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841EF" w14:textId="5BE8FE7A" w:rsidR="00106B5B" w:rsidRDefault="000863CC" w:rsidP="00F53376">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106B5B" w:rsidRPr="00106B5B">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6C65156D" w14:textId="77777777" w:rsidR="00351CBC" w:rsidRPr="00351CBC" w:rsidRDefault="00351CBC" w:rsidP="00351CBC"/>
    <w:p w14:paraId="14E65095" w14:textId="5611B6FF" w:rsidR="00106B5B" w:rsidRPr="00106B5B" w:rsidRDefault="00106B5B" w:rsidP="000863CC">
      <w:pPr>
        <w:spacing w:after="132" w:line="360" w:lineRule="auto"/>
        <w:ind w:right="131"/>
        <w:jc w:val="center"/>
      </w:pPr>
      <w:r w:rsidRPr="00106B5B">
        <w:rPr>
          <w:b/>
          <w:color w:val="FF0000"/>
          <w:sz w:val="28"/>
        </w:rPr>
        <w:t>COLLEGE WEBSITE</w:t>
      </w:r>
    </w:p>
    <w:p w14:paraId="62AE270A" w14:textId="77777777" w:rsidR="00106B5B" w:rsidRPr="00106B5B" w:rsidRDefault="00106B5B" w:rsidP="000863CC">
      <w:pPr>
        <w:spacing w:line="360" w:lineRule="auto"/>
        <w:ind w:left="82"/>
        <w:jc w:val="both"/>
      </w:pPr>
      <w:r w:rsidRPr="00106B5B">
        <w:rPr>
          <w:b/>
          <w:sz w:val="28"/>
        </w:rPr>
        <w:t xml:space="preserve"> </w:t>
      </w:r>
    </w:p>
    <w:p w14:paraId="4E1C8C57" w14:textId="77777777" w:rsidR="00106B5B" w:rsidRPr="00106B5B" w:rsidRDefault="00106B5B" w:rsidP="000863CC">
      <w:pPr>
        <w:pStyle w:val="ListParagraph"/>
        <w:widowControl/>
        <w:numPr>
          <w:ilvl w:val="1"/>
          <w:numId w:val="12"/>
        </w:numPr>
        <w:autoSpaceDE/>
        <w:autoSpaceDN/>
        <w:spacing w:after="271" w:line="360" w:lineRule="auto"/>
        <w:jc w:val="both"/>
        <w:rPr>
          <w:b/>
          <w:sz w:val="28"/>
        </w:rPr>
      </w:pPr>
      <w:r w:rsidRPr="00106B5B">
        <w:rPr>
          <w:b/>
          <w:sz w:val="28"/>
        </w:rPr>
        <w:t xml:space="preserve">Brief Overview of Project: </w:t>
      </w:r>
    </w:p>
    <w:p w14:paraId="3840BA0D" w14:textId="77777777" w:rsidR="00106B5B" w:rsidRPr="00106B5B" w:rsidRDefault="00106B5B" w:rsidP="000863CC">
      <w:pPr>
        <w:spacing w:after="271" w:line="360" w:lineRule="auto"/>
        <w:ind w:left="240"/>
        <w:jc w:val="both"/>
      </w:pPr>
      <w:r w:rsidRPr="00106B5B">
        <w:t xml:space="preserve">                 A project on a college website involves redesigning or updating the existing website to improve      functionality, user experience, and visual appeal. This includes research, planning, design, </w:t>
      </w:r>
      <w:proofErr w:type="gramStart"/>
      <w:r w:rsidRPr="00106B5B">
        <w:t xml:space="preserve">development,   </w:t>
      </w:r>
      <w:proofErr w:type="gramEnd"/>
      <w:r w:rsidRPr="00106B5B">
        <w:t xml:space="preserve">  content management, UX improvements, responsive design, SEO optimization, security implementation, testing, feedback gathering, and ongoing maintenance. The goal is to create a user-friendly, visually appealing website that meets the needs of students, faculty, staff, and the community.</w:t>
      </w:r>
    </w:p>
    <w:p w14:paraId="262E5366" w14:textId="77777777" w:rsidR="00106B5B" w:rsidRPr="00106B5B" w:rsidRDefault="00106B5B" w:rsidP="000863CC">
      <w:pPr>
        <w:spacing w:after="276" w:line="360" w:lineRule="auto"/>
        <w:jc w:val="both"/>
        <w:rPr>
          <w:b/>
          <w:sz w:val="28"/>
        </w:rPr>
      </w:pPr>
      <w:r w:rsidRPr="00106B5B">
        <w:rPr>
          <w:b/>
          <w:sz w:val="28"/>
        </w:rPr>
        <w:t xml:space="preserve">1.2 Existing System: </w:t>
      </w:r>
    </w:p>
    <w:p w14:paraId="5A423F41" w14:textId="21AB5BFC" w:rsidR="00106B5B" w:rsidRPr="00106B5B" w:rsidRDefault="00106B5B" w:rsidP="000863CC">
      <w:pPr>
        <w:spacing w:after="276" w:line="360" w:lineRule="auto"/>
        <w:ind w:firstLine="720"/>
        <w:jc w:val="both"/>
      </w:pPr>
      <w:r w:rsidRPr="00106B5B">
        <w:t xml:space="preserve">College websites prioritize user experience by providing easy navigation, clear organization of information, and responsive design. They typically feature a user-friendly layout with intuitive menus and search functionality to help users find information quickly. The websites often include visually appealing design elements, such as high-quality images and videos, to engage users and create a positive impression of the college. They also prioritize accessibility, ensuring that the website is usable for people with disabilities. Interactive features, such as event calendars, news feeds, and social media integration, keep users informed about campus events and news. Many college websites also offer personalized content for students, faculty, and staff, such as portals for accessing grades, course materials, and administrative </w:t>
      </w:r>
      <w:proofErr w:type="spellStart"/>
      <w:proofErr w:type="gramStart"/>
      <w:r w:rsidRPr="00106B5B">
        <w:t>services.Overall</w:t>
      </w:r>
      <w:proofErr w:type="spellEnd"/>
      <w:proofErr w:type="gramEnd"/>
      <w:r w:rsidRPr="00106B5B">
        <w:t>, college websites aim to provide a seamless and engaging user experience that reflects the institution's values and priorities.</w:t>
      </w:r>
    </w:p>
    <w:p w14:paraId="3A817A3A" w14:textId="77777777" w:rsidR="00106B5B" w:rsidRPr="00106B5B" w:rsidRDefault="00106B5B" w:rsidP="000863CC">
      <w:pPr>
        <w:spacing w:after="80" w:line="360" w:lineRule="auto"/>
        <w:ind w:right="545"/>
        <w:jc w:val="both"/>
      </w:pPr>
      <w:r w:rsidRPr="00106B5B">
        <w:rPr>
          <w:b/>
          <w:sz w:val="28"/>
        </w:rPr>
        <w:t xml:space="preserve">1.3 Proposed System: </w:t>
      </w:r>
    </w:p>
    <w:p w14:paraId="4E6524C3" w14:textId="326E3498" w:rsidR="007747CD" w:rsidRDefault="00106B5B" w:rsidP="000863CC">
      <w:pPr>
        <w:spacing w:line="360" w:lineRule="auto"/>
        <w:ind w:left="-15" w:right="542" w:firstLine="331"/>
        <w:jc w:val="both"/>
      </w:pPr>
      <w:r w:rsidRPr="00106B5B">
        <w:t xml:space="preserve">  A proposed system for a modern college website would incorporate several key features to enhance user experience and functionality. The frontend would utilize a responsive design framework like Bootstrap or Tailwind CSS to ensure the website is optimized for various devices. Interactive elements and dynamic content would be implemented using JavaScript frameworks like React or Vue.js. For the backend, a server-side language such as Node.js or Python could be used along with a database like MongoDB or MySQL for efficient data storage and retrieval. Content management would be facilitated by a CMS like WordPress or Drupal, allowing for easy management of pages, posts, and multimedia content. Security measures would include HTTPS, secure authentication, and data encryption to protect </w:t>
      </w:r>
      <w:r w:rsidRPr="00106B5B">
        <w:lastRenderedPageBreak/>
        <w:t xml:space="preserve">user information. The website would be optimized for SEO with proper meta tags, structured data, and content optimization. Accessibility features would also be implemented to ensure the website is usable for people with </w:t>
      </w:r>
      <w:proofErr w:type="gramStart"/>
      <w:r w:rsidRPr="00106B5B">
        <w:t>disabilities .Overall</w:t>
      </w:r>
      <w:proofErr w:type="gramEnd"/>
      <w:r w:rsidRPr="00106B5B">
        <w:t>, the proposed system would aim to provide a modern, user-friendly experience for visitors to the college website, with a focus on responsiveness, interactivity, and accessibility.</w:t>
      </w:r>
    </w:p>
    <w:p w14:paraId="48E4692F" w14:textId="07F4F845" w:rsidR="006362ED" w:rsidRDefault="006362ED" w:rsidP="000863CC">
      <w:pPr>
        <w:spacing w:line="360" w:lineRule="auto"/>
        <w:ind w:left="-15" w:right="542" w:firstLine="331"/>
        <w:jc w:val="both"/>
      </w:pPr>
    </w:p>
    <w:p w14:paraId="5BE52F34" w14:textId="0250CA51" w:rsidR="000863CC" w:rsidRDefault="000863CC" w:rsidP="000863CC">
      <w:pPr>
        <w:spacing w:line="360" w:lineRule="auto"/>
        <w:ind w:left="-15" w:right="542" w:firstLine="331"/>
        <w:jc w:val="both"/>
      </w:pPr>
    </w:p>
    <w:p w14:paraId="706E3288" w14:textId="4E957296" w:rsidR="000863CC" w:rsidRDefault="000863CC" w:rsidP="000863CC">
      <w:pPr>
        <w:spacing w:line="360" w:lineRule="auto"/>
        <w:ind w:left="-15" w:right="542" w:firstLine="331"/>
        <w:jc w:val="both"/>
      </w:pPr>
    </w:p>
    <w:p w14:paraId="5659B38A" w14:textId="4A49A72C" w:rsidR="000863CC" w:rsidRDefault="000863CC" w:rsidP="000863CC">
      <w:pPr>
        <w:spacing w:line="360" w:lineRule="auto"/>
        <w:ind w:left="-15" w:right="542" w:firstLine="331"/>
        <w:jc w:val="both"/>
      </w:pPr>
    </w:p>
    <w:p w14:paraId="069F2E5C" w14:textId="23C23E10" w:rsidR="000863CC" w:rsidRDefault="000863CC" w:rsidP="000863CC">
      <w:pPr>
        <w:spacing w:line="360" w:lineRule="auto"/>
        <w:ind w:left="-15" w:right="542" w:firstLine="331"/>
        <w:jc w:val="both"/>
      </w:pPr>
    </w:p>
    <w:p w14:paraId="6DD3BFF4" w14:textId="6F77F32B" w:rsidR="000863CC" w:rsidRDefault="000863CC" w:rsidP="000863CC">
      <w:pPr>
        <w:spacing w:line="360" w:lineRule="auto"/>
        <w:ind w:left="-15" w:right="542" w:firstLine="331"/>
        <w:jc w:val="both"/>
      </w:pPr>
    </w:p>
    <w:p w14:paraId="67B89874" w14:textId="2FBD8045" w:rsidR="000863CC" w:rsidRDefault="000863CC" w:rsidP="000863CC">
      <w:pPr>
        <w:spacing w:line="360" w:lineRule="auto"/>
        <w:ind w:left="-15" w:right="542" w:firstLine="331"/>
        <w:jc w:val="both"/>
      </w:pPr>
    </w:p>
    <w:p w14:paraId="13EEA0A6" w14:textId="4495C204" w:rsidR="000863CC" w:rsidRDefault="000863CC" w:rsidP="000863CC">
      <w:pPr>
        <w:spacing w:line="360" w:lineRule="auto"/>
        <w:ind w:left="-15" w:right="542" w:firstLine="331"/>
        <w:jc w:val="both"/>
      </w:pPr>
    </w:p>
    <w:p w14:paraId="4040F8C2" w14:textId="1793F422" w:rsidR="000863CC" w:rsidRDefault="000863CC" w:rsidP="000863CC">
      <w:pPr>
        <w:spacing w:line="360" w:lineRule="auto"/>
        <w:ind w:left="-15" w:right="542" w:firstLine="331"/>
        <w:jc w:val="both"/>
      </w:pPr>
    </w:p>
    <w:p w14:paraId="22098509" w14:textId="62416516" w:rsidR="000863CC" w:rsidRDefault="000863CC" w:rsidP="000863CC">
      <w:pPr>
        <w:spacing w:line="360" w:lineRule="auto"/>
        <w:ind w:left="-15" w:right="542" w:firstLine="331"/>
        <w:jc w:val="both"/>
      </w:pPr>
    </w:p>
    <w:p w14:paraId="01CFED64" w14:textId="20D2B420" w:rsidR="000863CC" w:rsidRDefault="000863CC" w:rsidP="000863CC">
      <w:pPr>
        <w:spacing w:line="360" w:lineRule="auto"/>
        <w:ind w:left="-15" w:right="542" w:firstLine="331"/>
        <w:jc w:val="both"/>
      </w:pPr>
    </w:p>
    <w:p w14:paraId="4E54FC34" w14:textId="2D5C39CC" w:rsidR="000863CC" w:rsidRDefault="000863CC" w:rsidP="000863CC">
      <w:pPr>
        <w:spacing w:line="360" w:lineRule="auto"/>
        <w:ind w:left="-15" w:right="542" w:firstLine="331"/>
        <w:jc w:val="both"/>
      </w:pPr>
    </w:p>
    <w:p w14:paraId="462217F5" w14:textId="24FDEB78" w:rsidR="000863CC" w:rsidRDefault="000863CC" w:rsidP="000863CC">
      <w:pPr>
        <w:spacing w:line="360" w:lineRule="auto"/>
        <w:ind w:left="-15" w:right="542" w:firstLine="331"/>
        <w:jc w:val="both"/>
      </w:pPr>
    </w:p>
    <w:p w14:paraId="3C3F2FCA" w14:textId="5F192003" w:rsidR="000863CC" w:rsidRDefault="000863CC" w:rsidP="000863CC">
      <w:pPr>
        <w:spacing w:line="360" w:lineRule="auto"/>
        <w:ind w:left="-15" w:right="542" w:firstLine="331"/>
        <w:jc w:val="both"/>
      </w:pPr>
    </w:p>
    <w:p w14:paraId="61EE05CE" w14:textId="03618D33" w:rsidR="000863CC" w:rsidRDefault="000863CC" w:rsidP="000863CC">
      <w:pPr>
        <w:spacing w:line="360" w:lineRule="auto"/>
        <w:ind w:left="-15" w:right="542" w:firstLine="331"/>
        <w:jc w:val="both"/>
      </w:pPr>
    </w:p>
    <w:p w14:paraId="50729D71" w14:textId="580ECF91" w:rsidR="000863CC" w:rsidRDefault="000863CC" w:rsidP="000863CC">
      <w:pPr>
        <w:spacing w:line="360" w:lineRule="auto"/>
        <w:ind w:left="-15" w:right="542" w:firstLine="331"/>
        <w:jc w:val="both"/>
      </w:pPr>
    </w:p>
    <w:p w14:paraId="4B3DCD82" w14:textId="1D01DA48" w:rsidR="000863CC" w:rsidRDefault="000863CC" w:rsidP="000863CC">
      <w:pPr>
        <w:spacing w:line="360" w:lineRule="auto"/>
        <w:ind w:left="-15" w:right="542" w:firstLine="331"/>
        <w:jc w:val="both"/>
      </w:pPr>
    </w:p>
    <w:p w14:paraId="6B1FBEC4" w14:textId="3BE65166" w:rsidR="000863CC" w:rsidRDefault="000863CC" w:rsidP="000863CC">
      <w:pPr>
        <w:spacing w:line="360" w:lineRule="auto"/>
        <w:ind w:left="-15" w:right="542" w:firstLine="331"/>
        <w:jc w:val="both"/>
      </w:pPr>
    </w:p>
    <w:p w14:paraId="0DCD9AFD" w14:textId="23BF82BA" w:rsidR="000863CC" w:rsidRDefault="000863CC" w:rsidP="000863CC">
      <w:pPr>
        <w:spacing w:line="360" w:lineRule="auto"/>
        <w:ind w:left="-15" w:right="542" w:firstLine="331"/>
        <w:jc w:val="both"/>
      </w:pPr>
    </w:p>
    <w:p w14:paraId="0506D07F" w14:textId="71795114" w:rsidR="000863CC" w:rsidRDefault="000863CC" w:rsidP="000863CC">
      <w:pPr>
        <w:spacing w:line="360" w:lineRule="auto"/>
        <w:ind w:left="-15" w:right="542" w:firstLine="331"/>
        <w:jc w:val="both"/>
      </w:pPr>
    </w:p>
    <w:p w14:paraId="56286E44" w14:textId="681B063C" w:rsidR="000863CC" w:rsidRDefault="000863CC" w:rsidP="000863CC">
      <w:pPr>
        <w:spacing w:line="360" w:lineRule="auto"/>
        <w:ind w:left="-15" w:right="542" w:firstLine="331"/>
        <w:jc w:val="both"/>
      </w:pPr>
    </w:p>
    <w:p w14:paraId="6FCB1C56" w14:textId="5E0B08B3" w:rsidR="000863CC" w:rsidRDefault="000863CC" w:rsidP="000863CC">
      <w:pPr>
        <w:spacing w:line="360" w:lineRule="auto"/>
        <w:ind w:left="-15" w:right="542" w:firstLine="331"/>
        <w:jc w:val="both"/>
      </w:pPr>
    </w:p>
    <w:p w14:paraId="6859A5CC" w14:textId="523A7D18" w:rsidR="000863CC" w:rsidRDefault="000863CC" w:rsidP="000863CC">
      <w:pPr>
        <w:spacing w:line="360" w:lineRule="auto"/>
        <w:ind w:left="-15" w:right="542" w:firstLine="331"/>
        <w:jc w:val="both"/>
      </w:pPr>
    </w:p>
    <w:p w14:paraId="28DDD078" w14:textId="609361C2" w:rsidR="000863CC" w:rsidRDefault="000863CC" w:rsidP="000863CC">
      <w:pPr>
        <w:spacing w:line="360" w:lineRule="auto"/>
        <w:ind w:left="-15" w:right="542" w:firstLine="331"/>
        <w:jc w:val="both"/>
      </w:pPr>
    </w:p>
    <w:p w14:paraId="111A4B56" w14:textId="38C8DF62" w:rsidR="000863CC" w:rsidRDefault="000863CC" w:rsidP="000863CC">
      <w:pPr>
        <w:spacing w:line="360" w:lineRule="auto"/>
        <w:ind w:left="-15" w:right="542" w:firstLine="331"/>
        <w:jc w:val="both"/>
      </w:pPr>
    </w:p>
    <w:p w14:paraId="0D2E94D6" w14:textId="4F108E3D" w:rsidR="000863CC" w:rsidRDefault="000863CC" w:rsidP="000863CC">
      <w:pPr>
        <w:spacing w:line="360" w:lineRule="auto"/>
        <w:ind w:left="-15" w:right="542" w:firstLine="331"/>
        <w:jc w:val="both"/>
      </w:pPr>
    </w:p>
    <w:p w14:paraId="492D925A" w14:textId="74545884" w:rsidR="000863CC" w:rsidRDefault="000863CC" w:rsidP="000863CC">
      <w:pPr>
        <w:spacing w:line="360" w:lineRule="auto"/>
        <w:ind w:left="-15" w:right="542" w:firstLine="331"/>
        <w:jc w:val="both"/>
      </w:pPr>
    </w:p>
    <w:p w14:paraId="62D4A747" w14:textId="13223B38" w:rsidR="000863CC" w:rsidRDefault="000863CC" w:rsidP="000863CC">
      <w:pPr>
        <w:spacing w:line="360" w:lineRule="auto"/>
        <w:ind w:left="-15" w:right="542" w:firstLine="331"/>
        <w:jc w:val="both"/>
      </w:pPr>
    </w:p>
    <w:p w14:paraId="23468074" w14:textId="77777777" w:rsidR="000863CC" w:rsidRPr="006362ED" w:rsidRDefault="000863CC" w:rsidP="000863CC">
      <w:pPr>
        <w:spacing w:line="360" w:lineRule="auto"/>
        <w:ind w:left="-15" w:right="542" w:firstLine="331"/>
        <w:jc w:val="both"/>
      </w:pPr>
    </w:p>
    <w:p w14:paraId="12199B17" w14:textId="19058079" w:rsidR="00106B5B" w:rsidRPr="001448D6" w:rsidRDefault="000863CC" w:rsidP="007747CD">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 </w:t>
      </w:r>
      <w:r w:rsidR="00D613AC" w:rsidRPr="00106B5B">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390E56">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NALYSIS</w:t>
      </w:r>
    </w:p>
    <w:p w14:paraId="7B5F7594" w14:textId="77777777" w:rsidR="00106B5B" w:rsidRPr="00106B5B" w:rsidRDefault="00106B5B" w:rsidP="007747CD">
      <w:pPr>
        <w:spacing w:line="259" w:lineRule="auto"/>
        <w:ind w:left="82"/>
        <w:jc w:val="both"/>
        <w:rPr>
          <w:b/>
          <w:bCs/>
        </w:rPr>
      </w:pPr>
      <w:r w:rsidRPr="00106B5B">
        <w:rPr>
          <w:b/>
          <w:sz w:val="32"/>
        </w:rPr>
        <w:t xml:space="preserve"> </w:t>
      </w:r>
    </w:p>
    <w:p w14:paraId="182E9FC3" w14:textId="52131B8D" w:rsidR="00106B5B" w:rsidRPr="001448D6" w:rsidRDefault="00106B5B" w:rsidP="007747CD">
      <w:pPr>
        <w:pStyle w:val="Heading3"/>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48D6">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INTRODUCTION </w:t>
      </w:r>
    </w:p>
    <w:p w14:paraId="4214C7E4" w14:textId="77777777" w:rsidR="00106B5B" w:rsidRPr="00106B5B" w:rsidRDefault="00106B5B" w:rsidP="007747CD">
      <w:pPr>
        <w:jc w:val="both"/>
      </w:pPr>
    </w:p>
    <w:p w14:paraId="4FB3AC05" w14:textId="77777777" w:rsidR="00106B5B" w:rsidRPr="00106B5B" w:rsidRDefault="00106B5B" w:rsidP="00D900C1">
      <w:pPr>
        <w:spacing w:after="12" w:line="360" w:lineRule="auto"/>
        <w:ind w:left="79"/>
        <w:jc w:val="both"/>
      </w:pPr>
      <w:r w:rsidRPr="00106B5B">
        <w:t xml:space="preserve">        A college website serves as the digital gateway to an educational institution, offering a window into its academic programs, campus life, and resources. It is a central hub for students, faculty, staff, and the community to access vital information, ranging from admissions and course offerings to campus news and events. College websites often reflect the institution's identity and values, showcasing its achievements, facilities, and vibrant campus culture. With an emphasis on user experience and accessibility, these websites strive to provide a seamless and informative experience for visitors, highlighting the unique aspects of the college and fostering engagement among its stakeholders.</w:t>
      </w:r>
    </w:p>
    <w:p w14:paraId="3ADB0DCA" w14:textId="77777777" w:rsidR="00106B5B" w:rsidRPr="00106B5B" w:rsidRDefault="00106B5B" w:rsidP="00D900C1">
      <w:pPr>
        <w:spacing w:after="12" w:line="360" w:lineRule="auto"/>
        <w:ind w:left="79"/>
        <w:jc w:val="both"/>
        <w:rPr>
          <w:b/>
          <w:bCs/>
          <w:vanish/>
          <w:color w:val="000000" w:themeColor="text1"/>
        </w:rPr>
      </w:pPr>
      <w:r w:rsidRPr="00106B5B">
        <w:rPr>
          <w:b/>
          <w:bCs/>
          <w:vanish/>
          <w:color w:val="000000" w:themeColor="text1"/>
        </w:rPr>
        <w:t>Top of Form</w:t>
      </w:r>
    </w:p>
    <w:p w14:paraId="00ACCD49" w14:textId="77777777" w:rsidR="00106B5B" w:rsidRPr="00106B5B" w:rsidRDefault="00106B5B" w:rsidP="00D900C1">
      <w:pPr>
        <w:spacing w:after="12" w:line="360" w:lineRule="auto"/>
        <w:ind w:left="79"/>
        <w:jc w:val="both"/>
        <w:rPr>
          <w:b/>
          <w:bCs/>
          <w:color w:val="000000" w:themeColor="text1"/>
        </w:rPr>
      </w:pPr>
    </w:p>
    <w:p w14:paraId="004C2744" w14:textId="1E23CE35" w:rsidR="00106B5B" w:rsidRPr="001448D6" w:rsidRDefault="00106B5B" w:rsidP="007747CD">
      <w:pPr>
        <w:pStyle w:val="Heading3"/>
        <w:jc w:val="both"/>
        <w:rPr>
          <w:rFonts w:ascii="Times New Roman" w:hAnsi="Times New Roman" w:cs="Times New Roman"/>
          <w:b/>
          <w:bCs/>
          <w:color w:val="000000" w:themeColor="text1"/>
          <w:sz w:val="28"/>
          <w:szCs w:val="28"/>
        </w:rPr>
      </w:pPr>
      <w:proofErr w:type="gramStart"/>
      <w:r w:rsidRPr="001448D6">
        <w:rPr>
          <w:rFonts w:ascii="Times New Roman" w:hAnsi="Times New Roman" w:cs="Times New Roman"/>
          <w:b/>
          <w:bCs/>
          <w:color w:val="000000" w:themeColor="text1"/>
          <w:sz w:val="28"/>
          <w:szCs w:val="28"/>
        </w:rPr>
        <w:t>2.2  STUDENT</w:t>
      </w:r>
      <w:proofErr w:type="gramEnd"/>
      <w:r w:rsidRPr="001448D6">
        <w:rPr>
          <w:rFonts w:ascii="Times New Roman" w:hAnsi="Times New Roman" w:cs="Times New Roman"/>
          <w:b/>
          <w:bCs/>
          <w:color w:val="000000" w:themeColor="text1"/>
          <w:sz w:val="28"/>
          <w:szCs w:val="28"/>
        </w:rPr>
        <w:t xml:space="preserve"> BIO-DATA</w:t>
      </w:r>
    </w:p>
    <w:p w14:paraId="048B0299" w14:textId="77777777" w:rsidR="00106B5B" w:rsidRPr="00106B5B" w:rsidRDefault="00106B5B" w:rsidP="007747CD">
      <w:pPr>
        <w:pStyle w:val="Heading3"/>
        <w:ind w:left="423"/>
        <w:jc w:val="both"/>
        <w:rPr>
          <w:rFonts w:ascii="Times New Roman" w:hAnsi="Times New Roman" w:cs="Times New Roman"/>
          <w:color w:val="000000" w:themeColor="text1"/>
        </w:rPr>
      </w:pPr>
    </w:p>
    <w:p w14:paraId="63EF4A9B" w14:textId="030463BF" w:rsidR="00106B5B" w:rsidRPr="00106B5B" w:rsidRDefault="00106B5B" w:rsidP="00A00CFF">
      <w:pPr>
        <w:pStyle w:val="Heading3"/>
        <w:spacing w:line="360" w:lineRule="auto"/>
        <w:ind w:firstLine="423"/>
        <w:jc w:val="both"/>
        <w:rPr>
          <w:rFonts w:ascii="Times New Roman" w:hAnsi="Times New Roman" w:cs="Times New Roman"/>
          <w:b/>
          <w:color w:val="000000" w:themeColor="text1"/>
        </w:rPr>
      </w:pPr>
      <w:r w:rsidRPr="00106B5B">
        <w:rPr>
          <w:rFonts w:ascii="Times New Roman" w:hAnsi="Times New Roman" w:cs="Times New Roman"/>
          <w:color w:val="000000" w:themeColor="text1"/>
        </w:rPr>
        <w:t>Student bio data typically includes essential information about a student, such as their full name, date of birth, gender, contact information (address, phone number, email), educational background (schools attended, academic achievements), extracurricular activities, and any other relevant information. This data is used for various purposes, such as admissions, scholarships, and student records management. It helps institutions maintain accurate records and provide personalized services to students.</w:t>
      </w:r>
    </w:p>
    <w:p w14:paraId="6E0E1862" w14:textId="77777777" w:rsidR="00106B5B" w:rsidRPr="00106B5B" w:rsidRDefault="00106B5B" w:rsidP="00A00CFF">
      <w:pPr>
        <w:pStyle w:val="Heading3"/>
        <w:spacing w:line="360" w:lineRule="auto"/>
        <w:ind w:left="423"/>
        <w:jc w:val="both"/>
        <w:rPr>
          <w:rFonts w:ascii="Times New Roman" w:hAnsi="Times New Roman" w:cs="Times New Roman"/>
          <w:b/>
        </w:rPr>
      </w:pPr>
      <w:r w:rsidRPr="00106B5B">
        <w:rPr>
          <w:rFonts w:ascii="Times New Roman" w:hAnsi="Times New Roman" w:cs="Times New Roman"/>
          <w:vanish/>
        </w:rPr>
        <w:t>Top of Form</w:t>
      </w:r>
    </w:p>
    <w:p w14:paraId="43333277" w14:textId="77777777" w:rsidR="00106B5B" w:rsidRDefault="00106B5B" w:rsidP="00A00CFF">
      <w:pPr>
        <w:pStyle w:val="Heading3"/>
        <w:spacing w:line="360" w:lineRule="auto"/>
        <w:jc w:val="both"/>
        <w:rPr>
          <w:rFonts w:ascii="Times New Roman" w:hAnsi="Times New Roman" w:cs="Times New Roman"/>
          <w:b/>
          <w:bCs/>
          <w:color w:val="auto"/>
          <w:u w:val="single" w:color="000000"/>
        </w:rPr>
      </w:pPr>
    </w:p>
    <w:p w14:paraId="46ACF639" w14:textId="59EF0F84" w:rsidR="00106B5B" w:rsidRPr="001448D6" w:rsidRDefault="00106B5B" w:rsidP="00A00CFF">
      <w:pPr>
        <w:pStyle w:val="Heading3"/>
        <w:spacing w:line="360" w:lineRule="auto"/>
        <w:jc w:val="both"/>
        <w:rPr>
          <w:rFonts w:ascii="Times New Roman" w:hAnsi="Times New Roman" w:cs="Times New Roman"/>
          <w:b/>
          <w:bCs/>
          <w:color w:val="auto"/>
          <w:sz w:val="28"/>
          <w:szCs w:val="28"/>
        </w:rPr>
      </w:pPr>
      <w:proofErr w:type="gramStart"/>
      <w:r w:rsidRPr="001448D6">
        <w:rPr>
          <w:rFonts w:ascii="Times New Roman" w:hAnsi="Times New Roman" w:cs="Times New Roman"/>
          <w:b/>
          <w:bCs/>
          <w:color w:val="auto"/>
          <w:sz w:val="28"/>
          <w:szCs w:val="28"/>
        </w:rPr>
        <w:t>2.3  STUDENT</w:t>
      </w:r>
      <w:proofErr w:type="gramEnd"/>
      <w:r w:rsidRPr="001448D6">
        <w:rPr>
          <w:rFonts w:ascii="Times New Roman" w:hAnsi="Times New Roman" w:cs="Times New Roman"/>
          <w:b/>
          <w:bCs/>
          <w:color w:val="auto"/>
          <w:sz w:val="28"/>
          <w:szCs w:val="28"/>
        </w:rPr>
        <w:t xml:space="preserve"> ATTENDANCE</w:t>
      </w:r>
    </w:p>
    <w:p w14:paraId="746ECE02" w14:textId="77777777" w:rsidR="00106B5B" w:rsidRPr="00106B5B" w:rsidRDefault="00106B5B" w:rsidP="00A00CFF">
      <w:pPr>
        <w:spacing w:line="360" w:lineRule="auto"/>
        <w:jc w:val="both"/>
      </w:pPr>
    </w:p>
    <w:p w14:paraId="59E212BE" w14:textId="77777777" w:rsidR="00106B5B" w:rsidRPr="00106B5B" w:rsidRDefault="00106B5B" w:rsidP="00A00CFF">
      <w:pPr>
        <w:spacing w:line="360" w:lineRule="auto"/>
        <w:jc w:val="both"/>
      </w:pPr>
      <w:r w:rsidRPr="00106B5B">
        <w:t xml:space="preserve">        Student attendance refers to the record of a student's presence or absence from classes or other educational activities. It is an important aspect of academic monitoring and performance assessment. Attendance data is typically collected by teachers or school staff and is used to track students' participation, identify trends in attendance patterns, and intervene if there are concerns about a student's attendance. Attendance records may also be used for administrative purposes, such as determining eligibility for exams or maintaining compliance with attendance policies. Modern systems often use digital tools like attendance management software to streamline the process and improve accuracy.</w:t>
      </w:r>
    </w:p>
    <w:p w14:paraId="50F5F224" w14:textId="77777777" w:rsidR="00106B5B" w:rsidRPr="001448D6" w:rsidRDefault="00106B5B" w:rsidP="00A00CFF">
      <w:pPr>
        <w:spacing w:line="360" w:lineRule="auto"/>
        <w:jc w:val="both"/>
        <w:rPr>
          <w:b/>
          <w:bCs/>
          <w:sz w:val="28"/>
          <w:szCs w:val="28"/>
        </w:rPr>
      </w:pPr>
      <w:r w:rsidRPr="001448D6">
        <w:rPr>
          <w:b/>
          <w:bCs/>
          <w:vanish/>
          <w:sz w:val="28"/>
          <w:szCs w:val="28"/>
        </w:rPr>
        <w:t>Top of Form</w:t>
      </w:r>
    </w:p>
    <w:p w14:paraId="222AD928" w14:textId="77777777" w:rsidR="00A00CFF" w:rsidRDefault="00A00CFF" w:rsidP="00A00CFF">
      <w:pPr>
        <w:spacing w:line="360" w:lineRule="auto"/>
        <w:jc w:val="both"/>
        <w:rPr>
          <w:b/>
          <w:bCs/>
          <w:sz w:val="28"/>
          <w:szCs w:val="28"/>
          <w:u w:color="000000"/>
        </w:rPr>
      </w:pPr>
    </w:p>
    <w:p w14:paraId="0657373B" w14:textId="686FC022" w:rsidR="00106B5B" w:rsidRPr="00774136" w:rsidRDefault="00106B5B" w:rsidP="00A00CFF">
      <w:pPr>
        <w:spacing w:line="360" w:lineRule="auto"/>
        <w:jc w:val="both"/>
        <w:rPr>
          <w:b/>
          <w:bCs/>
          <w:sz w:val="28"/>
          <w:szCs w:val="28"/>
          <w:u w:color="000000"/>
        </w:rPr>
      </w:pPr>
      <w:proofErr w:type="gramStart"/>
      <w:r w:rsidRPr="00774136">
        <w:rPr>
          <w:b/>
          <w:bCs/>
          <w:sz w:val="28"/>
          <w:szCs w:val="28"/>
          <w:u w:color="000000"/>
        </w:rPr>
        <w:lastRenderedPageBreak/>
        <w:t>2.3  FACULTY</w:t>
      </w:r>
      <w:proofErr w:type="gramEnd"/>
      <w:r w:rsidRPr="00774136">
        <w:rPr>
          <w:b/>
          <w:bCs/>
          <w:sz w:val="28"/>
          <w:szCs w:val="28"/>
          <w:u w:color="000000"/>
        </w:rPr>
        <w:t xml:space="preserve"> BIO-DATA</w:t>
      </w:r>
    </w:p>
    <w:p w14:paraId="5AEE9857" w14:textId="77777777" w:rsidR="00106B5B" w:rsidRPr="00106B5B" w:rsidRDefault="00106B5B" w:rsidP="00A00CFF">
      <w:pPr>
        <w:spacing w:line="360" w:lineRule="auto"/>
        <w:jc w:val="both"/>
        <w:rPr>
          <w:b/>
          <w:sz w:val="28"/>
          <w:szCs w:val="28"/>
          <w:u w:val="single" w:color="000000"/>
        </w:rPr>
      </w:pPr>
    </w:p>
    <w:p w14:paraId="0E572D81" w14:textId="77777777" w:rsidR="00106B5B" w:rsidRPr="00106B5B" w:rsidRDefault="00106B5B" w:rsidP="00A00CFF">
      <w:pPr>
        <w:spacing w:line="360" w:lineRule="auto"/>
        <w:jc w:val="both"/>
        <w:rPr>
          <w:szCs w:val="24"/>
          <w:u w:color="000000"/>
        </w:rPr>
      </w:pPr>
      <w:r w:rsidRPr="00106B5B">
        <w:rPr>
          <w:szCs w:val="24"/>
          <w:u w:color="000000"/>
        </w:rPr>
        <w:t xml:space="preserve">     Faculty bio data typically includes essential information about a faculty member, such as their full name, educational qualifications, professional experience, areas of expertise, research interests, publications, and contact information. This data is used by educational institutions to showcase the qualifications and expertise of their faculty members to students, parents, and the wider community. It helps establish credibility and trust in the institution's academic programs and faculty. Additionally, faculty bio data may be used for internal purposes, such as faculty recruitment, performance evaluation, and academic planning.</w:t>
      </w:r>
    </w:p>
    <w:p w14:paraId="417976EB" w14:textId="7DA4123A" w:rsidR="00106B5B" w:rsidRDefault="00106B5B" w:rsidP="00A00CFF">
      <w:pPr>
        <w:spacing w:line="360" w:lineRule="auto"/>
        <w:jc w:val="both"/>
        <w:rPr>
          <w:sz w:val="24"/>
          <w:szCs w:val="24"/>
          <w:u w:color="000000"/>
        </w:rPr>
      </w:pPr>
      <w:r w:rsidRPr="00106B5B">
        <w:rPr>
          <w:vanish/>
          <w:sz w:val="24"/>
          <w:szCs w:val="24"/>
          <w:u w:color="000000"/>
        </w:rPr>
        <w:t>Top of Form</w:t>
      </w:r>
    </w:p>
    <w:p w14:paraId="1A5C3954" w14:textId="5F10018A" w:rsidR="006362ED" w:rsidRDefault="006362ED" w:rsidP="00A00CFF">
      <w:pPr>
        <w:spacing w:line="360" w:lineRule="auto"/>
        <w:jc w:val="both"/>
        <w:rPr>
          <w:sz w:val="24"/>
          <w:szCs w:val="24"/>
          <w:u w:color="000000"/>
        </w:rPr>
      </w:pPr>
    </w:p>
    <w:p w14:paraId="0417E38D" w14:textId="77777777" w:rsidR="006362ED" w:rsidRPr="00106B5B" w:rsidRDefault="006362ED" w:rsidP="00A00CFF">
      <w:pPr>
        <w:spacing w:line="360" w:lineRule="auto"/>
        <w:jc w:val="both"/>
        <w:rPr>
          <w:vanish/>
          <w:sz w:val="24"/>
          <w:szCs w:val="24"/>
          <w:u w:color="000000"/>
        </w:rPr>
      </w:pPr>
    </w:p>
    <w:p w14:paraId="3D1F55B2" w14:textId="77777777" w:rsidR="00106B5B" w:rsidRPr="00774136" w:rsidRDefault="00106B5B" w:rsidP="00A00CFF">
      <w:pPr>
        <w:spacing w:line="360" w:lineRule="auto"/>
        <w:jc w:val="both"/>
        <w:rPr>
          <w:b/>
          <w:sz w:val="28"/>
          <w:szCs w:val="28"/>
        </w:rPr>
      </w:pPr>
      <w:r w:rsidRPr="00774136">
        <w:rPr>
          <w:b/>
          <w:sz w:val="28"/>
          <w:szCs w:val="28"/>
        </w:rPr>
        <w:t>2.4 EVENTS</w:t>
      </w:r>
    </w:p>
    <w:p w14:paraId="762754C5" w14:textId="77777777" w:rsidR="00106B5B" w:rsidRPr="00106B5B" w:rsidRDefault="00106B5B" w:rsidP="00A00CFF">
      <w:pPr>
        <w:spacing w:line="360" w:lineRule="auto"/>
        <w:jc w:val="both"/>
        <w:rPr>
          <w:b/>
          <w:sz w:val="28"/>
          <w:szCs w:val="28"/>
          <w:u w:val="single" w:color="000000"/>
        </w:rPr>
      </w:pPr>
    </w:p>
    <w:p w14:paraId="5DEBF1DD" w14:textId="3135EBD1" w:rsidR="00106B5B" w:rsidRDefault="00106B5B" w:rsidP="00A00CFF">
      <w:pPr>
        <w:spacing w:line="360" w:lineRule="auto"/>
        <w:jc w:val="both"/>
        <w:rPr>
          <w:szCs w:val="24"/>
          <w:u w:color="000000"/>
        </w:rPr>
      </w:pPr>
      <w:r w:rsidRPr="00106B5B">
        <w:rPr>
          <w:szCs w:val="24"/>
          <w:u w:color="000000"/>
        </w:rPr>
        <w:t xml:space="preserve">         Colleges often host a variety of events, including academic lectures, workshops, cultural festivals, sports tournaments, and social gatherings. These events enrich the student experience, promote learning outside the classroom, and foster a sense of community among students, faculty, and staff. They also serve as opportunities for networking, skill development, and cultural exchange.</w:t>
      </w:r>
    </w:p>
    <w:p w14:paraId="7CA4878A" w14:textId="4EF0B86F" w:rsidR="00D613AC" w:rsidRDefault="00D613AC" w:rsidP="007747CD">
      <w:pPr>
        <w:jc w:val="both"/>
        <w:rPr>
          <w:szCs w:val="24"/>
          <w:u w:color="000000"/>
        </w:rPr>
      </w:pPr>
    </w:p>
    <w:p w14:paraId="03E06B8B" w14:textId="538A7894" w:rsidR="00D613AC" w:rsidRDefault="00D613AC" w:rsidP="007747CD">
      <w:pPr>
        <w:jc w:val="both"/>
        <w:rPr>
          <w:szCs w:val="24"/>
          <w:u w:color="000000"/>
        </w:rPr>
      </w:pPr>
    </w:p>
    <w:p w14:paraId="0240B1BE" w14:textId="3AFC033F" w:rsidR="00D613AC" w:rsidRDefault="00D613AC" w:rsidP="007747CD">
      <w:pPr>
        <w:jc w:val="both"/>
        <w:rPr>
          <w:szCs w:val="24"/>
          <w:u w:color="000000"/>
        </w:rPr>
      </w:pPr>
    </w:p>
    <w:p w14:paraId="71154FF7" w14:textId="59A9ACE4" w:rsidR="001448D6" w:rsidRDefault="001448D6" w:rsidP="007747CD">
      <w:pPr>
        <w:jc w:val="both"/>
        <w:rPr>
          <w:szCs w:val="24"/>
          <w:u w:color="000000"/>
        </w:rPr>
      </w:pPr>
    </w:p>
    <w:p w14:paraId="5D5A91E6" w14:textId="769C140C" w:rsidR="001448D6" w:rsidRDefault="001448D6" w:rsidP="007747CD">
      <w:pPr>
        <w:jc w:val="both"/>
        <w:rPr>
          <w:szCs w:val="24"/>
          <w:u w:color="000000"/>
        </w:rPr>
      </w:pPr>
    </w:p>
    <w:p w14:paraId="5CB9F4FD" w14:textId="64F865A6" w:rsidR="001448D6" w:rsidRDefault="001448D6" w:rsidP="007747CD">
      <w:pPr>
        <w:jc w:val="both"/>
        <w:rPr>
          <w:szCs w:val="24"/>
          <w:u w:color="000000"/>
        </w:rPr>
      </w:pPr>
    </w:p>
    <w:p w14:paraId="2860860B" w14:textId="1A032DB0" w:rsidR="001448D6" w:rsidRDefault="001448D6" w:rsidP="007747CD">
      <w:pPr>
        <w:jc w:val="both"/>
        <w:rPr>
          <w:szCs w:val="24"/>
          <w:u w:color="000000"/>
        </w:rPr>
      </w:pPr>
    </w:p>
    <w:p w14:paraId="06FC7CAD" w14:textId="1F47B41E" w:rsidR="001448D6" w:rsidRDefault="001448D6" w:rsidP="007747CD">
      <w:pPr>
        <w:jc w:val="both"/>
        <w:rPr>
          <w:szCs w:val="24"/>
          <w:u w:color="000000"/>
        </w:rPr>
      </w:pPr>
    </w:p>
    <w:p w14:paraId="1CD5B060" w14:textId="4CDC25AC" w:rsidR="001448D6" w:rsidRDefault="001448D6" w:rsidP="007747CD">
      <w:pPr>
        <w:jc w:val="both"/>
        <w:rPr>
          <w:szCs w:val="24"/>
          <w:u w:color="000000"/>
        </w:rPr>
      </w:pPr>
    </w:p>
    <w:p w14:paraId="349E064F" w14:textId="2D64E1D6" w:rsidR="001448D6" w:rsidRDefault="001448D6" w:rsidP="007747CD">
      <w:pPr>
        <w:jc w:val="both"/>
        <w:rPr>
          <w:szCs w:val="24"/>
          <w:u w:color="000000"/>
        </w:rPr>
      </w:pPr>
    </w:p>
    <w:p w14:paraId="1238A01E" w14:textId="21635C6B" w:rsidR="001448D6" w:rsidRDefault="001448D6" w:rsidP="007747CD">
      <w:pPr>
        <w:jc w:val="both"/>
        <w:rPr>
          <w:szCs w:val="24"/>
          <w:u w:color="000000"/>
        </w:rPr>
      </w:pPr>
    </w:p>
    <w:p w14:paraId="7BDD2D37" w14:textId="6F1C8798" w:rsidR="001448D6" w:rsidRDefault="001448D6" w:rsidP="007747CD">
      <w:pPr>
        <w:jc w:val="both"/>
        <w:rPr>
          <w:szCs w:val="24"/>
          <w:u w:color="000000"/>
        </w:rPr>
      </w:pPr>
    </w:p>
    <w:p w14:paraId="348AD2B9" w14:textId="4CC2CA77" w:rsidR="001448D6" w:rsidRDefault="001448D6" w:rsidP="007747CD">
      <w:pPr>
        <w:jc w:val="both"/>
        <w:rPr>
          <w:szCs w:val="24"/>
          <w:u w:color="000000"/>
        </w:rPr>
      </w:pPr>
    </w:p>
    <w:p w14:paraId="67DE071A" w14:textId="4BC36269" w:rsidR="001448D6" w:rsidRDefault="001448D6" w:rsidP="007747CD">
      <w:pPr>
        <w:jc w:val="both"/>
        <w:rPr>
          <w:szCs w:val="24"/>
          <w:u w:color="000000"/>
        </w:rPr>
      </w:pPr>
    </w:p>
    <w:p w14:paraId="21A33A8D" w14:textId="0E09F5FD" w:rsidR="001448D6" w:rsidRDefault="001448D6" w:rsidP="007747CD">
      <w:pPr>
        <w:jc w:val="both"/>
        <w:rPr>
          <w:szCs w:val="24"/>
          <w:u w:color="000000"/>
        </w:rPr>
      </w:pPr>
    </w:p>
    <w:p w14:paraId="2F2E9851" w14:textId="2996381D" w:rsidR="001448D6" w:rsidRDefault="001448D6" w:rsidP="007747CD">
      <w:pPr>
        <w:jc w:val="both"/>
        <w:rPr>
          <w:szCs w:val="24"/>
          <w:u w:color="000000"/>
        </w:rPr>
      </w:pPr>
    </w:p>
    <w:p w14:paraId="02F37E77" w14:textId="52474B1C" w:rsidR="001448D6" w:rsidRDefault="001448D6" w:rsidP="007747CD">
      <w:pPr>
        <w:jc w:val="both"/>
        <w:rPr>
          <w:szCs w:val="24"/>
          <w:u w:color="000000"/>
        </w:rPr>
      </w:pPr>
    </w:p>
    <w:p w14:paraId="14194DA4" w14:textId="29C4363D" w:rsidR="001448D6" w:rsidRDefault="001448D6" w:rsidP="007747CD">
      <w:pPr>
        <w:jc w:val="both"/>
        <w:rPr>
          <w:szCs w:val="24"/>
          <w:u w:color="000000"/>
        </w:rPr>
      </w:pPr>
    </w:p>
    <w:p w14:paraId="67619BB3" w14:textId="269EFE31" w:rsidR="001448D6" w:rsidRDefault="001448D6" w:rsidP="007747CD">
      <w:pPr>
        <w:jc w:val="both"/>
        <w:rPr>
          <w:szCs w:val="24"/>
          <w:u w:color="000000"/>
        </w:rPr>
      </w:pPr>
    </w:p>
    <w:p w14:paraId="3C8A6150" w14:textId="23C406CB" w:rsidR="001448D6" w:rsidRDefault="001448D6" w:rsidP="007747CD">
      <w:pPr>
        <w:jc w:val="both"/>
        <w:rPr>
          <w:szCs w:val="24"/>
          <w:u w:color="000000"/>
        </w:rPr>
      </w:pPr>
    </w:p>
    <w:p w14:paraId="32454D39" w14:textId="27B05561" w:rsidR="001448D6" w:rsidRDefault="001448D6" w:rsidP="007747CD">
      <w:pPr>
        <w:jc w:val="both"/>
        <w:rPr>
          <w:szCs w:val="24"/>
          <w:u w:color="000000"/>
        </w:rPr>
      </w:pPr>
    </w:p>
    <w:p w14:paraId="32C843A1" w14:textId="47D745B7" w:rsidR="001448D6" w:rsidRDefault="001448D6" w:rsidP="007747CD">
      <w:pPr>
        <w:jc w:val="both"/>
        <w:rPr>
          <w:szCs w:val="24"/>
          <w:u w:color="000000"/>
        </w:rPr>
      </w:pPr>
    </w:p>
    <w:p w14:paraId="289A493C" w14:textId="41F84EC6" w:rsidR="001448D6" w:rsidRDefault="001448D6" w:rsidP="007747CD">
      <w:pPr>
        <w:jc w:val="both"/>
        <w:rPr>
          <w:szCs w:val="24"/>
          <w:u w:color="000000"/>
        </w:rPr>
      </w:pPr>
    </w:p>
    <w:p w14:paraId="6DF2E2CF" w14:textId="19F41A16" w:rsidR="001448D6" w:rsidRDefault="001448D6" w:rsidP="007747CD">
      <w:pPr>
        <w:jc w:val="both"/>
        <w:rPr>
          <w:szCs w:val="24"/>
          <w:u w:color="000000"/>
        </w:rPr>
      </w:pPr>
    </w:p>
    <w:p w14:paraId="44996D46" w14:textId="4D01E182" w:rsidR="001448D6" w:rsidRDefault="001448D6" w:rsidP="007747CD">
      <w:pPr>
        <w:jc w:val="both"/>
        <w:rPr>
          <w:szCs w:val="24"/>
          <w:u w:color="000000"/>
        </w:rPr>
      </w:pPr>
    </w:p>
    <w:p w14:paraId="5C351237" w14:textId="7B08A796" w:rsidR="001448D6" w:rsidRDefault="001448D6" w:rsidP="007747CD">
      <w:pPr>
        <w:jc w:val="both"/>
        <w:rPr>
          <w:szCs w:val="24"/>
          <w:u w:color="000000"/>
        </w:rPr>
      </w:pPr>
    </w:p>
    <w:p w14:paraId="0E8109A7" w14:textId="2D6B1FFD" w:rsidR="00842923" w:rsidRDefault="00D900C1" w:rsidP="007747CD">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 </w:t>
      </w:r>
      <w:r w:rsidR="00842923">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DESIGN</w:t>
      </w:r>
    </w:p>
    <w:p w14:paraId="11EB64A7" w14:textId="77777777" w:rsidR="00842923" w:rsidRDefault="00842923" w:rsidP="007747CD">
      <w:pPr>
        <w:jc w:val="center"/>
        <w:rPr>
          <w:b/>
          <w:bCs/>
          <w:sz w:val="28"/>
          <w:szCs w:val="28"/>
        </w:rPr>
      </w:pPr>
    </w:p>
    <w:p w14:paraId="7AA7B3C7" w14:textId="5870734C" w:rsidR="004569A3" w:rsidRDefault="004569A3" w:rsidP="007747CD">
      <w:pPr>
        <w:jc w:val="center"/>
        <w:rPr>
          <w:b/>
          <w:bCs/>
          <w:sz w:val="28"/>
          <w:szCs w:val="28"/>
        </w:rPr>
      </w:pPr>
      <w:r>
        <w:rPr>
          <w:b/>
          <w:bCs/>
          <w:noProof/>
          <w:sz w:val="28"/>
          <w:szCs w:val="28"/>
        </w:rPr>
        <w:drawing>
          <wp:inline distT="0" distB="0" distL="0" distR="0" wp14:anchorId="7B73B3EC" wp14:editId="593861FC">
            <wp:extent cx="4975860" cy="5861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975860" cy="5861050"/>
                    </a:xfrm>
                    <a:prstGeom prst="rect">
                      <a:avLst/>
                    </a:prstGeom>
                  </pic:spPr>
                </pic:pic>
              </a:graphicData>
            </a:graphic>
          </wp:inline>
        </w:drawing>
      </w:r>
    </w:p>
    <w:p w14:paraId="4C80115D" w14:textId="77777777" w:rsidR="004569A3" w:rsidRDefault="004569A3" w:rsidP="007747CD">
      <w:pPr>
        <w:jc w:val="both"/>
        <w:rPr>
          <w:b/>
          <w:bCs/>
          <w:sz w:val="28"/>
          <w:szCs w:val="28"/>
        </w:rPr>
      </w:pPr>
    </w:p>
    <w:p w14:paraId="4AD30506" w14:textId="48031798" w:rsidR="004569A3" w:rsidRPr="004569A3" w:rsidRDefault="004569A3" w:rsidP="007747CD">
      <w:pPr>
        <w:jc w:val="center"/>
        <w:rPr>
          <w:sz w:val="24"/>
          <w:szCs w:val="24"/>
        </w:rPr>
      </w:pPr>
      <w:r>
        <w:rPr>
          <w:sz w:val="24"/>
          <w:szCs w:val="24"/>
        </w:rPr>
        <w:t>3.</w:t>
      </w:r>
      <w:r w:rsidR="00774136">
        <w:rPr>
          <w:sz w:val="24"/>
          <w:szCs w:val="24"/>
        </w:rPr>
        <w:t>1</w:t>
      </w:r>
      <w:r>
        <w:rPr>
          <w:sz w:val="24"/>
          <w:szCs w:val="24"/>
        </w:rPr>
        <w:t>.1 System design</w:t>
      </w:r>
      <w:r w:rsidR="00C43446">
        <w:rPr>
          <w:sz w:val="24"/>
          <w:szCs w:val="24"/>
        </w:rPr>
        <w:t xml:space="preserve"> diagram</w:t>
      </w:r>
      <w:r>
        <w:rPr>
          <w:sz w:val="24"/>
          <w:szCs w:val="24"/>
        </w:rPr>
        <w:t xml:space="preserve"> for Admin</w:t>
      </w:r>
    </w:p>
    <w:p w14:paraId="08930B3E" w14:textId="08D6B61B" w:rsidR="00C43446" w:rsidRDefault="004569A3" w:rsidP="007747CD">
      <w:pPr>
        <w:jc w:val="center"/>
        <w:rPr>
          <w:b/>
          <w:bCs/>
          <w:sz w:val="28"/>
          <w:szCs w:val="28"/>
          <w:lang w:val="en-IN"/>
        </w:rPr>
      </w:pPr>
      <w:r>
        <w:rPr>
          <w:b/>
          <w:bCs/>
          <w:noProof/>
          <w:sz w:val="28"/>
          <w:szCs w:val="28"/>
        </w:rPr>
        <w:lastRenderedPageBreak/>
        <w:drawing>
          <wp:inline distT="0" distB="0" distL="0" distR="0" wp14:anchorId="0E83C90A" wp14:editId="1890DF64">
            <wp:extent cx="4854575" cy="76809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854575" cy="7680960"/>
                    </a:xfrm>
                    <a:prstGeom prst="rect">
                      <a:avLst/>
                    </a:prstGeom>
                  </pic:spPr>
                </pic:pic>
              </a:graphicData>
            </a:graphic>
          </wp:inline>
        </w:drawing>
      </w:r>
    </w:p>
    <w:p w14:paraId="3014D4D2" w14:textId="77777777" w:rsidR="00C43446" w:rsidRDefault="00C43446" w:rsidP="007747CD">
      <w:pPr>
        <w:jc w:val="both"/>
        <w:rPr>
          <w:b/>
          <w:bCs/>
          <w:sz w:val="28"/>
          <w:szCs w:val="28"/>
          <w:lang w:val="en-IN"/>
        </w:rPr>
      </w:pPr>
    </w:p>
    <w:p w14:paraId="792B6C4B" w14:textId="3E9622DE" w:rsidR="00C43446" w:rsidRPr="00C43446" w:rsidRDefault="00C43446" w:rsidP="007747CD">
      <w:pPr>
        <w:jc w:val="center"/>
        <w:rPr>
          <w:sz w:val="24"/>
          <w:szCs w:val="24"/>
          <w:lang w:val="en-IN"/>
        </w:rPr>
      </w:pPr>
      <w:r>
        <w:rPr>
          <w:sz w:val="24"/>
          <w:szCs w:val="24"/>
          <w:lang w:val="en-IN"/>
        </w:rPr>
        <w:t>3.</w:t>
      </w:r>
      <w:r w:rsidR="00774136">
        <w:rPr>
          <w:sz w:val="24"/>
          <w:szCs w:val="24"/>
          <w:lang w:val="en-IN"/>
        </w:rPr>
        <w:t>1</w:t>
      </w:r>
      <w:r>
        <w:rPr>
          <w:sz w:val="24"/>
          <w:szCs w:val="24"/>
          <w:lang w:val="en-IN"/>
        </w:rPr>
        <w:t>.2 System design diagram for User</w:t>
      </w:r>
    </w:p>
    <w:p w14:paraId="532A9F0A" w14:textId="6240D320" w:rsidR="00C43446" w:rsidRDefault="004569A3" w:rsidP="007747CD">
      <w:pPr>
        <w:jc w:val="center"/>
        <w:rPr>
          <w:b/>
          <w:bCs/>
          <w:sz w:val="28"/>
          <w:szCs w:val="28"/>
          <w:lang w:val="en-IN"/>
        </w:rPr>
      </w:pPr>
      <w:r>
        <w:rPr>
          <w:b/>
          <w:bCs/>
          <w:noProof/>
          <w:sz w:val="28"/>
          <w:szCs w:val="28"/>
        </w:rPr>
        <w:lastRenderedPageBreak/>
        <w:drawing>
          <wp:inline distT="0" distB="0" distL="0" distR="0" wp14:anchorId="34A06536" wp14:editId="7122E1E4">
            <wp:extent cx="5740400" cy="780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40400" cy="7802880"/>
                    </a:xfrm>
                    <a:prstGeom prst="rect">
                      <a:avLst/>
                    </a:prstGeom>
                  </pic:spPr>
                </pic:pic>
              </a:graphicData>
            </a:graphic>
          </wp:inline>
        </w:drawing>
      </w:r>
    </w:p>
    <w:p w14:paraId="6BF050A8" w14:textId="77777777" w:rsidR="00C43446" w:rsidRDefault="00C43446" w:rsidP="007747CD">
      <w:pPr>
        <w:jc w:val="center"/>
        <w:rPr>
          <w:b/>
          <w:bCs/>
          <w:sz w:val="28"/>
          <w:szCs w:val="28"/>
          <w:lang w:val="en-IN"/>
        </w:rPr>
      </w:pPr>
    </w:p>
    <w:p w14:paraId="2C37A4AD" w14:textId="2D5A790E" w:rsidR="00C43446" w:rsidRPr="00C43446" w:rsidRDefault="00C43446" w:rsidP="007747CD">
      <w:pPr>
        <w:jc w:val="center"/>
        <w:rPr>
          <w:sz w:val="24"/>
          <w:szCs w:val="24"/>
          <w:lang w:val="en-IN"/>
        </w:rPr>
      </w:pPr>
      <w:r>
        <w:rPr>
          <w:sz w:val="24"/>
          <w:szCs w:val="24"/>
          <w:lang w:val="en-IN"/>
        </w:rPr>
        <w:t>3.</w:t>
      </w:r>
      <w:r w:rsidR="00774136">
        <w:rPr>
          <w:sz w:val="24"/>
          <w:szCs w:val="24"/>
          <w:lang w:val="en-IN"/>
        </w:rPr>
        <w:t>1</w:t>
      </w:r>
      <w:r>
        <w:rPr>
          <w:sz w:val="24"/>
          <w:szCs w:val="24"/>
          <w:lang w:val="en-IN"/>
        </w:rPr>
        <w:t>.3 System design diagram for Faculty</w:t>
      </w:r>
    </w:p>
    <w:p w14:paraId="52DCBE71" w14:textId="2B6A2571" w:rsidR="001448D6" w:rsidRDefault="001448D6" w:rsidP="007747CD">
      <w:pPr>
        <w:jc w:val="center"/>
        <w:rPr>
          <w:b/>
          <w:bCs/>
          <w:sz w:val="28"/>
          <w:szCs w:val="28"/>
        </w:rPr>
      </w:pPr>
    </w:p>
    <w:p w14:paraId="6A67EA67" w14:textId="55E560E6" w:rsidR="001448D6" w:rsidRDefault="001448D6" w:rsidP="007747CD">
      <w:pPr>
        <w:jc w:val="center"/>
        <w:rPr>
          <w:b/>
          <w:bCs/>
          <w:sz w:val="28"/>
          <w:szCs w:val="28"/>
        </w:rPr>
      </w:pPr>
      <w:r>
        <w:rPr>
          <w:b/>
          <w:bCs/>
          <w:sz w:val="28"/>
          <w:szCs w:val="28"/>
        </w:rPr>
        <w:lastRenderedPageBreak/>
        <w:t>3.</w:t>
      </w:r>
      <w:r w:rsidR="00774136">
        <w:rPr>
          <w:b/>
          <w:bCs/>
          <w:sz w:val="28"/>
          <w:szCs w:val="28"/>
        </w:rPr>
        <w:t>2</w:t>
      </w:r>
      <w:r>
        <w:rPr>
          <w:b/>
          <w:bCs/>
          <w:sz w:val="28"/>
          <w:szCs w:val="28"/>
        </w:rPr>
        <w:t xml:space="preserve"> Database Table Diagram</w:t>
      </w:r>
    </w:p>
    <w:p w14:paraId="2EA8E54F" w14:textId="2071E2BD" w:rsidR="00C43446" w:rsidRDefault="00C43446" w:rsidP="007747CD">
      <w:pPr>
        <w:jc w:val="center"/>
        <w:rPr>
          <w:b/>
          <w:bCs/>
          <w:sz w:val="28"/>
          <w:szCs w:val="28"/>
        </w:rPr>
      </w:pPr>
    </w:p>
    <w:p w14:paraId="4C143ABC" w14:textId="4F2F6569" w:rsidR="00C43446" w:rsidRPr="001448D6" w:rsidRDefault="00C43446" w:rsidP="007747CD">
      <w:pPr>
        <w:jc w:val="center"/>
        <w:rPr>
          <w:b/>
          <w:bCs/>
          <w:sz w:val="28"/>
          <w:szCs w:val="28"/>
        </w:rPr>
      </w:pPr>
      <w:r w:rsidRPr="00C43446">
        <w:rPr>
          <w:b/>
          <w:bCs/>
          <w:noProof/>
          <w:sz w:val="28"/>
          <w:szCs w:val="28"/>
        </w:rPr>
        <w:drawing>
          <wp:inline distT="0" distB="0" distL="0" distR="0" wp14:anchorId="68525AEA" wp14:editId="0988DDBC">
            <wp:extent cx="6041925"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7162" cy="2661685"/>
                    </a:xfrm>
                    <a:prstGeom prst="rect">
                      <a:avLst/>
                    </a:prstGeom>
                  </pic:spPr>
                </pic:pic>
              </a:graphicData>
            </a:graphic>
          </wp:inline>
        </w:drawing>
      </w:r>
    </w:p>
    <w:p w14:paraId="222B18EC" w14:textId="77777777" w:rsidR="001448D6" w:rsidRPr="001448D6" w:rsidRDefault="001448D6" w:rsidP="007747CD">
      <w:pPr>
        <w:jc w:val="center"/>
        <w:rPr>
          <w:b/>
          <w:bCs/>
          <w:sz w:val="28"/>
          <w:szCs w:val="28"/>
        </w:rPr>
      </w:pPr>
    </w:p>
    <w:p w14:paraId="273C4216" w14:textId="6AD7B207" w:rsidR="001448D6" w:rsidRPr="00C43446" w:rsidRDefault="00C43446" w:rsidP="007747CD">
      <w:pPr>
        <w:jc w:val="center"/>
        <w:rPr>
          <w:sz w:val="24"/>
          <w:szCs w:val="24"/>
        </w:rPr>
      </w:pPr>
      <w:r w:rsidRPr="00C43446">
        <w:rPr>
          <w:sz w:val="24"/>
          <w:szCs w:val="24"/>
        </w:rPr>
        <w:t>3.</w:t>
      </w:r>
      <w:r w:rsidR="00774136">
        <w:rPr>
          <w:sz w:val="24"/>
          <w:szCs w:val="24"/>
        </w:rPr>
        <w:t>2</w:t>
      </w:r>
      <w:r w:rsidRPr="00C43446">
        <w:rPr>
          <w:sz w:val="24"/>
          <w:szCs w:val="24"/>
        </w:rPr>
        <w:t>.1 Schema for Student Management</w:t>
      </w:r>
    </w:p>
    <w:p w14:paraId="1C5A6481" w14:textId="62AF25EC" w:rsidR="001448D6" w:rsidRDefault="001448D6" w:rsidP="007747CD">
      <w:pPr>
        <w:jc w:val="center"/>
        <w:rPr>
          <w:szCs w:val="24"/>
          <w:u w:color="000000"/>
        </w:rPr>
      </w:pPr>
    </w:p>
    <w:p w14:paraId="744ECA83" w14:textId="0DBC067E" w:rsidR="00C43446" w:rsidRDefault="00C43446" w:rsidP="007747CD">
      <w:pPr>
        <w:jc w:val="center"/>
        <w:rPr>
          <w:szCs w:val="24"/>
          <w:u w:color="000000"/>
        </w:rPr>
      </w:pPr>
    </w:p>
    <w:p w14:paraId="0151CFD7" w14:textId="77777777" w:rsidR="00C43446" w:rsidRDefault="00C43446" w:rsidP="007747CD">
      <w:pPr>
        <w:jc w:val="center"/>
        <w:rPr>
          <w:szCs w:val="24"/>
          <w:u w:color="000000"/>
        </w:rPr>
      </w:pPr>
    </w:p>
    <w:p w14:paraId="2A9C661E" w14:textId="4D0659B1" w:rsidR="00D613AC" w:rsidRDefault="00D613AC" w:rsidP="007747CD">
      <w:pPr>
        <w:jc w:val="center"/>
        <w:rPr>
          <w:szCs w:val="24"/>
          <w:u w:color="000000"/>
        </w:rPr>
      </w:pPr>
    </w:p>
    <w:p w14:paraId="751DDEEA" w14:textId="3C18489D" w:rsidR="00D613AC" w:rsidRDefault="00C43446" w:rsidP="007747CD">
      <w:pPr>
        <w:jc w:val="center"/>
        <w:rPr>
          <w:szCs w:val="24"/>
          <w:u w:color="000000"/>
        </w:rPr>
      </w:pPr>
      <w:r w:rsidRPr="00C43446">
        <w:rPr>
          <w:noProof/>
          <w:szCs w:val="24"/>
          <w:u w:color="000000"/>
        </w:rPr>
        <w:drawing>
          <wp:inline distT="0" distB="0" distL="0" distR="0" wp14:anchorId="6F95909F" wp14:editId="4B220255">
            <wp:extent cx="6301606" cy="2773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0791" cy="2777723"/>
                    </a:xfrm>
                    <a:prstGeom prst="rect">
                      <a:avLst/>
                    </a:prstGeom>
                  </pic:spPr>
                </pic:pic>
              </a:graphicData>
            </a:graphic>
          </wp:inline>
        </w:drawing>
      </w:r>
    </w:p>
    <w:p w14:paraId="0AA670FA" w14:textId="77777777" w:rsidR="006362ED" w:rsidRDefault="006362ED" w:rsidP="007747CD">
      <w:pPr>
        <w:jc w:val="center"/>
        <w:rPr>
          <w:szCs w:val="24"/>
          <w:u w:color="000000"/>
        </w:rPr>
      </w:pPr>
    </w:p>
    <w:p w14:paraId="3E37294C" w14:textId="6538212C" w:rsidR="00D613AC" w:rsidRDefault="00D613AC" w:rsidP="007747CD">
      <w:pPr>
        <w:jc w:val="center"/>
        <w:rPr>
          <w:szCs w:val="24"/>
          <w:u w:color="000000"/>
        </w:rPr>
      </w:pPr>
    </w:p>
    <w:p w14:paraId="355D89A6" w14:textId="71DF7104" w:rsidR="00D613AC" w:rsidRDefault="00C43446" w:rsidP="007747CD">
      <w:pPr>
        <w:jc w:val="center"/>
        <w:rPr>
          <w:sz w:val="24"/>
          <w:szCs w:val="28"/>
          <w:u w:color="000000"/>
        </w:rPr>
      </w:pPr>
      <w:r>
        <w:rPr>
          <w:sz w:val="24"/>
          <w:szCs w:val="28"/>
          <w:u w:color="000000"/>
        </w:rPr>
        <w:t>3.</w:t>
      </w:r>
      <w:r w:rsidR="00774136">
        <w:rPr>
          <w:sz w:val="24"/>
          <w:szCs w:val="28"/>
          <w:u w:color="000000"/>
        </w:rPr>
        <w:t>2</w:t>
      </w:r>
      <w:r>
        <w:rPr>
          <w:sz w:val="24"/>
          <w:szCs w:val="28"/>
          <w:u w:color="000000"/>
        </w:rPr>
        <w:t>.2 Schema to store the details of Passed Out students</w:t>
      </w:r>
    </w:p>
    <w:p w14:paraId="40E1B885" w14:textId="52B4948E" w:rsidR="00C43446" w:rsidRDefault="00C43446" w:rsidP="007747CD">
      <w:pPr>
        <w:jc w:val="center"/>
        <w:rPr>
          <w:sz w:val="24"/>
          <w:szCs w:val="28"/>
          <w:u w:color="000000"/>
        </w:rPr>
      </w:pPr>
    </w:p>
    <w:p w14:paraId="74B3ED37" w14:textId="77777777" w:rsidR="00C43446" w:rsidRDefault="00C43446" w:rsidP="007747CD">
      <w:pPr>
        <w:jc w:val="center"/>
        <w:rPr>
          <w:sz w:val="24"/>
          <w:szCs w:val="28"/>
          <w:u w:color="000000"/>
        </w:rPr>
      </w:pPr>
    </w:p>
    <w:p w14:paraId="25E99ED1" w14:textId="35A04AD2" w:rsidR="00C43446" w:rsidRDefault="00C43446" w:rsidP="007747CD">
      <w:pPr>
        <w:jc w:val="center"/>
        <w:rPr>
          <w:sz w:val="24"/>
          <w:szCs w:val="28"/>
          <w:u w:color="000000"/>
        </w:rPr>
      </w:pPr>
      <w:r w:rsidRPr="00C43446">
        <w:rPr>
          <w:noProof/>
          <w:sz w:val="24"/>
          <w:szCs w:val="28"/>
          <w:u w:color="000000"/>
        </w:rPr>
        <w:lastRenderedPageBreak/>
        <w:drawing>
          <wp:inline distT="0" distB="0" distL="0" distR="0" wp14:anchorId="2CB90256" wp14:editId="32521384">
            <wp:extent cx="5713474" cy="12420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352" cy="1242903"/>
                    </a:xfrm>
                    <a:prstGeom prst="rect">
                      <a:avLst/>
                    </a:prstGeom>
                  </pic:spPr>
                </pic:pic>
              </a:graphicData>
            </a:graphic>
          </wp:inline>
        </w:drawing>
      </w:r>
    </w:p>
    <w:p w14:paraId="61632D3C" w14:textId="77777777" w:rsidR="00C43446" w:rsidRDefault="00C43446" w:rsidP="007747CD">
      <w:pPr>
        <w:jc w:val="center"/>
        <w:rPr>
          <w:sz w:val="24"/>
          <w:szCs w:val="28"/>
          <w:u w:color="000000"/>
        </w:rPr>
      </w:pPr>
    </w:p>
    <w:p w14:paraId="2FCE8673" w14:textId="1DBB3A0B" w:rsidR="00C43446" w:rsidRDefault="00C43446" w:rsidP="007747CD">
      <w:pPr>
        <w:jc w:val="center"/>
        <w:rPr>
          <w:sz w:val="24"/>
          <w:szCs w:val="28"/>
          <w:u w:color="000000"/>
        </w:rPr>
      </w:pPr>
      <w:r>
        <w:rPr>
          <w:sz w:val="24"/>
          <w:szCs w:val="28"/>
          <w:u w:color="000000"/>
        </w:rPr>
        <w:t>3.</w:t>
      </w:r>
      <w:r w:rsidR="00774136">
        <w:rPr>
          <w:sz w:val="24"/>
          <w:szCs w:val="28"/>
          <w:u w:color="000000"/>
        </w:rPr>
        <w:t>2</w:t>
      </w:r>
      <w:r>
        <w:rPr>
          <w:sz w:val="24"/>
          <w:szCs w:val="28"/>
          <w:u w:color="000000"/>
        </w:rPr>
        <w:t>.3 Schema to store Department Details</w:t>
      </w:r>
    </w:p>
    <w:p w14:paraId="51B75543" w14:textId="014EC76E" w:rsidR="00C43446" w:rsidRDefault="00C43446" w:rsidP="007747CD">
      <w:pPr>
        <w:jc w:val="center"/>
        <w:rPr>
          <w:sz w:val="24"/>
          <w:szCs w:val="28"/>
          <w:u w:color="000000"/>
        </w:rPr>
      </w:pPr>
    </w:p>
    <w:p w14:paraId="46458381" w14:textId="77777777" w:rsidR="00C43446" w:rsidRDefault="00C43446" w:rsidP="007747CD">
      <w:pPr>
        <w:jc w:val="center"/>
        <w:rPr>
          <w:sz w:val="24"/>
          <w:szCs w:val="28"/>
          <w:u w:color="000000"/>
        </w:rPr>
      </w:pPr>
    </w:p>
    <w:p w14:paraId="072297C3" w14:textId="2E48D44E" w:rsidR="00C43446" w:rsidRDefault="00C43446" w:rsidP="007747CD">
      <w:pPr>
        <w:jc w:val="center"/>
        <w:rPr>
          <w:sz w:val="24"/>
          <w:szCs w:val="28"/>
          <w:u w:color="000000"/>
        </w:rPr>
      </w:pPr>
      <w:r w:rsidRPr="00C43446">
        <w:rPr>
          <w:noProof/>
          <w:sz w:val="24"/>
          <w:szCs w:val="28"/>
          <w:u w:color="000000"/>
        </w:rPr>
        <w:drawing>
          <wp:inline distT="0" distB="0" distL="0" distR="0" wp14:anchorId="25ECF121" wp14:editId="7C6F5B41">
            <wp:extent cx="5870821" cy="1188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5338" cy="1189635"/>
                    </a:xfrm>
                    <a:prstGeom prst="rect">
                      <a:avLst/>
                    </a:prstGeom>
                  </pic:spPr>
                </pic:pic>
              </a:graphicData>
            </a:graphic>
          </wp:inline>
        </w:drawing>
      </w:r>
    </w:p>
    <w:p w14:paraId="3B0571A1" w14:textId="77777777" w:rsidR="006362ED" w:rsidRDefault="006362ED" w:rsidP="007747CD">
      <w:pPr>
        <w:jc w:val="center"/>
        <w:rPr>
          <w:sz w:val="24"/>
          <w:szCs w:val="28"/>
          <w:u w:color="000000"/>
        </w:rPr>
      </w:pPr>
    </w:p>
    <w:p w14:paraId="2261F0EE" w14:textId="65D7B132" w:rsidR="00C43446" w:rsidRDefault="00C43446" w:rsidP="007747CD">
      <w:pPr>
        <w:jc w:val="center"/>
        <w:rPr>
          <w:sz w:val="24"/>
          <w:szCs w:val="28"/>
          <w:u w:color="000000"/>
        </w:rPr>
      </w:pPr>
    </w:p>
    <w:p w14:paraId="1EB5AD2C" w14:textId="6CC77FCD" w:rsidR="00C43446" w:rsidRDefault="00C43446" w:rsidP="007747CD">
      <w:pPr>
        <w:jc w:val="center"/>
        <w:rPr>
          <w:sz w:val="24"/>
          <w:szCs w:val="28"/>
          <w:u w:color="000000"/>
        </w:rPr>
      </w:pPr>
      <w:r>
        <w:rPr>
          <w:sz w:val="24"/>
          <w:szCs w:val="28"/>
          <w:u w:color="000000"/>
        </w:rPr>
        <w:t>3.</w:t>
      </w:r>
      <w:r w:rsidR="00774136">
        <w:rPr>
          <w:sz w:val="24"/>
          <w:szCs w:val="28"/>
          <w:u w:color="000000"/>
        </w:rPr>
        <w:t>2</w:t>
      </w:r>
      <w:r>
        <w:rPr>
          <w:sz w:val="24"/>
          <w:szCs w:val="28"/>
          <w:u w:color="000000"/>
        </w:rPr>
        <w:t>.4 Schema to store Attendance Status of Students</w:t>
      </w:r>
    </w:p>
    <w:p w14:paraId="56C24E24" w14:textId="77777777" w:rsidR="00FA4055" w:rsidRDefault="00FA4055" w:rsidP="007747CD">
      <w:pPr>
        <w:jc w:val="center"/>
        <w:rPr>
          <w:sz w:val="24"/>
          <w:szCs w:val="28"/>
          <w:u w:color="000000"/>
        </w:rPr>
      </w:pPr>
    </w:p>
    <w:p w14:paraId="142BB15E" w14:textId="67C72CCE" w:rsidR="002E2412" w:rsidRPr="00C43446" w:rsidRDefault="002E2412" w:rsidP="007747CD">
      <w:pPr>
        <w:jc w:val="center"/>
        <w:rPr>
          <w:sz w:val="24"/>
          <w:szCs w:val="28"/>
          <w:u w:color="000000"/>
        </w:rPr>
      </w:pPr>
      <w:r>
        <w:rPr>
          <w:sz w:val="24"/>
          <w:szCs w:val="28"/>
          <w:u w:color="000000"/>
        </w:rPr>
        <w:t>14_02_2024 Field in above schema stores the status of that particular date.</w:t>
      </w:r>
    </w:p>
    <w:p w14:paraId="3BE76C66" w14:textId="38366650" w:rsidR="00D613AC" w:rsidRDefault="00D613AC" w:rsidP="007747CD">
      <w:pPr>
        <w:jc w:val="center"/>
        <w:rPr>
          <w:szCs w:val="24"/>
          <w:u w:color="000000"/>
        </w:rPr>
      </w:pPr>
    </w:p>
    <w:p w14:paraId="19FFDC10" w14:textId="42417B54" w:rsidR="00D613AC" w:rsidRDefault="00D613AC" w:rsidP="007747CD">
      <w:pPr>
        <w:jc w:val="center"/>
        <w:rPr>
          <w:szCs w:val="24"/>
          <w:u w:color="000000"/>
        </w:rPr>
      </w:pPr>
    </w:p>
    <w:p w14:paraId="65251F47" w14:textId="5C2DD7DC" w:rsidR="00FA4055" w:rsidRDefault="00FA4055" w:rsidP="007747CD">
      <w:pPr>
        <w:jc w:val="center"/>
        <w:rPr>
          <w:szCs w:val="24"/>
          <w:u w:color="000000"/>
        </w:rPr>
      </w:pPr>
    </w:p>
    <w:p w14:paraId="65BEF06E" w14:textId="3B4BFDAD" w:rsidR="00FA4055" w:rsidRDefault="00FA4055" w:rsidP="007747CD">
      <w:pPr>
        <w:jc w:val="center"/>
        <w:rPr>
          <w:szCs w:val="24"/>
          <w:u w:color="000000"/>
        </w:rPr>
      </w:pPr>
      <w:r w:rsidRPr="00FA4055">
        <w:rPr>
          <w:noProof/>
          <w:szCs w:val="24"/>
          <w:u w:color="000000"/>
        </w:rPr>
        <w:drawing>
          <wp:inline distT="0" distB="0" distL="0" distR="0" wp14:anchorId="666A6166" wp14:editId="0CA544C5">
            <wp:extent cx="4571537" cy="17373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325" cy="1738800"/>
                    </a:xfrm>
                    <a:prstGeom prst="rect">
                      <a:avLst/>
                    </a:prstGeom>
                  </pic:spPr>
                </pic:pic>
              </a:graphicData>
            </a:graphic>
          </wp:inline>
        </w:drawing>
      </w:r>
    </w:p>
    <w:p w14:paraId="6D4FB3F5" w14:textId="2428EB50" w:rsidR="00FA4055" w:rsidRDefault="00FA4055" w:rsidP="007747CD">
      <w:pPr>
        <w:jc w:val="center"/>
        <w:rPr>
          <w:szCs w:val="24"/>
          <w:u w:color="000000"/>
        </w:rPr>
      </w:pPr>
    </w:p>
    <w:p w14:paraId="50D810D0" w14:textId="686DFCCC" w:rsidR="00FA4055" w:rsidRDefault="00FA4055" w:rsidP="007747CD">
      <w:pPr>
        <w:jc w:val="center"/>
        <w:rPr>
          <w:szCs w:val="24"/>
          <w:u w:color="000000"/>
        </w:rPr>
      </w:pPr>
      <w:r>
        <w:rPr>
          <w:szCs w:val="24"/>
          <w:u w:color="000000"/>
        </w:rPr>
        <w:t>3.</w:t>
      </w:r>
      <w:r w:rsidR="00774136">
        <w:rPr>
          <w:szCs w:val="24"/>
          <w:u w:color="000000"/>
        </w:rPr>
        <w:t>2</w:t>
      </w:r>
      <w:r>
        <w:rPr>
          <w:szCs w:val="24"/>
          <w:u w:color="000000"/>
        </w:rPr>
        <w:t>.5 Schema for Faculty Management</w:t>
      </w:r>
    </w:p>
    <w:p w14:paraId="22A20226" w14:textId="3C393430" w:rsidR="00D613AC" w:rsidRDefault="00D613AC" w:rsidP="007747CD">
      <w:pPr>
        <w:jc w:val="both"/>
        <w:rPr>
          <w:szCs w:val="24"/>
          <w:u w:color="000000"/>
        </w:rPr>
      </w:pPr>
    </w:p>
    <w:p w14:paraId="7993DABE" w14:textId="383BABE7" w:rsidR="00D613AC" w:rsidRDefault="00D613AC" w:rsidP="007747CD">
      <w:pPr>
        <w:jc w:val="both"/>
        <w:rPr>
          <w:szCs w:val="24"/>
          <w:u w:color="000000"/>
        </w:rPr>
      </w:pPr>
    </w:p>
    <w:p w14:paraId="643E8094" w14:textId="4CD7886E" w:rsidR="00D613AC" w:rsidRDefault="00D613AC" w:rsidP="007747CD">
      <w:pPr>
        <w:jc w:val="both"/>
        <w:rPr>
          <w:szCs w:val="24"/>
          <w:u w:color="000000"/>
        </w:rPr>
      </w:pPr>
    </w:p>
    <w:p w14:paraId="0399B590" w14:textId="3AD7015F" w:rsidR="00D613AC" w:rsidRDefault="00D613AC" w:rsidP="007747CD">
      <w:pPr>
        <w:jc w:val="both"/>
        <w:rPr>
          <w:szCs w:val="24"/>
          <w:u w:color="000000"/>
        </w:rPr>
      </w:pPr>
    </w:p>
    <w:p w14:paraId="655C6BDB" w14:textId="25A2A24D" w:rsidR="00D613AC" w:rsidRDefault="00D613AC" w:rsidP="007747CD">
      <w:pPr>
        <w:jc w:val="both"/>
        <w:rPr>
          <w:szCs w:val="24"/>
          <w:u w:color="000000"/>
        </w:rPr>
      </w:pPr>
    </w:p>
    <w:p w14:paraId="6B393378" w14:textId="0C787816" w:rsidR="00D613AC" w:rsidRDefault="00D613AC" w:rsidP="007747CD">
      <w:pPr>
        <w:jc w:val="both"/>
        <w:rPr>
          <w:szCs w:val="24"/>
          <w:u w:color="000000"/>
        </w:rPr>
      </w:pPr>
    </w:p>
    <w:p w14:paraId="04A39047" w14:textId="5115D5CF" w:rsidR="00D613AC" w:rsidRDefault="00D613AC" w:rsidP="007747CD">
      <w:pPr>
        <w:jc w:val="both"/>
        <w:rPr>
          <w:szCs w:val="24"/>
          <w:u w:color="000000"/>
        </w:rPr>
      </w:pPr>
    </w:p>
    <w:p w14:paraId="4DB8517F" w14:textId="331B532C" w:rsidR="007747CD" w:rsidRDefault="007747CD" w:rsidP="007747CD">
      <w:pPr>
        <w:jc w:val="both"/>
        <w:rPr>
          <w:szCs w:val="24"/>
          <w:u w:color="000000"/>
        </w:rPr>
      </w:pPr>
    </w:p>
    <w:p w14:paraId="3A529740" w14:textId="0D814B0B" w:rsidR="007747CD" w:rsidRDefault="007747CD" w:rsidP="007747CD">
      <w:pPr>
        <w:jc w:val="both"/>
        <w:rPr>
          <w:szCs w:val="24"/>
          <w:u w:color="000000"/>
        </w:rPr>
      </w:pPr>
    </w:p>
    <w:p w14:paraId="3428A1D7" w14:textId="15D57B77" w:rsidR="007747CD" w:rsidRDefault="007747CD" w:rsidP="007747CD">
      <w:pPr>
        <w:jc w:val="both"/>
        <w:rPr>
          <w:szCs w:val="24"/>
          <w:u w:color="000000"/>
        </w:rPr>
      </w:pPr>
    </w:p>
    <w:p w14:paraId="7F986B4C" w14:textId="77777777" w:rsidR="00D613AC" w:rsidRPr="00106B5B" w:rsidRDefault="00D613AC" w:rsidP="007747CD">
      <w:pPr>
        <w:jc w:val="both"/>
        <w:rPr>
          <w:szCs w:val="24"/>
          <w:u w:color="000000"/>
        </w:rPr>
      </w:pPr>
    </w:p>
    <w:p w14:paraId="04B71EC7" w14:textId="399EE7FF" w:rsidR="00390E56" w:rsidRPr="00106B5B" w:rsidRDefault="00A00CFF" w:rsidP="00BB212A">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4. </w:t>
      </w:r>
      <w:r w:rsidR="00390E56">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TECHNOLOGIES USED</w:t>
      </w:r>
    </w:p>
    <w:p w14:paraId="0892D897" w14:textId="77777777" w:rsidR="00D613AC" w:rsidRDefault="00D613AC" w:rsidP="007747CD">
      <w:pPr>
        <w:spacing w:line="259" w:lineRule="auto"/>
        <w:ind w:left="82"/>
        <w:jc w:val="both"/>
      </w:pPr>
      <w:r>
        <w:rPr>
          <w:b/>
          <w:sz w:val="28"/>
        </w:rPr>
        <w:t xml:space="preserve"> </w:t>
      </w:r>
    </w:p>
    <w:p w14:paraId="048BBE79" w14:textId="77777777" w:rsidR="00D613AC" w:rsidRPr="00390E56" w:rsidRDefault="00D613AC" w:rsidP="00A00CFF">
      <w:pPr>
        <w:pStyle w:val="Heading2"/>
        <w:spacing w:after="132" w:line="360" w:lineRule="auto"/>
        <w:ind w:left="423"/>
        <w:jc w:val="both"/>
        <w:rPr>
          <w:rFonts w:ascii="Times New Roman" w:hAnsi="Times New Roman" w:cs="Times New Roman"/>
          <w:b/>
          <w:bCs/>
          <w:color w:val="000000" w:themeColor="text1"/>
          <w:sz w:val="28"/>
          <w:szCs w:val="28"/>
        </w:rPr>
      </w:pPr>
      <w:r w:rsidRPr="00390E56">
        <w:rPr>
          <w:rFonts w:ascii="Times New Roman" w:hAnsi="Times New Roman" w:cs="Times New Roman"/>
          <w:b/>
          <w:bCs/>
          <w:color w:val="000000" w:themeColor="text1"/>
          <w:sz w:val="28"/>
          <w:szCs w:val="28"/>
        </w:rPr>
        <w:t xml:space="preserve">4.1 VS Code  </w:t>
      </w:r>
    </w:p>
    <w:p w14:paraId="0016E27B" w14:textId="77777777" w:rsidR="00D613AC" w:rsidRDefault="00D613AC" w:rsidP="00A00CFF">
      <w:pPr>
        <w:spacing w:after="143" w:line="360" w:lineRule="auto"/>
        <w:ind w:left="595" w:right="537" w:firstLine="1258"/>
        <w:jc w:val="both"/>
      </w:pPr>
      <w:r>
        <w:t xml:space="preserve">Visual Studio Code (VS Code) is a popular, open-source code editor developed by Microsoft. It has a wide range of features, including syntax highlighting, debugging, and integrated source control. In 2022, there may have been several updates and new features added to VS Code, including new extensions, improved performance, and bug fixes. Additionally, the VS Code team may continue to improve its support for various programming languages and development environments. Overall, VS Code is a widely-used and respected code editor among developers for its flexibility and ease of use. </w:t>
      </w:r>
    </w:p>
    <w:p w14:paraId="2873ABC0" w14:textId="2D6B99D6" w:rsidR="00D613AC" w:rsidRDefault="00D613AC" w:rsidP="00A00CFF">
      <w:pPr>
        <w:spacing w:after="197" w:line="360" w:lineRule="auto"/>
        <w:ind w:left="82"/>
        <w:jc w:val="both"/>
      </w:pPr>
    </w:p>
    <w:p w14:paraId="7890BD7B" w14:textId="77777777" w:rsidR="00D613AC" w:rsidRDefault="00D613AC" w:rsidP="00A00CFF">
      <w:pPr>
        <w:spacing w:after="209" w:line="360" w:lineRule="auto"/>
        <w:ind w:left="92"/>
        <w:jc w:val="both"/>
      </w:pPr>
      <w:r>
        <w:rPr>
          <w:b/>
          <w:sz w:val="28"/>
        </w:rPr>
        <w:t xml:space="preserve">4.2 Json: </w:t>
      </w:r>
    </w:p>
    <w:p w14:paraId="63C2126A" w14:textId="77777777" w:rsidR="00D613AC" w:rsidRDefault="00D613AC" w:rsidP="00A00CFF">
      <w:pPr>
        <w:spacing w:after="271" w:line="360" w:lineRule="auto"/>
        <w:ind w:left="92" w:right="10"/>
        <w:jc w:val="both"/>
      </w:pPr>
      <w:r>
        <w:t xml:space="preserve">        JSON (JavaScript Object Notation) is a lightweight data-interchange format that is easy for humans to read and write, and easy for machines to parse and generate. It is often used for transmitting data between a server and a web application, as well as for storing and exchanging data in a structured format. </w:t>
      </w:r>
    </w:p>
    <w:p w14:paraId="27495ABB" w14:textId="77777777" w:rsidR="00D613AC" w:rsidRDefault="00D613AC" w:rsidP="00A00CFF">
      <w:pPr>
        <w:spacing w:after="267" w:line="360" w:lineRule="auto"/>
        <w:ind w:left="92" w:right="10"/>
        <w:jc w:val="both"/>
      </w:pPr>
      <w:r>
        <w:t xml:space="preserve">Here are some key features of JSON: </w:t>
      </w:r>
    </w:p>
    <w:p w14:paraId="442A72D4" w14:textId="77777777" w:rsidR="00D613AC" w:rsidRDefault="00D613AC" w:rsidP="00A00CFF">
      <w:pPr>
        <w:widowControl/>
        <w:numPr>
          <w:ilvl w:val="0"/>
          <w:numId w:val="13"/>
        </w:numPr>
        <w:autoSpaceDE/>
        <w:autoSpaceDN/>
        <w:spacing w:after="15" w:line="360" w:lineRule="auto"/>
        <w:ind w:right="10" w:hanging="360"/>
        <w:jc w:val="both"/>
      </w:pPr>
      <w:r>
        <w:rPr>
          <w:b/>
        </w:rPr>
        <w:t>Simple Syntax</w:t>
      </w:r>
      <w:r>
        <w:t xml:space="preserve">: JSON has a simple and straightforward syntax consisting of key-value pairs, arrays, and nested objects. It closely resembles the syntax used for defining objects in JavaScript. </w:t>
      </w:r>
    </w:p>
    <w:p w14:paraId="2B840004" w14:textId="77777777" w:rsidR="00D613AC" w:rsidRDefault="00D613AC" w:rsidP="00A00CFF">
      <w:pPr>
        <w:widowControl/>
        <w:numPr>
          <w:ilvl w:val="0"/>
          <w:numId w:val="13"/>
        </w:numPr>
        <w:autoSpaceDE/>
        <w:autoSpaceDN/>
        <w:spacing w:after="15" w:line="360" w:lineRule="auto"/>
        <w:ind w:right="10" w:hanging="360"/>
        <w:jc w:val="both"/>
      </w:pPr>
      <w:r>
        <w:rPr>
          <w:b/>
        </w:rPr>
        <w:t>Data Types</w:t>
      </w:r>
      <w:r>
        <w:t xml:space="preserve">: JSON supports several data types, including strings, numbers, </w:t>
      </w:r>
      <w:proofErr w:type="spellStart"/>
      <w:r>
        <w:t>booleans</w:t>
      </w:r>
      <w:proofErr w:type="spellEnd"/>
      <w:r>
        <w:t xml:space="preserve">, arrays, objects, and null values. This flexibility allows you to represent a wide range of data structures and formats. </w:t>
      </w:r>
    </w:p>
    <w:p w14:paraId="02015A7F" w14:textId="77777777" w:rsidR="00D613AC" w:rsidRDefault="00D613AC" w:rsidP="00A00CFF">
      <w:pPr>
        <w:widowControl/>
        <w:numPr>
          <w:ilvl w:val="0"/>
          <w:numId w:val="13"/>
        </w:numPr>
        <w:autoSpaceDE/>
        <w:autoSpaceDN/>
        <w:spacing w:after="15" w:line="360" w:lineRule="auto"/>
        <w:ind w:right="10" w:hanging="360"/>
        <w:jc w:val="both"/>
      </w:pPr>
      <w:r>
        <w:rPr>
          <w:b/>
        </w:rPr>
        <w:t>Human Readable</w:t>
      </w:r>
      <w:r>
        <w:t xml:space="preserve">: JSON is designed to be easy for humans to read and write. Its concise and </w:t>
      </w:r>
      <w:proofErr w:type="spellStart"/>
      <w:r>
        <w:t>welldefined</w:t>
      </w:r>
      <w:proofErr w:type="spellEnd"/>
      <w:r>
        <w:t xml:space="preserve"> syntax makes it an ideal choice for configuration files, APIs, and other scenarios where readability is important. </w:t>
      </w:r>
    </w:p>
    <w:p w14:paraId="08F960BA" w14:textId="77777777" w:rsidR="00D613AC" w:rsidRDefault="00D613AC" w:rsidP="00A00CFF">
      <w:pPr>
        <w:widowControl/>
        <w:numPr>
          <w:ilvl w:val="0"/>
          <w:numId w:val="13"/>
        </w:numPr>
        <w:autoSpaceDE/>
        <w:autoSpaceDN/>
        <w:spacing w:after="15" w:line="360" w:lineRule="auto"/>
        <w:ind w:right="10" w:hanging="360"/>
        <w:jc w:val="both"/>
      </w:pPr>
      <w:r>
        <w:rPr>
          <w:b/>
        </w:rPr>
        <w:t>Language Agnostic</w:t>
      </w:r>
      <w:r>
        <w:t xml:space="preserve">: JSON is language agnostic, meaning it can be used with any programming language that has support for parsing and generating JSON data. This makes it a popular choice for interoperability between different systems and platforms. </w:t>
      </w:r>
    </w:p>
    <w:p w14:paraId="620087F4" w14:textId="77777777" w:rsidR="00D613AC" w:rsidRDefault="00D613AC" w:rsidP="00A00CFF">
      <w:pPr>
        <w:widowControl/>
        <w:numPr>
          <w:ilvl w:val="0"/>
          <w:numId w:val="13"/>
        </w:numPr>
        <w:autoSpaceDE/>
        <w:autoSpaceDN/>
        <w:spacing w:after="15" w:line="360" w:lineRule="auto"/>
        <w:ind w:right="10" w:hanging="360"/>
        <w:jc w:val="both"/>
      </w:pPr>
      <w:r>
        <w:rPr>
          <w:b/>
        </w:rPr>
        <w:t>Interchangeable</w:t>
      </w:r>
      <w:r>
        <w:t xml:space="preserve">: JSON is widely supported across various programming languages, frameworks, and tools. It is commonly used for exchanging data between web servers and clients, as well as for storing data in databases and files. </w:t>
      </w:r>
    </w:p>
    <w:p w14:paraId="496C77F1" w14:textId="77777777" w:rsidR="00D613AC" w:rsidRDefault="00D613AC" w:rsidP="00A00CFF">
      <w:pPr>
        <w:widowControl/>
        <w:numPr>
          <w:ilvl w:val="0"/>
          <w:numId w:val="13"/>
        </w:numPr>
        <w:autoSpaceDE/>
        <w:autoSpaceDN/>
        <w:spacing w:after="309" w:line="360" w:lineRule="auto"/>
        <w:ind w:right="10" w:hanging="360"/>
        <w:jc w:val="both"/>
      </w:pPr>
      <w:r>
        <w:rPr>
          <w:b/>
        </w:rPr>
        <w:lastRenderedPageBreak/>
        <w:t>Lightweight</w:t>
      </w:r>
      <w:r>
        <w:t xml:space="preserve">: JSON is a lightweight format with minimal overhead, making it efficient for transmitting data over the network and storing large volumes of data. </w:t>
      </w:r>
    </w:p>
    <w:p w14:paraId="74A914C0" w14:textId="021B6A41" w:rsidR="001448D6" w:rsidRDefault="00D613AC" w:rsidP="00A00CFF">
      <w:pPr>
        <w:spacing w:after="252" w:line="360" w:lineRule="auto"/>
        <w:jc w:val="both"/>
      </w:pPr>
      <w:r>
        <w:t xml:space="preserve"> </w:t>
      </w:r>
    </w:p>
    <w:p w14:paraId="45C75EA7" w14:textId="4CD3CE95" w:rsidR="00D613AC" w:rsidRPr="00390E56" w:rsidRDefault="00D613AC" w:rsidP="00A00CFF">
      <w:pPr>
        <w:pStyle w:val="Heading2"/>
        <w:spacing w:line="360" w:lineRule="auto"/>
        <w:jc w:val="both"/>
        <w:rPr>
          <w:rFonts w:ascii="Times New Roman" w:hAnsi="Times New Roman" w:cs="Times New Roman"/>
          <w:b/>
          <w:bCs/>
          <w:color w:val="000000" w:themeColor="text1"/>
          <w:sz w:val="28"/>
          <w:szCs w:val="28"/>
        </w:rPr>
      </w:pPr>
      <w:r w:rsidRPr="00390E56">
        <w:rPr>
          <w:rFonts w:ascii="Times New Roman" w:hAnsi="Times New Roman" w:cs="Times New Roman"/>
          <w:b/>
          <w:bCs/>
          <w:color w:val="000000" w:themeColor="text1"/>
          <w:sz w:val="28"/>
          <w:szCs w:val="28"/>
        </w:rPr>
        <w:t xml:space="preserve">4.3 CSS </w:t>
      </w:r>
      <w:r w:rsidRPr="00390E56">
        <w:rPr>
          <w:rFonts w:ascii="Times New Roman" w:hAnsi="Times New Roman" w:cs="Times New Roman"/>
          <w:b/>
          <w:bCs/>
          <w:color w:val="000000" w:themeColor="text1"/>
          <w:sz w:val="40"/>
          <w:szCs w:val="28"/>
          <w:vertAlign w:val="superscript"/>
        </w:rPr>
        <w:t xml:space="preserve"> </w:t>
      </w:r>
    </w:p>
    <w:p w14:paraId="0C8703F7" w14:textId="77777777" w:rsidR="00D613AC" w:rsidRDefault="00D613AC" w:rsidP="00A00CFF">
      <w:pPr>
        <w:spacing w:line="360" w:lineRule="auto"/>
        <w:ind w:left="970"/>
        <w:jc w:val="both"/>
      </w:pPr>
      <w:r>
        <w:rPr>
          <w:b/>
        </w:rPr>
        <w:t xml:space="preserve"> </w:t>
      </w:r>
    </w:p>
    <w:p w14:paraId="32AFBF4C" w14:textId="77777777" w:rsidR="00D613AC" w:rsidRDefault="00D613AC" w:rsidP="00A00CFF">
      <w:pPr>
        <w:spacing w:after="47" w:line="360" w:lineRule="auto"/>
        <w:ind w:left="595" w:right="544" w:firstLine="663"/>
        <w:jc w:val="both"/>
      </w:pPr>
      <w: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colors, fonts, spacing, and much more. In short, you can make your website look however you want. CSS lets developers and designers define how it behaves, including how elements are positioned in the browser. </w:t>
      </w:r>
    </w:p>
    <w:p w14:paraId="1B4A92AA" w14:textId="77777777" w:rsidR="00D613AC" w:rsidRDefault="00D613AC" w:rsidP="00A00CFF">
      <w:pPr>
        <w:spacing w:line="360" w:lineRule="auto"/>
        <w:ind w:left="605" w:right="10"/>
        <w:jc w:val="both"/>
      </w:pPr>
      <w:r>
        <w:t>While html uses tags, CSS uses rulesets. CSS is easy to learn and understand, but it provides powerful control over the presentation of an HTML document.</w:t>
      </w:r>
    </w:p>
    <w:p w14:paraId="6FEB9089" w14:textId="77777777" w:rsidR="00D613AC" w:rsidRPr="00390E56" w:rsidRDefault="00D613AC" w:rsidP="00A00CFF">
      <w:pPr>
        <w:spacing w:line="360" w:lineRule="auto"/>
        <w:ind w:right="10"/>
        <w:jc w:val="both"/>
        <w:rPr>
          <w:color w:val="000000" w:themeColor="text1"/>
        </w:rPr>
      </w:pPr>
    </w:p>
    <w:p w14:paraId="3B14C5B1" w14:textId="77777777" w:rsidR="00D613AC" w:rsidRPr="00390E56" w:rsidRDefault="00D613AC" w:rsidP="00A00CFF">
      <w:pPr>
        <w:pStyle w:val="Heading3"/>
        <w:spacing w:after="208" w:line="360" w:lineRule="auto"/>
        <w:jc w:val="both"/>
        <w:rPr>
          <w:rFonts w:ascii="Times New Roman" w:hAnsi="Times New Roman" w:cs="Times New Roman"/>
          <w:b/>
          <w:bCs/>
          <w:color w:val="000000" w:themeColor="text1"/>
          <w:sz w:val="28"/>
          <w:szCs w:val="28"/>
        </w:rPr>
      </w:pPr>
      <w:r w:rsidRPr="00390E56">
        <w:rPr>
          <w:rFonts w:ascii="Times New Roman" w:hAnsi="Times New Roman" w:cs="Times New Roman"/>
          <w:b/>
          <w:bCs/>
          <w:color w:val="000000" w:themeColor="text1"/>
          <w:sz w:val="28"/>
          <w:szCs w:val="28"/>
        </w:rPr>
        <w:t xml:space="preserve">4.4 HTML </w:t>
      </w:r>
    </w:p>
    <w:p w14:paraId="26F0DCC3" w14:textId="77777777" w:rsidR="00D613AC" w:rsidRDefault="00D613AC" w:rsidP="00A00CFF">
      <w:pPr>
        <w:spacing w:line="360" w:lineRule="auto"/>
        <w:ind w:left="-5" w:right="10"/>
        <w:jc w:val="both"/>
      </w:pPr>
      <w:r>
        <w:t xml:space="preserve">          HTML (Hypertext Markup Language) is the standard markup language used to create and design web pages. It consists of a set of elements or tags that structure the content of a webpage. Here are some key features of </w:t>
      </w:r>
    </w:p>
    <w:p w14:paraId="0151E6EE" w14:textId="77777777" w:rsidR="00D613AC" w:rsidRDefault="00D613AC" w:rsidP="00A00CFF">
      <w:pPr>
        <w:spacing w:after="267" w:line="360" w:lineRule="auto"/>
        <w:ind w:left="-5" w:right="10"/>
        <w:jc w:val="both"/>
      </w:pPr>
      <w:r>
        <w:t xml:space="preserve">HTML: </w:t>
      </w:r>
    </w:p>
    <w:p w14:paraId="3E14F3E1" w14:textId="77777777" w:rsidR="00D613AC" w:rsidRDefault="00D613AC" w:rsidP="00A00CFF">
      <w:pPr>
        <w:widowControl/>
        <w:numPr>
          <w:ilvl w:val="0"/>
          <w:numId w:val="14"/>
        </w:numPr>
        <w:autoSpaceDE/>
        <w:autoSpaceDN/>
        <w:spacing w:after="15" w:line="360" w:lineRule="auto"/>
        <w:ind w:right="10" w:hanging="420"/>
        <w:jc w:val="both"/>
      </w:pPr>
      <w:r>
        <w:rPr>
          <w:b/>
        </w:rPr>
        <w:t>Structure</w:t>
      </w:r>
      <w:r>
        <w:t xml:space="preserve">: HTML provides a structured way to organize content on a webpage using elements such as headings, paragraphs, lists, tables, and more. These elements define the hierarchy and layout of the page. </w:t>
      </w:r>
    </w:p>
    <w:p w14:paraId="44DCDA27" w14:textId="77777777" w:rsidR="00D613AC" w:rsidRDefault="00D613AC" w:rsidP="00A00CFF">
      <w:pPr>
        <w:widowControl/>
        <w:numPr>
          <w:ilvl w:val="0"/>
          <w:numId w:val="14"/>
        </w:numPr>
        <w:autoSpaceDE/>
        <w:autoSpaceDN/>
        <w:spacing w:after="15" w:line="360" w:lineRule="auto"/>
        <w:ind w:right="10" w:hanging="420"/>
        <w:jc w:val="both"/>
      </w:pPr>
      <w:r>
        <w:rPr>
          <w:b/>
        </w:rPr>
        <w:t>Semantics</w:t>
      </w:r>
      <w:r>
        <w:t xml:space="preserve">: HTML offers semantic elements that convey the meaning and purpose of the content. For example, </w:t>
      </w:r>
      <w:r>
        <w:rPr>
          <w:rFonts w:ascii="Courier New" w:eastAsia="Courier New" w:hAnsi="Courier New" w:cs="Courier New"/>
          <w:sz w:val="20"/>
        </w:rPr>
        <w:t>&lt;header&gt;</w:t>
      </w:r>
      <w:r>
        <w:t xml:space="preserve">, </w:t>
      </w:r>
      <w:r>
        <w:rPr>
          <w:rFonts w:ascii="Courier New" w:eastAsia="Courier New" w:hAnsi="Courier New" w:cs="Courier New"/>
          <w:sz w:val="20"/>
        </w:rPr>
        <w:t>&lt;footer&gt;</w:t>
      </w:r>
      <w:r>
        <w:t xml:space="preserve">, </w:t>
      </w:r>
      <w:r>
        <w:rPr>
          <w:rFonts w:ascii="Courier New" w:eastAsia="Courier New" w:hAnsi="Courier New" w:cs="Courier New"/>
          <w:sz w:val="20"/>
        </w:rPr>
        <w:t>&lt;nav&gt;</w:t>
      </w:r>
      <w:r>
        <w:t xml:space="preserve">, </w:t>
      </w:r>
      <w:r>
        <w:rPr>
          <w:rFonts w:ascii="Courier New" w:eastAsia="Courier New" w:hAnsi="Courier New" w:cs="Courier New"/>
          <w:sz w:val="20"/>
        </w:rPr>
        <w:t>&lt;article&gt;</w:t>
      </w:r>
      <w:r>
        <w:t xml:space="preserve">, and </w:t>
      </w:r>
      <w:r>
        <w:rPr>
          <w:rFonts w:ascii="Courier New" w:eastAsia="Courier New" w:hAnsi="Courier New" w:cs="Courier New"/>
          <w:sz w:val="20"/>
        </w:rPr>
        <w:t>&lt;section&gt;</w:t>
      </w:r>
      <w:r>
        <w:t xml:space="preserve"> provide context to the content, making it more accessible to both humans and search engines. </w:t>
      </w:r>
    </w:p>
    <w:p w14:paraId="67A9E02F" w14:textId="77777777" w:rsidR="00D613AC" w:rsidRDefault="00D613AC" w:rsidP="00A00CFF">
      <w:pPr>
        <w:widowControl/>
        <w:numPr>
          <w:ilvl w:val="0"/>
          <w:numId w:val="14"/>
        </w:numPr>
        <w:autoSpaceDE/>
        <w:autoSpaceDN/>
        <w:spacing w:after="15" w:line="360" w:lineRule="auto"/>
        <w:ind w:right="10" w:hanging="420"/>
        <w:jc w:val="both"/>
      </w:pPr>
      <w:r>
        <w:rPr>
          <w:b/>
        </w:rPr>
        <w:t>Hyperlinks</w:t>
      </w:r>
      <w:r>
        <w:t xml:space="preserve">: HTML allows you to create hyperlinks using the </w:t>
      </w:r>
      <w:r>
        <w:rPr>
          <w:rFonts w:ascii="Courier New" w:eastAsia="Courier New" w:hAnsi="Courier New" w:cs="Courier New"/>
          <w:sz w:val="31"/>
          <w:vertAlign w:val="subscript"/>
        </w:rPr>
        <w:t>&lt;a&gt;</w:t>
      </w:r>
      <w:r>
        <w:t xml:space="preserve"> element, enabling users to navigate between different web pages and resources. Hyperlinks can link to other web pages, files, email addresses, or specific sections within a page (using anchor links). </w:t>
      </w:r>
    </w:p>
    <w:p w14:paraId="7B0A58FE" w14:textId="77777777" w:rsidR="00D613AC" w:rsidRDefault="00D613AC" w:rsidP="00A00CFF">
      <w:pPr>
        <w:widowControl/>
        <w:numPr>
          <w:ilvl w:val="0"/>
          <w:numId w:val="14"/>
        </w:numPr>
        <w:autoSpaceDE/>
        <w:autoSpaceDN/>
        <w:spacing w:after="15" w:line="360" w:lineRule="auto"/>
        <w:ind w:right="10" w:hanging="420"/>
        <w:jc w:val="both"/>
      </w:pPr>
      <w:r>
        <w:rPr>
          <w:b/>
        </w:rPr>
        <w:t>Images and Multimedia</w:t>
      </w:r>
      <w:r>
        <w:t xml:space="preserve">: HTML supports the inclusion of images, videos, and audio files using the </w:t>
      </w:r>
    </w:p>
    <w:p w14:paraId="5704F405" w14:textId="77777777" w:rsidR="00D613AC" w:rsidRDefault="00D613AC" w:rsidP="00A00CFF">
      <w:pPr>
        <w:spacing w:after="43" w:line="360" w:lineRule="auto"/>
        <w:ind w:left="730" w:right="10"/>
        <w:jc w:val="both"/>
      </w:pPr>
      <w:r>
        <w:rPr>
          <w:rFonts w:ascii="Courier New" w:eastAsia="Courier New" w:hAnsi="Courier New" w:cs="Courier New"/>
          <w:sz w:val="20"/>
        </w:rPr>
        <w:t>&lt;</w:t>
      </w:r>
      <w:proofErr w:type="spellStart"/>
      <w:r>
        <w:rPr>
          <w:rFonts w:ascii="Courier New" w:eastAsia="Courier New" w:hAnsi="Courier New" w:cs="Courier New"/>
          <w:sz w:val="31"/>
          <w:vertAlign w:val="subscript"/>
        </w:rPr>
        <w:t>img</w:t>
      </w:r>
      <w:proofErr w:type="spellEnd"/>
      <w:r>
        <w:rPr>
          <w:rFonts w:ascii="Courier New" w:eastAsia="Courier New" w:hAnsi="Courier New" w:cs="Courier New"/>
          <w:sz w:val="31"/>
          <w:vertAlign w:val="subscript"/>
        </w:rPr>
        <w:t>&gt;</w:t>
      </w:r>
      <w:r>
        <w:t xml:space="preserve">, </w:t>
      </w:r>
      <w:r>
        <w:rPr>
          <w:rFonts w:ascii="Courier New" w:eastAsia="Courier New" w:hAnsi="Courier New" w:cs="Courier New"/>
          <w:sz w:val="31"/>
          <w:vertAlign w:val="subscript"/>
        </w:rPr>
        <w:t>&lt;video&gt;</w:t>
      </w:r>
      <w:r>
        <w:t xml:space="preserve">, and </w:t>
      </w:r>
      <w:r>
        <w:rPr>
          <w:rFonts w:ascii="Courier New" w:eastAsia="Courier New" w:hAnsi="Courier New" w:cs="Courier New"/>
          <w:sz w:val="31"/>
          <w:vertAlign w:val="subscript"/>
        </w:rPr>
        <w:t>&lt;audio&gt;</w:t>
      </w:r>
      <w:r>
        <w:t xml:space="preserve"> elements, respectively. This allows you to enhance the visual and interactive aspects of your web pages. </w:t>
      </w:r>
    </w:p>
    <w:p w14:paraId="74124572" w14:textId="77777777" w:rsidR="00D613AC" w:rsidRDefault="00D613AC" w:rsidP="00A00CFF">
      <w:pPr>
        <w:widowControl/>
        <w:numPr>
          <w:ilvl w:val="0"/>
          <w:numId w:val="14"/>
        </w:numPr>
        <w:autoSpaceDE/>
        <w:autoSpaceDN/>
        <w:spacing w:after="15" w:line="360" w:lineRule="auto"/>
        <w:ind w:right="10" w:hanging="420"/>
        <w:jc w:val="both"/>
      </w:pPr>
      <w:r>
        <w:rPr>
          <w:b/>
        </w:rPr>
        <w:lastRenderedPageBreak/>
        <w:t>Forms</w:t>
      </w:r>
      <w:r>
        <w:t>: HTML provides form elements (</w:t>
      </w:r>
      <w:r>
        <w:rPr>
          <w:rFonts w:ascii="Courier New" w:eastAsia="Courier New" w:hAnsi="Courier New" w:cs="Courier New"/>
          <w:sz w:val="20"/>
        </w:rPr>
        <w:t>&lt;form&gt;</w:t>
      </w:r>
      <w:r>
        <w:t xml:space="preserve">, </w:t>
      </w:r>
      <w:r>
        <w:rPr>
          <w:rFonts w:ascii="Courier New" w:eastAsia="Courier New" w:hAnsi="Courier New" w:cs="Courier New"/>
          <w:sz w:val="20"/>
        </w:rPr>
        <w:t>&lt;input&gt;</w:t>
      </w:r>
      <w:r>
        <w:t xml:space="preserve">, </w:t>
      </w:r>
      <w:r>
        <w:rPr>
          <w:rFonts w:ascii="Courier New" w:eastAsia="Courier New" w:hAnsi="Courier New" w:cs="Courier New"/>
          <w:sz w:val="20"/>
        </w:rPr>
        <w:t>&lt;</w:t>
      </w:r>
      <w:proofErr w:type="spellStart"/>
      <w:r>
        <w:rPr>
          <w:rFonts w:ascii="Courier New" w:eastAsia="Courier New" w:hAnsi="Courier New" w:cs="Courier New"/>
          <w:sz w:val="20"/>
        </w:rPr>
        <w:t>textarea</w:t>
      </w:r>
      <w:proofErr w:type="spellEnd"/>
      <w:r>
        <w:rPr>
          <w:rFonts w:ascii="Courier New" w:eastAsia="Courier New" w:hAnsi="Courier New" w:cs="Courier New"/>
          <w:sz w:val="20"/>
        </w:rPr>
        <w:t>&gt;</w:t>
      </w:r>
      <w:r>
        <w:t xml:space="preserve">, </w:t>
      </w:r>
      <w:r>
        <w:rPr>
          <w:rFonts w:ascii="Courier New" w:eastAsia="Courier New" w:hAnsi="Courier New" w:cs="Courier New"/>
          <w:sz w:val="20"/>
        </w:rPr>
        <w:t>&lt;select&gt;</w:t>
      </w:r>
      <w:r>
        <w:t xml:space="preserve">, </w:t>
      </w:r>
      <w:r>
        <w:rPr>
          <w:rFonts w:ascii="Courier New" w:eastAsia="Courier New" w:hAnsi="Courier New" w:cs="Courier New"/>
          <w:sz w:val="20"/>
        </w:rPr>
        <w:t>&lt;button&gt;</w:t>
      </w:r>
      <w:r>
        <w:t xml:space="preserve">) for capturing user input and interacting with visitors. Forms are used for various purposes, such as collecting user feedback, processing user-generated content, and enabling e-commerce transactions. </w:t>
      </w:r>
    </w:p>
    <w:p w14:paraId="7BFF1A40" w14:textId="77777777" w:rsidR="00D613AC" w:rsidRDefault="00D613AC" w:rsidP="00A00CFF">
      <w:pPr>
        <w:widowControl/>
        <w:numPr>
          <w:ilvl w:val="0"/>
          <w:numId w:val="14"/>
        </w:numPr>
        <w:autoSpaceDE/>
        <w:autoSpaceDN/>
        <w:spacing w:after="15" w:line="360" w:lineRule="auto"/>
        <w:ind w:right="10" w:hanging="420"/>
        <w:jc w:val="both"/>
      </w:pPr>
      <w:r>
        <w:rPr>
          <w:b/>
        </w:rPr>
        <w:t>Accessibility</w:t>
      </w:r>
      <w:r>
        <w:t>: HTML includes features for creating accessible web content, such as alternative text for images (</w:t>
      </w:r>
      <w:r>
        <w:rPr>
          <w:rFonts w:ascii="Courier New" w:eastAsia="Courier New" w:hAnsi="Courier New" w:cs="Courier New"/>
          <w:sz w:val="31"/>
          <w:vertAlign w:val="subscript"/>
        </w:rPr>
        <w:t>alt</w:t>
      </w:r>
      <w:r>
        <w:t xml:space="preserve"> attribute), semantic elements for better screen reader support, and form elements with </w:t>
      </w:r>
      <w:proofErr w:type="spellStart"/>
      <w:r>
        <w:t>builtin</w:t>
      </w:r>
      <w:proofErr w:type="spellEnd"/>
      <w:r>
        <w:t xml:space="preserve"> accessibility features. </w:t>
      </w:r>
    </w:p>
    <w:p w14:paraId="049F0290" w14:textId="77777777" w:rsidR="00D613AC" w:rsidRDefault="00D613AC" w:rsidP="00A00CFF">
      <w:pPr>
        <w:widowControl/>
        <w:numPr>
          <w:ilvl w:val="0"/>
          <w:numId w:val="14"/>
        </w:numPr>
        <w:autoSpaceDE/>
        <w:autoSpaceDN/>
        <w:spacing w:after="15" w:line="360" w:lineRule="auto"/>
        <w:ind w:right="10" w:hanging="420"/>
        <w:jc w:val="both"/>
      </w:pPr>
      <w:r>
        <w:rPr>
          <w:b/>
        </w:rPr>
        <w:t>Cross-Browser Compatibility</w:t>
      </w:r>
      <w:r>
        <w:t xml:space="preserve">: HTML is supported by all modern web browsers, ensuring consistent rendering and functionality across different platforms and devices. </w:t>
      </w:r>
    </w:p>
    <w:p w14:paraId="633204C9" w14:textId="77777777" w:rsidR="00D613AC" w:rsidRDefault="00D613AC" w:rsidP="00A00CFF">
      <w:pPr>
        <w:widowControl/>
        <w:numPr>
          <w:ilvl w:val="0"/>
          <w:numId w:val="14"/>
        </w:numPr>
        <w:autoSpaceDE/>
        <w:autoSpaceDN/>
        <w:spacing w:after="15" w:line="360" w:lineRule="auto"/>
        <w:ind w:right="10" w:hanging="420"/>
        <w:jc w:val="both"/>
      </w:pPr>
      <w:r>
        <w:rPr>
          <w:b/>
        </w:rPr>
        <w:t>Extensibility</w:t>
      </w:r>
      <w:r>
        <w:t xml:space="preserve">: HTML can be extended and enhanced using other web technologies such as CSS (Cascading Style Sheets) for styling and layout, JavaScript for interactivity and dynamic behavior, and various web APIs for accessing device features and external services. </w:t>
      </w:r>
    </w:p>
    <w:p w14:paraId="2620A21B" w14:textId="0822F593" w:rsidR="00D613AC" w:rsidRDefault="00D613AC" w:rsidP="00A00CFF">
      <w:pPr>
        <w:widowControl/>
        <w:numPr>
          <w:ilvl w:val="0"/>
          <w:numId w:val="14"/>
        </w:numPr>
        <w:autoSpaceDE/>
        <w:autoSpaceDN/>
        <w:spacing w:after="309" w:line="360" w:lineRule="auto"/>
        <w:ind w:right="10" w:hanging="420"/>
        <w:jc w:val="both"/>
      </w:pPr>
      <w:r>
        <w:rPr>
          <w:b/>
        </w:rPr>
        <w:t>Separation of Concerns</w:t>
      </w:r>
      <w:r>
        <w:t>: HTML promotes a separation of concerns by separating the structure and content of a webpage from its presentation (handled by CSS) and behavior (handled by JavaScript). This makes it easier to maintain and update web pages over time</w:t>
      </w:r>
    </w:p>
    <w:p w14:paraId="4CF79CA8" w14:textId="77777777" w:rsidR="00D613AC" w:rsidRDefault="00D613AC" w:rsidP="00A00CFF">
      <w:pPr>
        <w:spacing w:after="309" w:line="360" w:lineRule="auto"/>
        <w:ind w:right="10"/>
        <w:jc w:val="both"/>
      </w:pPr>
    </w:p>
    <w:p w14:paraId="5241B15F"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t xml:space="preserve">4.5 MYSQL Database </w:t>
      </w:r>
    </w:p>
    <w:p w14:paraId="3D3E6945" w14:textId="77777777" w:rsidR="00D613AC" w:rsidRPr="00D613AC" w:rsidRDefault="00D613AC" w:rsidP="00A00CFF">
      <w:pPr>
        <w:spacing w:after="270" w:line="360" w:lineRule="auto"/>
        <w:ind w:left="-5" w:right="10"/>
        <w:jc w:val="both"/>
      </w:pPr>
      <w:r w:rsidRPr="00D613AC">
        <w:t xml:space="preserve">          MySQL is a widely used open-source relational database management system (RDBMS) that provides a powerful and scalable platform for storing, managing, and retrieving data. Here are some key features of MySQL: </w:t>
      </w:r>
    </w:p>
    <w:p w14:paraId="1E595B27"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Relational Database</w:t>
      </w:r>
      <w:r w:rsidRPr="00D613AC">
        <w:t xml:space="preserve">: MySQL is a relational database system, which means it organizes data into tables consisting of rows and columns, with relationships defined between them. This relational model allows for efficient querying, indexing, and manipulation of data. </w:t>
      </w:r>
    </w:p>
    <w:p w14:paraId="650AADE6"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SQL Support</w:t>
      </w:r>
      <w:r w:rsidRPr="00D613AC">
        <w:t xml:space="preserve">: MySQL supports the Structured Query Language (SQL), which is a standard language for managing relational databases. SQL allows users to perform various operations such as querying data, inserting, updating, deleting records, and defining database structures (tables, indexes, constraints). </w:t>
      </w:r>
    </w:p>
    <w:p w14:paraId="65BE3C60"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High Performance</w:t>
      </w:r>
      <w:r w:rsidRPr="00D613AC">
        <w:t xml:space="preserve">: MySQL is designed for high performance and scalability, making it suitable for handling large datasets and high traffic websites. It includes features such as indexing, query optimization, caching, and support for multi-threading to maximize performance. </w:t>
      </w:r>
    </w:p>
    <w:p w14:paraId="4E1F1753"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lastRenderedPageBreak/>
        <w:t>Cross-Platform Compatibility</w:t>
      </w:r>
      <w:r w:rsidRPr="00D613AC">
        <w:t xml:space="preserve">: MySQL is available for various operating systems, including Linux, Windows, macOS, and Unix-like systems, making it a versatile choice for different environments and platforms. </w:t>
      </w:r>
    </w:p>
    <w:p w14:paraId="19CEACF0"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Client/Server Architecture</w:t>
      </w:r>
      <w:r w:rsidRPr="00D613AC">
        <w:t xml:space="preserve">: MySQL follows a client/server architecture, where multiple clients can connect to a MySQL server to access and manipulate data stored in databases. This architecture allows for concurrent access and efficient resource utilization. </w:t>
      </w:r>
    </w:p>
    <w:p w14:paraId="28CD283D"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Data Security</w:t>
      </w:r>
      <w:r w:rsidRPr="00D613AC">
        <w:t xml:space="preserve">: MySQL provides robust security features to protect sensitive data, including user authentication, access control, encryption, and auditing. It supports SSL/TLS encryption for secure communication between clients and the server. </w:t>
      </w:r>
    </w:p>
    <w:p w14:paraId="618D76B6"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Scalability and Replication</w:t>
      </w:r>
      <w:r w:rsidRPr="00D613AC">
        <w:t xml:space="preserve">: MySQL supports horizontal scalability through features such as replication, clustering, and </w:t>
      </w:r>
      <w:proofErr w:type="spellStart"/>
      <w:r w:rsidRPr="00D613AC">
        <w:t>sharding</w:t>
      </w:r>
      <w:proofErr w:type="spellEnd"/>
      <w:r w:rsidRPr="00D613AC">
        <w:t xml:space="preserve">. Replication allows you to create multiple copies of a database for load balancing, fault tolerance, and data redundancy. </w:t>
      </w:r>
    </w:p>
    <w:p w14:paraId="0B101A0F"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High Availability</w:t>
      </w:r>
      <w:r w:rsidRPr="00D613AC">
        <w:t xml:space="preserve">: MySQL offers features such as master-slave replication, automatic failover, and clustering to ensure high availability and fault tolerance. These features help minimize downtime and ensure continuous access to data even in the event of hardware failures or network issues. </w:t>
      </w:r>
    </w:p>
    <w:p w14:paraId="03C4612F" w14:textId="77777777" w:rsidR="00D613AC" w:rsidRPr="00D613AC" w:rsidRDefault="00D613AC" w:rsidP="00A00CFF">
      <w:pPr>
        <w:widowControl/>
        <w:numPr>
          <w:ilvl w:val="0"/>
          <w:numId w:val="15"/>
        </w:numPr>
        <w:autoSpaceDE/>
        <w:autoSpaceDN/>
        <w:spacing w:after="15" w:line="360" w:lineRule="auto"/>
        <w:ind w:right="10" w:hanging="360"/>
        <w:jc w:val="both"/>
      </w:pPr>
      <w:r w:rsidRPr="00D613AC">
        <w:rPr>
          <w:b/>
        </w:rPr>
        <w:t>Community and Ecosystem</w:t>
      </w:r>
      <w:r w:rsidRPr="00D613AC">
        <w:t xml:space="preserve">: MySQL has a large and active community of developers, users, and contributors, providing extensive documentation, tutorials, forums, and third-party tools/plugins. This vibrant ecosystem enhances the usability, reliability, and extensibility of MySQL. </w:t>
      </w:r>
    </w:p>
    <w:p w14:paraId="1FD0F03D" w14:textId="77777777" w:rsidR="00D613AC" w:rsidRPr="00D613AC" w:rsidRDefault="00D613AC" w:rsidP="00A00CFF">
      <w:pPr>
        <w:widowControl/>
        <w:numPr>
          <w:ilvl w:val="0"/>
          <w:numId w:val="15"/>
        </w:numPr>
        <w:autoSpaceDE/>
        <w:autoSpaceDN/>
        <w:spacing w:after="310" w:line="360" w:lineRule="auto"/>
        <w:ind w:right="10" w:hanging="360"/>
        <w:jc w:val="both"/>
      </w:pPr>
      <w:r w:rsidRPr="00D613AC">
        <w:rPr>
          <w:b/>
        </w:rPr>
        <w:t>Open Source</w:t>
      </w:r>
      <w:r w:rsidRPr="00D613AC">
        <w:t xml:space="preserve">: MySQL is an open-source software released under the GNU General Public License (GPL), which means it is free to use, modify, and distribute. Its open-source nature fosters innovation, collaboration, and widespread adoption in various industries and applications. </w:t>
      </w:r>
    </w:p>
    <w:p w14:paraId="2D9D156D" w14:textId="77777777" w:rsidR="00D613AC" w:rsidRPr="00390E56" w:rsidRDefault="00D613AC" w:rsidP="00A00CFF">
      <w:pPr>
        <w:spacing w:after="309" w:line="360" w:lineRule="auto"/>
        <w:ind w:right="10"/>
        <w:jc w:val="both"/>
        <w:rPr>
          <w:b/>
          <w:bCs/>
          <w:sz w:val="28"/>
          <w:szCs w:val="28"/>
        </w:rPr>
      </w:pPr>
    </w:p>
    <w:p w14:paraId="7E4BB216"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t xml:space="preserve">4.6 Node </w:t>
      </w:r>
      <w:proofErr w:type="spellStart"/>
      <w:r w:rsidRPr="00390E56">
        <w:rPr>
          <w:rFonts w:ascii="Times New Roman" w:hAnsi="Times New Roman" w:cs="Times New Roman"/>
          <w:b/>
          <w:bCs/>
          <w:color w:val="auto"/>
          <w:sz w:val="28"/>
          <w:szCs w:val="28"/>
        </w:rPr>
        <w:t>js</w:t>
      </w:r>
      <w:proofErr w:type="spellEnd"/>
    </w:p>
    <w:p w14:paraId="38FBFEBD" w14:textId="77777777" w:rsidR="00D613AC" w:rsidRPr="00D613AC" w:rsidRDefault="00D613AC" w:rsidP="00A00CFF">
      <w:pPr>
        <w:spacing w:line="360" w:lineRule="auto"/>
        <w:jc w:val="both"/>
      </w:pPr>
      <w:r w:rsidRPr="00D613AC">
        <w:t xml:space="preserve">             Node.js is an open-source, cross-platform JavaScript runtime environment that executes JavaScript code outside of a web browser. It allows you to build server-side applications with JavaScript. Node.js uses an event-driven, non-blocking I/O model that makes it lightweight and efficient, perfect for data-intensive real-time applications that run across distributed devices.</w:t>
      </w:r>
    </w:p>
    <w:p w14:paraId="36685F2B" w14:textId="77777777" w:rsidR="00D613AC" w:rsidRPr="00D613AC" w:rsidRDefault="00D613AC" w:rsidP="00A00CFF">
      <w:pPr>
        <w:spacing w:line="360" w:lineRule="auto"/>
        <w:jc w:val="both"/>
      </w:pPr>
      <w:r w:rsidRPr="00D613AC">
        <w:t>Key features of Node.js include:</w:t>
      </w:r>
    </w:p>
    <w:p w14:paraId="5D17CB89"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Asynchronous and Event-Driven</w:t>
      </w:r>
      <w:r w:rsidRPr="00D613AC">
        <w:t>: Node.js uses asynchronous programming, which means that multiple operations can be executed concurrently without waiting for the completion of one another. This is particularly useful for I/O-bound tasks, such as reading files or making network requests.</w:t>
      </w:r>
    </w:p>
    <w:p w14:paraId="74E83B94"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lastRenderedPageBreak/>
        <w:t>Fast Execution</w:t>
      </w:r>
      <w:r w:rsidRPr="00D613AC">
        <w:t>: Node.js is built on the V8 JavaScript engine, which is developed by Google for the Chrome browser. V8 compiles JavaScript into native machine code, making Node.js applications fast and efficient.</w:t>
      </w:r>
    </w:p>
    <w:p w14:paraId="0C42A3CA"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Single-threaded, Non-blocking</w:t>
      </w:r>
      <w:r w:rsidRPr="00D613AC">
        <w:t>: Node.js uses a single-threaded event loop model for handling requests. This means that Node.js can handle a large number of simultaneous connections without the need for threads, which can be resource-intensive.</w:t>
      </w:r>
    </w:p>
    <w:p w14:paraId="73923C25"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NPM (Node Package Manager)</w:t>
      </w:r>
      <w:r w:rsidRPr="00D613AC">
        <w:t xml:space="preserve">: Node.js comes with </w:t>
      </w:r>
      <w:proofErr w:type="spellStart"/>
      <w:r w:rsidRPr="00D613AC">
        <w:t>npm</w:t>
      </w:r>
      <w:proofErr w:type="spellEnd"/>
      <w:r w:rsidRPr="00D613AC">
        <w:t xml:space="preserve">, a package manager that allows developers to easily install and manage third-party packages and libraries. </w:t>
      </w:r>
      <w:proofErr w:type="spellStart"/>
      <w:r w:rsidRPr="00D613AC">
        <w:t>npm</w:t>
      </w:r>
      <w:proofErr w:type="spellEnd"/>
      <w:r w:rsidRPr="00D613AC">
        <w:t xml:space="preserve"> hosts the world's largest collection of open-source packages.</w:t>
      </w:r>
    </w:p>
    <w:p w14:paraId="4C1A4762"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Cross-platform</w:t>
      </w:r>
      <w:r w:rsidRPr="00D613AC">
        <w:t>: Node.js is compatible with Windows, macOS, and Linux, making it a versatile choice for developers working on different operating systems.</w:t>
      </w:r>
    </w:p>
    <w:p w14:paraId="273162D4"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Scalable</w:t>
      </w:r>
      <w:r w:rsidRPr="00D613AC">
        <w:t>: Node.js applications can be easily scaled horizontally by adding more nodes to distribute the load. Additionally, Node.js supports clustering, which allows you to take advantage of multi-core systems.</w:t>
      </w:r>
    </w:p>
    <w:p w14:paraId="2CA92BE5" w14:textId="77777777" w:rsidR="00D613AC" w:rsidRPr="00D613AC" w:rsidRDefault="00D613AC" w:rsidP="00A00CFF">
      <w:pPr>
        <w:widowControl/>
        <w:numPr>
          <w:ilvl w:val="0"/>
          <w:numId w:val="16"/>
        </w:numPr>
        <w:autoSpaceDE/>
        <w:autoSpaceDN/>
        <w:spacing w:after="15" w:line="360" w:lineRule="auto"/>
        <w:ind w:right="134"/>
        <w:jc w:val="both"/>
      </w:pPr>
      <w:r w:rsidRPr="00D613AC">
        <w:rPr>
          <w:b/>
          <w:bCs/>
        </w:rPr>
        <w:t>Rich Ecosystem</w:t>
      </w:r>
      <w:r w:rsidRPr="00D613AC">
        <w:t>: Node.js has a rich ecosystem of libraries and frameworks that make it easy to build a variety of applications, including web servers, APIs, real-time chat applications, and more.</w:t>
      </w:r>
    </w:p>
    <w:p w14:paraId="7105B19A" w14:textId="77777777" w:rsidR="00D613AC" w:rsidRPr="00D613AC" w:rsidRDefault="00D613AC" w:rsidP="00A00CFF">
      <w:pPr>
        <w:spacing w:line="360" w:lineRule="auto"/>
        <w:jc w:val="both"/>
      </w:pPr>
      <w:r w:rsidRPr="00D613AC">
        <w:t>Overall, Node.js is a powerful tool for building fast, scalable, and efficient server-side applications using JavaScript.</w:t>
      </w:r>
    </w:p>
    <w:p w14:paraId="027B50BE" w14:textId="77777777" w:rsidR="00D613AC" w:rsidRPr="00390E56" w:rsidRDefault="00D613AC" w:rsidP="00A00CFF">
      <w:pPr>
        <w:spacing w:line="360" w:lineRule="auto"/>
        <w:jc w:val="both"/>
        <w:rPr>
          <w:b/>
          <w:bCs/>
          <w:sz w:val="28"/>
          <w:szCs w:val="28"/>
        </w:rPr>
      </w:pPr>
      <w:r w:rsidRPr="00390E56">
        <w:rPr>
          <w:b/>
          <w:bCs/>
          <w:vanish/>
          <w:sz w:val="28"/>
          <w:szCs w:val="28"/>
        </w:rPr>
        <w:t>Top of Form</w:t>
      </w:r>
    </w:p>
    <w:p w14:paraId="4FD53CCC"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t xml:space="preserve">4.7 Express </w:t>
      </w:r>
      <w:proofErr w:type="spellStart"/>
      <w:r w:rsidRPr="00390E56">
        <w:rPr>
          <w:rFonts w:ascii="Times New Roman" w:hAnsi="Times New Roman" w:cs="Times New Roman"/>
          <w:b/>
          <w:bCs/>
          <w:color w:val="auto"/>
          <w:sz w:val="28"/>
          <w:szCs w:val="28"/>
        </w:rPr>
        <w:t>js</w:t>
      </w:r>
      <w:proofErr w:type="spellEnd"/>
    </w:p>
    <w:p w14:paraId="428A4BA8" w14:textId="77777777" w:rsidR="00D613AC" w:rsidRPr="00D613AC" w:rsidRDefault="00D613AC" w:rsidP="00A00CFF">
      <w:pPr>
        <w:spacing w:line="360" w:lineRule="auto"/>
        <w:jc w:val="both"/>
      </w:pPr>
      <w:r w:rsidRPr="00D613AC">
        <w:t xml:space="preserve">           Express.js, commonly known as Express, is a minimal and flexible Node.js web application framework that provides a robust set of features for web and mobile applications. It is designed for building web applications and APIs and is the de facto standard server framework for Node.js.</w:t>
      </w:r>
    </w:p>
    <w:p w14:paraId="4E854BF0" w14:textId="77777777" w:rsidR="00D613AC" w:rsidRPr="00D613AC" w:rsidRDefault="00D613AC" w:rsidP="00A00CFF">
      <w:pPr>
        <w:spacing w:line="360" w:lineRule="auto"/>
        <w:jc w:val="both"/>
      </w:pPr>
      <w:r w:rsidRPr="00D613AC">
        <w:t>Key features of Express.js include:</w:t>
      </w:r>
    </w:p>
    <w:p w14:paraId="6ABF2335"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Routing</w:t>
      </w:r>
      <w:r w:rsidRPr="00D613AC">
        <w:t>: Express provides a simple and expressive way to define routes for handling different HTTP requests (GET, POST, PUT, DELETE, etc.) to specific URL paths.</w:t>
      </w:r>
    </w:p>
    <w:p w14:paraId="41B68D1C"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Middleware</w:t>
      </w:r>
      <w:r w:rsidRPr="00D613AC">
        <w:t>: Express uses middleware functions to handle requests. Middleware functions have access to the request and response objects, and they can perform tasks such as logging, authentication, parsing request bodies, etc.</w:t>
      </w:r>
    </w:p>
    <w:p w14:paraId="13503162"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Template Engines</w:t>
      </w:r>
      <w:r w:rsidRPr="00D613AC">
        <w:t>: Express supports various template engines like Pug, EJS, and Handlebars, which allow you to dynamically generate HTML pages based on data from your application.</w:t>
      </w:r>
    </w:p>
    <w:p w14:paraId="068337A6"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Static File Serving</w:t>
      </w:r>
      <w:r w:rsidRPr="00D613AC">
        <w:t>: Express can serve static files, such as images, CSS, and JavaScript files, from a directory on the server, making it easy to build web applications with client-side assets.</w:t>
      </w:r>
    </w:p>
    <w:p w14:paraId="72FA93DF"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lastRenderedPageBreak/>
        <w:t>Error Handling</w:t>
      </w:r>
      <w:r w:rsidRPr="00D613AC">
        <w:t>: Express provides built-in error handling middleware that you can use to handle errors that occur during the request-response cycle.</w:t>
      </w:r>
    </w:p>
    <w:p w14:paraId="1207D789"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Routing Parameters</w:t>
      </w:r>
      <w:r w:rsidRPr="00D613AC">
        <w:t>: Express allows you to define route parameters in your routes, which can be used to capture values from the URL and pass them to your route handler functions.</w:t>
      </w:r>
    </w:p>
    <w:p w14:paraId="51E4709F"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RESTful Routing</w:t>
      </w:r>
      <w:r w:rsidRPr="00D613AC">
        <w:t>: Express makes it easy to build RESTful APIs by providing features like route patterns, HTTP methods, and middleware to handle requests.</w:t>
      </w:r>
    </w:p>
    <w:p w14:paraId="43C15309" w14:textId="77777777" w:rsidR="00D613AC" w:rsidRPr="00D613AC" w:rsidRDefault="00D613AC" w:rsidP="00A00CFF">
      <w:pPr>
        <w:widowControl/>
        <w:numPr>
          <w:ilvl w:val="0"/>
          <w:numId w:val="17"/>
        </w:numPr>
        <w:autoSpaceDE/>
        <w:autoSpaceDN/>
        <w:spacing w:after="15" w:line="360" w:lineRule="auto"/>
        <w:ind w:right="134"/>
        <w:jc w:val="both"/>
      </w:pPr>
      <w:r w:rsidRPr="00D613AC">
        <w:rPr>
          <w:b/>
          <w:bCs/>
        </w:rPr>
        <w:t>Integration with Other Middleware</w:t>
      </w:r>
      <w:r w:rsidRPr="00D613AC">
        <w:t>: Express can be easily integrated with other middleware and frameworks to add additional functionality to your applications, such as authentication, session management, and database integration.</w:t>
      </w:r>
    </w:p>
    <w:p w14:paraId="6A9B60DA" w14:textId="77777777" w:rsidR="00D613AC" w:rsidRPr="00D613AC" w:rsidRDefault="00D613AC" w:rsidP="00A00CFF">
      <w:pPr>
        <w:spacing w:line="360" w:lineRule="auto"/>
        <w:jc w:val="both"/>
      </w:pPr>
    </w:p>
    <w:p w14:paraId="65DF6A34" w14:textId="77777777" w:rsidR="00D613AC" w:rsidRPr="00D613AC" w:rsidRDefault="00D613AC" w:rsidP="00A00CFF">
      <w:pPr>
        <w:spacing w:line="360" w:lineRule="auto"/>
        <w:jc w:val="both"/>
      </w:pPr>
    </w:p>
    <w:p w14:paraId="46FA3305"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t>4.8 Bootstrap</w:t>
      </w:r>
    </w:p>
    <w:p w14:paraId="07841066" w14:textId="77777777" w:rsidR="00D613AC" w:rsidRPr="00D613AC" w:rsidRDefault="00D613AC" w:rsidP="00A00CFF">
      <w:pPr>
        <w:spacing w:line="360" w:lineRule="auto"/>
        <w:jc w:val="both"/>
      </w:pPr>
    </w:p>
    <w:p w14:paraId="7075DAC4" w14:textId="77777777" w:rsidR="00D613AC" w:rsidRPr="00D613AC" w:rsidRDefault="00D613AC" w:rsidP="00A00CFF">
      <w:pPr>
        <w:spacing w:line="360" w:lineRule="auto"/>
        <w:jc w:val="both"/>
      </w:pPr>
      <w:r w:rsidRPr="00D613AC">
        <w:t xml:space="preserve">           Bootstrap is a free and open-source front-end framework for developing responsive and mobile-first websites and web applications. It was originally created by Twitter developers and is now maintained by the open-source community.</w:t>
      </w:r>
    </w:p>
    <w:p w14:paraId="74567681" w14:textId="77777777" w:rsidR="00D613AC" w:rsidRPr="00D613AC" w:rsidRDefault="00D613AC" w:rsidP="00A00CFF">
      <w:pPr>
        <w:spacing w:line="360" w:lineRule="auto"/>
        <w:jc w:val="both"/>
      </w:pPr>
      <w:r w:rsidRPr="00D613AC">
        <w:t>Key features of Bootstrap include:</w:t>
      </w:r>
    </w:p>
    <w:p w14:paraId="340D22E2"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Responsive Grid System</w:t>
      </w:r>
      <w:r w:rsidRPr="00D613AC">
        <w:t>: Bootstrap provides a responsive grid system based on a 12-column layout, making it easy to create responsive designs that adapt to different screen sizes and devices.</w:t>
      </w:r>
    </w:p>
    <w:p w14:paraId="770000DB"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CSS Components</w:t>
      </w:r>
      <w:r w:rsidRPr="00D613AC">
        <w:t>: Bootstrap includes a wide range of CSS components, such as buttons, forms, navigation bars, and typography styles, that you can use to quickly style your website or application.</w:t>
      </w:r>
    </w:p>
    <w:p w14:paraId="562DB9B5"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JavaScript Plugins</w:t>
      </w:r>
      <w:r w:rsidRPr="00D613AC">
        <w:t>: Bootstrap comes with several JavaScript plugins, such as modals, carousels, tooltips, and dropdowns, that enhance the functionality of your website and improve user experience.</w:t>
      </w:r>
    </w:p>
    <w:p w14:paraId="333A412D"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Customizable</w:t>
      </w:r>
      <w:r w:rsidRPr="00D613AC">
        <w:t xml:space="preserve">: Bootstrap is highly customizable, allowing you to modify its variables, </w:t>
      </w:r>
      <w:proofErr w:type="spellStart"/>
      <w:r w:rsidRPr="00D613AC">
        <w:t>mixins</w:t>
      </w:r>
      <w:proofErr w:type="spellEnd"/>
      <w:r w:rsidRPr="00D613AC">
        <w:t>, and components to match your design requirements.</w:t>
      </w:r>
    </w:p>
    <w:p w14:paraId="5CE32ED1"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Documentation and Community</w:t>
      </w:r>
      <w:r w:rsidRPr="00D613AC">
        <w:t>: Bootstrap has extensive documentation and a large community of developers, which makes it easy to get started and find solutions to common problems.</w:t>
      </w:r>
    </w:p>
    <w:p w14:paraId="1287EF1B"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Browser Compatibility</w:t>
      </w:r>
      <w:r w:rsidRPr="00D613AC">
        <w:t>: Bootstrap is compatible with all modern browsers, including Chrome, Firefox, Safari, and Edge, ensuring consistent appearance and functionality across different browsers.</w:t>
      </w:r>
    </w:p>
    <w:p w14:paraId="03EC96DC" w14:textId="77777777" w:rsidR="00D613AC" w:rsidRPr="00D613AC" w:rsidRDefault="00D613AC" w:rsidP="00A00CFF">
      <w:pPr>
        <w:widowControl/>
        <w:numPr>
          <w:ilvl w:val="0"/>
          <w:numId w:val="18"/>
        </w:numPr>
        <w:autoSpaceDE/>
        <w:autoSpaceDN/>
        <w:spacing w:after="15" w:line="360" w:lineRule="auto"/>
        <w:ind w:right="134"/>
        <w:jc w:val="both"/>
      </w:pPr>
      <w:r w:rsidRPr="00D613AC">
        <w:rPr>
          <w:b/>
          <w:bCs/>
        </w:rPr>
        <w:t>Integration with Other Tools</w:t>
      </w:r>
      <w:r w:rsidRPr="00D613AC">
        <w:t>: Bootstrap can be easily integrated with other front-end tools and frameworks, such as jQuery and AngularJS, to enhance its functionality and streamline development.</w:t>
      </w:r>
    </w:p>
    <w:p w14:paraId="2664244E" w14:textId="77777777" w:rsidR="00D613AC" w:rsidRPr="00390E56" w:rsidRDefault="00D613AC" w:rsidP="00A00CFF">
      <w:pPr>
        <w:spacing w:line="360" w:lineRule="auto"/>
        <w:jc w:val="both"/>
        <w:rPr>
          <w:b/>
          <w:bCs/>
          <w:sz w:val="28"/>
          <w:szCs w:val="28"/>
        </w:rPr>
      </w:pPr>
    </w:p>
    <w:p w14:paraId="6AD18885"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lastRenderedPageBreak/>
        <w:t>4.9 MongoDB</w:t>
      </w:r>
    </w:p>
    <w:p w14:paraId="036F3B66" w14:textId="77777777" w:rsidR="00D613AC" w:rsidRPr="00D613AC" w:rsidRDefault="00D613AC" w:rsidP="00A00CFF">
      <w:pPr>
        <w:spacing w:line="360" w:lineRule="auto"/>
        <w:jc w:val="both"/>
      </w:pPr>
      <w:r w:rsidRPr="00D613AC">
        <w:t xml:space="preserve">         MongoDB is a popular open-source NoSQL database management system that uses a document-oriented data model. Instead of using tables and rows as in traditional relational databases, MongoDB uses collections and documents.</w:t>
      </w:r>
    </w:p>
    <w:p w14:paraId="5D466CE1" w14:textId="77777777" w:rsidR="00D613AC" w:rsidRPr="00D613AC" w:rsidRDefault="00D613AC" w:rsidP="00A00CFF">
      <w:pPr>
        <w:spacing w:line="360" w:lineRule="auto"/>
        <w:jc w:val="both"/>
      </w:pPr>
      <w:r w:rsidRPr="00D613AC">
        <w:t>Key features of MongoDB include:</w:t>
      </w:r>
    </w:p>
    <w:p w14:paraId="71CBCFBF"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Document-Oriented</w:t>
      </w:r>
      <w:r w:rsidRPr="00D613AC">
        <w:t>: MongoDB stores data in flexible, JSON-like documents, which makes it easy to store and query data without needing to define a schema upfront.</w:t>
      </w:r>
    </w:p>
    <w:p w14:paraId="32EDD4B0"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Scalability</w:t>
      </w:r>
      <w:r w:rsidRPr="00D613AC">
        <w:t>: MongoDB is designed to scale horizontally across multiple servers, making it suitable for handling large volumes of data and high-traffic applications.</w:t>
      </w:r>
    </w:p>
    <w:p w14:paraId="690538FB"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High Performance</w:t>
      </w:r>
      <w:r w:rsidRPr="00D613AC">
        <w:t xml:space="preserve">: MongoDB uses a variety of techniques to provide high performance, including indexing, </w:t>
      </w:r>
      <w:proofErr w:type="spellStart"/>
      <w:r w:rsidRPr="00D613AC">
        <w:t>sharding</w:t>
      </w:r>
      <w:proofErr w:type="spellEnd"/>
      <w:r w:rsidRPr="00D613AC">
        <w:t>, and in-memory storage.</w:t>
      </w:r>
    </w:p>
    <w:p w14:paraId="0867D53F"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Rich Query Language</w:t>
      </w:r>
      <w:r w:rsidRPr="00D613AC">
        <w:t>: MongoDB supports a rich query language that includes support for queries, projections, sorting, and aggregations.</w:t>
      </w:r>
    </w:p>
    <w:p w14:paraId="126C801F"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Flexible Schema</w:t>
      </w:r>
      <w:r w:rsidRPr="00D613AC">
        <w:t>: MongoDB's flexible schema allows you to store data of any structure, making it easy to evolve your data model over time.</w:t>
      </w:r>
    </w:p>
    <w:p w14:paraId="677BDB82"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Ad Hoc Queries</w:t>
      </w:r>
      <w:r w:rsidRPr="00D613AC">
        <w:t>: MongoDB supports ad hoc queries, which means you can query your data without needing to define the query in advance.</w:t>
      </w:r>
    </w:p>
    <w:p w14:paraId="15A0F78D"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Replication and High Availability</w:t>
      </w:r>
      <w:r w:rsidRPr="00D613AC">
        <w:t>: MongoDB supports replica sets, which provide high availability and data redundancy by maintaining multiple copies of data across different servers.</w:t>
      </w:r>
    </w:p>
    <w:p w14:paraId="5B459039"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Geospatial Indexing</w:t>
      </w:r>
      <w:r w:rsidRPr="00D613AC">
        <w:t>: MongoDB supports geospatial indexing and queries, making it suitable for location-based applications.</w:t>
      </w:r>
    </w:p>
    <w:p w14:paraId="16BAB6CC"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Aggregation Framework</w:t>
      </w:r>
      <w:r w:rsidRPr="00D613AC">
        <w:t>: MongoDB includes a powerful aggregation framework that allows you to perform complex aggregations on your data.</w:t>
      </w:r>
    </w:p>
    <w:p w14:paraId="14036CA8" w14:textId="77777777" w:rsidR="00D613AC" w:rsidRPr="00D613AC" w:rsidRDefault="00D613AC" w:rsidP="00A00CFF">
      <w:pPr>
        <w:widowControl/>
        <w:numPr>
          <w:ilvl w:val="0"/>
          <w:numId w:val="19"/>
        </w:numPr>
        <w:autoSpaceDE/>
        <w:autoSpaceDN/>
        <w:spacing w:after="15" w:line="360" w:lineRule="auto"/>
        <w:ind w:right="134"/>
        <w:jc w:val="both"/>
      </w:pPr>
      <w:r w:rsidRPr="00D613AC">
        <w:rPr>
          <w:b/>
          <w:bCs/>
        </w:rPr>
        <w:t>Map-Reduce</w:t>
      </w:r>
      <w:r w:rsidRPr="00D613AC">
        <w:t>: MongoDB supports map-reduce operations for performing large-scale data processing tasks.</w:t>
      </w:r>
    </w:p>
    <w:p w14:paraId="626C1384" w14:textId="77777777" w:rsidR="00D613AC" w:rsidRPr="00D613AC" w:rsidRDefault="00D613AC" w:rsidP="00A00CFF">
      <w:pPr>
        <w:spacing w:line="360" w:lineRule="auto"/>
        <w:jc w:val="both"/>
      </w:pPr>
    </w:p>
    <w:p w14:paraId="6735886A" w14:textId="77777777" w:rsidR="00D613AC" w:rsidRPr="00390E56" w:rsidRDefault="00D613AC" w:rsidP="00A00CFF">
      <w:pPr>
        <w:pStyle w:val="Heading3"/>
        <w:spacing w:after="213" w:line="360" w:lineRule="auto"/>
        <w:jc w:val="both"/>
        <w:rPr>
          <w:rFonts w:ascii="Times New Roman" w:hAnsi="Times New Roman" w:cs="Times New Roman"/>
          <w:b/>
          <w:bCs/>
          <w:color w:val="auto"/>
          <w:sz w:val="28"/>
          <w:szCs w:val="28"/>
        </w:rPr>
      </w:pPr>
      <w:r w:rsidRPr="00390E56">
        <w:rPr>
          <w:rFonts w:ascii="Times New Roman" w:hAnsi="Times New Roman" w:cs="Times New Roman"/>
          <w:b/>
          <w:bCs/>
          <w:color w:val="auto"/>
          <w:sz w:val="28"/>
          <w:szCs w:val="28"/>
        </w:rPr>
        <w:t xml:space="preserve">4.10 React </w:t>
      </w:r>
      <w:proofErr w:type="spellStart"/>
      <w:r w:rsidRPr="00390E56">
        <w:rPr>
          <w:rFonts w:ascii="Times New Roman" w:hAnsi="Times New Roman" w:cs="Times New Roman"/>
          <w:b/>
          <w:bCs/>
          <w:color w:val="auto"/>
          <w:sz w:val="28"/>
          <w:szCs w:val="28"/>
        </w:rPr>
        <w:t>js</w:t>
      </w:r>
      <w:proofErr w:type="spellEnd"/>
    </w:p>
    <w:p w14:paraId="0BBF4611" w14:textId="77777777" w:rsidR="00D613AC" w:rsidRPr="00D613AC" w:rsidRDefault="00D613AC" w:rsidP="00A00CFF">
      <w:pPr>
        <w:spacing w:line="360" w:lineRule="auto"/>
        <w:jc w:val="both"/>
      </w:pPr>
      <w:r w:rsidRPr="00D613AC">
        <w:br/>
        <w:t xml:space="preserve">          React.js, commonly referred to as React, is an open-source JavaScript library developed by Facebook for building user interfaces (UIs) and single-page applications. React allows developers to create large web applications that can change data without reloading the page. It is often used as the V (View) in the MVC (Model-View-Controller) architecture.</w:t>
      </w:r>
    </w:p>
    <w:p w14:paraId="43EFC1CF" w14:textId="77777777" w:rsidR="00D613AC" w:rsidRPr="00D613AC" w:rsidRDefault="00D613AC" w:rsidP="00A00CFF">
      <w:pPr>
        <w:spacing w:line="360" w:lineRule="auto"/>
        <w:jc w:val="both"/>
      </w:pPr>
      <w:r w:rsidRPr="00D613AC">
        <w:t>Key features of React include:</w:t>
      </w:r>
    </w:p>
    <w:p w14:paraId="5FEAEE8D"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lastRenderedPageBreak/>
        <w:t>Component-Based</w:t>
      </w:r>
      <w:r w:rsidRPr="00D613AC">
        <w:t>: React uses a component-based architecture, where UIs are divided into reusable components. This makes it easier to manage and update complex UIs.</w:t>
      </w:r>
    </w:p>
    <w:p w14:paraId="52CE7495"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Virtual DOM</w:t>
      </w:r>
      <w:r w:rsidRPr="00D613AC">
        <w:t xml:space="preserve">: React uses a virtual DOM (Document Object Model), which is a lightweight copy of the actual DOM. </w:t>
      </w:r>
      <w:proofErr w:type="spellStart"/>
      <w:r w:rsidRPr="00D613AC">
        <w:t>React's</w:t>
      </w:r>
      <w:proofErr w:type="spellEnd"/>
      <w:r w:rsidRPr="00D613AC">
        <w:t xml:space="preserve"> virtual DOM allows it to efficiently update and render UI components, resulting in better performance.</w:t>
      </w:r>
    </w:p>
    <w:p w14:paraId="555B5E68"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JSX</w:t>
      </w:r>
      <w:r w:rsidRPr="00D613AC">
        <w:t>: JSX is a syntax extension for JavaScript that allows developers to write HTML-like code within their JavaScript files. JSX makes it easier to create and maintain React components.</w:t>
      </w:r>
    </w:p>
    <w:p w14:paraId="2D41934D"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One-Way Data Binding</w:t>
      </w:r>
      <w:r w:rsidRPr="00D613AC">
        <w:t>: React implements a unidirectional data flow, where data flows only in one direction, from parent components to child components. This helps to maintain a predictable state of the application.</w:t>
      </w:r>
    </w:p>
    <w:p w14:paraId="47BCAA71"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React Hooks</w:t>
      </w:r>
      <w:r w:rsidRPr="00D613AC">
        <w:t>: React Hooks are functions that allow developers to use state and other React features in functional components. Hooks provide a way to add state and lifecycle methods to functional components, which were previously only available in class components.</w:t>
      </w:r>
    </w:p>
    <w:p w14:paraId="2BE3971B"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Declarative Programming</w:t>
      </w:r>
      <w:r w:rsidRPr="00D613AC">
        <w:t>: React uses a declarative programming paradigm, where developers describe the desired state of the UI, and React takes care of updating the UI to match that state.</w:t>
      </w:r>
    </w:p>
    <w:p w14:paraId="5528A96B"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Virtual DOM Diffing</w:t>
      </w:r>
      <w:r w:rsidRPr="00D613AC">
        <w:t>: React uses a process called "diffing" to determine the minimum number of DOM manipulations needed to update the UI. This makes React applications more efficient and performant.</w:t>
      </w:r>
    </w:p>
    <w:p w14:paraId="13F85A12"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React Router</w:t>
      </w:r>
      <w:r w:rsidRPr="00D613AC">
        <w:t>: React Router is a routing library for React applications that allows developers to create single-page applications with dynamic, client-side routing.</w:t>
      </w:r>
    </w:p>
    <w:p w14:paraId="39A4231B" w14:textId="77777777" w:rsidR="00D613AC" w:rsidRPr="00D613AC" w:rsidRDefault="00D613AC" w:rsidP="00A00CFF">
      <w:pPr>
        <w:widowControl/>
        <w:numPr>
          <w:ilvl w:val="0"/>
          <w:numId w:val="20"/>
        </w:numPr>
        <w:autoSpaceDE/>
        <w:autoSpaceDN/>
        <w:spacing w:after="15" w:line="360" w:lineRule="auto"/>
        <w:ind w:right="134"/>
        <w:jc w:val="both"/>
      </w:pPr>
      <w:r w:rsidRPr="00D613AC">
        <w:rPr>
          <w:b/>
          <w:bCs/>
        </w:rPr>
        <w:t>React Native</w:t>
      </w:r>
      <w:r w:rsidRPr="00D613AC">
        <w:t>: React Native is a framework for building native mobile applications using React. It allows developers to use the same React components to build both web and mobile applications.</w:t>
      </w:r>
    </w:p>
    <w:p w14:paraId="68E38FFC" w14:textId="77777777" w:rsidR="00D613AC" w:rsidRPr="00D613AC" w:rsidRDefault="00D613AC" w:rsidP="007747CD">
      <w:pPr>
        <w:jc w:val="both"/>
      </w:pPr>
    </w:p>
    <w:p w14:paraId="3B69393A" w14:textId="4EC54155" w:rsidR="00B1519B" w:rsidRDefault="00B1519B" w:rsidP="007747CD">
      <w:pPr>
        <w:spacing w:line="276" w:lineRule="auto"/>
        <w:jc w:val="both"/>
        <w:rPr>
          <w:b/>
          <w:bCs/>
        </w:rPr>
      </w:pPr>
    </w:p>
    <w:p w14:paraId="469C1413" w14:textId="77777777" w:rsidR="00BB212A" w:rsidRDefault="00BB212A"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A6EB3" w14:textId="5EFBFF54" w:rsidR="00BB212A" w:rsidRDefault="00BB212A"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F2BC9" w14:textId="1DBF7193" w:rsidR="00A00CFF" w:rsidRDefault="00A00CFF"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4C6AE" w14:textId="1EF6D67B" w:rsidR="00A00CFF" w:rsidRDefault="00A00CFF"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EFB48" w14:textId="4E4AE7C0" w:rsidR="00A00CFF" w:rsidRDefault="00A00CFF"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A98E7D" w14:textId="77777777" w:rsidR="00A00CFF" w:rsidRDefault="00A00CFF" w:rsidP="007747CD">
      <w:pPr>
        <w:spacing w:line="276" w:lineRule="auto"/>
        <w:jc w:val="both"/>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44552" w14:textId="19B83319" w:rsidR="00B1519B" w:rsidRDefault="00A00CFF" w:rsidP="00BB212A">
      <w:pPr>
        <w:spacing w:line="276" w:lineRule="auto"/>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 </w:t>
      </w:r>
      <w:r w:rsidR="00B1519B">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p>
    <w:p w14:paraId="642055F0" w14:textId="77777777" w:rsidR="00BB212A" w:rsidRDefault="00BB212A" w:rsidP="007747CD">
      <w:pPr>
        <w:spacing w:line="276" w:lineRule="auto"/>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224427" w14:textId="478DB4E0" w:rsidR="00695E0C" w:rsidRDefault="00695E0C" w:rsidP="007747CD">
      <w:pPr>
        <w:spacing w:line="276" w:lineRule="auto"/>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BIO</w:t>
      </w:r>
      <w:proofErr w:type="gramEnd"/>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MANAGEMENT</w:t>
      </w:r>
    </w:p>
    <w:p w14:paraId="2260C34D" w14:textId="77777777" w:rsidR="00BB212A" w:rsidRDefault="00BB212A" w:rsidP="007747CD">
      <w:pPr>
        <w:spacing w:line="276" w:lineRule="auto"/>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E302E" w14:textId="32904C66" w:rsidR="00B1519B" w:rsidRDefault="00B1519B" w:rsidP="007747CD">
      <w:pPr>
        <w:spacing w:line="276" w:lineRule="auto"/>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1519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r w:rsidR="00695E0C">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B1519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.jsx</w:t>
      </w:r>
      <w:proofErr w:type="spellEnd"/>
    </w:p>
    <w:p w14:paraId="5DCB3C46" w14:textId="77777777" w:rsidR="00B1519B" w:rsidRDefault="00B1519B" w:rsidP="007747CD">
      <w:pPr>
        <w:pStyle w:val="NoSpacing"/>
        <w:jc w:val="both"/>
      </w:pPr>
      <w:r>
        <w:t xml:space="preserve">function </w:t>
      </w:r>
      <w:proofErr w:type="spellStart"/>
      <w:proofErr w:type="gramStart"/>
      <w:r>
        <w:t>AddStudent</w:t>
      </w:r>
      <w:proofErr w:type="spellEnd"/>
      <w:r>
        <w:t>(</w:t>
      </w:r>
      <w:proofErr w:type="gramEnd"/>
      <w:r>
        <w:t>) {</w:t>
      </w:r>
    </w:p>
    <w:p w14:paraId="58D442D0" w14:textId="77777777" w:rsidR="00B1519B" w:rsidRDefault="00B1519B" w:rsidP="007747CD">
      <w:pPr>
        <w:pStyle w:val="NoSpacing"/>
        <w:jc w:val="both"/>
      </w:pPr>
      <w:r>
        <w:t xml:space="preserve">    const [file, </w:t>
      </w:r>
      <w:proofErr w:type="spellStart"/>
      <w:r>
        <w:t>setFile</w:t>
      </w:r>
      <w:proofErr w:type="spellEnd"/>
      <w:r>
        <w:t xml:space="preserve">] = </w:t>
      </w:r>
      <w:proofErr w:type="spellStart"/>
      <w:r>
        <w:t>useState</w:t>
      </w:r>
      <w:proofErr w:type="spellEnd"/>
      <w:r>
        <w:t>(null);</w:t>
      </w:r>
    </w:p>
    <w:p w14:paraId="35B55305" w14:textId="6EB3C934" w:rsidR="00B1519B" w:rsidRDefault="00B1519B" w:rsidP="007747CD">
      <w:pPr>
        <w:pStyle w:val="NoSpacing"/>
        <w:jc w:val="both"/>
      </w:pPr>
      <w:r>
        <w:t xml:space="preserve">    const [</w:t>
      </w:r>
      <w:proofErr w:type="spellStart"/>
      <w:r>
        <w:t>successMessage</w:t>
      </w:r>
      <w:proofErr w:type="spellEnd"/>
      <w:r>
        <w:t xml:space="preserve">, </w:t>
      </w:r>
      <w:proofErr w:type="spellStart"/>
      <w:r>
        <w:t>setSuccessMessage</w:t>
      </w:r>
      <w:proofErr w:type="spellEnd"/>
      <w:r>
        <w:t xml:space="preserve">] = </w:t>
      </w:r>
      <w:proofErr w:type="spellStart"/>
      <w:r>
        <w:t>useState</w:t>
      </w:r>
      <w:proofErr w:type="spellEnd"/>
      <w:r>
        <w:t>(null);</w:t>
      </w:r>
    </w:p>
    <w:p w14:paraId="083EB951" w14:textId="77777777" w:rsidR="00B1519B" w:rsidRDefault="00B1519B" w:rsidP="007747CD">
      <w:pPr>
        <w:pStyle w:val="NoSpacing"/>
        <w:jc w:val="both"/>
      </w:pPr>
      <w:r>
        <w:t xml:space="preserve">    const </w:t>
      </w:r>
      <w:proofErr w:type="spellStart"/>
      <w:r>
        <w:t>onDrop</w:t>
      </w:r>
      <w:proofErr w:type="spellEnd"/>
      <w:r>
        <w:t xml:space="preserve"> = (e) =&gt; {</w:t>
      </w:r>
    </w:p>
    <w:p w14:paraId="69580B60" w14:textId="77777777" w:rsidR="00B1519B" w:rsidRDefault="00B1519B" w:rsidP="007747CD">
      <w:pPr>
        <w:pStyle w:val="NoSpacing"/>
        <w:jc w:val="both"/>
      </w:pPr>
      <w:r>
        <w:t xml:space="preserve">        </w:t>
      </w:r>
      <w:proofErr w:type="spellStart"/>
      <w:r>
        <w:t>setFile</w:t>
      </w:r>
      <w:proofErr w:type="spellEnd"/>
      <w:r>
        <w:t>(</w:t>
      </w:r>
      <w:proofErr w:type="spellStart"/>
      <w:proofErr w:type="gramStart"/>
      <w:r>
        <w:t>e.target</w:t>
      </w:r>
      <w:proofErr w:type="gramEnd"/>
      <w:r>
        <w:t>.files</w:t>
      </w:r>
      <w:proofErr w:type="spellEnd"/>
      <w:r>
        <w:t>[0]);</w:t>
      </w:r>
    </w:p>
    <w:p w14:paraId="6D2B8B02" w14:textId="023AC0A9" w:rsidR="00B1519B" w:rsidRDefault="00B1519B" w:rsidP="007747CD">
      <w:pPr>
        <w:pStyle w:val="NoSpacing"/>
        <w:jc w:val="both"/>
      </w:pPr>
      <w:r>
        <w:t xml:space="preserve">    };</w:t>
      </w:r>
    </w:p>
    <w:p w14:paraId="3A80BDD8" w14:textId="77777777" w:rsidR="00B1519B" w:rsidRDefault="00B1519B" w:rsidP="007747CD">
      <w:pPr>
        <w:pStyle w:val="NoSpacing"/>
        <w:jc w:val="both"/>
      </w:pPr>
      <w:r>
        <w:t xml:space="preserve">    const </w:t>
      </w:r>
      <w:proofErr w:type="spellStart"/>
      <w:r>
        <w:t>uploadFile</w:t>
      </w:r>
      <w:proofErr w:type="spellEnd"/>
      <w:r>
        <w:t xml:space="preserve"> = async () =&gt; {</w:t>
      </w:r>
    </w:p>
    <w:p w14:paraId="77FFD385" w14:textId="77777777" w:rsidR="00B1519B" w:rsidRDefault="00B1519B" w:rsidP="007747CD">
      <w:pPr>
        <w:pStyle w:val="NoSpacing"/>
        <w:jc w:val="both"/>
      </w:pPr>
      <w:r>
        <w:t xml:space="preserve">        if </w:t>
      </w:r>
      <w:proofErr w:type="gramStart"/>
      <w:r>
        <w:t>(!file</w:t>
      </w:r>
      <w:proofErr w:type="gramEnd"/>
      <w:r>
        <w:t>) {</w:t>
      </w:r>
    </w:p>
    <w:p w14:paraId="2C627D2B" w14:textId="7EE5521C" w:rsidR="00B1519B" w:rsidRDefault="00B1519B" w:rsidP="007747CD">
      <w:pPr>
        <w:pStyle w:val="NoSpacing"/>
        <w:jc w:val="both"/>
      </w:pPr>
      <w:r>
        <w:t xml:space="preserve">             </w:t>
      </w:r>
      <w:proofErr w:type="spellStart"/>
      <w:proofErr w:type="gramStart"/>
      <w:r>
        <w:t>console.error</w:t>
      </w:r>
      <w:proofErr w:type="spellEnd"/>
      <w:proofErr w:type="gramEnd"/>
      <w:r>
        <w:t>('No file selected.');</w:t>
      </w:r>
    </w:p>
    <w:p w14:paraId="5968AB2B" w14:textId="3E8C0331" w:rsidR="00B1519B" w:rsidRDefault="00B1519B" w:rsidP="007747CD">
      <w:pPr>
        <w:pStyle w:val="NoSpacing"/>
        <w:jc w:val="both"/>
      </w:pPr>
      <w:r>
        <w:t xml:space="preserve">              return;</w:t>
      </w:r>
    </w:p>
    <w:p w14:paraId="1F7B7494" w14:textId="77777777" w:rsidR="00B1519B" w:rsidRDefault="00B1519B" w:rsidP="007747CD">
      <w:pPr>
        <w:pStyle w:val="NoSpacing"/>
        <w:jc w:val="both"/>
      </w:pPr>
      <w:r>
        <w:t xml:space="preserve">        }</w:t>
      </w:r>
    </w:p>
    <w:p w14:paraId="5E341114" w14:textId="04B24039" w:rsidR="00B1519B" w:rsidRDefault="00B1519B" w:rsidP="007747CD">
      <w:pPr>
        <w:pStyle w:val="NoSpacing"/>
        <w:jc w:val="both"/>
      </w:pPr>
      <w:r>
        <w:t xml:space="preserve">       const </w:t>
      </w:r>
      <w:proofErr w:type="spellStart"/>
      <w:r>
        <w:t>formData</w:t>
      </w:r>
      <w:proofErr w:type="spellEnd"/>
      <w:r>
        <w:t xml:space="preserve"> = new </w:t>
      </w:r>
      <w:proofErr w:type="spellStart"/>
      <w:proofErr w:type="gramStart"/>
      <w:r>
        <w:t>FormData</w:t>
      </w:r>
      <w:proofErr w:type="spellEnd"/>
      <w:r>
        <w:t>(</w:t>
      </w:r>
      <w:proofErr w:type="gramEnd"/>
      <w:r>
        <w:t>);</w:t>
      </w:r>
    </w:p>
    <w:p w14:paraId="6342CB47" w14:textId="455678A3" w:rsidR="00B1519B" w:rsidRDefault="00B1519B" w:rsidP="007747CD">
      <w:pPr>
        <w:pStyle w:val="NoSpacing"/>
        <w:jc w:val="both"/>
      </w:pPr>
      <w:r>
        <w:t xml:space="preserve">      </w:t>
      </w:r>
      <w:proofErr w:type="spellStart"/>
      <w:r>
        <w:t>formData.append</w:t>
      </w:r>
      <w:proofErr w:type="spellEnd"/>
      <w:r>
        <w:t>('file', file);</w:t>
      </w:r>
    </w:p>
    <w:p w14:paraId="147D45DA" w14:textId="77777777" w:rsidR="00B1519B" w:rsidRDefault="00B1519B" w:rsidP="007747CD">
      <w:pPr>
        <w:pStyle w:val="NoSpacing"/>
        <w:jc w:val="both"/>
      </w:pPr>
      <w:r>
        <w:t xml:space="preserve">        try {</w:t>
      </w:r>
    </w:p>
    <w:p w14:paraId="24ED749E" w14:textId="77777777" w:rsidR="00B1519B" w:rsidRDefault="00B1519B" w:rsidP="007747CD">
      <w:pPr>
        <w:pStyle w:val="NoSpacing"/>
        <w:jc w:val="both"/>
      </w:pPr>
      <w:r>
        <w:t xml:space="preserve">            await </w:t>
      </w:r>
      <w:proofErr w:type="spellStart"/>
      <w:proofErr w:type="gramStart"/>
      <w:r>
        <w:t>axios.post</w:t>
      </w:r>
      <w:proofErr w:type="spellEnd"/>
      <w:r>
        <w:t>(</w:t>
      </w:r>
      <w:proofErr w:type="gramEnd"/>
      <w:r>
        <w:t xml:space="preserve">'http://localhost:3000/upload', </w:t>
      </w:r>
      <w:proofErr w:type="spellStart"/>
      <w:r>
        <w:t>formData</w:t>
      </w:r>
      <w:proofErr w:type="spellEnd"/>
      <w:r>
        <w:t>, {</w:t>
      </w:r>
    </w:p>
    <w:p w14:paraId="449FA29F" w14:textId="77777777" w:rsidR="00B1519B" w:rsidRDefault="00B1519B" w:rsidP="007747CD">
      <w:pPr>
        <w:pStyle w:val="NoSpacing"/>
        <w:jc w:val="both"/>
      </w:pPr>
      <w:r>
        <w:t xml:space="preserve">                headers: </w:t>
      </w:r>
      <w:proofErr w:type="gramStart"/>
      <w:r>
        <w:t>{ '</w:t>
      </w:r>
      <w:proofErr w:type="gramEnd"/>
      <w:r>
        <w:t>Content-Type': 'multipart/form-data' },</w:t>
      </w:r>
    </w:p>
    <w:p w14:paraId="3B2E83B5" w14:textId="77777777" w:rsidR="00B1519B" w:rsidRDefault="00B1519B" w:rsidP="007747CD">
      <w:pPr>
        <w:pStyle w:val="NoSpacing"/>
        <w:jc w:val="both"/>
      </w:pPr>
      <w:r>
        <w:t xml:space="preserve">            });</w:t>
      </w:r>
    </w:p>
    <w:p w14:paraId="027F7759" w14:textId="77777777" w:rsidR="00B1519B" w:rsidRDefault="00B1519B" w:rsidP="007747CD">
      <w:pPr>
        <w:pStyle w:val="NoSpacing"/>
        <w:jc w:val="both"/>
      </w:pPr>
      <w:r>
        <w:t xml:space="preserve">            </w:t>
      </w:r>
      <w:proofErr w:type="gramStart"/>
      <w:r>
        <w:t>console.log(</w:t>
      </w:r>
      <w:proofErr w:type="gramEnd"/>
      <w:r>
        <w:t>'File uploaded successfully!');</w:t>
      </w:r>
    </w:p>
    <w:p w14:paraId="6F123479" w14:textId="77777777" w:rsidR="00B1519B" w:rsidRDefault="00B1519B" w:rsidP="007747CD">
      <w:pPr>
        <w:pStyle w:val="NoSpacing"/>
        <w:jc w:val="both"/>
      </w:pPr>
      <w:r>
        <w:t xml:space="preserve">            </w:t>
      </w:r>
      <w:proofErr w:type="gramStart"/>
      <w:r>
        <w:t>alert(</w:t>
      </w:r>
      <w:proofErr w:type="gramEnd"/>
      <w:r>
        <w:t>"Student Details Added Successfully");</w:t>
      </w:r>
    </w:p>
    <w:p w14:paraId="2873E711" w14:textId="77777777" w:rsidR="00B1519B" w:rsidRDefault="00B1519B" w:rsidP="007747CD">
      <w:pPr>
        <w:pStyle w:val="NoSpacing"/>
        <w:jc w:val="both"/>
      </w:pPr>
      <w:r>
        <w:t xml:space="preserve">            </w:t>
      </w:r>
      <w:proofErr w:type="spellStart"/>
      <w:proofErr w:type="gramStart"/>
      <w:r>
        <w:t>setSuccessMessage</w:t>
      </w:r>
      <w:proofErr w:type="spellEnd"/>
      <w:r>
        <w:t>(</w:t>
      </w:r>
      <w:proofErr w:type="gramEnd"/>
      <w:r>
        <w:t>'File uploaded successfully!');</w:t>
      </w:r>
    </w:p>
    <w:p w14:paraId="01745152" w14:textId="77777777" w:rsidR="00B1519B" w:rsidRDefault="00B1519B" w:rsidP="007747CD">
      <w:pPr>
        <w:pStyle w:val="NoSpacing"/>
        <w:jc w:val="both"/>
      </w:pPr>
      <w:r>
        <w:t xml:space="preserve">        } catch (error) {</w:t>
      </w:r>
    </w:p>
    <w:p w14:paraId="6660579B" w14:textId="77777777" w:rsidR="00B1519B" w:rsidRDefault="00B1519B" w:rsidP="007747CD">
      <w:pPr>
        <w:pStyle w:val="NoSpacing"/>
        <w:jc w:val="both"/>
      </w:pPr>
      <w:r>
        <w:t xml:space="preserve">            </w:t>
      </w:r>
      <w:proofErr w:type="spellStart"/>
      <w:proofErr w:type="gramStart"/>
      <w:r>
        <w:t>console.error</w:t>
      </w:r>
      <w:proofErr w:type="spellEnd"/>
      <w:proofErr w:type="gramEnd"/>
      <w:r>
        <w:t>('Error uploading file:', error);</w:t>
      </w:r>
    </w:p>
    <w:p w14:paraId="190DC495" w14:textId="77777777" w:rsidR="00B1519B" w:rsidRDefault="00B1519B" w:rsidP="007747CD">
      <w:pPr>
        <w:pStyle w:val="NoSpacing"/>
        <w:jc w:val="both"/>
      </w:pPr>
      <w:r>
        <w:t xml:space="preserve">            </w:t>
      </w:r>
      <w:proofErr w:type="gramStart"/>
      <w:r>
        <w:t>alert(</w:t>
      </w:r>
      <w:proofErr w:type="gramEnd"/>
      <w:r>
        <w:t>"Data format violated or Duplicate data entered!!!");</w:t>
      </w:r>
    </w:p>
    <w:p w14:paraId="403B3CF4" w14:textId="77777777" w:rsidR="00B1519B" w:rsidRDefault="00B1519B" w:rsidP="007747CD">
      <w:pPr>
        <w:pStyle w:val="NoSpacing"/>
        <w:jc w:val="both"/>
      </w:pPr>
      <w:r>
        <w:t xml:space="preserve">            </w:t>
      </w:r>
      <w:proofErr w:type="spellStart"/>
      <w:r>
        <w:t>setSuccessMessage</w:t>
      </w:r>
      <w:proofErr w:type="spellEnd"/>
      <w:r>
        <w:t xml:space="preserve">(null); </w:t>
      </w:r>
    </w:p>
    <w:p w14:paraId="3B9E38A7" w14:textId="77777777" w:rsidR="00B1519B" w:rsidRDefault="00B1519B" w:rsidP="007747CD">
      <w:pPr>
        <w:pStyle w:val="NoSpacing"/>
        <w:jc w:val="both"/>
      </w:pPr>
      <w:r>
        <w:t xml:space="preserve">        }</w:t>
      </w:r>
    </w:p>
    <w:p w14:paraId="3FF03A9B" w14:textId="77777777" w:rsidR="00B1519B" w:rsidRDefault="00B1519B" w:rsidP="007747CD">
      <w:pPr>
        <w:pStyle w:val="NoSpacing"/>
        <w:jc w:val="both"/>
      </w:pPr>
      <w:r>
        <w:t xml:space="preserve">    };</w:t>
      </w:r>
    </w:p>
    <w:p w14:paraId="7E052146" w14:textId="77777777" w:rsidR="00B1519B" w:rsidRDefault="00B1519B" w:rsidP="007747CD">
      <w:pPr>
        <w:pStyle w:val="NoSpacing"/>
        <w:jc w:val="both"/>
      </w:pPr>
    </w:p>
    <w:p w14:paraId="25DA79E2" w14:textId="77777777" w:rsidR="00B1519B" w:rsidRDefault="00B1519B" w:rsidP="007747CD">
      <w:pPr>
        <w:pStyle w:val="NoSpacing"/>
        <w:jc w:val="both"/>
      </w:pPr>
      <w:r>
        <w:t xml:space="preserve">    const </w:t>
      </w:r>
      <w:proofErr w:type="spellStart"/>
      <w:r>
        <w:t>downloadExcelTemplate</w:t>
      </w:r>
      <w:proofErr w:type="spellEnd"/>
      <w:r>
        <w:t xml:space="preserve"> = () =&gt; {</w:t>
      </w:r>
    </w:p>
    <w:p w14:paraId="4982ABE4" w14:textId="77777777" w:rsidR="00B1519B" w:rsidRDefault="00B1519B" w:rsidP="007747CD">
      <w:pPr>
        <w:pStyle w:val="NoSpacing"/>
        <w:jc w:val="both"/>
      </w:pPr>
      <w:r>
        <w:t xml:space="preserve">        const </w:t>
      </w:r>
      <w:proofErr w:type="spellStart"/>
      <w:r>
        <w:t>templateUrl</w:t>
      </w:r>
      <w:proofErr w:type="spellEnd"/>
      <w:r>
        <w:t xml:space="preserve"> = </w:t>
      </w:r>
      <w:proofErr w:type="spellStart"/>
      <w:proofErr w:type="gramStart"/>
      <w:r>
        <w:t>process.env.PUBLIC</w:t>
      </w:r>
      <w:proofErr w:type="gramEnd"/>
      <w:r>
        <w:t>_URL</w:t>
      </w:r>
      <w:proofErr w:type="spellEnd"/>
      <w:r>
        <w:t xml:space="preserve"> + '/details.xlsx';</w:t>
      </w:r>
    </w:p>
    <w:p w14:paraId="35092D09" w14:textId="77777777" w:rsidR="00B1519B" w:rsidRDefault="00B1519B" w:rsidP="007747CD">
      <w:pPr>
        <w:pStyle w:val="NoSpacing"/>
        <w:jc w:val="both"/>
      </w:pPr>
      <w:r>
        <w:t xml:space="preserve">        const link = </w:t>
      </w:r>
      <w:proofErr w:type="spellStart"/>
      <w:proofErr w:type="gramStart"/>
      <w:r>
        <w:t>document.createElement</w:t>
      </w:r>
      <w:proofErr w:type="spellEnd"/>
      <w:proofErr w:type="gramEnd"/>
      <w:r>
        <w:t>('a');</w:t>
      </w:r>
    </w:p>
    <w:p w14:paraId="3C1178A1" w14:textId="77777777" w:rsidR="00B1519B" w:rsidRDefault="00B1519B" w:rsidP="007747CD">
      <w:pPr>
        <w:pStyle w:val="NoSpacing"/>
        <w:jc w:val="both"/>
      </w:pPr>
      <w:r>
        <w:t xml:space="preserve">        </w:t>
      </w:r>
      <w:proofErr w:type="spellStart"/>
      <w:proofErr w:type="gramStart"/>
      <w:r>
        <w:t>link.href</w:t>
      </w:r>
      <w:proofErr w:type="spellEnd"/>
      <w:proofErr w:type="gramEnd"/>
      <w:r>
        <w:t xml:space="preserve"> = </w:t>
      </w:r>
      <w:proofErr w:type="spellStart"/>
      <w:r>
        <w:t>templateUrl</w:t>
      </w:r>
      <w:proofErr w:type="spellEnd"/>
      <w:r>
        <w:t>;</w:t>
      </w:r>
    </w:p>
    <w:p w14:paraId="054D8179" w14:textId="77777777" w:rsidR="00B1519B" w:rsidRDefault="00B1519B" w:rsidP="007747CD">
      <w:pPr>
        <w:pStyle w:val="NoSpacing"/>
        <w:jc w:val="both"/>
      </w:pPr>
      <w:r>
        <w:t xml:space="preserve">        </w:t>
      </w:r>
      <w:proofErr w:type="spellStart"/>
      <w:proofErr w:type="gramStart"/>
      <w:r>
        <w:t>link.download</w:t>
      </w:r>
      <w:proofErr w:type="spellEnd"/>
      <w:proofErr w:type="gramEnd"/>
      <w:r>
        <w:t xml:space="preserve"> = 'Book1.xlsx';</w:t>
      </w:r>
    </w:p>
    <w:p w14:paraId="096CAF4A" w14:textId="77777777" w:rsidR="00B1519B" w:rsidRDefault="00B1519B" w:rsidP="007747CD">
      <w:pPr>
        <w:pStyle w:val="NoSpacing"/>
        <w:jc w:val="both"/>
      </w:pPr>
      <w:r>
        <w:t xml:space="preserve">        </w:t>
      </w:r>
      <w:proofErr w:type="spellStart"/>
      <w:proofErr w:type="gramStart"/>
      <w:r>
        <w:t>link.click</w:t>
      </w:r>
      <w:proofErr w:type="spellEnd"/>
      <w:proofErr w:type="gramEnd"/>
      <w:r>
        <w:t>();</w:t>
      </w:r>
    </w:p>
    <w:p w14:paraId="298D636E" w14:textId="77777777" w:rsidR="00B1519B" w:rsidRDefault="00B1519B" w:rsidP="007747CD">
      <w:pPr>
        <w:pStyle w:val="NoSpacing"/>
        <w:jc w:val="both"/>
      </w:pPr>
      <w:r>
        <w:t xml:space="preserve">    };</w:t>
      </w:r>
    </w:p>
    <w:p w14:paraId="302C399F" w14:textId="77777777" w:rsidR="00B1519B" w:rsidRDefault="00B1519B" w:rsidP="007747CD">
      <w:pPr>
        <w:pStyle w:val="NoSpacing"/>
        <w:jc w:val="both"/>
      </w:pPr>
    </w:p>
    <w:p w14:paraId="2BAB4741" w14:textId="77777777" w:rsidR="00B1519B" w:rsidRDefault="00B1519B" w:rsidP="007747CD">
      <w:pPr>
        <w:pStyle w:val="NoSpacing"/>
        <w:jc w:val="both"/>
      </w:pPr>
      <w:r>
        <w:t xml:space="preserve">    const </w:t>
      </w:r>
      <w:proofErr w:type="spellStart"/>
      <w:r>
        <w:t>processSixthSemester</w:t>
      </w:r>
      <w:proofErr w:type="spellEnd"/>
      <w:r>
        <w:t xml:space="preserve"> = async () =&gt; {</w:t>
      </w:r>
    </w:p>
    <w:p w14:paraId="64D94ED2" w14:textId="77777777" w:rsidR="00B1519B" w:rsidRDefault="00B1519B" w:rsidP="007747CD">
      <w:pPr>
        <w:pStyle w:val="NoSpacing"/>
        <w:jc w:val="both"/>
      </w:pPr>
      <w:r>
        <w:t xml:space="preserve">        try {</w:t>
      </w:r>
    </w:p>
    <w:p w14:paraId="7FB1AFB1" w14:textId="77777777" w:rsidR="00B1519B" w:rsidRDefault="00B1519B" w:rsidP="007747CD">
      <w:pPr>
        <w:pStyle w:val="NoSpacing"/>
        <w:jc w:val="both"/>
      </w:pPr>
      <w:r>
        <w:t xml:space="preserve">            await </w:t>
      </w:r>
      <w:proofErr w:type="spellStart"/>
      <w:r>
        <w:t>axios.post</w:t>
      </w:r>
      <w:proofErr w:type="spellEnd"/>
      <w:r>
        <w:t>('http://localhost:3000/</w:t>
      </w:r>
      <w:proofErr w:type="spellStart"/>
      <w:r>
        <w:t>processSixthSemester</w:t>
      </w:r>
      <w:proofErr w:type="spellEnd"/>
      <w:r>
        <w:t>');</w:t>
      </w:r>
    </w:p>
    <w:p w14:paraId="5EAE1E99" w14:textId="77777777" w:rsidR="00B1519B" w:rsidRDefault="00B1519B" w:rsidP="007747CD">
      <w:pPr>
        <w:pStyle w:val="NoSpacing"/>
        <w:jc w:val="both"/>
      </w:pPr>
      <w:r>
        <w:t xml:space="preserve">            </w:t>
      </w:r>
      <w:proofErr w:type="gramStart"/>
      <w:r>
        <w:t>console.log(</w:t>
      </w:r>
      <w:proofErr w:type="gramEnd"/>
      <w:r>
        <w:t>'Sixth-semester students processed successfully!');</w:t>
      </w:r>
    </w:p>
    <w:p w14:paraId="58D8B2D1" w14:textId="77777777" w:rsidR="00B1519B" w:rsidRDefault="00B1519B" w:rsidP="007747CD">
      <w:pPr>
        <w:pStyle w:val="NoSpacing"/>
        <w:jc w:val="both"/>
      </w:pPr>
      <w:r>
        <w:t xml:space="preserve">            </w:t>
      </w:r>
      <w:proofErr w:type="spellStart"/>
      <w:proofErr w:type="gramStart"/>
      <w:r>
        <w:t>setSuccessMessage</w:t>
      </w:r>
      <w:proofErr w:type="spellEnd"/>
      <w:r>
        <w:t>(</w:t>
      </w:r>
      <w:proofErr w:type="gramEnd"/>
      <w:r>
        <w:t>'Sixth-semester students processed successfully!');</w:t>
      </w:r>
    </w:p>
    <w:p w14:paraId="0C50D099" w14:textId="77777777" w:rsidR="00B1519B" w:rsidRDefault="00B1519B" w:rsidP="007747CD">
      <w:pPr>
        <w:pStyle w:val="NoSpacing"/>
        <w:jc w:val="both"/>
      </w:pPr>
      <w:r>
        <w:t xml:space="preserve">            </w:t>
      </w:r>
      <w:proofErr w:type="gramStart"/>
      <w:r>
        <w:t>alert(</w:t>
      </w:r>
      <w:proofErr w:type="gramEnd"/>
      <w:r>
        <w:t xml:space="preserve">"Student </w:t>
      </w:r>
      <w:proofErr w:type="spellStart"/>
      <w:r>
        <w:t>Proccessed</w:t>
      </w:r>
      <w:proofErr w:type="spellEnd"/>
      <w:r>
        <w:t xml:space="preserve"> Successfully")</w:t>
      </w:r>
    </w:p>
    <w:p w14:paraId="135F3ACD" w14:textId="77777777" w:rsidR="00B1519B" w:rsidRDefault="00B1519B" w:rsidP="007747CD">
      <w:pPr>
        <w:pStyle w:val="NoSpacing"/>
        <w:jc w:val="both"/>
      </w:pPr>
      <w:r>
        <w:t xml:space="preserve">        } catch (error) {</w:t>
      </w:r>
    </w:p>
    <w:p w14:paraId="475F8D4F" w14:textId="77777777" w:rsidR="00B1519B" w:rsidRDefault="00B1519B" w:rsidP="007747CD">
      <w:pPr>
        <w:pStyle w:val="NoSpacing"/>
        <w:jc w:val="both"/>
      </w:pPr>
      <w:r>
        <w:t xml:space="preserve">            </w:t>
      </w:r>
      <w:proofErr w:type="spellStart"/>
      <w:proofErr w:type="gramStart"/>
      <w:r>
        <w:t>console.error</w:t>
      </w:r>
      <w:proofErr w:type="spellEnd"/>
      <w:proofErr w:type="gramEnd"/>
      <w:r>
        <w:t>('Error processing sixth-semester students:', error);</w:t>
      </w:r>
    </w:p>
    <w:p w14:paraId="37BCEA70" w14:textId="77777777" w:rsidR="00B1519B" w:rsidRDefault="00B1519B" w:rsidP="007747CD">
      <w:pPr>
        <w:pStyle w:val="NoSpacing"/>
        <w:jc w:val="both"/>
      </w:pPr>
      <w:r>
        <w:t xml:space="preserve">            </w:t>
      </w:r>
      <w:proofErr w:type="spellStart"/>
      <w:r>
        <w:t>setSuccessMessage</w:t>
      </w:r>
      <w:proofErr w:type="spellEnd"/>
      <w:r>
        <w:t xml:space="preserve">(null); </w:t>
      </w:r>
    </w:p>
    <w:p w14:paraId="657AA340" w14:textId="77777777" w:rsidR="00B1519B" w:rsidRDefault="00B1519B" w:rsidP="007747CD">
      <w:pPr>
        <w:pStyle w:val="NoSpacing"/>
        <w:jc w:val="both"/>
      </w:pPr>
      <w:r>
        <w:lastRenderedPageBreak/>
        <w:t xml:space="preserve">            </w:t>
      </w:r>
      <w:proofErr w:type="gramStart"/>
      <w:r>
        <w:t>alert(</w:t>
      </w:r>
      <w:proofErr w:type="gramEnd"/>
      <w:r>
        <w:t xml:space="preserve">"Error in </w:t>
      </w:r>
      <w:proofErr w:type="spellStart"/>
      <w:r>
        <w:t>proccessing</w:t>
      </w:r>
      <w:proofErr w:type="spellEnd"/>
      <w:r>
        <w:t xml:space="preserve"> students")</w:t>
      </w:r>
    </w:p>
    <w:p w14:paraId="2CD5C2EA" w14:textId="77777777" w:rsidR="00B1519B" w:rsidRDefault="00B1519B" w:rsidP="007747CD">
      <w:pPr>
        <w:pStyle w:val="NoSpacing"/>
        <w:jc w:val="both"/>
      </w:pPr>
      <w:r>
        <w:t xml:space="preserve">        }</w:t>
      </w:r>
    </w:p>
    <w:p w14:paraId="594F96CA" w14:textId="04203B84" w:rsidR="00B1519B" w:rsidRDefault="00B1519B" w:rsidP="007747CD">
      <w:pPr>
        <w:pStyle w:val="NoSpacing"/>
        <w:jc w:val="both"/>
      </w:pPr>
      <w:r>
        <w:t xml:space="preserve">    };</w:t>
      </w:r>
    </w:p>
    <w:p w14:paraId="5D58A4A3" w14:textId="77777777" w:rsidR="00B1519B" w:rsidRDefault="00B1519B" w:rsidP="007747CD">
      <w:pPr>
        <w:pStyle w:val="NoSpacing"/>
        <w:jc w:val="both"/>
      </w:pPr>
      <w:r>
        <w:t xml:space="preserve">    return (</w:t>
      </w:r>
    </w:p>
    <w:p w14:paraId="2CB0F894" w14:textId="587BF370" w:rsidR="00B1519B" w:rsidRDefault="00B1519B" w:rsidP="007747CD">
      <w:pPr>
        <w:pStyle w:val="NoSpacing"/>
        <w:jc w:val="both"/>
      </w:pPr>
      <w:r>
        <w:t xml:space="preserve">        &lt;&gt;</w:t>
      </w:r>
    </w:p>
    <w:p w14:paraId="1C3D06CE" w14:textId="77777777" w:rsidR="00B1519B" w:rsidRDefault="00B1519B" w:rsidP="007747CD">
      <w:pPr>
        <w:pStyle w:val="NoSpacing"/>
        <w:jc w:val="both"/>
      </w:pPr>
      <w:r>
        <w:t xml:space="preserve">            {</w:t>
      </w:r>
      <w:proofErr w:type="spellStart"/>
      <w:r>
        <w:t>successMessage</w:t>
      </w:r>
      <w:proofErr w:type="spellEnd"/>
      <w:r>
        <w:t xml:space="preserve"> &amp;&amp; (</w:t>
      </w:r>
    </w:p>
    <w:p w14:paraId="6C3AD9C9" w14:textId="77777777" w:rsidR="00B1519B" w:rsidRDefault="00B1519B" w:rsidP="007747CD">
      <w:pPr>
        <w:pStyle w:val="NoSpacing"/>
        <w:jc w:val="both"/>
      </w:pPr>
      <w:r>
        <w:t xml:space="preserve">                &lt;div style</w:t>
      </w:r>
      <w:proofErr w:type="gramStart"/>
      <w:r>
        <w:t>={</w:t>
      </w:r>
      <w:proofErr w:type="gramEnd"/>
      <w:r>
        <w:t xml:space="preserve">{ </w:t>
      </w:r>
      <w:proofErr w:type="spellStart"/>
      <w:r>
        <w:t>backgroundColor</w:t>
      </w:r>
      <w:proofErr w:type="spellEnd"/>
      <w:r>
        <w:t xml:space="preserve">: 'green', color: 'white', </w:t>
      </w:r>
      <w:proofErr w:type="spellStart"/>
      <w:r>
        <w:t>textAlign</w:t>
      </w:r>
      <w:proofErr w:type="spellEnd"/>
      <w:r>
        <w:t xml:space="preserve">: 'center', padding: '10px', </w:t>
      </w:r>
      <w:proofErr w:type="spellStart"/>
      <w:r>
        <w:t>marginBottom</w:t>
      </w:r>
      <w:proofErr w:type="spellEnd"/>
      <w:r>
        <w:t>: '10px' }}&gt;</w:t>
      </w:r>
    </w:p>
    <w:p w14:paraId="28C1E2C4" w14:textId="77777777" w:rsidR="00B1519B" w:rsidRDefault="00B1519B" w:rsidP="007747CD">
      <w:pPr>
        <w:pStyle w:val="NoSpacing"/>
        <w:jc w:val="both"/>
      </w:pPr>
      <w:r>
        <w:t xml:space="preserve">                    {</w:t>
      </w:r>
      <w:proofErr w:type="spellStart"/>
      <w:r>
        <w:t>successMessage</w:t>
      </w:r>
      <w:proofErr w:type="spellEnd"/>
      <w:r>
        <w:t>}</w:t>
      </w:r>
    </w:p>
    <w:p w14:paraId="31253EAA" w14:textId="77777777" w:rsidR="00B1519B" w:rsidRDefault="00B1519B" w:rsidP="007747CD">
      <w:pPr>
        <w:pStyle w:val="NoSpacing"/>
        <w:jc w:val="both"/>
      </w:pPr>
      <w:r>
        <w:t xml:space="preserve">                &lt;/div&gt;</w:t>
      </w:r>
    </w:p>
    <w:p w14:paraId="7CE1C1D7" w14:textId="77777777" w:rsidR="00B1519B" w:rsidRDefault="00B1519B" w:rsidP="007747CD">
      <w:pPr>
        <w:pStyle w:val="NoSpacing"/>
        <w:jc w:val="both"/>
      </w:pPr>
      <w:r>
        <w:t xml:space="preserve">            )}</w:t>
      </w:r>
    </w:p>
    <w:p w14:paraId="7BD65D3F" w14:textId="77777777" w:rsidR="00B1519B" w:rsidRDefault="00B1519B" w:rsidP="007747CD">
      <w:pPr>
        <w:pStyle w:val="NoSpacing"/>
        <w:jc w:val="both"/>
      </w:pPr>
      <w:r>
        <w:t xml:space="preserve">            &lt;div style</w:t>
      </w:r>
      <w:proofErr w:type="gramStart"/>
      <w:r>
        <w:t>={</w:t>
      </w:r>
      <w:proofErr w:type="gramEnd"/>
      <w:r>
        <w:t xml:space="preserve">{ </w:t>
      </w:r>
      <w:proofErr w:type="spellStart"/>
      <w:r>
        <w:t>backgroundColor</w:t>
      </w:r>
      <w:proofErr w:type="spellEnd"/>
      <w:r>
        <w:t xml:space="preserve">: 'white', padding: '20px', </w:t>
      </w:r>
      <w:proofErr w:type="spellStart"/>
      <w:r>
        <w:t>marginTop</w:t>
      </w:r>
      <w:proofErr w:type="spellEnd"/>
      <w:r>
        <w:t xml:space="preserve">: '20px', height: 'auto', display: 'flex', </w:t>
      </w:r>
      <w:proofErr w:type="spellStart"/>
      <w:r>
        <w:t>flexDirection</w:t>
      </w:r>
      <w:proofErr w:type="spellEnd"/>
      <w:r>
        <w:t xml:space="preserve">: 'column', </w:t>
      </w:r>
      <w:proofErr w:type="spellStart"/>
      <w:r>
        <w:t>justifyContent</w:t>
      </w:r>
      <w:proofErr w:type="spellEnd"/>
      <w:r>
        <w:t xml:space="preserve">: 'center', </w:t>
      </w:r>
      <w:proofErr w:type="spellStart"/>
      <w:r>
        <w:t>alignItems</w:t>
      </w:r>
      <w:proofErr w:type="spellEnd"/>
      <w:r>
        <w:t>: 'center' }}&gt;</w:t>
      </w:r>
    </w:p>
    <w:p w14:paraId="69C43BBC" w14:textId="77777777" w:rsidR="00B1519B" w:rsidRDefault="00B1519B" w:rsidP="007747CD">
      <w:pPr>
        <w:pStyle w:val="NoSpacing"/>
        <w:jc w:val="both"/>
      </w:pPr>
      <w:r>
        <w:t xml:space="preserve">                &lt;h2 style</w:t>
      </w:r>
      <w:proofErr w:type="gramStart"/>
      <w:r>
        <w:t>={</w:t>
      </w:r>
      <w:proofErr w:type="gramEnd"/>
      <w:r>
        <w:t xml:space="preserve">{ padding: '20px', </w:t>
      </w:r>
      <w:proofErr w:type="spellStart"/>
      <w:r>
        <w:t>backgroundColor</w:t>
      </w:r>
      <w:proofErr w:type="spellEnd"/>
      <w:r>
        <w:t>: 'white' }}&gt;Download The Template&lt;/h2&gt;</w:t>
      </w:r>
    </w:p>
    <w:p w14:paraId="28349342" w14:textId="77777777" w:rsidR="00B1519B" w:rsidRDefault="00B1519B" w:rsidP="007747CD">
      <w:pPr>
        <w:pStyle w:val="NoSpacing"/>
        <w:jc w:val="both"/>
      </w:pPr>
      <w:r>
        <w:t xml:space="preserve">                &lt;button type="button" </w:t>
      </w:r>
      <w:proofErr w:type="spellStart"/>
      <w:r>
        <w:t>onClick</w:t>
      </w:r>
      <w:proofErr w:type="spellEnd"/>
      <w:r>
        <w:t>={</w:t>
      </w:r>
      <w:proofErr w:type="spellStart"/>
      <w:r>
        <w:t>downloadExcelTemplate</w:t>
      </w:r>
      <w:proofErr w:type="spellEnd"/>
      <w:r>
        <w:t xml:space="preserve">} </w:t>
      </w:r>
      <w:proofErr w:type="spellStart"/>
      <w:r>
        <w:t>className</w:t>
      </w:r>
      <w:proofErr w:type="spellEnd"/>
      <w:r>
        <w:t>='</w:t>
      </w:r>
      <w:proofErr w:type="spellStart"/>
      <w:r>
        <w:t>btn</w:t>
      </w:r>
      <w:proofErr w:type="spellEnd"/>
      <w:r>
        <w:t xml:space="preserve"> </w:t>
      </w:r>
      <w:proofErr w:type="spellStart"/>
      <w:r>
        <w:t>btn</w:t>
      </w:r>
      <w:proofErr w:type="spellEnd"/>
      <w:r>
        <w:t>-primary p-10'&gt;</w:t>
      </w:r>
    </w:p>
    <w:p w14:paraId="04021D67" w14:textId="77777777" w:rsidR="00B1519B" w:rsidRDefault="00B1519B" w:rsidP="007747CD">
      <w:pPr>
        <w:pStyle w:val="NoSpacing"/>
        <w:jc w:val="both"/>
      </w:pPr>
      <w:r>
        <w:t xml:space="preserve">                    Download Excel Template</w:t>
      </w:r>
    </w:p>
    <w:p w14:paraId="602EA466" w14:textId="77777777" w:rsidR="00B1519B" w:rsidRDefault="00B1519B" w:rsidP="007747CD">
      <w:pPr>
        <w:pStyle w:val="NoSpacing"/>
        <w:jc w:val="both"/>
      </w:pPr>
      <w:r>
        <w:t xml:space="preserve">                &lt;/button&gt;</w:t>
      </w:r>
    </w:p>
    <w:p w14:paraId="7865CECB" w14:textId="77777777" w:rsidR="00B1519B" w:rsidRDefault="00B1519B" w:rsidP="007747CD">
      <w:pPr>
        <w:pStyle w:val="NoSpacing"/>
        <w:jc w:val="both"/>
      </w:pPr>
      <w:r>
        <w:t xml:space="preserve">            &lt;/div&gt;</w:t>
      </w:r>
    </w:p>
    <w:p w14:paraId="74BB379B" w14:textId="77777777" w:rsidR="00B1519B" w:rsidRDefault="00B1519B" w:rsidP="007747CD">
      <w:pPr>
        <w:pStyle w:val="NoSpacing"/>
        <w:jc w:val="both"/>
      </w:pPr>
      <w:r>
        <w:t xml:space="preserve">            &lt;div </w:t>
      </w:r>
      <w:proofErr w:type="spellStart"/>
      <w:r>
        <w:t>className</w:t>
      </w:r>
      <w:proofErr w:type="spellEnd"/>
      <w:r>
        <w:t>="container mt-5"&gt;</w:t>
      </w:r>
    </w:p>
    <w:p w14:paraId="4D512ADF" w14:textId="77777777" w:rsidR="00B1519B" w:rsidRDefault="00B1519B" w:rsidP="007747CD">
      <w:pPr>
        <w:pStyle w:val="NoSpacing"/>
        <w:jc w:val="both"/>
      </w:pPr>
      <w:r>
        <w:t xml:space="preserve">                &lt;div </w:t>
      </w:r>
      <w:proofErr w:type="spellStart"/>
      <w:r>
        <w:t>className</w:t>
      </w:r>
      <w:proofErr w:type="spellEnd"/>
      <w:r>
        <w:t>="card p-4"&gt;</w:t>
      </w:r>
    </w:p>
    <w:p w14:paraId="3DE686B4" w14:textId="77777777" w:rsidR="00B1519B" w:rsidRDefault="00B1519B" w:rsidP="007747CD">
      <w:pPr>
        <w:pStyle w:val="NoSpacing"/>
        <w:jc w:val="both"/>
      </w:pPr>
      <w:r>
        <w:t xml:space="preserve">                    &lt;div </w:t>
      </w:r>
      <w:proofErr w:type="spellStart"/>
      <w:r>
        <w:t>className</w:t>
      </w:r>
      <w:proofErr w:type="spellEnd"/>
      <w:r>
        <w:t>="custom-file"&gt;</w:t>
      </w:r>
    </w:p>
    <w:p w14:paraId="4FCA6B20" w14:textId="77777777" w:rsidR="00B1519B" w:rsidRDefault="00B1519B" w:rsidP="007747CD">
      <w:pPr>
        <w:pStyle w:val="NoSpacing"/>
        <w:jc w:val="both"/>
      </w:pPr>
      <w:r>
        <w:t xml:space="preserve">                        &lt;input type="file" </w:t>
      </w:r>
      <w:proofErr w:type="spellStart"/>
      <w:r>
        <w:t>className</w:t>
      </w:r>
      <w:proofErr w:type="spellEnd"/>
      <w:r>
        <w:t>="custom-file-input" id="</w:t>
      </w:r>
      <w:proofErr w:type="spellStart"/>
      <w:r>
        <w:t>customFile</w:t>
      </w:r>
      <w:proofErr w:type="spellEnd"/>
      <w:r>
        <w:t xml:space="preserve">" </w:t>
      </w:r>
      <w:proofErr w:type="spellStart"/>
      <w:r>
        <w:t>onChange</w:t>
      </w:r>
      <w:proofErr w:type="spellEnd"/>
      <w:r>
        <w:t>={</w:t>
      </w:r>
      <w:proofErr w:type="spellStart"/>
      <w:r>
        <w:t>onDrop</w:t>
      </w:r>
      <w:proofErr w:type="spellEnd"/>
      <w:r>
        <w:t>} /&gt;</w:t>
      </w:r>
    </w:p>
    <w:p w14:paraId="237C8C42" w14:textId="77777777" w:rsidR="00B1519B" w:rsidRDefault="00B1519B" w:rsidP="007747CD">
      <w:pPr>
        <w:pStyle w:val="NoSpacing"/>
        <w:jc w:val="both"/>
      </w:pPr>
      <w:r>
        <w:t xml:space="preserve">                        &lt;label </w:t>
      </w:r>
      <w:proofErr w:type="spellStart"/>
      <w:r>
        <w:t>className</w:t>
      </w:r>
      <w:proofErr w:type="spellEnd"/>
      <w:r>
        <w:t xml:space="preserve">="custom-file-label" </w:t>
      </w:r>
      <w:proofErr w:type="spellStart"/>
      <w:r>
        <w:t>htmlFor</w:t>
      </w:r>
      <w:proofErr w:type="spellEnd"/>
      <w:r>
        <w:t>="</w:t>
      </w:r>
      <w:proofErr w:type="spellStart"/>
      <w:r>
        <w:t>customFile</w:t>
      </w:r>
      <w:proofErr w:type="spellEnd"/>
      <w:r>
        <w:t>"&gt;</w:t>
      </w:r>
    </w:p>
    <w:p w14:paraId="7C1D8D73" w14:textId="77777777" w:rsidR="00B1519B" w:rsidRDefault="00B1519B" w:rsidP="007747CD">
      <w:pPr>
        <w:pStyle w:val="NoSpacing"/>
        <w:jc w:val="both"/>
      </w:pPr>
      <w:r>
        <w:t xml:space="preserve">                            {</w:t>
      </w:r>
      <w:proofErr w:type="gramStart"/>
      <w:r>
        <w:t>file ?</w:t>
      </w:r>
      <w:proofErr w:type="gramEnd"/>
      <w:r>
        <w:t xml:space="preserve"> file.name : 'Choose file'}</w:t>
      </w:r>
    </w:p>
    <w:p w14:paraId="14C86DF0" w14:textId="77777777" w:rsidR="00B1519B" w:rsidRDefault="00B1519B" w:rsidP="007747CD">
      <w:pPr>
        <w:pStyle w:val="NoSpacing"/>
        <w:jc w:val="both"/>
      </w:pPr>
      <w:r>
        <w:t xml:space="preserve">                        &lt;/label&gt;</w:t>
      </w:r>
    </w:p>
    <w:p w14:paraId="682E5F16" w14:textId="77777777" w:rsidR="00B1519B" w:rsidRDefault="00B1519B" w:rsidP="007747CD">
      <w:pPr>
        <w:pStyle w:val="NoSpacing"/>
        <w:jc w:val="both"/>
      </w:pPr>
      <w:r>
        <w:t xml:space="preserve">                    &lt;/div&gt;</w:t>
      </w:r>
    </w:p>
    <w:p w14:paraId="5602B318" w14:textId="77777777" w:rsidR="00B1519B" w:rsidRDefault="00B1519B" w:rsidP="007747CD">
      <w:pPr>
        <w:pStyle w:val="NoSpacing"/>
        <w:jc w:val="both"/>
      </w:pPr>
      <w:r>
        <w:t xml:space="preserve">                    &lt;button </w:t>
      </w:r>
      <w:proofErr w:type="spellStart"/>
      <w:r>
        <w:t>className</w:t>
      </w:r>
      <w:proofErr w:type="spellEnd"/>
      <w:r>
        <w:t>="</w:t>
      </w:r>
      <w:proofErr w:type="spellStart"/>
      <w:r>
        <w:t>btn</w:t>
      </w:r>
      <w:proofErr w:type="spellEnd"/>
      <w:r>
        <w:t xml:space="preserve"> </w:t>
      </w:r>
      <w:proofErr w:type="spellStart"/>
      <w:r>
        <w:t>btn</w:t>
      </w:r>
      <w:proofErr w:type="spellEnd"/>
      <w:r>
        <w:t xml:space="preserve">-success mt-3" </w:t>
      </w:r>
      <w:proofErr w:type="spellStart"/>
      <w:r>
        <w:t>onClick</w:t>
      </w:r>
      <w:proofErr w:type="spellEnd"/>
      <w:r>
        <w:t>={</w:t>
      </w:r>
      <w:proofErr w:type="spellStart"/>
      <w:r>
        <w:t>uploadFile</w:t>
      </w:r>
      <w:proofErr w:type="spellEnd"/>
      <w:r>
        <w:t>}&gt;</w:t>
      </w:r>
    </w:p>
    <w:p w14:paraId="409D9355" w14:textId="77777777" w:rsidR="00B1519B" w:rsidRDefault="00B1519B" w:rsidP="007747CD">
      <w:pPr>
        <w:pStyle w:val="NoSpacing"/>
        <w:jc w:val="both"/>
      </w:pPr>
      <w:r>
        <w:t xml:space="preserve">                        Upload</w:t>
      </w:r>
    </w:p>
    <w:p w14:paraId="782A0821" w14:textId="77777777" w:rsidR="00B1519B" w:rsidRDefault="00B1519B" w:rsidP="007747CD">
      <w:pPr>
        <w:pStyle w:val="NoSpacing"/>
        <w:jc w:val="both"/>
      </w:pPr>
      <w:r>
        <w:t xml:space="preserve">                    &lt;/button&gt;</w:t>
      </w:r>
    </w:p>
    <w:p w14:paraId="7F86DB89" w14:textId="77777777" w:rsidR="00B1519B" w:rsidRDefault="00B1519B" w:rsidP="007747CD">
      <w:pPr>
        <w:pStyle w:val="NoSpacing"/>
        <w:jc w:val="both"/>
      </w:pPr>
      <w:r>
        <w:t xml:space="preserve">                    &lt;button </w:t>
      </w:r>
      <w:proofErr w:type="spellStart"/>
      <w:r>
        <w:t>className</w:t>
      </w:r>
      <w:proofErr w:type="spellEnd"/>
      <w:r>
        <w:t>="</w:t>
      </w:r>
      <w:proofErr w:type="spellStart"/>
      <w:r>
        <w:t>btn</w:t>
      </w:r>
      <w:proofErr w:type="spellEnd"/>
      <w:r>
        <w:t xml:space="preserve"> </w:t>
      </w:r>
      <w:proofErr w:type="spellStart"/>
      <w:r>
        <w:t>btn</w:t>
      </w:r>
      <w:proofErr w:type="spellEnd"/>
      <w:r>
        <w:t xml:space="preserve">-primary mt-3 ml-3" </w:t>
      </w:r>
      <w:proofErr w:type="spellStart"/>
      <w:r>
        <w:t>onClick</w:t>
      </w:r>
      <w:proofErr w:type="spellEnd"/>
      <w:r>
        <w:t>={</w:t>
      </w:r>
      <w:proofErr w:type="spellStart"/>
      <w:r>
        <w:t>processSixthSemester</w:t>
      </w:r>
      <w:proofErr w:type="spellEnd"/>
      <w:r>
        <w:t>}&gt;</w:t>
      </w:r>
    </w:p>
    <w:p w14:paraId="73A11938" w14:textId="77777777" w:rsidR="00B1519B" w:rsidRDefault="00B1519B" w:rsidP="007747CD">
      <w:pPr>
        <w:pStyle w:val="NoSpacing"/>
        <w:jc w:val="both"/>
      </w:pPr>
      <w:r>
        <w:t xml:space="preserve">                        Process Sixth Semester</w:t>
      </w:r>
    </w:p>
    <w:p w14:paraId="06515C54" w14:textId="77777777" w:rsidR="00B1519B" w:rsidRDefault="00B1519B" w:rsidP="007747CD">
      <w:pPr>
        <w:pStyle w:val="NoSpacing"/>
        <w:jc w:val="both"/>
      </w:pPr>
      <w:r>
        <w:t xml:space="preserve">                    &lt;/button&gt;</w:t>
      </w:r>
    </w:p>
    <w:p w14:paraId="7A4FB40A" w14:textId="77777777" w:rsidR="00B1519B" w:rsidRDefault="00B1519B" w:rsidP="007747CD">
      <w:pPr>
        <w:pStyle w:val="NoSpacing"/>
        <w:jc w:val="both"/>
      </w:pPr>
      <w:r>
        <w:t xml:space="preserve">                &lt;/div&gt;</w:t>
      </w:r>
    </w:p>
    <w:p w14:paraId="5EBAE64E" w14:textId="77777777" w:rsidR="00B1519B" w:rsidRDefault="00B1519B" w:rsidP="007747CD">
      <w:pPr>
        <w:pStyle w:val="NoSpacing"/>
        <w:jc w:val="both"/>
      </w:pPr>
      <w:r>
        <w:t xml:space="preserve">            &lt;/div&gt;</w:t>
      </w:r>
    </w:p>
    <w:p w14:paraId="43223625" w14:textId="77777777" w:rsidR="00B1519B" w:rsidRDefault="00B1519B" w:rsidP="007747CD">
      <w:pPr>
        <w:pStyle w:val="NoSpacing"/>
        <w:jc w:val="both"/>
      </w:pPr>
      <w:r>
        <w:t xml:space="preserve">        &lt;/&gt;</w:t>
      </w:r>
    </w:p>
    <w:p w14:paraId="1284144B" w14:textId="77777777" w:rsidR="00B1519B" w:rsidRDefault="00B1519B" w:rsidP="007747CD">
      <w:pPr>
        <w:pStyle w:val="NoSpacing"/>
        <w:jc w:val="both"/>
      </w:pPr>
      <w:r>
        <w:t xml:space="preserve">    );</w:t>
      </w:r>
    </w:p>
    <w:p w14:paraId="700B3578" w14:textId="77777777" w:rsidR="00B1519B" w:rsidRDefault="00B1519B" w:rsidP="007747CD">
      <w:pPr>
        <w:pStyle w:val="NoSpacing"/>
        <w:jc w:val="both"/>
      </w:pPr>
      <w:r>
        <w:t>}</w:t>
      </w:r>
    </w:p>
    <w:p w14:paraId="03AD90A8" w14:textId="00B00E9C" w:rsidR="00B1519B" w:rsidRDefault="00B1519B" w:rsidP="007747CD">
      <w:pPr>
        <w:pStyle w:val="NoSpacing"/>
        <w:jc w:val="both"/>
      </w:pPr>
      <w:r>
        <w:t xml:space="preserve">export default </w:t>
      </w:r>
      <w:proofErr w:type="spellStart"/>
      <w:r>
        <w:t>AddStudent</w:t>
      </w:r>
      <w:proofErr w:type="spellEnd"/>
      <w:r>
        <w:t>;</w:t>
      </w:r>
    </w:p>
    <w:p w14:paraId="7D2D2786" w14:textId="77777777" w:rsidR="00695E0C" w:rsidRDefault="00695E0C" w:rsidP="007747CD">
      <w:pPr>
        <w:pStyle w:val="NoSpacing"/>
        <w:jc w:val="both"/>
      </w:pPr>
    </w:p>
    <w:p w14:paraId="28257594" w14:textId="5FA6CF07" w:rsidR="00695E0C" w:rsidRPr="00695E0C" w:rsidRDefault="00695E0C" w:rsidP="007747CD">
      <w:pPr>
        <w:pStyle w:val="NoSpacing"/>
        <w:jc w:val="both"/>
        <w:rPr>
          <w:b/>
          <w:bCs/>
        </w:rPr>
      </w:pPr>
      <w:proofErr w:type="spellStart"/>
      <w:r w:rsidRPr="00695E0C">
        <w:rPr>
          <w:b/>
          <w:bCs/>
        </w:rPr>
        <w:t>ViewS</w:t>
      </w:r>
      <w:r>
        <w:rPr>
          <w:b/>
          <w:bCs/>
        </w:rPr>
        <w:t>t</w:t>
      </w:r>
      <w:r w:rsidRPr="00695E0C">
        <w:rPr>
          <w:b/>
          <w:bCs/>
        </w:rPr>
        <w:t>udent.jsx</w:t>
      </w:r>
      <w:proofErr w:type="spellEnd"/>
    </w:p>
    <w:p w14:paraId="51AA7701" w14:textId="41D5423F" w:rsidR="00B1519B" w:rsidRDefault="00B1519B" w:rsidP="007747CD">
      <w:pPr>
        <w:spacing w:line="276" w:lineRule="auto"/>
        <w:jc w:val="both"/>
      </w:pPr>
    </w:p>
    <w:p w14:paraId="46D29B65" w14:textId="77777777" w:rsidR="00224F26" w:rsidRDefault="00224F26" w:rsidP="007747CD">
      <w:pPr>
        <w:spacing w:line="276" w:lineRule="auto"/>
        <w:jc w:val="both"/>
      </w:pPr>
      <w:r>
        <w:t xml:space="preserve">import </w:t>
      </w:r>
      <w:proofErr w:type="spellStart"/>
      <w:r>
        <w:t>axios</w:t>
      </w:r>
      <w:proofErr w:type="spellEnd"/>
      <w:r>
        <w:t xml:space="preserve"> from '</w:t>
      </w:r>
      <w:proofErr w:type="spellStart"/>
      <w:r>
        <w:t>axios</w:t>
      </w:r>
      <w:proofErr w:type="spellEnd"/>
      <w:r>
        <w:t>';</w:t>
      </w:r>
    </w:p>
    <w:p w14:paraId="18A04E28" w14:textId="77777777" w:rsidR="00224F26" w:rsidRDefault="00224F26" w:rsidP="007747CD">
      <w:pPr>
        <w:spacing w:line="276" w:lineRule="auto"/>
        <w:jc w:val="both"/>
      </w:pPr>
      <w:r>
        <w:t xml:space="preserve">import React,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p>
    <w:p w14:paraId="58E30D8D" w14:textId="77777777" w:rsidR="00224F26" w:rsidRDefault="00224F26" w:rsidP="007747CD">
      <w:pPr>
        <w:spacing w:line="276" w:lineRule="auto"/>
        <w:jc w:val="both"/>
      </w:pPr>
      <w:r>
        <w:t xml:space="preserve">import </w:t>
      </w:r>
      <w:proofErr w:type="gramStart"/>
      <w:r>
        <w:t>{ Modal</w:t>
      </w:r>
      <w:proofErr w:type="gramEnd"/>
      <w:r>
        <w:t>, Button } from 'react-bootstrap';</w:t>
      </w:r>
    </w:p>
    <w:p w14:paraId="198BBCD5" w14:textId="77777777" w:rsidR="00224F26" w:rsidRDefault="00224F26" w:rsidP="007747CD">
      <w:pPr>
        <w:spacing w:line="276" w:lineRule="auto"/>
        <w:jc w:val="both"/>
      </w:pPr>
      <w:r>
        <w:t xml:space="preserve">import </w:t>
      </w:r>
      <w:proofErr w:type="spellStart"/>
      <w:r>
        <w:t>EditStudent</w:t>
      </w:r>
      <w:proofErr w:type="spellEnd"/>
      <w:r>
        <w:t xml:space="preserve"> from </w:t>
      </w:r>
      <w:proofErr w:type="gramStart"/>
      <w:r>
        <w:t>'./</w:t>
      </w:r>
      <w:proofErr w:type="spellStart"/>
      <w:proofErr w:type="gramEnd"/>
      <w:r>
        <w:t>EditStudent</w:t>
      </w:r>
      <w:proofErr w:type="spellEnd"/>
      <w:r>
        <w:t>';</w:t>
      </w:r>
    </w:p>
    <w:p w14:paraId="20D7EC5B" w14:textId="77777777" w:rsidR="00224F26" w:rsidRDefault="00224F26" w:rsidP="007747CD">
      <w:pPr>
        <w:spacing w:line="276" w:lineRule="auto"/>
        <w:jc w:val="both"/>
      </w:pPr>
      <w:r>
        <w:t>import * as XLSX from 'xlsx'; // Import xlsx library</w:t>
      </w:r>
    </w:p>
    <w:p w14:paraId="169322A6" w14:textId="77777777" w:rsidR="00224F26" w:rsidRDefault="00224F26" w:rsidP="007747CD">
      <w:pPr>
        <w:spacing w:line="276" w:lineRule="auto"/>
        <w:jc w:val="both"/>
      </w:pPr>
    </w:p>
    <w:p w14:paraId="25A4E7A3" w14:textId="77777777" w:rsidR="00224F26" w:rsidRDefault="00224F26" w:rsidP="007747CD">
      <w:pPr>
        <w:spacing w:line="276" w:lineRule="auto"/>
        <w:jc w:val="both"/>
      </w:pPr>
      <w:r>
        <w:t xml:space="preserve">const </w:t>
      </w:r>
      <w:proofErr w:type="spellStart"/>
      <w:r>
        <w:t>ViewStudent</w:t>
      </w:r>
      <w:proofErr w:type="spellEnd"/>
      <w:r>
        <w:t xml:space="preserve"> = () =&gt; {</w:t>
      </w:r>
    </w:p>
    <w:p w14:paraId="42572DEF" w14:textId="77777777" w:rsidR="00224F26" w:rsidRDefault="00224F26" w:rsidP="007747CD">
      <w:pPr>
        <w:spacing w:line="276" w:lineRule="auto"/>
        <w:jc w:val="both"/>
      </w:pPr>
      <w:r>
        <w:t xml:space="preserve">  const [</w:t>
      </w:r>
      <w:proofErr w:type="spellStart"/>
      <w:r>
        <w:t>selectedSemester</w:t>
      </w:r>
      <w:proofErr w:type="spellEnd"/>
      <w:r>
        <w:t xml:space="preserve">, </w:t>
      </w:r>
      <w:proofErr w:type="spellStart"/>
      <w:r>
        <w:t>setSelectedSemester</w:t>
      </w:r>
      <w:proofErr w:type="spellEnd"/>
      <w:r>
        <w:t xml:space="preserve">] = </w:t>
      </w:r>
      <w:proofErr w:type="spellStart"/>
      <w:proofErr w:type="gramStart"/>
      <w:r>
        <w:t>useState</w:t>
      </w:r>
      <w:proofErr w:type="spellEnd"/>
      <w:r>
        <w:t>(</w:t>
      </w:r>
      <w:proofErr w:type="gramEnd"/>
      <w:r>
        <w:t>'');</w:t>
      </w:r>
    </w:p>
    <w:p w14:paraId="2589FBDF" w14:textId="77777777" w:rsidR="00224F26" w:rsidRDefault="00224F26" w:rsidP="007747CD">
      <w:pPr>
        <w:spacing w:line="276" w:lineRule="auto"/>
        <w:jc w:val="both"/>
      </w:pPr>
      <w:r>
        <w:t xml:space="preserve">  const [</w:t>
      </w:r>
      <w:proofErr w:type="spellStart"/>
      <w:r>
        <w:t>selectedDepartment</w:t>
      </w:r>
      <w:proofErr w:type="spellEnd"/>
      <w:r>
        <w:t xml:space="preserve">, </w:t>
      </w:r>
      <w:proofErr w:type="spellStart"/>
      <w:r>
        <w:t>setSelectedDepartment</w:t>
      </w:r>
      <w:proofErr w:type="spellEnd"/>
      <w:r>
        <w:t xml:space="preserve">] = </w:t>
      </w:r>
      <w:proofErr w:type="spellStart"/>
      <w:proofErr w:type="gramStart"/>
      <w:r>
        <w:t>useState</w:t>
      </w:r>
      <w:proofErr w:type="spellEnd"/>
      <w:r>
        <w:t>(</w:t>
      </w:r>
      <w:proofErr w:type="gramEnd"/>
      <w:r>
        <w:t>'');</w:t>
      </w:r>
    </w:p>
    <w:p w14:paraId="39906FE1" w14:textId="77777777" w:rsidR="00224F26" w:rsidRDefault="00224F26" w:rsidP="007747CD">
      <w:pPr>
        <w:spacing w:line="276" w:lineRule="auto"/>
        <w:jc w:val="both"/>
      </w:pPr>
      <w:r>
        <w:t xml:space="preserve">  const [students, </w:t>
      </w:r>
      <w:proofErr w:type="spellStart"/>
      <w:r>
        <w:t>setStudents</w:t>
      </w:r>
      <w:proofErr w:type="spellEnd"/>
      <w:r>
        <w:t xml:space="preserve">] = </w:t>
      </w:r>
      <w:proofErr w:type="spellStart"/>
      <w:proofErr w:type="gramStart"/>
      <w:r>
        <w:t>useState</w:t>
      </w:r>
      <w:proofErr w:type="spellEnd"/>
      <w:r>
        <w:t>(</w:t>
      </w:r>
      <w:proofErr w:type="gramEnd"/>
      <w:r>
        <w:t>[]);</w:t>
      </w:r>
    </w:p>
    <w:p w14:paraId="7520EAB8" w14:textId="77777777" w:rsidR="00224F26" w:rsidRDefault="00224F26" w:rsidP="007747CD">
      <w:pPr>
        <w:spacing w:line="276" w:lineRule="auto"/>
        <w:jc w:val="both"/>
      </w:pPr>
      <w:r>
        <w:lastRenderedPageBreak/>
        <w:t xml:space="preserve">  const [error, </w:t>
      </w:r>
      <w:proofErr w:type="spellStart"/>
      <w:r>
        <w:t>setError</w:t>
      </w:r>
      <w:proofErr w:type="spellEnd"/>
      <w:r>
        <w:t xml:space="preserve">] = </w:t>
      </w:r>
      <w:proofErr w:type="spellStart"/>
      <w:r>
        <w:t>useState</w:t>
      </w:r>
      <w:proofErr w:type="spellEnd"/>
      <w:r>
        <w:t>(null);</w:t>
      </w:r>
    </w:p>
    <w:p w14:paraId="0AD988D6" w14:textId="77777777" w:rsidR="00224F26" w:rsidRDefault="00224F26" w:rsidP="007747CD">
      <w:pPr>
        <w:spacing w:line="276" w:lineRule="auto"/>
        <w:jc w:val="both"/>
      </w:pPr>
      <w:r>
        <w:t xml:space="preserve">  const [</w:t>
      </w:r>
      <w:proofErr w:type="spellStart"/>
      <w:r>
        <w:t>deleteModal</w:t>
      </w:r>
      <w:proofErr w:type="spellEnd"/>
      <w:r>
        <w:t xml:space="preserve">, </w:t>
      </w:r>
      <w:proofErr w:type="spellStart"/>
      <w:r>
        <w:t>setDeleteModal</w:t>
      </w:r>
      <w:proofErr w:type="spellEnd"/>
      <w:r>
        <w:t xml:space="preserve">] = </w:t>
      </w:r>
      <w:proofErr w:type="spellStart"/>
      <w:proofErr w:type="gramStart"/>
      <w:r>
        <w:t>useState</w:t>
      </w:r>
      <w:proofErr w:type="spellEnd"/>
      <w:r>
        <w:t>(</w:t>
      </w:r>
      <w:proofErr w:type="gramEnd"/>
      <w:r>
        <w:t xml:space="preserve">{ show: false, </w:t>
      </w:r>
      <w:proofErr w:type="spellStart"/>
      <w:r>
        <w:t>studentId</w:t>
      </w:r>
      <w:proofErr w:type="spellEnd"/>
      <w:r>
        <w:t>: null });</w:t>
      </w:r>
    </w:p>
    <w:p w14:paraId="5663341C" w14:textId="77777777" w:rsidR="00224F26" w:rsidRDefault="00224F26" w:rsidP="007747CD">
      <w:pPr>
        <w:spacing w:line="276" w:lineRule="auto"/>
        <w:jc w:val="both"/>
      </w:pPr>
      <w:r>
        <w:t xml:space="preserve">  const [</w:t>
      </w:r>
      <w:proofErr w:type="spellStart"/>
      <w:r>
        <w:t>editModal</w:t>
      </w:r>
      <w:proofErr w:type="spellEnd"/>
      <w:r>
        <w:t xml:space="preserve">, </w:t>
      </w:r>
      <w:proofErr w:type="spellStart"/>
      <w:r>
        <w:t>setEditModal</w:t>
      </w:r>
      <w:proofErr w:type="spellEnd"/>
      <w:r>
        <w:t xml:space="preserve">] = </w:t>
      </w:r>
      <w:proofErr w:type="spellStart"/>
      <w:proofErr w:type="gramStart"/>
      <w:r>
        <w:t>useState</w:t>
      </w:r>
      <w:proofErr w:type="spellEnd"/>
      <w:r>
        <w:t>(</w:t>
      </w:r>
      <w:proofErr w:type="gramEnd"/>
      <w:r>
        <w:t xml:space="preserve">{ show: false, </w:t>
      </w:r>
      <w:proofErr w:type="spellStart"/>
      <w:r>
        <w:t>studentId</w:t>
      </w:r>
      <w:proofErr w:type="spellEnd"/>
      <w:r>
        <w:t xml:space="preserve">: null, </w:t>
      </w:r>
      <w:proofErr w:type="spellStart"/>
      <w:r>
        <w:t>studentDetails</w:t>
      </w:r>
      <w:proofErr w:type="spellEnd"/>
      <w:r>
        <w:t>: null });</w:t>
      </w:r>
    </w:p>
    <w:p w14:paraId="36D3031E" w14:textId="77777777" w:rsidR="00224F26" w:rsidRDefault="00224F26" w:rsidP="007747CD">
      <w:pPr>
        <w:spacing w:line="276" w:lineRule="auto"/>
        <w:jc w:val="both"/>
      </w:pPr>
    </w:p>
    <w:p w14:paraId="582B73C8" w14:textId="77777777" w:rsidR="00224F26" w:rsidRDefault="00224F26" w:rsidP="007747CD">
      <w:pPr>
        <w:spacing w:line="276" w:lineRule="auto"/>
        <w:jc w:val="both"/>
      </w:pPr>
      <w:r>
        <w:t xml:space="preserve">  const departments = ['AU', 'CIV', '</w:t>
      </w:r>
      <w:proofErr w:type="spellStart"/>
      <w:r>
        <w:t>cse</w:t>
      </w:r>
      <w:proofErr w:type="spellEnd"/>
      <w:r>
        <w:t>', 'EEE', 'ECE', 'MEC'];</w:t>
      </w:r>
    </w:p>
    <w:p w14:paraId="1605B05A" w14:textId="77777777" w:rsidR="00224F26" w:rsidRDefault="00224F26" w:rsidP="007747CD">
      <w:pPr>
        <w:spacing w:line="276" w:lineRule="auto"/>
        <w:jc w:val="both"/>
      </w:pPr>
    </w:p>
    <w:p w14:paraId="734B275D" w14:textId="77777777" w:rsidR="00224F26" w:rsidRDefault="00224F26" w:rsidP="007747CD">
      <w:pPr>
        <w:spacing w:line="276" w:lineRule="auto"/>
        <w:jc w:val="both"/>
      </w:pPr>
      <w:r>
        <w:t xml:space="preserve">  const </w:t>
      </w:r>
      <w:proofErr w:type="spellStart"/>
      <w:r>
        <w:t>handleSemesterChange</w:t>
      </w:r>
      <w:proofErr w:type="spellEnd"/>
      <w:r>
        <w:t xml:space="preserve"> = (event) =&gt; {</w:t>
      </w:r>
    </w:p>
    <w:p w14:paraId="2531FD3E" w14:textId="77777777" w:rsidR="00224F26" w:rsidRDefault="00224F26" w:rsidP="007747CD">
      <w:pPr>
        <w:spacing w:line="276" w:lineRule="auto"/>
        <w:jc w:val="both"/>
      </w:pPr>
      <w:r>
        <w:t xml:space="preserve">    const </w:t>
      </w:r>
      <w:proofErr w:type="spellStart"/>
      <w:r>
        <w:t>selectedSemester</w:t>
      </w:r>
      <w:proofErr w:type="spellEnd"/>
      <w:r>
        <w:t xml:space="preserve"> = </w:t>
      </w:r>
      <w:proofErr w:type="spellStart"/>
      <w:proofErr w:type="gramStart"/>
      <w:r>
        <w:t>event.target</w:t>
      </w:r>
      <w:proofErr w:type="gramEnd"/>
      <w:r>
        <w:t>.value</w:t>
      </w:r>
      <w:proofErr w:type="spellEnd"/>
      <w:r>
        <w:t>;</w:t>
      </w:r>
    </w:p>
    <w:p w14:paraId="09CD0114" w14:textId="77777777" w:rsidR="00224F26" w:rsidRDefault="00224F26" w:rsidP="007747CD">
      <w:pPr>
        <w:spacing w:line="276" w:lineRule="auto"/>
        <w:jc w:val="both"/>
      </w:pPr>
      <w:r>
        <w:t xml:space="preserve">    </w:t>
      </w:r>
      <w:proofErr w:type="spellStart"/>
      <w:r>
        <w:t>setSelectedSemester</w:t>
      </w:r>
      <w:proofErr w:type="spellEnd"/>
      <w:r>
        <w:t>(</w:t>
      </w:r>
      <w:proofErr w:type="spellStart"/>
      <w:r>
        <w:t>selectedSemester</w:t>
      </w:r>
      <w:proofErr w:type="spellEnd"/>
      <w:r>
        <w:t>);</w:t>
      </w:r>
    </w:p>
    <w:p w14:paraId="18AF0FAB" w14:textId="77777777" w:rsidR="00224F26" w:rsidRDefault="00224F26" w:rsidP="007747CD">
      <w:pPr>
        <w:spacing w:line="276" w:lineRule="auto"/>
        <w:jc w:val="both"/>
      </w:pPr>
      <w:r>
        <w:t xml:space="preserve">  };</w:t>
      </w:r>
    </w:p>
    <w:p w14:paraId="0EF8DDD4" w14:textId="77777777" w:rsidR="00224F26" w:rsidRDefault="00224F26" w:rsidP="007747CD">
      <w:pPr>
        <w:spacing w:line="276" w:lineRule="auto"/>
        <w:jc w:val="both"/>
      </w:pPr>
    </w:p>
    <w:p w14:paraId="7C62C529" w14:textId="77777777" w:rsidR="00224F26" w:rsidRDefault="00224F26" w:rsidP="007747CD">
      <w:pPr>
        <w:spacing w:line="276" w:lineRule="auto"/>
        <w:jc w:val="both"/>
      </w:pPr>
      <w:r>
        <w:t xml:space="preserve">  const </w:t>
      </w:r>
      <w:proofErr w:type="spellStart"/>
      <w:r>
        <w:t>handleEdit</w:t>
      </w:r>
      <w:proofErr w:type="spellEnd"/>
      <w:r>
        <w:t xml:space="preserve"> = (</w:t>
      </w:r>
      <w:proofErr w:type="spellStart"/>
      <w:r>
        <w:t>studentId</w:t>
      </w:r>
      <w:proofErr w:type="spellEnd"/>
      <w:r>
        <w:t xml:space="preserve">, </w:t>
      </w:r>
      <w:proofErr w:type="spellStart"/>
      <w:r>
        <w:t>studentDetails</w:t>
      </w:r>
      <w:proofErr w:type="spellEnd"/>
      <w:r>
        <w:t>) =&gt; {</w:t>
      </w:r>
    </w:p>
    <w:p w14:paraId="7432AA1B" w14:textId="77777777" w:rsidR="00224F26" w:rsidRDefault="00224F26" w:rsidP="007747CD">
      <w:pPr>
        <w:spacing w:line="276" w:lineRule="auto"/>
        <w:jc w:val="both"/>
      </w:pPr>
      <w:r>
        <w:t xml:space="preserve">    </w:t>
      </w:r>
      <w:proofErr w:type="spellStart"/>
      <w:proofErr w:type="gramStart"/>
      <w:r>
        <w:t>setEditModal</w:t>
      </w:r>
      <w:proofErr w:type="spellEnd"/>
      <w:r>
        <w:t>(</w:t>
      </w:r>
      <w:proofErr w:type="gramEnd"/>
      <w:r>
        <w:t xml:space="preserve">{ show: true, </w:t>
      </w:r>
      <w:proofErr w:type="spellStart"/>
      <w:r>
        <w:t>studentId</w:t>
      </w:r>
      <w:proofErr w:type="spellEnd"/>
      <w:r>
        <w:t xml:space="preserve">, </w:t>
      </w:r>
      <w:proofErr w:type="spellStart"/>
      <w:r>
        <w:t>studentDetails</w:t>
      </w:r>
      <w:proofErr w:type="spellEnd"/>
      <w:r>
        <w:t xml:space="preserve"> });</w:t>
      </w:r>
    </w:p>
    <w:p w14:paraId="56B4C385" w14:textId="77777777" w:rsidR="00224F26" w:rsidRDefault="00224F26" w:rsidP="007747CD">
      <w:pPr>
        <w:spacing w:line="276" w:lineRule="auto"/>
        <w:jc w:val="both"/>
      </w:pPr>
      <w:r>
        <w:t xml:space="preserve">  };</w:t>
      </w:r>
    </w:p>
    <w:p w14:paraId="6FBDACF1" w14:textId="77777777" w:rsidR="00224F26" w:rsidRDefault="00224F26" w:rsidP="007747CD">
      <w:pPr>
        <w:spacing w:line="276" w:lineRule="auto"/>
        <w:jc w:val="both"/>
      </w:pPr>
    </w:p>
    <w:p w14:paraId="5AA07B68" w14:textId="77777777" w:rsidR="00224F26" w:rsidRDefault="00224F26" w:rsidP="007747CD">
      <w:pPr>
        <w:spacing w:line="276" w:lineRule="auto"/>
        <w:jc w:val="both"/>
      </w:pPr>
      <w:r>
        <w:t xml:space="preserve">  const </w:t>
      </w:r>
      <w:proofErr w:type="spellStart"/>
      <w:r>
        <w:t>handleEditModalHide</w:t>
      </w:r>
      <w:proofErr w:type="spellEnd"/>
      <w:r>
        <w:t xml:space="preserve"> = () =&gt; {</w:t>
      </w:r>
    </w:p>
    <w:p w14:paraId="59AB2750" w14:textId="77777777" w:rsidR="00224F26" w:rsidRDefault="00224F26" w:rsidP="007747CD">
      <w:pPr>
        <w:spacing w:line="276" w:lineRule="auto"/>
        <w:jc w:val="both"/>
      </w:pPr>
      <w:r>
        <w:t xml:space="preserve">    </w:t>
      </w:r>
      <w:proofErr w:type="spellStart"/>
      <w:proofErr w:type="gramStart"/>
      <w:r>
        <w:t>setEditModal</w:t>
      </w:r>
      <w:proofErr w:type="spellEnd"/>
      <w:r>
        <w:t>(</w:t>
      </w:r>
      <w:proofErr w:type="gramEnd"/>
      <w:r>
        <w:t xml:space="preserve">{ show: false, </w:t>
      </w:r>
      <w:proofErr w:type="spellStart"/>
      <w:r>
        <w:t>studentId</w:t>
      </w:r>
      <w:proofErr w:type="spellEnd"/>
      <w:r>
        <w:t xml:space="preserve">: null, </w:t>
      </w:r>
      <w:proofErr w:type="spellStart"/>
      <w:r>
        <w:t>studentDetails</w:t>
      </w:r>
      <w:proofErr w:type="spellEnd"/>
      <w:r>
        <w:t>: null });</w:t>
      </w:r>
    </w:p>
    <w:p w14:paraId="160FFC6F" w14:textId="77777777" w:rsidR="00224F26" w:rsidRDefault="00224F26" w:rsidP="007747CD">
      <w:pPr>
        <w:spacing w:line="276" w:lineRule="auto"/>
        <w:jc w:val="both"/>
      </w:pPr>
      <w:r>
        <w:t xml:space="preserve">  };</w:t>
      </w:r>
    </w:p>
    <w:p w14:paraId="7E53F607" w14:textId="77777777" w:rsidR="00224F26" w:rsidRDefault="00224F26" w:rsidP="007747CD">
      <w:pPr>
        <w:spacing w:line="276" w:lineRule="auto"/>
        <w:jc w:val="both"/>
      </w:pPr>
    </w:p>
    <w:p w14:paraId="76126439" w14:textId="77777777" w:rsidR="00224F26" w:rsidRDefault="00224F26" w:rsidP="007747CD">
      <w:pPr>
        <w:spacing w:line="276" w:lineRule="auto"/>
        <w:jc w:val="both"/>
      </w:pPr>
      <w:r>
        <w:t xml:space="preserve">  const </w:t>
      </w:r>
      <w:proofErr w:type="spellStart"/>
      <w:r>
        <w:t>handleEditSuccess</w:t>
      </w:r>
      <w:proofErr w:type="spellEnd"/>
      <w:r>
        <w:t xml:space="preserve"> = () =&gt; {</w:t>
      </w:r>
    </w:p>
    <w:p w14:paraId="3A9BDE50" w14:textId="77777777" w:rsidR="00224F26" w:rsidRDefault="00224F26" w:rsidP="007747CD">
      <w:pPr>
        <w:spacing w:line="276" w:lineRule="auto"/>
        <w:jc w:val="both"/>
      </w:pPr>
      <w:r>
        <w:t xml:space="preserve">    </w:t>
      </w:r>
      <w:proofErr w:type="spellStart"/>
      <w:proofErr w:type="gramStart"/>
      <w:r>
        <w:t>handleEditModalHide</w:t>
      </w:r>
      <w:proofErr w:type="spellEnd"/>
      <w:r>
        <w:t>(</w:t>
      </w:r>
      <w:proofErr w:type="gramEnd"/>
      <w:r>
        <w:t>);</w:t>
      </w:r>
    </w:p>
    <w:p w14:paraId="08AC636E" w14:textId="77777777" w:rsidR="00224F26" w:rsidRDefault="00224F26" w:rsidP="007747CD">
      <w:pPr>
        <w:spacing w:line="276" w:lineRule="auto"/>
        <w:jc w:val="both"/>
      </w:pPr>
      <w:r>
        <w:t xml:space="preserve">    </w:t>
      </w:r>
      <w:proofErr w:type="spellStart"/>
      <w:proofErr w:type="gramStart"/>
      <w:r>
        <w:t>fetchStudentDetails</w:t>
      </w:r>
      <w:proofErr w:type="spellEnd"/>
      <w:r>
        <w:t>(</w:t>
      </w:r>
      <w:proofErr w:type="gramEnd"/>
      <w:r>
        <w:t>);</w:t>
      </w:r>
    </w:p>
    <w:p w14:paraId="586F278F" w14:textId="77777777" w:rsidR="00224F26" w:rsidRDefault="00224F26" w:rsidP="007747CD">
      <w:pPr>
        <w:spacing w:line="276" w:lineRule="auto"/>
        <w:jc w:val="both"/>
      </w:pPr>
      <w:r>
        <w:t xml:space="preserve">  };</w:t>
      </w:r>
    </w:p>
    <w:p w14:paraId="3B4D866C" w14:textId="77777777" w:rsidR="00224F26" w:rsidRDefault="00224F26" w:rsidP="007747CD">
      <w:pPr>
        <w:spacing w:line="276" w:lineRule="auto"/>
        <w:jc w:val="both"/>
      </w:pPr>
    </w:p>
    <w:p w14:paraId="282A9F2C" w14:textId="77777777" w:rsidR="00224F26" w:rsidRDefault="00224F26" w:rsidP="007747CD">
      <w:pPr>
        <w:spacing w:line="276" w:lineRule="auto"/>
        <w:jc w:val="both"/>
      </w:pPr>
      <w:r>
        <w:t xml:space="preserve">  const </w:t>
      </w:r>
      <w:proofErr w:type="spellStart"/>
      <w:r>
        <w:t>handleDepartmentChange</w:t>
      </w:r>
      <w:proofErr w:type="spellEnd"/>
      <w:r>
        <w:t xml:space="preserve"> = (event) =&gt; {</w:t>
      </w:r>
    </w:p>
    <w:p w14:paraId="06292ED5" w14:textId="77777777" w:rsidR="00224F26" w:rsidRDefault="00224F26" w:rsidP="007747CD">
      <w:pPr>
        <w:spacing w:line="276" w:lineRule="auto"/>
        <w:jc w:val="both"/>
      </w:pPr>
      <w:r>
        <w:t xml:space="preserve">    const </w:t>
      </w:r>
      <w:proofErr w:type="spellStart"/>
      <w:r>
        <w:t>selectedDepartment</w:t>
      </w:r>
      <w:proofErr w:type="spellEnd"/>
      <w:r>
        <w:t xml:space="preserve"> = </w:t>
      </w:r>
      <w:proofErr w:type="spellStart"/>
      <w:proofErr w:type="gramStart"/>
      <w:r>
        <w:t>event.target</w:t>
      </w:r>
      <w:proofErr w:type="gramEnd"/>
      <w:r>
        <w:t>.value</w:t>
      </w:r>
      <w:proofErr w:type="spellEnd"/>
      <w:r>
        <w:t>;</w:t>
      </w:r>
    </w:p>
    <w:p w14:paraId="74F65EAB" w14:textId="77777777" w:rsidR="00224F26" w:rsidRDefault="00224F26" w:rsidP="007747CD">
      <w:pPr>
        <w:spacing w:line="276" w:lineRule="auto"/>
        <w:jc w:val="both"/>
      </w:pPr>
      <w:r>
        <w:t xml:space="preserve">    </w:t>
      </w:r>
      <w:proofErr w:type="spellStart"/>
      <w:r>
        <w:t>setSelectedDepartment</w:t>
      </w:r>
      <w:proofErr w:type="spellEnd"/>
      <w:r>
        <w:t>(</w:t>
      </w:r>
      <w:proofErr w:type="spellStart"/>
      <w:r>
        <w:t>selectedDepartment</w:t>
      </w:r>
      <w:proofErr w:type="spellEnd"/>
      <w:r>
        <w:t>);</w:t>
      </w:r>
    </w:p>
    <w:p w14:paraId="2A9AB64A" w14:textId="77777777" w:rsidR="00224F26" w:rsidRDefault="00224F26" w:rsidP="007747CD">
      <w:pPr>
        <w:spacing w:line="276" w:lineRule="auto"/>
        <w:jc w:val="both"/>
      </w:pPr>
      <w:r>
        <w:t xml:space="preserve">  };</w:t>
      </w:r>
    </w:p>
    <w:p w14:paraId="0C500B94" w14:textId="77777777" w:rsidR="00224F26" w:rsidRDefault="00224F26" w:rsidP="007747CD">
      <w:pPr>
        <w:spacing w:line="276" w:lineRule="auto"/>
        <w:jc w:val="both"/>
      </w:pPr>
    </w:p>
    <w:p w14:paraId="75D8E64F" w14:textId="77777777" w:rsidR="00224F26" w:rsidRDefault="00224F26" w:rsidP="007747CD">
      <w:pPr>
        <w:spacing w:line="276" w:lineRule="auto"/>
        <w:jc w:val="both"/>
      </w:pPr>
      <w:r>
        <w:t xml:space="preserve">  const </w:t>
      </w:r>
      <w:proofErr w:type="spellStart"/>
      <w:r>
        <w:t>fetchStudentDetails</w:t>
      </w:r>
      <w:proofErr w:type="spellEnd"/>
      <w:r>
        <w:t xml:space="preserve"> = async () =&gt; {</w:t>
      </w:r>
    </w:p>
    <w:p w14:paraId="1D0851B9" w14:textId="77777777" w:rsidR="00224F26" w:rsidRDefault="00224F26" w:rsidP="007747CD">
      <w:pPr>
        <w:spacing w:line="276" w:lineRule="auto"/>
        <w:jc w:val="both"/>
      </w:pPr>
      <w:r>
        <w:t xml:space="preserve">    try {</w:t>
      </w:r>
    </w:p>
    <w:p w14:paraId="6333E4C5" w14:textId="77777777" w:rsidR="00224F26" w:rsidRDefault="00224F26" w:rsidP="007747CD">
      <w:pPr>
        <w:spacing w:line="276" w:lineRule="auto"/>
        <w:jc w:val="both"/>
      </w:pPr>
      <w:r>
        <w:t xml:space="preserve">      const response = await </w:t>
      </w:r>
      <w:proofErr w:type="spellStart"/>
      <w:proofErr w:type="gramStart"/>
      <w:r>
        <w:t>axios.get</w:t>
      </w:r>
      <w:proofErr w:type="spellEnd"/>
      <w:r>
        <w:t>(</w:t>
      </w:r>
      <w:proofErr w:type="gramEnd"/>
      <w:r>
        <w:t>'http://localhost:3000/</w:t>
      </w:r>
      <w:proofErr w:type="spellStart"/>
      <w:r>
        <w:t>getstudents</w:t>
      </w:r>
      <w:proofErr w:type="spellEnd"/>
      <w:r>
        <w:t>', {</w:t>
      </w:r>
    </w:p>
    <w:p w14:paraId="58DC4D1B" w14:textId="77777777" w:rsidR="00224F26" w:rsidRDefault="00224F26" w:rsidP="007747CD">
      <w:pPr>
        <w:spacing w:line="276" w:lineRule="auto"/>
        <w:jc w:val="both"/>
      </w:pPr>
      <w:r>
        <w:t xml:space="preserve">        params: {</w:t>
      </w:r>
    </w:p>
    <w:p w14:paraId="1686E219" w14:textId="77777777" w:rsidR="00224F26" w:rsidRDefault="00224F26" w:rsidP="007747CD">
      <w:pPr>
        <w:spacing w:line="276" w:lineRule="auto"/>
        <w:jc w:val="both"/>
      </w:pPr>
      <w:r>
        <w:t xml:space="preserve">          semester: </w:t>
      </w:r>
      <w:proofErr w:type="spellStart"/>
      <w:r>
        <w:t>selectedSemester</w:t>
      </w:r>
      <w:proofErr w:type="spellEnd"/>
      <w:r>
        <w:t>,</w:t>
      </w:r>
    </w:p>
    <w:p w14:paraId="4F9C9207" w14:textId="77777777" w:rsidR="00224F26" w:rsidRDefault="00224F26" w:rsidP="007747CD">
      <w:pPr>
        <w:spacing w:line="276" w:lineRule="auto"/>
        <w:jc w:val="both"/>
      </w:pPr>
      <w:r>
        <w:t xml:space="preserve">          department: </w:t>
      </w:r>
      <w:proofErr w:type="spellStart"/>
      <w:r>
        <w:t>selectedDepartment</w:t>
      </w:r>
      <w:proofErr w:type="spellEnd"/>
      <w:r>
        <w:t>,</w:t>
      </w:r>
    </w:p>
    <w:p w14:paraId="449AF22E" w14:textId="77777777" w:rsidR="00224F26" w:rsidRDefault="00224F26" w:rsidP="007747CD">
      <w:pPr>
        <w:spacing w:line="276" w:lineRule="auto"/>
        <w:jc w:val="both"/>
      </w:pPr>
      <w:r>
        <w:t xml:space="preserve">        },</w:t>
      </w:r>
    </w:p>
    <w:p w14:paraId="0749AE2C" w14:textId="77777777" w:rsidR="00224F26" w:rsidRDefault="00224F26" w:rsidP="007747CD">
      <w:pPr>
        <w:spacing w:line="276" w:lineRule="auto"/>
        <w:jc w:val="both"/>
      </w:pPr>
      <w:r>
        <w:t xml:space="preserve">      });</w:t>
      </w:r>
    </w:p>
    <w:p w14:paraId="30AB9132" w14:textId="77777777" w:rsidR="00224F26" w:rsidRDefault="00224F26" w:rsidP="007747CD">
      <w:pPr>
        <w:spacing w:line="276" w:lineRule="auto"/>
        <w:jc w:val="both"/>
      </w:pPr>
    </w:p>
    <w:p w14:paraId="40EE0262" w14:textId="77777777" w:rsidR="00224F26" w:rsidRDefault="00224F26" w:rsidP="007747CD">
      <w:pPr>
        <w:spacing w:line="276" w:lineRule="auto"/>
        <w:jc w:val="both"/>
      </w:pPr>
      <w:r>
        <w:t xml:space="preserve">      if (</w:t>
      </w:r>
      <w:proofErr w:type="spellStart"/>
      <w:proofErr w:type="gramStart"/>
      <w:r>
        <w:t>response.status</w:t>
      </w:r>
      <w:proofErr w:type="spellEnd"/>
      <w:proofErr w:type="gramEnd"/>
      <w:r>
        <w:t xml:space="preserve"> === 200) {</w:t>
      </w:r>
    </w:p>
    <w:p w14:paraId="05DE2D91" w14:textId="77777777" w:rsidR="00224F26" w:rsidRDefault="00224F26" w:rsidP="007747CD">
      <w:pPr>
        <w:spacing w:line="276" w:lineRule="auto"/>
        <w:jc w:val="both"/>
      </w:pPr>
      <w:r>
        <w:t xml:space="preserve">        </w:t>
      </w:r>
      <w:proofErr w:type="spellStart"/>
      <w:r>
        <w:t>setStudents</w:t>
      </w:r>
      <w:proofErr w:type="spellEnd"/>
      <w:r>
        <w:t>(</w:t>
      </w:r>
      <w:proofErr w:type="spellStart"/>
      <w:r>
        <w:t>response.data</w:t>
      </w:r>
      <w:proofErr w:type="spellEnd"/>
      <w:r>
        <w:t>);</w:t>
      </w:r>
    </w:p>
    <w:p w14:paraId="3786BD7D" w14:textId="77777777" w:rsidR="00224F26" w:rsidRDefault="00224F26" w:rsidP="007747CD">
      <w:pPr>
        <w:spacing w:line="276" w:lineRule="auto"/>
        <w:jc w:val="both"/>
      </w:pPr>
      <w:r>
        <w:t xml:space="preserve">        </w:t>
      </w:r>
      <w:proofErr w:type="spellStart"/>
      <w:r>
        <w:t>setError</w:t>
      </w:r>
      <w:proofErr w:type="spellEnd"/>
      <w:r>
        <w:t>(null);</w:t>
      </w:r>
    </w:p>
    <w:p w14:paraId="47202586" w14:textId="77777777" w:rsidR="00224F26" w:rsidRDefault="00224F26" w:rsidP="007747CD">
      <w:pPr>
        <w:spacing w:line="276" w:lineRule="auto"/>
        <w:jc w:val="both"/>
      </w:pPr>
      <w:r>
        <w:t xml:space="preserve">      } else {</w:t>
      </w:r>
    </w:p>
    <w:p w14:paraId="374C599A" w14:textId="77777777" w:rsidR="00224F26" w:rsidRDefault="00224F26" w:rsidP="007747CD">
      <w:pPr>
        <w:spacing w:line="276" w:lineRule="auto"/>
        <w:jc w:val="both"/>
      </w:pPr>
      <w:r>
        <w:t xml:space="preserve">        </w:t>
      </w:r>
      <w:proofErr w:type="spellStart"/>
      <w:proofErr w:type="gramStart"/>
      <w:r>
        <w:t>console.error</w:t>
      </w:r>
      <w:proofErr w:type="spellEnd"/>
      <w:proofErr w:type="gramEnd"/>
      <w:r>
        <w:t xml:space="preserve">('Error in fetching details', </w:t>
      </w:r>
      <w:proofErr w:type="spellStart"/>
      <w:r>
        <w:t>response.statusText</w:t>
      </w:r>
      <w:proofErr w:type="spellEnd"/>
      <w:r>
        <w:t>);</w:t>
      </w:r>
    </w:p>
    <w:p w14:paraId="07162D35" w14:textId="77777777" w:rsidR="00224F26" w:rsidRDefault="00224F26" w:rsidP="007747CD">
      <w:pPr>
        <w:spacing w:line="276" w:lineRule="auto"/>
        <w:jc w:val="both"/>
      </w:pPr>
      <w:r>
        <w:t xml:space="preserve">        </w:t>
      </w:r>
      <w:proofErr w:type="spellStart"/>
      <w:proofErr w:type="gramStart"/>
      <w:r>
        <w:t>setError</w:t>
      </w:r>
      <w:proofErr w:type="spellEnd"/>
      <w:r>
        <w:t>(</w:t>
      </w:r>
      <w:proofErr w:type="gramEnd"/>
      <w:r>
        <w:t>'Error fetching student details');</w:t>
      </w:r>
    </w:p>
    <w:p w14:paraId="78D10FEF" w14:textId="77777777" w:rsidR="00224F26" w:rsidRDefault="00224F26" w:rsidP="007747CD">
      <w:pPr>
        <w:spacing w:line="276" w:lineRule="auto"/>
        <w:jc w:val="both"/>
      </w:pPr>
      <w:r>
        <w:t xml:space="preserve">      }</w:t>
      </w:r>
    </w:p>
    <w:p w14:paraId="075D412F" w14:textId="77777777" w:rsidR="00224F26" w:rsidRDefault="00224F26" w:rsidP="007747CD">
      <w:pPr>
        <w:spacing w:line="276" w:lineRule="auto"/>
        <w:jc w:val="both"/>
      </w:pPr>
      <w:r>
        <w:t xml:space="preserve">    } catch (error) {</w:t>
      </w:r>
    </w:p>
    <w:p w14:paraId="1F9A5735" w14:textId="77777777" w:rsidR="00224F26" w:rsidRDefault="00224F26" w:rsidP="007747CD">
      <w:pPr>
        <w:spacing w:line="276" w:lineRule="auto"/>
        <w:jc w:val="both"/>
      </w:pPr>
      <w:r>
        <w:lastRenderedPageBreak/>
        <w:t xml:space="preserve">      </w:t>
      </w:r>
      <w:proofErr w:type="spellStart"/>
      <w:proofErr w:type="gramStart"/>
      <w:r>
        <w:t>console.error</w:t>
      </w:r>
      <w:proofErr w:type="spellEnd"/>
      <w:proofErr w:type="gramEnd"/>
      <w:r>
        <w:t>('Error in fetching details', error);</w:t>
      </w:r>
    </w:p>
    <w:p w14:paraId="7F104964" w14:textId="77777777" w:rsidR="00224F26" w:rsidRDefault="00224F26" w:rsidP="007747CD">
      <w:pPr>
        <w:spacing w:line="276" w:lineRule="auto"/>
        <w:jc w:val="both"/>
      </w:pPr>
      <w:r>
        <w:t xml:space="preserve">      </w:t>
      </w:r>
      <w:proofErr w:type="spellStart"/>
      <w:proofErr w:type="gramStart"/>
      <w:r>
        <w:t>setError</w:t>
      </w:r>
      <w:proofErr w:type="spellEnd"/>
      <w:r>
        <w:t>(</w:t>
      </w:r>
      <w:proofErr w:type="gramEnd"/>
      <w:r>
        <w:t>'Error fetching student details');</w:t>
      </w:r>
    </w:p>
    <w:p w14:paraId="2EDC89EC" w14:textId="77777777" w:rsidR="00224F26" w:rsidRDefault="00224F26" w:rsidP="007747CD">
      <w:pPr>
        <w:spacing w:line="276" w:lineRule="auto"/>
        <w:jc w:val="both"/>
      </w:pPr>
      <w:r>
        <w:t xml:space="preserve">    }</w:t>
      </w:r>
    </w:p>
    <w:p w14:paraId="5DA401AB" w14:textId="77777777" w:rsidR="00224F26" w:rsidRDefault="00224F26" w:rsidP="007747CD">
      <w:pPr>
        <w:spacing w:line="276" w:lineRule="auto"/>
        <w:jc w:val="both"/>
      </w:pPr>
      <w:r>
        <w:t xml:space="preserve">  };</w:t>
      </w:r>
    </w:p>
    <w:p w14:paraId="77E0DC47" w14:textId="77777777" w:rsidR="00224F26" w:rsidRDefault="00224F26" w:rsidP="007747CD">
      <w:pPr>
        <w:spacing w:line="276" w:lineRule="auto"/>
        <w:jc w:val="both"/>
      </w:pPr>
    </w:p>
    <w:p w14:paraId="086F83DC" w14:textId="77777777" w:rsidR="00224F26" w:rsidRDefault="00224F26" w:rsidP="007747CD">
      <w:pPr>
        <w:spacing w:line="276" w:lineRule="auto"/>
        <w:jc w:val="both"/>
      </w:pPr>
      <w:r>
        <w:t xml:space="preserve">  const </w:t>
      </w:r>
      <w:proofErr w:type="spellStart"/>
      <w:r>
        <w:t>handleDelete</w:t>
      </w:r>
      <w:proofErr w:type="spellEnd"/>
      <w:r>
        <w:t xml:space="preserve"> = async (</w:t>
      </w:r>
      <w:proofErr w:type="spellStart"/>
      <w:r>
        <w:t>studentId</w:t>
      </w:r>
      <w:proofErr w:type="spellEnd"/>
      <w:r>
        <w:t>) =&gt; {</w:t>
      </w:r>
    </w:p>
    <w:p w14:paraId="39225056" w14:textId="77777777" w:rsidR="00224F26" w:rsidRDefault="00224F26" w:rsidP="007747CD">
      <w:pPr>
        <w:spacing w:line="276" w:lineRule="auto"/>
        <w:jc w:val="both"/>
      </w:pPr>
      <w:r>
        <w:t xml:space="preserve">    try {</w:t>
      </w:r>
    </w:p>
    <w:p w14:paraId="7470BCAB" w14:textId="77777777" w:rsidR="00224F26" w:rsidRDefault="00224F26" w:rsidP="007747CD">
      <w:pPr>
        <w:spacing w:line="276" w:lineRule="auto"/>
        <w:jc w:val="both"/>
      </w:pPr>
      <w:r>
        <w:t xml:space="preserve">      const response = await </w:t>
      </w:r>
      <w:proofErr w:type="gramStart"/>
      <w:r>
        <w:t>axios.delete</w:t>
      </w:r>
      <w:proofErr w:type="gramEnd"/>
      <w:r>
        <w:t>(`http://localhost:3000/deletestudent/${studentId}`);</w:t>
      </w:r>
    </w:p>
    <w:p w14:paraId="2402ECA0" w14:textId="77777777" w:rsidR="00224F26" w:rsidRDefault="00224F26" w:rsidP="007747CD">
      <w:pPr>
        <w:spacing w:line="276" w:lineRule="auto"/>
        <w:jc w:val="both"/>
      </w:pPr>
    </w:p>
    <w:p w14:paraId="1F3C7D62" w14:textId="77777777" w:rsidR="00224F26" w:rsidRDefault="00224F26" w:rsidP="007747CD">
      <w:pPr>
        <w:spacing w:line="276" w:lineRule="auto"/>
        <w:jc w:val="both"/>
      </w:pPr>
      <w:r>
        <w:t xml:space="preserve">      if (</w:t>
      </w:r>
      <w:proofErr w:type="spellStart"/>
      <w:proofErr w:type="gramStart"/>
      <w:r>
        <w:t>response.status</w:t>
      </w:r>
      <w:proofErr w:type="spellEnd"/>
      <w:proofErr w:type="gramEnd"/>
      <w:r>
        <w:t xml:space="preserve"> === 200) {</w:t>
      </w:r>
    </w:p>
    <w:p w14:paraId="6EA2E879" w14:textId="77777777" w:rsidR="00224F26" w:rsidRDefault="00224F26" w:rsidP="007747CD">
      <w:pPr>
        <w:spacing w:line="276" w:lineRule="auto"/>
        <w:jc w:val="both"/>
      </w:pPr>
      <w:r>
        <w:t xml:space="preserve">        </w:t>
      </w:r>
      <w:proofErr w:type="spellStart"/>
      <w:proofErr w:type="gramStart"/>
      <w:r>
        <w:t>setDeleteModal</w:t>
      </w:r>
      <w:proofErr w:type="spellEnd"/>
      <w:r>
        <w:t>(</w:t>
      </w:r>
      <w:proofErr w:type="gramEnd"/>
      <w:r>
        <w:t xml:space="preserve">{ show: false, </w:t>
      </w:r>
      <w:proofErr w:type="spellStart"/>
      <w:r>
        <w:t>studentId</w:t>
      </w:r>
      <w:proofErr w:type="spellEnd"/>
      <w:r>
        <w:t>: null });</w:t>
      </w:r>
    </w:p>
    <w:p w14:paraId="7ABD5BEB" w14:textId="77777777" w:rsidR="00224F26" w:rsidRDefault="00224F26" w:rsidP="007747CD">
      <w:pPr>
        <w:spacing w:line="276" w:lineRule="auto"/>
        <w:jc w:val="both"/>
      </w:pPr>
      <w:r>
        <w:t xml:space="preserve">        </w:t>
      </w:r>
      <w:proofErr w:type="spellStart"/>
      <w:proofErr w:type="gramStart"/>
      <w:r>
        <w:t>fetchStudentDetails</w:t>
      </w:r>
      <w:proofErr w:type="spellEnd"/>
      <w:r>
        <w:t>(</w:t>
      </w:r>
      <w:proofErr w:type="gramEnd"/>
      <w:r>
        <w:t>);</w:t>
      </w:r>
    </w:p>
    <w:p w14:paraId="4D7C5136" w14:textId="77777777" w:rsidR="00224F26" w:rsidRDefault="00224F26" w:rsidP="007747CD">
      <w:pPr>
        <w:spacing w:line="276" w:lineRule="auto"/>
        <w:jc w:val="both"/>
      </w:pPr>
      <w:r>
        <w:t xml:space="preserve">      } else {</w:t>
      </w:r>
    </w:p>
    <w:p w14:paraId="354474C9" w14:textId="77777777" w:rsidR="00224F26" w:rsidRDefault="00224F26" w:rsidP="007747CD">
      <w:pPr>
        <w:spacing w:line="276" w:lineRule="auto"/>
        <w:jc w:val="both"/>
      </w:pPr>
      <w:r>
        <w:t xml:space="preserve">        </w:t>
      </w:r>
      <w:proofErr w:type="spellStart"/>
      <w:proofErr w:type="gramStart"/>
      <w:r>
        <w:t>console.error</w:t>
      </w:r>
      <w:proofErr w:type="spellEnd"/>
      <w:proofErr w:type="gramEnd"/>
      <w:r>
        <w:t xml:space="preserve">('Error in deleting student', </w:t>
      </w:r>
      <w:proofErr w:type="spellStart"/>
      <w:r>
        <w:t>response.statusText</w:t>
      </w:r>
      <w:proofErr w:type="spellEnd"/>
      <w:r>
        <w:t>);</w:t>
      </w:r>
    </w:p>
    <w:p w14:paraId="1E4119A4" w14:textId="77777777" w:rsidR="00224F26" w:rsidRDefault="00224F26" w:rsidP="007747CD">
      <w:pPr>
        <w:spacing w:line="276" w:lineRule="auto"/>
        <w:jc w:val="both"/>
      </w:pPr>
      <w:r>
        <w:t xml:space="preserve">      }</w:t>
      </w:r>
    </w:p>
    <w:p w14:paraId="42815B28" w14:textId="77777777" w:rsidR="00224F26" w:rsidRDefault="00224F26" w:rsidP="007747CD">
      <w:pPr>
        <w:spacing w:line="276" w:lineRule="auto"/>
        <w:jc w:val="both"/>
      </w:pPr>
      <w:r>
        <w:t xml:space="preserve">    } catch (error) {</w:t>
      </w:r>
    </w:p>
    <w:p w14:paraId="7792D84E" w14:textId="77777777" w:rsidR="00224F26" w:rsidRDefault="00224F26" w:rsidP="007747CD">
      <w:pPr>
        <w:spacing w:line="276" w:lineRule="auto"/>
        <w:jc w:val="both"/>
      </w:pPr>
      <w:r>
        <w:t xml:space="preserve">      </w:t>
      </w:r>
      <w:proofErr w:type="spellStart"/>
      <w:proofErr w:type="gramStart"/>
      <w:r>
        <w:t>console.error</w:t>
      </w:r>
      <w:proofErr w:type="spellEnd"/>
      <w:proofErr w:type="gramEnd"/>
      <w:r>
        <w:t>('Error in deleting student', error);</w:t>
      </w:r>
    </w:p>
    <w:p w14:paraId="5781332D" w14:textId="77777777" w:rsidR="00224F26" w:rsidRDefault="00224F26" w:rsidP="007747CD">
      <w:pPr>
        <w:spacing w:line="276" w:lineRule="auto"/>
        <w:jc w:val="both"/>
      </w:pPr>
      <w:r>
        <w:t xml:space="preserve">    }</w:t>
      </w:r>
    </w:p>
    <w:p w14:paraId="12953585" w14:textId="77777777" w:rsidR="00224F26" w:rsidRDefault="00224F26" w:rsidP="007747CD">
      <w:pPr>
        <w:spacing w:line="276" w:lineRule="auto"/>
        <w:jc w:val="both"/>
      </w:pPr>
      <w:r>
        <w:t xml:space="preserve">  };</w:t>
      </w:r>
    </w:p>
    <w:p w14:paraId="0132DF93" w14:textId="77777777" w:rsidR="00224F26" w:rsidRDefault="00224F26" w:rsidP="007747CD">
      <w:pPr>
        <w:spacing w:line="276" w:lineRule="auto"/>
        <w:jc w:val="both"/>
      </w:pPr>
    </w:p>
    <w:p w14:paraId="17B7BCFB" w14:textId="77777777" w:rsidR="00224F26" w:rsidRDefault="00224F26" w:rsidP="007747CD">
      <w:pPr>
        <w:spacing w:line="276" w:lineRule="auto"/>
        <w:jc w:val="both"/>
      </w:pPr>
      <w:r>
        <w:t xml:space="preserve">  const </w:t>
      </w:r>
      <w:proofErr w:type="spellStart"/>
      <w:r>
        <w:t>handleDownloadExcel</w:t>
      </w:r>
      <w:proofErr w:type="spellEnd"/>
      <w:r>
        <w:t xml:space="preserve"> = () =&gt; {</w:t>
      </w:r>
    </w:p>
    <w:p w14:paraId="7ED9B3F6" w14:textId="77777777" w:rsidR="00224F26" w:rsidRDefault="00224F26" w:rsidP="007747CD">
      <w:pPr>
        <w:spacing w:line="276" w:lineRule="auto"/>
        <w:jc w:val="both"/>
      </w:pPr>
      <w:r>
        <w:t xml:space="preserve">    alert('Downloading')</w:t>
      </w:r>
    </w:p>
    <w:p w14:paraId="00D9D45A" w14:textId="77777777" w:rsidR="00224F26" w:rsidRDefault="00224F26" w:rsidP="007747CD">
      <w:pPr>
        <w:spacing w:line="276" w:lineRule="auto"/>
        <w:jc w:val="both"/>
      </w:pPr>
      <w:r>
        <w:t xml:space="preserve">    const worksheet = </w:t>
      </w:r>
      <w:proofErr w:type="spellStart"/>
      <w:proofErr w:type="gramStart"/>
      <w:r>
        <w:t>XLSX.utils.json</w:t>
      </w:r>
      <w:proofErr w:type="gramEnd"/>
      <w:r>
        <w:t>_to_sheet</w:t>
      </w:r>
      <w:proofErr w:type="spellEnd"/>
      <w:r>
        <w:t>(students);</w:t>
      </w:r>
    </w:p>
    <w:p w14:paraId="3FB432D3" w14:textId="77777777" w:rsidR="00224F26" w:rsidRDefault="00224F26" w:rsidP="007747CD">
      <w:pPr>
        <w:spacing w:line="276" w:lineRule="auto"/>
        <w:jc w:val="both"/>
      </w:pPr>
      <w:r>
        <w:t xml:space="preserve">    const workbook = </w:t>
      </w:r>
      <w:proofErr w:type="spellStart"/>
      <w:proofErr w:type="gramStart"/>
      <w:r>
        <w:t>XLSX.utils.book</w:t>
      </w:r>
      <w:proofErr w:type="gramEnd"/>
      <w:r>
        <w:t>_new</w:t>
      </w:r>
      <w:proofErr w:type="spellEnd"/>
      <w:r>
        <w:t>();</w:t>
      </w:r>
    </w:p>
    <w:p w14:paraId="7F0E8FFB" w14:textId="77777777" w:rsidR="00224F26" w:rsidRDefault="00224F26" w:rsidP="007747CD">
      <w:pPr>
        <w:spacing w:line="276" w:lineRule="auto"/>
        <w:jc w:val="both"/>
      </w:pPr>
      <w:r>
        <w:t xml:space="preserve">    </w:t>
      </w:r>
      <w:proofErr w:type="spellStart"/>
      <w:proofErr w:type="gramStart"/>
      <w:r>
        <w:t>XLSX.utils.book</w:t>
      </w:r>
      <w:proofErr w:type="gramEnd"/>
      <w:r>
        <w:t>_append_sheet</w:t>
      </w:r>
      <w:proofErr w:type="spellEnd"/>
      <w:r>
        <w:t>(workbook, worksheet, 'Students');</w:t>
      </w:r>
    </w:p>
    <w:p w14:paraId="6CB698DA" w14:textId="77777777" w:rsidR="00224F26" w:rsidRDefault="00224F26" w:rsidP="007747CD">
      <w:pPr>
        <w:spacing w:line="276" w:lineRule="auto"/>
        <w:jc w:val="both"/>
      </w:pPr>
      <w:r>
        <w:t xml:space="preserve">    </w:t>
      </w:r>
      <w:proofErr w:type="spellStart"/>
      <w:r>
        <w:t>XLSX.writeFile</w:t>
      </w:r>
      <w:proofErr w:type="spellEnd"/>
      <w:r>
        <w:t>(workbook, 'students.xlsx');</w:t>
      </w:r>
    </w:p>
    <w:p w14:paraId="3412C906" w14:textId="77777777" w:rsidR="00224F26" w:rsidRDefault="00224F26" w:rsidP="007747CD">
      <w:pPr>
        <w:spacing w:line="276" w:lineRule="auto"/>
        <w:jc w:val="both"/>
      </w:pPr>
      <w:r>
        <w:t xml:space="preserve">    </w:t>
      </w:r>
      <w:proofErr w:type="gramStart"/>
      <w:r>
        <w:t>alert(</w:t>
      </w:r>
      <w:proofErr w:type="gramEnd"/>
      <w:r>
        <w:t>'Students data downloaded successfully!');</w:t>
      </w:r>
    </w:p>
    <w:p w14:paraId="4FB6BF53" w14:textId="77777777" w:rsidR="00224F26" w:rsidRDefault="00224F26" w:rsidP="007747CD">
      <w:pPr>
        <w:spacing w:line="276" w:lineRule="auto"/>
        <w:jc w:val="both"/>
      </w:pPr>
      <w:r>
        <w:t xml:space="preserve">  };</w:t>
      </w:r>
    </w:p>
    <w:p w14:paraId="30D6AC51" w14:textId="77777777" w:rsidR="00224F26" w:rsidRDefault="00224F26" w:rsidP="007747CD">
      <w:pPr>
        <w:spacing w:line="276" w:lineRule="auto"/>
        <w:jc w:val="both"/>
      </w:pPr>
    </w:p>
    <w:p w14:paraId="369D7F1C" w14:textId="77777777" w:rsidR="00224F26" w:rsidRDefault="00224F26" w:rsidP="007747CD">
      <w:pPr>
        <w:spacing w:line="276" w:lineRule="auto"/>
        <w:jc w:val="both"/>
      </w:pPr>
      <w:r>
        <w:t xml:space="preserve">  </w:t>
      </w:r>
      <w:proofErr w:type="spellStart"/>
      <w:proofErr w:type="gramStart"/>
      <w:r>
        <w:t>useEffect</w:t>
      </w:r>
      <w:proofErr w:type="spellEnd"/>
      <w:r>
        <w:t>(</w:t>
      </w:r>
      <w:proofErr w:type="gramEnd"/>
      <w:r>
        <w:t>() =&gt; {</w:t>
      </w:r>
    </w:p>
    <w:p w14:paraId="53222D49" w14:textId="77777777" w:rsidR="00224F26" w:rsidRDefault="00224F26" w:rsidP="007747CD">
      <w:pPr>
        <w:spacing w:line="276" w:lineRule="auto"/>
        <w:jc w:val="both"/>
      </w:pPr>
      <w:r>
        <w:t xml:space="preserve">    if (</w:t>
      </w:r>
      <w:proofErr w:type="spellStart"/>
      <w:r>
        <w:t>selectedSemester</w:t>
      </w:r>
      <w:proofErr w:type="spellEnd"/>
      <w:r>
        <w:t xml:space="preserve"> &amp;&amp; </w:t>
      </w:r>
      <w:proofErr w:type="spellStart"/>
      <w:r>
        <w:t>selectedDepartment</w:t>
      </w:r>
      <w:proofErr w:type="spellEnd"/>
      <w:r>
        <w:t>) {</w:t>
      </w:r>
    </w:p>
    <w:p w14:paraId="61303ABC" w14:textId="77777777" w:rsidR="00224F26" w:rsidRDefault="00224F26" w:rsidP="007747CD">
      <w:pPr>
        <w:spacing w:line="276" w:lineRule="auto"/>
        <w:jc w:val="both"/>
      </w:pPr>
      <w:r>
        <w:t xml:space="preserve">      </w:t>
      </w:r>
      <w:proofErr w:type="spellStart"/>
      <w:proofErr w:type="gramStart"/>
      <w:r>
        <w:t>fetchStudentDetails</w:t>
      </w:r>
      <w:proofErr w:type="spellEnd"/>
      <w:r>
        <w:t>(</w:t>
      </w:r>
      <w:proofErr w:type="gramEnd"/>
      <w:r>
        <w:t>);</w:t>
      </w:r>
    </w:p>
    <w:p w14:paraId="124A29BF" w14:textId="77777777" w:rsidR="00224F26" w:rsidRDefault="00224F26" w:rsidP="007747CD">
      <w:pPr>
        <w:spacing w:line="276" w:lineRule="auto"/>
        <w:jc w:val="both"/>
      </w:pPr>
      <w:r>
        <w:t xml:space="preserve">    }</w:t>
      </w:r>
    </w:p>
    <w:p w14:paraId="423049FF" w14:textId="77777777" w:rsidR="00224F26" w:rsidRDefault="00224F26" w:rsidP="007747CD">
      <w:pPr>
        <w:spacing w:line="276" w:lineRule="auto"/>
        <w:jc w:val="both"/>
      </w:pPr>
      <w:r>
        <w:t xml:space="preserve">  }, [</w:t>
      </w:r>
      <w:proofErr w:type="spellStart"/>
      <w:r>
        <w:t>selectedSemester</w:t>
      </w:r>
      <w:proofErr w:type="spellEnd"/>
      <w:r>
        <w:t xml:space="preserve">, </w:t>
      </w:r>
      <w:proofErr w:type="spellStart"/>
      <w:r>
        <w:t>selectedDepartment</w:t>
      </w:r>
      <w:proofErr w:type="spellEnd"/>
      <w:r>
        <w:t>]);</w:t>
      </w:r>
    </w:p>
    <w:p w14:paraId="51938BA9" w14:textId="77777777" w:rsidR="00224F26" w:rsidRDefault="00224F26" w:rsidP="007747CD">
      <w:pPr>
        <w:spacing w:line="276" w:lineRule="auto"/>
        <w:jc w:val="both"/>
      </w:pPr>
    </w:p>
    <w:p w14:paraId="2461ABF0" w14:textId="77777777" w:rsidR="00224F26" w:rsidRDefault="00224F26" w:rsidP="007747CD">
      <w:pPr>
        <w:spacing w:line="276" w:lineRule="auto"/>
        <w:jc w:val="both"/>
      </w:pPr>
      <w:r>
        <w:t xml:space="preserve">  return (</w:t>
      </w:r>
    </w:p>
    <w:p w14:paraId="520DCBFC" w14:textId="77777777" w:rsidR="00224F26" w:rsidRDefault="00224F26" w:rsidP="007747CD">
      <w:pPr>
        <w:spacing w:line="276" w:lineRule="auto"/>
        <w:jc w:val="both"/>
      </w:pPr>
      <w:r>
        <w:t xml:space="preserve">    &lt;&gt;</w:t>
      </w:r>
    </w:p>
    <w:p w14:paraId="76576C6B" w14:textId="77777777" w:rsidR="00224F26" w:rsidRDefault="00224F26" w:rsidP="007747CD">
      <w:pPr>
        <w:spacing w:line="276" w:lineRule="auto"/>
        <w:jc w:val="both"/>
      </w:pPr>
      <w:r>
        <w:t xml:space="preserve">      &lt;div </w:t>
      </w:r>
      <w:proofErr w:type="spellStart"/>
      <w:r>
        <w:t>className</w:t>
      </w:r>
      <w:proofErr w:type="spellEnd"/>
      <w:r>
        <w:t>='student-attendance-container'&gt;</w:t>
      </w:r>
    </w:p>
    <w:p w14:paraId="12E737F7" w14:textId="77777777" w:rsidR="00224F26" w:rsidRDefault="00224F26" w:rsidP="007747CD">
      <w:pPr>
        <w:spacing w:line="276" w:lineRule="auto"/>
        <w:jc w:val="both"/>
      </w:pPr>
      <w:r>
        <w:t xml:space="preserve">        &lt;div </w:t>
      </w:r>
      <w:proofErr w:type="spellStart"/>
      <w:r>
        <w:t>className</w:t>
      </w:r>
      <w:proofErr w:type="spellEnd"/>
      <w:r>
        <w:t>='row'&gt;</w:t>
      </w:r>
    </w:p>
    <w:p w14:paraId="4B5AB235" w14:textId="77777777" w:rsidR="00224F26" w:rsidRDefault="00224F26" w:rsidP="007747CD">
      <w:pPr>
        <w:spacing w:line="276" w:lineRule="auto"/>
        <w:jc w:val="both"/>
      </w:pPr>
      <w:r>
        <w:t xml:space="preserve">          &lt;div </w:t>
      </w:r>
      <w:proofErr w:type="spellStart"/>
      <w:r>
        <w:t>className</w:t>
      </w:r>
      <w:proofErr w:type="spellEnd"/>
      <w:r>
        <w:t>='col-md-5'&gt;</w:t>
      </w:r>
    </w:p>
    <w:p w14:paraId="71736CEC" w14:textId="77777777" w:rsidR="00224F26" w:rsidRDefault="00224F26" w:rsidP="007747CD">
      <w:pPr>
        <w:spacing w:line="276" w:lineRule="auto"/>
        <w:jc w:val="both"/>
      </w:pPr>
      <w:r>
        <w:t xml:space="preserve">            &lt;label </w:t>
      </w:r>
      <w:proofErr w:type="spellStart"/>
      <w:r>
        <w:t>htmlFor</w:t>
      </w:r>
      <w:proofErr w:type="spellEnd"/>
      <w:r>
        <w:t xml:space="preserve">='department' </w:t>
      </w:r>
      <w:proofErr w:type="spellStart"/>
      <w:r>
        <w:t>className</w:t>
      </w:r>
      <w:proofErr w:type="spellEnd"/>
      <w:r>
        <w:t>='input-label'&gt;</w:t>
      </w:r>
    </w:p>
    <w:p w14:paraId="7426997C" w14:textId="77777777" w:rsidR="00224F26" w:rsidRDefault="00224F26" w:rsidP="007747CD">
      <w:pPr>
        <w:spacing w:line="276" w:lineRule="auto"/>
        <w:jc w:val="both"/>
      </w:pPr>
      <w:r>
        <w:t xml:space="preserve">              Select Department:</w:t>
      </w:r>
    </w:p>
    <w:p w14:paraId="07DB1EB7" w14:textId="77777777" w:rsidR="00224F26" w:rsidRDefault="00224F26" w:rsidP="007747CD">
      <w:pPr>
        <w:spacing w:line="276" w:lineRule="auto"/>
        <w:jc w:val="both"/>
      </w:pPr>
      <w:r>
        <w:t xml:space="preserve">            &lt;/label&gt;</w:t>
      </w:r>
    </w:p>
    <w:p w14:paraId="7C35FEE9" w14:textId="77777777" w:rsidR="00224F26" w:rsidRDefault="00224F26" w:rsidP="007747CD">
      <w:pPr>
        <w:spacing w:line="276" w:lineRule="auto"/>
        <w:jc w:val="both"/>
      </w:pPr>
      <w:r>
        <w:t xml:space="preserve">            &lt;select</w:t>
      </w:r>
    </w:p>
    <w:p w14:paraId="3E8125D5" w14:textId="77777777" w:rsidR="00224F26" w:rsidRDefault="00224F26" w:rsidP="007747CD">
      <w:pPr>
        <w:spacing w:line="276" w:lineRule="auto"/>
        <w:jc w:val="both"/>
      </w:pPr>
      <w:r>
        <w:t xml:space="preserve">              </w:t>
      </w:r>
      <w:proofErr w:type="spellStart"/>
      <w:r>
        <w:t>className</w:t>
      </w:r>
      <w:proofErr w:type="spellEnd"/>
      <w:r>
        <w:t>='form-control input-field'</w:t>
      </w:r>
    </w:p>
    <w:p w14:paraId="7B953983" w14:textId="77777777" w:rsidR="00224F26" w:rsidRDefault="00224F26" w:rsidP="007747CD">
      <w:pPr>
        <w:spacing w:line="276" w:lineRule="auto"/>
        <w:jc w:val="both"/>
      </w:pPr>
      <w:r>
        <w:t xml:space="preserve">              id='department'</w:t>
      </w:r>
    </w:p>
    <w:p w14:paraId="26CC4E54" w14:textId="77777777" w:rsidR="00224F26" w:rsidRDefault="00224F26" w:rsidP="007747CD">
      <w:pPr>
        <w:spacing w:line="276" w:lineRule="auto"/>
        <w:jc w:val="both"/>
      </w:pPr>
      <w:r>
        <w:lastRenderedPageBreak/>
        <w:t xml:space="preserve">              value={</w:t>
      </w:r>
      <w:proofErr w:type="spellStart"/>
      <w:r>
        <w:t>selectedDepartment</w:t>
      </w:r>
      <w:proofErr w:type="spellEnd"/>
      <w:r>
        <w:t>}</w:t>
      </w:r>
    </w:p>
    <w:p w14:paraId="06E5AA2F" w14:textId="77777777" w:rsidR="00224F26" w:rsidRDefault="00224F26" w:rsidP="007747CD">
      <w:pPr>
        <w:spacing w:line="276" w:lineRule="auto"/>
        <w:jc w:val="both"/>
      </w:pPr>
      <w:r>
        <w:t xml:space="preserve">              </w:t>
      </w:r>
      <w:proofErr w:type="spellStart"/>
      <w:r>
        <w:t>onChange</w:t>
      </w:r>
      <w:proofErr w:type="spellEnd"/>
      <w:r>
        <w:t>={</w:t>
      </w:r>
      <w:proofErr w:type="spellStart"/>
      <w:r>
        <w:t>handleDepartmentChange</w:t>
      </w:r>
      <w:proofErr w:type="spellEnd"/>
      <w:r>
        <w:t>}</w:t>
      </w:r>
    </w:p>
    <w:p w14:paraId="33BE935C" w14:textId="77777777" w:rsidR="00224F26" w:rsidRDefault="00224F26" w:rsidP="007747CD">
      <w:pPr>
        <w:spacing w:line="276" w:lineRule="auto"/>
        <w:jc w:val="both"/>
      </w:pPr>
      <w:r>
        <w:t xml:space="preserve">            &gt;</w:t>
      </w:r>
    </w:p>
    <w:p w14:paraId="3127F26F" w14:textId="77777777" w:rsidR="00224F26" w:rsidRDefault="00224F26" w:rsidP="007747CD">
      <w:pPr>
        <w:spacing w:line="276" w:lineRule="auto"/>
        <w:jc w:val="both"/>
      </w:pPr>
      <w:r>
        <w:t xml:space="preserve">              &lt;option value=''&gt;Select&lt;/option&gt;</w:t>
      </w:r>
    </w:p>
    <w:p w14:paraId="648C6723" w14:textId="77777777" w:rsidR="00224F26" w:rsidRDefault="00224F26" w:rsidP="007747CD">
      <w:pPr>
        <w:spacing w:line="276" w:lineRule="auto"/>
        <w:jc w:val="both"/>
      </w:pPr>
      <w:r>
        <w:t xml:space="preserve">              {</w:t>
      </w:r>
      <w:proofErr w:type="spellStart"/>
      <w:r>
        <w:t>departments.map</w:t>
      </w:r>
      <w:proofErr w:type="spellEnd"/>
      <w:r>
        <w:t>((department) =&gt; (</w:t>
      </w:r>
    </w:p>
    <w:p w14:paraId="795D893F" w14:textId="77777777" w:rsidR="00224F26" w:rsidRDefault="00224F26" w:rsidP="007747CD">
      <w:pPr>
        <w:spacing w:line="276" w:lineRule="auto"/>
        <w:jc w:val="both"/>
      </w:pPr>
      <w:r>
        <w:t xml:space="preserve">                &lt;option key={department} value={department}&gt;</w:t>
      </w:r>
    </w:p>
    <w:p w14:paraId="1467266F" w14:textId="77777777" w:rsidR="00224F26" w:rsidRDefault="00224F26" w:rsidP="007747CD">
      <w:pPr>
        <w:spacing w:line="276" w:lineRule="auto"/>
        <w:jc w:val="both"/>
      </w:pPr>
      <w:r>
        <w:t xml:space="preserve">                  {department}</w:t>
      </w:r>
    </w:p>
    <w:p w14:paraId="543A1D35" w14:textId="77777777" w:rsidR="00224F26" w:rsidRDefault="00224F26" w:rsidP="007747CD">
      <w:pPr>
        <w:spacing w:line="276" w:lineRule="auto"/>
        <w:jc w:val="both"/>
      </w:pPr>
      <w:r>
        <w:t xml:space="preserve">                &lt;/option&gt;</w:t>
      </w:r>
    </w:p>
    <w:p w14:paraId="547F4C86" w14:textId="77777777" w:rsidR="00224F26" w:rsidRDefault="00224F26" w:rsidP="007747CD">
      <w:pPr>
        <w:spacing w:line="276" w:lineRule="auto"/>
        <w:jc w:val="both"/>
      </w:pPr>
      <w:r>
        <w:t xml:space="preserve">              ))}</w:t>
      </w:r>
    </w:p>
    <w:p w14:paraId="32A79B74" w14:textId="77777777" w:rsidR="00224F26" w:rsidRDefault="00224F26" w:rsidP="007747CD">
      <w:pPr>
        <w:spacing w:line="276" w:lineRule="auto"/>
        <w:jc w:val="both"/>
      </w:pPr>
      <w:r>
        <w:t xml:space="preserve">            &lt;/select&gt;</w:t>
      </w:r>
    </w:p>
    <w:p w14:paraId="630384C2" w14:textId="77777777" w:rsidR="00224F26" w:rsidRDefault="00224F26" w:rsidP="007747CD">
      <w:pPr>
        <w:spacing w:line="276" w:lineRule="auto"/>
        <w:jc w:val="both"/>
      </w:pPr>
      <w:r>
        <w:t xml:space="preserve">          &lt;/div&gt;</w:t>
      </w:r>
    </w:p>
    <w:p w14:paraId="1908FB98" w14:textId="77777777" w:rsidR="00224F26" w:rsidRDefault="00224F26" w:rsidP="007747CD">
      <w:pPr>
        <w:spacing w:line="276" w:lineRule="auto"/>
        <w:jc w:val="both"/>
      </w:pPr>
      <w:r>
        <w:t xml:space="preserve">          &lt;div </w:t>
      </w:r>
      <w:proofErr w:type="spellStart"/>
      <w:r>
        <w:t>className</w:t>
      </w:r>
      <w:proofErr w:type="spellEnd"/>
      <w:r>
        <w:t>='col-md-5'&gt;</w:t>
      </w:r>
    </w:p>
    <w:p w14:paraId="08A8A607" w14:textId="77777777" w:rsidR="00224F26" w:rsidRDefault="00224F26" w:rsidP="007747CD">
      <w:pPr>
        <w:spacing w:line="276" w:lineRule="auto"/>
        <w:jc w:val="both"/>
      </w:pPr>
      <w:r>
        <w:t xml:space="preserve">            &lt;label </w:t>
      </w:r>
      <w:proofErr w:type="spellStart"/>
      <w:r>
        <w:t>htmlFor</w:t>
      </w:r>
      <w:proofErr w:type="spellEnd"/>
      <w:r>
        <w:t xml:space="preserve">='semester' </w:t>
      </w:r>
      <w:proofErr w:type="spellStart"/>
      <w:r>
        <w:t>className</w:t>
      </w:r>
      <w:proofErr w:type="spellEnd"/>
      <w:r>
        <w:t>='input-label'&gt;</w:t>
      </w:r>
    </w:p>
    <w:p w14:paraId="48F609AC" w14:textId="77777777" w:rsidR="00224F26" w:rsidRDefault="00224F26" w:rsidP="007747CD">
      <w:pPr>
        <w:spacing w:line="276" w:lineRule="auto"/>
        <w:jc w:val="both"/>
      </w:pPr>
      <w:r>
        <w:t xml:space="preserve">              Enter Batch:</w:t>
      </w:r>
    </w:p>
    <w:p w14:paraId="21DDEEFE" w14:textId="77777777" w:rsidR="00224F26" w:rsidRDefault="00224F26" w:rsidP="007747CD">
      <w:pPr>
        <w:spacing w:line="276" w:lineRule="auto"/>
        <w:jc w:val="both"/>
      </w:pPr>
      <w:r>
        <w:t xml:space="preserve">            &lt;/label&gt;</w:t>
      </w:r>
    </w:p>
    <w:p w14:paraId="5A264224" w14:textId="77777777" w:rsidR="00224F26" w:rsidRDefault="00224F26" w:rsidP="007747CD">
      <w:pPr>
        <w:spacing w:line="276" w:lineRule="auto"/>
        <w:jc w:val="both"/>
      </w:pPr>
      <w:r>
        <w:t xml:space="preserve">            &lt;input</w:t>
      </w:r>
    </w:p>
    <w:p w14:paraId="08C43DF1" w14:textId="77777777" w:rsidR="00224F26" w:rsidRDefault="00224F26" w:rsidP="007747CD">
      <w:pPr>
        <w:spacing w:line="276" w:lineRule="auto"/>
        <w:jc w:val="both"/>
      </w:pPr>
      <w:r>
        <w:t xml:space="preserve">              type='text'</w:t>
      </w:r>
    </w:p>
    <w:p w14:paraId="6B88F860" w14:textId="77777777" w:rsidR="00224F26" w:rsidRDefault="00224F26" w:rsidP="007747CD">
      <w:pPr>
        <w:spacing w:line="276" w:lineRule="auto"/>
        <w:jc w:val="both"/>
      </w:pPr>
      <w:r>
        <w:t xml:space="preserve">              id='semester'</w:t>
      </w:r>
    </w:p>
    <w:p w14:paraId="00AD7310" w14:textId="77777777" w:rsidR="00224F26" w:rsidRDefault="00224F26" w:rsidP="007747CD">
      <w:pPr>
        <w:spacing w:line="276" w:lineRule="auto"/>
        <w:jc w:val="both"/>
      </w:pPr>
      <w:r>
        <w:t xml:space="preserve">              value={</w:t>
      </w:r>
      <w:proofErr w:type="spellStart"/>
      <w:r>
        <w:t>selectedSemester</w:t>
      </w:r>
      <w:proofErr w:type="spellEnd"/>
      <w:r>
        <w:t>}</w:t>
      </w:r>
    </w:p>
    <w:p w14:paraId="1923EDC7" w14:textId="77777777" w:rsidR="00224F26" w:rsidRDefault="00224F26" w:rsidP="007747CD">
      <w:pPr>
        <w:spacing w:line="276" w:lineRule="auto"/>
        <w:jc w:val="both"/>
      </w:pPr>
      <w:r>
        <w:t xml:space="preserve">              </w:t>
      </w:r>
      <w:proofErr w:type="spellStart"/>
      <w:r>
        <w:t>onChange</w:t>
      </w:r>
      <w:proofErr w:type="spellEnd"/>
      <w:r>
        <w:t>={</w:t>
      </w:r>
      <w:proofErr w:type="spellStart"/>
      <w:r>
        <w:t>handleSemesterChange</w:t>
      </w:r>
      <w:proofErr w:type="spellEnd"/>
      <w:r>
        <w:t>}</w:t>
      </w:r>
    </w:p>
    <w:p w14:paraId="1265B148" w14:textId="77777777" w:rsidR="00224F26" w:rsidRDefault="00224F26" w:rsidP="007747CD">
      <w:pPr>
        <w:spacing w:line="276" w:lineRule="auto"/>
        <w:jc w:val="both"/>
      </w:pPr>
      <w:r>
        <w:t xml:space="preserve">              placeholder='example:21'</w:t>
      </w:r>
    </w:p>
    <w:p w14:paraId="624EC8CB" w14:textId="77777777" w:rsidR="00224F26" w:rsidRDefault="00224F26" w:rsidP="007747CD">
      <w:pPr>
        <w:spacing w:line="276" w:lineRule="auto"/>
        <w:jc w:val="both"/>
      </w:pPr>
      <w:r>
        <w:t xml:space="preserve">            /&gt;</w:t>
      </w:r>
    </w:p>
    <w:p w14:paraId="037A0DB2" w14:textId="77777777" w:rsidR="00224F26" w:rsidRDefault="00224F26" w:rsidP="007747CD">
      <w:pPr>
        <w:spacing w:line="276" w:lineRule="auto"/>
        <w:jc w:val="both"/>
      </w:pPr>
      <w:r>
        <w:t xml:space="preserve">          &lt;/div&gt;</w:t>
      </w:r>
    </w:p>
    <w:p w14:paraId="7C6C1DB5" w14:textId="77777777" w:rsidR="00224F26" w:rsidRDefault="00224F26" w:rsidP="007747CD">
      <w:pPr>
        <w:spacing w:line="276" w:lineRule="auto"/>
        <w:jc w:val="both"/>
      </w:pPr>
      <w:r>
        <w:t xml:space="preserve">          &lt;div </w:t>
      </w:r>
      <w:proofErr w:type="spellStart"/>
      <w:r>
        <w:t>className</w:t>
      </w:r>
      <w:proofErr w:type="spellEnd"/>
      <w:r>
        <w:t>='col-md-2'&gt;</w:t>
      </w:r>
    </w:p>
    <w:p w14:paraId="5ABCA3DC" w14:textId="77777777" w:rsidR="00224F26" w:rsidRDefault="00224F26" w:rsidP="007747CD">
      <w:pPr>
        <w:spacing w:line="276" w:lineRule="auto"/>
        <w:jc w:val="both"/>
      </w:pPr>
      <w:r>
        <w:t xml:space="preserve">            &lt;button</w:t>
      </w:r>
    </w:p>
    <w:p w14:paraId="11E7198C" w14:textId="77777777" w:rsidR="00224F26" w:rsidRDefault="00224F26" w:rsidP="007747CD">
      <w:pPr>
        <w:spacing w:line="276" w:lineRule="auto"/>
        <w:jc w:val="both"/>
      </w:pPr>
      <w:r>
        <w:t xml:space="preserve">              type='button'</w:t>
      </w:r>
    </w:p>
    <w:p w14:paraId="69CBD58A" w14:textId="77777777" w:rsidR="00224F26" w:rsidRDefault="00224F26" w:rsidP="007747CD">
      <w:pPr>
        <w:spacing w:line="276" w:lineRule="auto"/>
        <w:jc w:val="both"/>
      </w:pPr>
      <w:r>
        <w:t xml:space="preserve">              </w:t>
      </w:r>
      <w:proofErr w:type="spellStart"/>
      <w:r>
        <w:t>className</w:t>
      </w:r>
      <w:proofErr w:type="spellEnd"/>
      <w:r>
        <w:t>='</w:t>
      </w:r>
      <w:proofErr w:type="spellStart"/>
      <w:r>
        <w:t>btn</w:t>
      </w:r>
      <w:proofErr w:type="spellEnd"/>
      <w:r>
        <w:t xml:space="preserve"> </w:t>
      </w:r>
      <w:proofErr w:type="spellStart"/>
      <w:r>
        <w:t>btn</w:t>
      </w:r>
      <w:proofErr w:type="spellEnd"/>
      <w:r>
        <w:t>-primary mt-4'</w:t>
      </w:r>
    </w:p>
    <w:p w14:paraId="4BCC0C7D" w14:textId="77777777" w:rsidR="00224F26" w:rsidRDefault="00224F26" w:rsidP="007747CD">
      <w:pPr>
        <w:spacing w:line="276" w:lineRule="auto"/>
        <w:jc w:val="both"/>
      </w:pPr>
      <w:r>
        <w:t xml:space="preserve">              </w:t>
      </w:r>
      <w:proofErr w:type="spellStart"/>
      <w:r>
        <w:t>onClick</w:t>
      </w:r>
      <w:proofErr w:type="spellEnd"/>
      <w:r>
        <w:t>={</w:t>
      </w:r>
      <w:proofErr w:type="spellStart"/>
      <w:r>
        <w:t>fetchStudentDetails</w:t>
      </w:r>
      <w:proofErr w:type="spellEnd"/>
      <w:r>
        <w:t>}</w:t>
      </w:r>
    </w:p>
    <w:p w14:paraId="6E07ECD3" w14:textId="77777777" w:rsidR="00224F26" w:rsidRDefault="00224F26" w:rsidP="007747CD">
      <w:pPr>
        <w:spacing w:line="276" w:lineRule="auto"/>
        <w:jc w:val="both"/>
      </w:pPr>
      <w:r>
        <w:t xml:space="preserve">            &gt;</w:t>
      </w:r>
    </w:p>
    <w:p w14:paraId="41155D8D" w14:textId="77777777" w:rsidR="00224F26" w:rsidRDefault="00224F26" w:rsidP="007747CD">
      <w:pPr>
        <w:spacing w:line="276" w:lineRule="auto"/>
        <w:jc w:val="both"/>
      </w:pPr>
      <w:r>
        <w:t xml:space="preserve">              Get Student Details</w:t>
      </w:r>
    </w:p>
    <w:p w14:paraId="6BB2D0A6" w14:textId="77777777" w:rsidR="00224F26" w:rsidRDefault="00224F26" w:rsidP="007747CD">
      <w:pPr>
        <w:spacing w:line="276" w:lineRule="auto"/>
        <w:jc w:val="both"/>
      </w:pPr>
      <w:r>
        <w:t xml:space="preserve">            &lt;/button&gt;</w:t>
      </w:r>
    </w:p>
    <w:p w14:paraId="45FB55C2" w14:textId="77777777" w:rsidR="00224F26" w:rsidRDefault="00224F26" w:rsidP="007747CD">
      <w:pPr>
        <w:spacing w:line="276" w:lineRule="auto"/>
        <w:jc w:val="both"/>
      </w:pPr>
      <w:r>
        <w:t xml:space="preserve">          &lt;/div&gt;</w:t>
      </w:r>
    </w:p>
    <w:p w14:paraId="5615CB37" w14:textId="77777777" w:rsidR="00224F26" w:rsidRDefault="00224F26" w:rsidP="007747CD">
      <w:pPr>
        <w:spacing w:line="276" w:lineRule="auto"/>
        <w:jc w:val="both"/>
      </w:pPr>
      <w:r>
        <w:t xml:space="preserve">        &lt;/div&gt;</w:t>
      </w:r>
    </w:p>
    <w:p w14:paraId="1D21F1B9" w14:textId="77777777" w:rsidR="00224F26" w:rsidRDefault="00224F26" w:rsidP="007747CD">
      <w:pPr>
        <w:spacing w:line="276" w:lineRule="auto"/>
        <w:jc w:val="both"/>
      </w:pPr>
      <w:r>
        <w:t xml:space="preserve">        &lt;div </w:t>
      </w:r>
      <w:proofErr w:type="spellStart"/>
      <w:r>
        <w:t>className</w:t>
      </w:r>
      <w:proofErr w:type="spellEnd"/>
      <w:r>
        <w:t>='mt-4'&gt;</w:t>
      </w:r>
    </w:p>
    <w:p w14:paraId="3A42F989" w14:textId="77777777" w:rsidR="00224F26" w:rsidRDefault="00224F26" w:rsidP="007747CD">
      <w:pPr>
        <w:spacing w:line="276" w:lineRule="auto"/>
        <w:jc w:val="both"/>
      </w:pPr>
      <w:r>
        <w:t xml:space="preserve">          &lt;h3 </w:t>
      </w:r>
      <w:proofErr w:type="spellStart"/>
      <w:r>
        <w:t>className</w:t>
      </w:r>
      <w:proofErr w:type="spellEnd"/>
      <w:r>
        <w:t>='table-header'&gt;Student Details:&lt;/h3&gt;</w:t>
      </w:r>
    </w:p>
    <w:p w14:paraId="366BC081" w14:textId="77777777" w:rsidR="00224F26" w:rsidRDefault="00224F26" w:rsidP="007747CD">
      <w:pPr>
        <w:spacing w:line="276" w:lineRule="auto"/>
        <w:jc w:val="both"/>
      </w:pPr>
      <w:r>
        <w:t xml:space="preserve">          {</w:t>
      </w:r>
      <w:proofErr w:type="gramStart"/>
      <w:r>
        <w:t>error ?</w:t>
      </w:r>
      <w:proofErr w:type="gramEnd"/>
      <w:r>
        <w:t xml:space="preserve"> (</w:t>
      </w:r>
    </w:p>
    <w:p w14:paraId="5EC4F67E" w14:textId="77777777" w:rsidR="00224F26" w:rsidRDefault="00224F26" w:rsidP="007747CD">
      <w:pPr>
        <w:spacing w:line="276" w:lineRule="auto"/>
        <w:jc w:val="both"/>
      </w:pPr>
      <w:r>
        <w:t xml:space="preserve">            &lt;p </w:t>
      </w:r>
      <w:proofErr w:type="spellStart"/>
      <w:r>
        <w:t>className</w:t>
      </w:r>
      <w:proofErr w:type="spellEnd"/>
      <w:r>
        <w:t>='text-danger'&gt;{error}&lt;/p&gt;</w:t>
      </w:r>
    </w:p>
    <w:p w14:paraId="4531339D" w14:textId="77777777" w:rsidR="00224F26" w:rsidRDefault="00224F26" w:rsidP="007747CD">
      <w:pPr>
        <w:spacing w:line="276" w:lineRule="auto"/>
        <w:jc w:val="both"/>
      </w:pPr>
      <w:r>
        <w:t xml:space="preserve">          </w:t>
      </w:r>
      <w:proofErr w:type="gramStart"/>
      <w:r>
        <w:t>) :</w:t>
      </w:r>
      <w:proofErr w:type="gramEnd"/>
      <w:r>
        <w:t xml:space="preserve"> </w:t>
      </w:r>
      <w:proofErr w:type="spellStart"/>
      <w:r>
        <w:t>Array.isArray</w:t>
      </w:r>
      <w:proofErr w:type="spellEnd"/>
      <w:r>
        <w:t xml:space="preserve">(students) &amp;&amp; </w:t>
      </w:r>
      <w:proofErr w:type="spellStart"/>
      <w:r>
        <w:t>students.length</w:t>
      </w:r>
      <w:proofErr w:type="spellEnd"/>
      <w:r>
        <w:t xml:space="preserve"> &gt; 0 ? (</w:t>
      </w:r>
    </w:p>
    <w:p w14:paraId="0B95E0D6" w14:textId="77777777" w:rsidR="00224F26" w:rsidRDefault="00224F26" w:rsidP="007747CD">
      <w:pPr>
        <w:spacing w:line="276" w:lineRule="auto"/>
        <w:jc w:val="both"/>
      </w:pPr>
      <w:r>
        <w:t xml:space="preserve">            &lt;div </w:t>
      </w:r>
      <w:proofErr w:type="spellStart"/>
      <w:r>
        <w:t>className</w:t>
      </w:r>
      <w:proofErr w:type="spellEnd"/>
      <w:r>
        <w:t>='table-responsive'&gt;</w:t>
      </w:r>
    </w:p>
    <w:p w14:paraId="0FDF1A35" w14:textId="77777777" w:rsidR="00224F26" w:rsidRDefault="00224F26" w:rsidP="007747CD">
      <w:pPr>
        <w:spacing w:line="276" w:lineRule="auto"/>
        <w:jc w:val="both"/>
      </w:pPr>
      <w:r>
        <w:t xml:space="preserve">              &lt;table </w:t>
      </w:r>
      <w:proofErr w:type="spellStart"/>
      <w:r>
        <w:t>className</w:t>
      </w:r>
      <w:proofErr w:type="spellEnd"/>
      <w:r>
        <w:t>='faculty-table'&gt;</w:t>
      </w:r>
    </w:p>
    <w:p w14:paraId="7CFD1A06" w14:textId="77777777" w:rsidR="00224F26" w:rsidRDefault="00224F26" w:rsidP="007747CD">
      <w:pPr>
        <w:spacing w:line="276" w:lineRule="auto"/>
        <w:jc w:val="both"/>
      </w:pPr>
      <w:r>
        <w:t xml:space="preserve">                &lt;</w:t>
      </w:r>
      <w:proofErr w:type="spellStart"/>
      <w:r>
        <w:t>thead</w:t>
      </w:r>
      <w:proofErr w:type="spellEnd"/>
      <w:r>
        <w:t>&gt;</w:t>
      </w:r>
    </w:p>
    <w:p w14:paraId="14DC4FEB" w14:textId="77777777" w:rsidR="00224F26" w:rsidRDefault="00224F26" w:rsidP="007747CD">
      <w:pPr>
        <w:spacing w:line="276" w:lineRule="auto"/>
        <w:jc w:val="both"/>
      </w:pPr>
      <w:r>
        <w:t xml:space="preserve">                  &lt;tr&gt;</w:t>
      </w:r>
    </w:p>
    <w:p w14:paraId="62F2A809" w14:textId="77777777" w:rsidR="00224F26" w:rsidRDefault="00224F26" w:rsidP="007747CD">
      <w:pPr>
        <w:spacing w:line="276" w:lineRule="auto"/>
        <w:jc w:val="both"/>
      </w:pPr>
      <w:r>
        <w:t xml:space="preserve">                    &lt;</w:t>
      </w:r>
      <w:proofErr w:type="spellStart"/>
      <w:r>
        <w:t>th</w:t>
      </w:r>
      <w:proofErr w:type="spellEnd"/>
      <w:r>
        <w:t>&gt;ID&lt;/</w:t>
      </w:r>
      <w:proofErr w:type="spellStart"/>
      <w:r>
        <w:t>th</w:t>
      </w:r>
      <w:proofErr w:type="spellEnd"/>
      <w:r>
        <w:t>&gt;</w:t>
      </w:r>
    </w:p>
    <w:p w14:paraId="12254DEB" w14:textId="77777777" w:rsidR="00224F26" w:rsidRDefault="00224F26" w:rsidP="007747CD">
      <w:pPr>
        <w:spacing w:line="276" w:lineRule="auto"/>
        <w:jc w:val="both"/>
      </w:pPr>
      <w:r>
        <w:t xml:space="preserve">                    &lt;</w:t>
      </w:r>
      <w:proofErr w:type="spellStart"/>
      <w:r>
        <w:t>th</w:t>
      </w:r>
      <w:proofErr w:type="spellEnd"/>
      <w:r>
        <w:t>&gt;Name&lt;/</w:t>
      </w:r>
      <w:proofErr w:type="spellStart"/>
      <w:r>
        <w:t>th</w:t>
      </w:r>
      <w:proofErr w:type="spellEnd"/>
      <w:r>
        <w:t>&gt;</w:t>
      </w:r>
    </w:p>
    <w:p w14:paraId="3C2AF262" w14:textId="77777777" w:rsidR="00224F26" w:rsidRDefault="00224F26" w:rsidP="007747CD">
      <w:pPr>
        <w:spacing w:line="276" w:lineRule="auto"/>
        <w:jc w:val="both"/>
      </w:pPr>
      <w:r>
        <w:t xml:space="preserve">                    &lt;</w:t>
      </w:r>
      <w:proofErr w:type="spellStart"/>
      <w:r>
        <w:t>th</w:t>
      </w:r>
      <w:proofErr w:type="spellEnd"/>
      <w:r>
        <w:t>&gt;Date of Birth&lt;/</w:t>
      </w:r>
      <w:proofErr w:type="spellStart"/>
      <w:r>
        <w:t>th</w:t>
      </w:r>
      <w:proofErr w:type="spellEnd"/>
      <w:r>
        <w:t>&gt;</w:t>
      </w:r>
    </w:p>
    <w:p w14:paraId="56A1746A" w14:textId="77777777" w:rsidR="00224F26" w:rsidRDefault="00224F26" w:rsidP="007747CD">
      <w:pPr>
        <w:spacing w:line="276" w:lineRule="auto"/>
        <w:jc w:val="both"/>
      </w:pPr>
      <w:r>
        <w:t xml:space="preserve">                    &lt;</w:t>
      </w:r>
      <w:proofErr w:type="spellStart"/>
      <w:r>
        <w:t>th</w:t>
      </w:r>
      <w:proofErr w:type="spellEnd"/>
      <w:r>
        <w:t>&gt;Father's Name&lt;/</w:t>
      </w:r>
      <w:proofErr w:type="spellStart"/>
      <w:r>
        <w:t>th</w:t>
      </w:r>
      <w:proofErr w:type="spellEnd"/>
      <w:r>
        <w:t>&gt;</w:t>
      </w:r>
    </w:p>
    <w:p w14:paraId="0AFBE60C" w14:textId="77777777" w:rsidR="00224F26" w:rsidRDefault="00224F26" w:rsidP="007747CD">
      <w:pPr>
        <w:spacing w:line="276" w:lineRule="auto"/>
        <w:jc w:val="both"/>
      </w:pPr>
      <w:r>
        <w:lastRenderedPageBreak/>
        <w:t xml:space="preserve">                    &lt;</w:t>
      </w:r>
      <w:proofErr w:type="spellStart"/>
      <w:r>
        <w:t>th</w:t>
      </w:r>
      <w:proofErr w:type="spellEnd"/>
      <w:r>
        <w:t>&gt;Phone Number&lt;/</w:t>
      </w:r>
      <w:proofErr w:type="spellStart"/>
      <w:r>
        <w:t>th</w:t>
      </w:r>
      <w:proofErr w:type="spellEnd"/>
      <w:r>
        <w:t>&gt;</w:t>
      </w:r>
    </w:p>
    <w:p w14:paraId="7CB4FE2C" w14:textId="77777777" w:rsidR="00224F26" w:rsidRDefault="00224F26" w:rsidP="007747CD">
      <w:pPr>
        <w:spacing w:line="276" w:lineRule="auto"/>
        <w:jc w:val="both"/>
      </w:pPr>
      <w:r>
        <w:t xml:space="preserve">                    &lt;</w:t>
      </w:r>
      <w:proofErr w:type="spellStart"/>
      <w:r>
        <w:t>th</w:t>
      </w:r>
      <w:proofErr w:type="spellEnd"/>
      <w:r>
        <w:t>&gt;Address&lt;/</w:t>
      </w:r>
      <w:proofErr w:type="spellStart"/>
      <w:r>
        <w:t>th</w:t>
      </w:r>
      <w:proofErr w:type="spellEnd"/>
      <w:r>
        <w:t>&gt;</w:t>
      </w:r>
    </w:p>
    <w:p w14:paraId="4687D771" w14:textId="77777777" w:rsidR="00224F26" w:rsidRDefault="00224F26" w:rsidP="007747CD">
      <w:pPr>
        <w:spacing w:line="276" w:lineRule="auto"/>
        <w:jc w:val="both"/>
      </w:pPr>
      <w:r>
        <w:t xml:space="preserve">                    &lt;</w:t>
      </w:r>
      <w:proofErr w:type="spellStart"/>
      <w:r>
        <w:t>th</w:t>
      </w:r>
      <w:proofErr w:type="spellEnd"/>
      <w:r>
        <w:t>&gt;Semester&lt;/</w:t>
      </w:r>
      <w:proofErr w:type="spellStart"/>
      <w:r>
        <w:t>th</w:t>
      </w:r>
      <w:proofErr w:type="spellEnd"/>
      <w:r>
        <w:t>&gt;</w:t>
      </w:r>
    </w:p>
    <w:p w14:paraId="6460F4D2" w14:textId="77777777" w:rsidR="00224F26" w:rsidRDefault="00224F26" w:rsidP="007747CD">
      <w:pPr>
        <w:spacing w:line="276" w:lineRule="auto"/>
        <w:jc w:val="both"/>
      </w:pPr>
      <w:r>
        <w:t xml:space="preserve">                    &lt;</w:t>
      </w:r>
      <w:proofErr w:type="spellStart"/>
      <w:r>
        <w:t>th</w:t>
      </w:r>
      <w:proofErr w:type="spellEnd"/>
      <w:r>
        <w:t>&gt;Department ID&lt;/</w:t>
      </w:r>
      <w:proofErr w:type="spellStart"/>
      <w:r>
        <w:t>th</w:t>
      </w:r>
      <w:proofErr w:type="spellEnd"/>
      <w:r>
        <w:t>&gt;</w:t>
      </w:r>
    </w:p>
    <w:p w14:paraId="769D1645" w14:textId="77777777" w:rsidR="00224F26" w:rsidRDefault="00224F26" w:rsidP="007747CD">
      <w:pPr>
        <w:spacing w:line="276" w:lineRule="auto"/>
        <w:jc w:val="both"/>
      </w:pPr>
      <w:r>
        <w:t xml:space="preserve">                    &lt;</w:t>
      </w:r>
      <w:proofErr w:type="spellStart"/>
      <w:r>
        <w:t>th</w:t>
      </w:r>
      <w:proofErr w:type="spellEnd"/>
      <w:r>
        <w:t>&gt;Aadhar&lt;/</w:t>
      </w:r>
      <w:proofErr w:type="spellStart"/>
      <w:r>
        <w:t>th</w:t>
      </w:r>
      <w:proofErr w:type="spellEnd"/>
      <w:r>
        <w:t>&gt;</w:t>
      </w:r>
    </w:p>
    <w:p w14:paraId="036C4A2F" w14:textId="77777777" w:rsidR="00224F26" w:rsidRDefault="00224F26" w:rsidP="007747CD">
      <w:pPr>
        <w:spacing w:line="276" w:lineRule="auto"/>
        <w:jc w:val="both"/>
      </w:pPr>
      <w:r>
        <w:t xml:space="preserve">                    &lt;</w:t>
      </w:r>
      <w:proofErr w:type="spellStart"/>
      <w:r>
        <w:t>th</w:t>
      </w:r>
      <w:proofErr w:type="spellEnd"/>
      <w:r>
        <w:t>&gt;Email&lt;/</w:t>
      </w:r>
      <w:proofErr w:type="spellStart"/>
      <w:r>
        <w:t>th</w:t>
      </w:r>
      <w:proofErr w:type="spellEnd"/>
      <w:r>
        <w:t>&gt;</w:t>
      </w:r>
    </w:p>
    <w:p w14:paraId="6C669CF3" w14:textId="77777777" w:rsidR="00224F26" w:rsidRDefault="00224F26" w:rsidP="007747CD">
      <w:pPr>
        <w:spacing w:line="276" w:lineRule="auto"/>
        <w:jc w:val="both"/>
      </w:pPr>
      <w:r>
        <w:t xml:space="preserve">                    &lt;</w:t>
      </w:r>
      <w:proofErr w:type="spellStart"/>
      <w:r>
        <w:t>th</w:t>
      </w:r>
      <w:proofErr w:type="spellEnd"/>
      <w:r>
        <w:t xml:space="preserve"> </w:t>
      </w:r>
      <w:proofErr w:type="spellStart"/>
      <w:r>
        <w:t>colSpan</w:t>
      </w:r>
      <w:proofErr w:type="spellEnd"/>
      <w:r>
        <w:t>={2}&gt;Action&lt;/</w:t>
      </w:r>
      <w:proofErr w:type="spellStart"/>
      <w:r>
        <w:t>th</w:t>
      </w:r>
      <w:proofErr w:type="spellEnd"/>
      <w:r>
        <w:t>&gt;</w:t>
      </w:r>
    </w:p>
    <w:p w14:paraId="37A0191A" w14:textId="77777777" w:rsidR="00224F26" w:rsidRDefault="00224F26" w:rsidP="007747CD">
      <w:pPr>
        <w:spacing w:line="276" w:lineRule="auto"/>
        <w:jc w:val="both"/>
      </w:pPr>
      <w:r>
        <w:t xml:space="preserve">                  &lt;/tr&gt;</w:t>
      </w:r>
    </w:p>
    <w:p w14:paraId="13EFD9FB" w14:textId="77777777" w:rsidR="00224F26" w:rsidRDefault="00224F26" w:rsidP="007747CD">
      <w:pPr>
        <w:spacing w:line="276" w:lineRule="auto"/>
        <w:jc w:val="both"/>
      </w:pPr>
      <w:r>
        <w:t xml:space="preserve">                &lt;/</w:t>
      </w:r>
      <w:proofErr w:type="spellStart"/>
      <w:r>
        <w:t>thead</w:t>
      </w:r>
      <w:proofErr w:type="spellEnd"/>
      <w:r>
        <w:t>&gt;</w:t>
      </w:r>
    </w:p>
    <w:p w14:paraId="738A3C5C" w14:textId="77777777" w:rsidR="00224F26" w:rsidRDefault="00224F26" w:rsidP="007747CD">
      <w:pPr>
        <w:spacing w:line="276" w:lineRule="auto"/>
        <w:jc w:val="both"/>
      </w:pPr>
      <w:r>
        <w:t xml:space="preserve">                &lt;</w:t>
      </w:r>
      <w:proofErr w:type="spellStart"/>
      <w:r>
        <w:t>tbody</w:t>
      </w:r>
      <w:proofErr w:type="spellEnd"/>
      <w:r>
        <w:t>&gt;</w:t>
      </w:r>
    </w:p>
    <w:p w14:paraId="193A8EE2" w14:textId="77777777" w:rsidR="00224F26" w:rsidRDefault="00224F26" w:rsidP="007747CD">
      <w:pPr>
        <w:spacing w:line="276" w:lineRule="auto"/>
        <w:jc w:val="both"/>
      </w:pPr>
      <w:r>
        <w:t xml:space="preserve">                  {</w:t>
      </w:r>
      <w:proofErr w:type="spellStart"/>
      <w:r>
        <w:t>students.map</w:t>
      </w:r>
      <w:proofErr w:type="spellEnd"/>
      <w:r>
        <w:t>((student) =&gt; (</w:t>
      </w:r>
    </w:p>
    <w:p w14:paraId="76883882" w14:textId="77777777" w:rsidR="00224F26" w:rsidRDefault="00224F26" w:rsidP="007747CD">
      <w:pPr>
        <w:spacing w:line="276" w:lineRule="auto"/>
        <w:jc w:val="both"/>
      </w:pPr>
      <w:r>
        <w:t xml:space="preserve">                    &lt;tr key={</w:t>
      </w:r>
      <w:proofErr w:type="spellStart"/>
      <w:proofErr w:type="gramStart"/>
      <w:r>
        <w:t>student.s</w:t>
      </w:r>
      <w:proofErr w:type="gramEnd"/>
      <w:r>
        <w:t>_id</w:t>
      </w:r>
      <w:proofErr w:type="spellEnd"/>
      <w:r>
        <w:t>}&gt;</w:t>
      </w:r>
    </w:p>
    <w:p w14:paraId="62ECCD35" w14:textId="77777777" w:rsidR="00224F26" w:rsidRDefault="00224F26" w:rsidP="007747CD">
      <w:pPr>
        <w:spacing w:line="276" w:lineRule="auto"/>
        <w:jc w:val="both"/>
      </w:pPr>
      <w:r>
        <w:t xml:space="preserve">                      &lt;td&gt;{</w:t>
      </w:r>
      <w:proofErr w:type="spellStart"/>
      <w:proofErr w:type="gramStart"/>
      <w:r>
        <w:t>student.s</w:t>
      </w:r>
      <w:proofErr w:type="gramEnd"/>
      <w:r>
        <w:t>_id</w:t>
      </w:r>
      <w:proofErr w:type="spellEnd"/>
      <w:r>
        <w:t>}&lt;/td&gt;</w:t>
      </w:r>
    </w:p>
    <w:p w14:paraId="31895F5E" w14:textId="77777777" w:rsidR="00224F26" w:rsidRDefault="00224F26" w:rsidP="007747CD">
      <w:pPr>
        <w:spacing w:line="276" w:lineRule="auto"/>
        <w:jc w:val="both"/>
      </w:pPr>
      <w:r>
        <w:t xml:space="preserve">                      &lt;td&gt;{</w:t>
      </w:r>
      <w:proofErr w:type="spellStart"/>
      <w:proofErr w:type="gramStart"/>
      <w:r>
        <w:t>student.sname</w:t>
      </w:r>
      <w:proofErr w:type="spellEnd"/>
      <w:proofErr w:type="gramEnd"/>
      <w:r>
        <w:t>}&lt;/td&gt;</w:t>
      </w:r>
    </w:p>
    <w:p w14:paraId="7E1C6F50" w14:textId="77777777" w:rsidR="00224F26" w:rsidRDefault="00224F26" w:rsidP="007747CD">
      <w:pPr>
        <w:spacing w:line="276" w:lineRule="auto"/>
        <w:jc w:val="both"/>
      </w:pPr>
      <w:r>
        <w:t xml:space="preserve">                      &lt;td&gt;{</w:t>
      </w:r>
      <w:proofErr w:type="spellStart"/>
      <w:proofErr w:type="gramStart"/>
      <w:r>
        <w:t>student.DOB</w:t>
      </w:r>
      <w:proofErr w:type="spellEnd"/>
      <w:r>
        <w:t>}&lt;</w:t>
      </w:r>
      <w:proofErr w:type="gramEnd"/>
      <w:r>
        <w:t>/td&gt;</w:t>
      </w:r>
    </w:p>
    <w:p w14:paraId="23E74BEC" w14:textId="77777777" w:rsidR="00224F26" w:rsidRDefault="00224F26" w:rsidP="007747CD">
      <w:pPr>
        <w:spacing w:line="276" w:lineRule="auto"/>
        <w:jc w:val="both"/>
      </w:pPr>
      <w:r>
        <w:t xml:space="preserve">                      &lt;td&gt;{</w:t>
      </w:r>
      <w:proofErr w:type="spellStart"/>
      <w:proofErr w:type="gramStart"/>
      <w:r>
        <w:t>student.s</w:t>
      </w:r>
      <w:proofErr w:type="gramEnd"/>
      <w:r>
        <w:t>_father</w:t>
      </w:r>
      <w:proofErr w:type="spellEnd"/>
      <w:r>
        <w:t>}&lt;/td&gt;</w:t>
      </w:r>
    </w:p>
    <w:p w14:paraId="7B5859F3" w14:textId="77777777" w:rsidR="00224F26" w:rsidRDefault="00224F26" w:rsidP="007747CD">
      <w:pPr>
        <w:spacing w:line="276" w:lineRule="auto"/>
        <w:jc w:val="both"/>
      </w:pPr>
      <w:r>
        <w:t xml:space="preserve">                      &lt;td&gt;{</w:t>
      </w:r>
      <w:proofErr w:type="spellStart"/>
      <w:proofErr w:type="gramStart"/>
      <w:r>
        <w:t>student.phone</w:t>
      </w:r>
      <w:proofErr w:type="gramEnd"/>
      <w:r>
        <w:t>_no</w:t>
      </w:r>
      <w:proofErr w:type="spellEnd"/>
      <w:r>
        <w:t>}&lt;/td&gt;</w:t>
      </w:r>
    </w:p>
    <w:p w14:paraId="077FA87B" w14:textId="77777777" w:rsidR="00224F26" w:rsidRDefault="00224F26" w:rsidP="007747CD">
      <w:pPr>
        <w:spacing w:line="276" w:lineRule="auto"/>
        <w:jc w:val="both"/>
      </w:pPr>
      <w:r>
        <w:t xml:space="preserve">                      &lt;td&gt;{</w:t>
      </w:r>
      <w:proofErr w:type="spellStart"/>
      <w:proofErr w:type="gramStart"/>
      <w:r>
        <w:t>student.address</w:t>
      </w:r>
      <w:proofErr w:type="spellEnd"/>
      <w:proofErr w:type="gramEnd"/>
      <w:r>
        <w:t>}&lt;/td&gt;</w:t>
      </w:r>
    </w:p>
    <w:p w14:paraId="476F2B0F" w14:textId="77777777" w:rsidR="00224F26" w:rsidRDefault="00224F26" w:rsidP="007747CD">
      <w:pPr>
        <w:spacing w:line="276" w:lineRule="auto"/>
        <w:jc w:val="both"/>
      </w:pPr>
      <w:r>
        <w:t xml:space="preserve">                      &lt;td&gt;{</w:t>
      </w:r>
      <w:proofErr w:type="spellStart"/>
      <w:proofErr w:type="gramStart"/>
      <w:r>
        <w:t>student.semester</w:t>
      </w:r>
      <w:proofErr w:type="spellEnd"/>
      <w:proofErr w:type="gramEnd"/>
      <w:r>
        <w:t>}&lt;/td&gt;</w:t>
      </w:r>
    </w:p>
    <w:p w14:paraId="0ED3B705" w14:textId="77777777" w:rsidR="00224F26" w:rsidRDefault="00224F26" w:rsidP="007747CD">
      <w:pPr>
        <w:spacing w:line="276" w:lineRule="auto"/>
        <w:jc w:val="both"/>
      </w:pPr>
      <w:r>
        <w:t xml:space="preserve">                      &lt;td&gt;{</w:t>
      </w:r>
      <w:proofErr w:type="spellStart"/>
      <w:proofErr w:type="gramStart"/>
      <w:r>
        <w:t>student.department</w:t>
      </w:r>
      <w:proofErr w:type="spellEnd"/>
      <w:proofErr w:type="gramEnd"/>
      <w:r>
        <w:t>}&lt;/td&gt;</w:t>
      </w:r>
    </w:p>
    <w:p w14:paraId="6B20E2C0" w14:textId="77777777" w:rsidR="00224F26" w:rsidRDefault="00224F26" w:rsidP="007747CD">
      <w:pPr>
        <w:spacing w:line="276" w:lineRule="auto"/>
        <w:jc w:val="both"/>
      </w:pPr>
      <w:r>
        <w:t xml:space="preserve">                      &lt;td&gt;{</w:t>
      </w:r>
      <w:proofErr w:type="spellStart"/>
      <w:proofErr w:type="gramStart"/>
      <w:r>
        <w:t>student.aadhaar</w:t>
      </w:r>
      <w:proofErr w:type="spellEnd"/>
      <w:proofErr w:type="gramEnd"/>
      <w:r>
        <w:t>}&lt;/td&gt;</w:t>
      </w:r>
    </w:p>
    <w:p w14:paraId="67A7D8D5" w14:textId="77777777" w:rsidR="00224F26" w:rsidRDefault="00224F26" w:rsidP="007747CD">
      <w:pPr>
        <w:spacing w:line="276" w:lineRule="auto"/>
        <w:jc w:val="both"/>
      </w:pPr>
      <w:r>
        <w:t xml:space="preserve">                      &lt;td&gt;{</w:t>
      </w:r>
      <w:proofErr w:type="spellStart"/>
      <w:proofErr w:type="gramStart"/>
      <w:r>
        <w:t>student.email</w:t>
      </w:r>
      <w:proofErr w:type="spellEnd"/>
      <w:proofErr w:type="gramEnd"/>
      <w:r>
        <w:t>}&lt;/td&gt;</w:t>
      </w:r>
    </w:p>
    <w:p w14:paraId="2D36519A" w14:textId="77777777" w:rsidR="00224F26" w:rsidRDefault="00224F26" w:rsidP="007747CD">
      <w:pPr>
        <w:spacing w:line="276" w:lineRule="auto"/>
        <w:jc w:val="both"/>
      </w:pPr>
      <w:r>
        <w:t xml:space="preserve">                      &lt;td&gt;</w:t>
      </w:r>
    </w:p>
    <w:p w14:paraId="17E53BD7" w14:textId="77777777" w:rsidR="00224F26" w:rsidRDefault="00224F26" w:rsidP="007747CD">
      <w:pPr>
        <w:spacing w:line="276" w:lineRule="auto"/>
        <w:jc w:val="both"/>
      </w:pPr>
      <w:r>
        <w:t xml:space="preserve">                        &lt;button</w:t>
      </w:r>
    </w:p>
    <w:p w14:paraId="5035781A" w14:textId="77777777" w:rsidR="00224F26" w:rsidRDefault="00224F26" w:rsidP="007747CD">
      <w:pPr>
        <w:spacing w:line="276" w:lineRule="auto"/>
        <w:jc w:val="both"/>
      </w:pPr>
      <w:r>
        <w:t xml:space="preserve">                          </w:t>
      </w:r>
      <w:proofErr w:type="spellStart"/>
      <w:r>
        <w:t>className</w:t>
      </w:r>
      <w:proofErr w:type="spellEnd"/>
      <w:r>
        <w:t>='dark'</w:t>
      </w:r>
    </w:p>
    <w:p w14:paraId="2E4D64D9" w14:textId="77777777" w:rsidR="00224F26" w:rsidRDefault="00224F26" w:rsidP="007747CD">
      <w:pPr>
        <w:spacing w:line="276" w:lineRule="auto"/>
        <w:jc w:val="both"/>
      </w:pPr>
      <w:r>
        <w:t xml:space="preserve">                          </w:t>
      </w:r>
      <w:proofErr w:type="spellStart"/>
      <w:r>
        <w:t>onClick</w:t>
      </w:r>
      <w:proofErr w:type="spellEnd"/>
      <w:proofErr w:type="gramStart"/>
      <w:r>
        <w:t>={</w:t>
      </w:r>
      <w:proofErr w:type="gramEnd"/>
      <w:r>
        <w:t xml:space="preserve">() =&gt; </w:t>
      </w:r>
      <w:proofErr w:type="spellStart"/>
      <w:r>
        <w:t>setDeleteModal</w:t>
      </w:r>
      <w:proofErr w:type="spellEnd"/>
      <w:r>
        <w:t xml:space="preserve">({ show: true, </w:t>
      </w:r>
      <w:proofErr w:type="spellStart"/>
      <w:r>
        <w:t>studentId</w:t>
      </w:r>
      <w:proofErr w:type="spellEnd"/>
      <w:r>
        <w:t xml:space="preserve">: </w:t>
      </w:r>
      <w:proofErr w:type="spellStart"/>
      <w:r>
        <w:t>student.s_id</w:t>
      </w:r>
      <w:proofErr w:type="spellEnd"/>
      <w:r>
        <w:t xml:space="preserve"> })}</w:t>
      </w:r>
    </w:p>
    <w:p w14:paraId="6A22A5C8" w14:textId="77777777" w:rsidR="00224F26" w:rsidRDefault="00224F26" w:rsidP="007747CD">
      <w:pPr>
        <w:spacing w:line="276" w:lineRule="auto"/>
        <w:jc w:val="both"/>
      </w:pPr>
      <w:r>
        <w:t xml:space="preserve">                        &gt;</w:t>
      </w:r>
    </w:p>
    <w:p w14:paraId="4E3ED866" w14:textId="77777777" w:rsidR="00224F26" w:rsidRDefault="00224F26" w:rsidP="007747CD">
      <w:pPr>
        <w:spacing w:line="276" w:lineRule="auto"/>
        <w:jc w:val="both"/>
      </w:pPr>
      <w:r>
        <w:t xml:space="preserve">                          Delete</w:t>
      </w:r>
    </w:p>
    <w:p w14:paraId="5C00ACBA" w14:textId="77777777" w:rsidR="00224F26" w:rsidRDefault="00224F26" w:rsidP="007747CD">
      <w:pPr>
        <w:spacing w:line="276" w:lineRule="auto"/>
        <w:jc w:val="both"/>
      </w:pPr>
      <w:r>
        <w:t xml:space="preserve">                        &lt;/button&gt;</w:t>
      </w:r>
    </w:p>
    <w:p w14:paraId="20EF3616" w14:textId="77777777" w:rsidR="00224F26" w:rsidRDefault="00224F26" w:rsidP="007747CD">
      <w:pPr>
        <w:spacing w:line="276" w:lineRule="auto"/>
        <w:jc w:val="both"/>
      </w:pPr>
      <w:r>
        <w:t xml:space="preserve">                      &lt;/td&gt;</w:t>
      </w:r>
    </w:p>
    <w:p w14:paraId="13FAADA8" w14:textId="77777777" w:rsidR="00224F26" w:rsidRDefault="00224F26" w:rsidP="007747CD">
      <w:pPr>
        <w:spacing w:line="276" w:lineRule="auto"/>
        <w:jc w:val="both"/>
      </w:pPr>
      <w:r>
        <w:t xml:space="preserve">                      &lt;td&gt;</w:t>
      </w:r>
    </w:p>
    <w:p w14:paraId="12E4BA56" w14:textId="77777777" w:rsidR="00224F26" w:rsidRDefault="00224F26" w:rsidP="007747CD">
      <w:pPr>
        <w:spacing w:line="276" w:lineRule="auto"/>
        <w:jc w:val="both"/>
      </w:pPr>
      <w:r>
        <w:t xml:space="preserve">                        &lt;button</w:t>
      </w:r>
    </w:p>
    <w:p w14:paraId="6BCD2079" w14:textId="77777777" w:rsidR="00224F26" w:rsidRDefault="00224F26" w:rsidP="007747CD">
      <w:pPr>
        <w:spacing w:line="276" w:lineRule="auto"/>
        <w:jc w:val="both"/>
      </w:pPr>
      <w:r>
        <w:t xml:space="preserve">                          </w:t>
      </w:r>
      <w:proofErr w:type="spellStart"/>
      <w:r>
        <w:t>className</w:t>
      </w:r>
      <w:proofErr w:type="spellEnd"/>
      <w:r>
        <w:t>='dark'</w:t>
      </w:r>
    </w:p>
    <w:p w14:paraId="3763BABE" w14:textId="77777777" w:rsidR="00224F26" w:rsidRDefault="00224F26" w:rsidP="007747CD">
      <w:pPr>
        <w:spacing w:line="276" w:lineRule="auto"/>
        <w:jc w:val="both"/>
      </w:pPr>
      <w:r>
        <w:t xml:space="preserve">                          </w:t>
      </w:r>
      <w:proofErr w:type="spellStart"/>
      <w:r>
        <w:t>onClick</w:t>
      </w:r>
      <w:proofErr w:type="spellEnd"/>
      <w:proofErr w:type="gramStart"/>
      <w:r>
        <w:t>={</w:t>
      </w:r>
      <w:proofErr w:type="gramEnd"/>
      <w:r>
        <w:t xml:space="preserve">() =&gt; </w:t>
      </w:r>
      <w:proofErr w:type="spellStart"/>
      <w:r>
        <w:t>handleEdit</w:t>
      </w:r>
      <w:proofErr w:type="spellEnd"/>
      <w:r>
        <w:t>(</w:t>
      </w:r>
      <w:proofErr w:type="spellStart"/>
      <w:r>
        <w:t>student.s_id</w:t>
      </w:r>
      <w:proofErr w:type="spellEnd"/>
      <w:r>
        <w:t>, student)}</w:t>
      </w:r>
    </w:p>
    <w:p w14:paraId="07FFDD60" w14:textId="77777777" w:rsidR="00224F26" w:rsidRDefault="00224F26" w:rsidP="007747CD">
      <w:pPr>
        <w:spacing w:line="276" w:lineRule="auto"/>
        <w:jc w:val="both"/>
      </w:pPr>
      <w:r>
        <w:t xml:space="preserve">                        &gt;</w:t>
      </w:r>
    </w:p>
    <w:p w14:paraId="7DDC50E3" w14:textId="77777777" w:rsidR="00224F26" w:rsidRDefault="00224F26" w:rsidP="007747CD">
      <w:pPr>
        <w:spacing w:line="276" w:lineRule="auto"/>
        <w:jc w:val="both"/>
      </w:pPr>
      <w:r>
        <w:t xml:space="preserve">                          Edit</w:t>
      </w:r>
    </w:p>
    <w:p w14:paraId="08180A55" w14:textId="77777777" w:rsidR="00224F26" w:rsidRDefault="00224F26" w:rsidP="007747CD">
      <w:pPr>
        <w:spacing w:line="276" w:lineRule="auto"/>
        <w:jc w:val="both"/>
      </w:pPr>
      <w:r>
        <w:t xml:space="preserve">                        &lt;/button&gt;</w:t>
      </w:r>
    </w:p>
    <w:p w14:paraId="1D5107B8" w14:textId="77777777" w:rsidR="00224F26" w:rsidRDefault="00224F26" w:rsidP="007747CD">
      <w:pPr>
        <w:spacing w:line="276" w:lineRule="auto"/>
        <w:jc w:val="both"/>
      </w:pPr>
      <w:r>
        <w:t xml:space="preserve">                      &lt;/td&gt;</w:t>
      </w:r>
    </w:p>
    <w:p w14:paraId="48A1D118" w14:textId="77777777" w:rsidR="00224F26" w:rsidRDefault="00224F26" w:rsidP="007747CD">
      <w:pPr>
        <w:spacing w:line="276" w:lineRule="auto"/>
        <w:jc w:val="both"/>
      </w:pPr>
      <w:r>
        <w:t xml:space="preserve">                    &lt;/tr&gt;</w:t>
      </w:r>
    </w:p>
    <w:p w14:paraId="02DF68DA" w14:textId="77777777" w:rsidR="00224F26" w:rsidRDefault="00224F26" w:rsidP="007747CD">
      <w:pPr>
        <w:spacing w:line="276" w:lineRule="auto"/>
        <w:jc w:val="both"/>
      </w:pPr>
      <w:r>
        <w:t xml:space="preserve">                  ))}</w:t>
      </w:r>
    </w:p>
    <w:p w14:paraId="4FC63296" w14:textId="77777777" w:rsidR="00224F26" w:rsidRDefault="00224F26" w:rsidP="007747CD">
      <w:pPr>
        <w:spacing w:line="276" w:lineRule="auto"/>
        <w:jc w:val="both"/>
      </w:pPr>
      <w:r>
        <w:t xml:space="preserve">                &lt;/</w:t>
      </w:r>
      <w:proofErr w:type="spellStart"/>
      <w:r>
        <w:t>tbody</w:t>
      </w:r>
      <w:proofErr w:type="spellEnd"/>
      <w:r>
        <w:t>&gt;</w:t>
      </w:r>
    </w:p>
    <w:p w14:paraId="018F719A" w14:textId="77777777" w:rsidR="00224F26" w:rsidRDefault="00224F26" w:rsidP="007747CD">
      <w:pPr>
        <w:spacing w:line="276" w:lineRule="auto"/>
        <w:jc w:val="both"/>
      </w:pPr>
      <w:r>
        <w:t xml:space="preserve">              &lt;/table&gt;</w:t>
      </w:r>
    </w:p>
    <w:p w14:paraId="7705C189" w14:textId="77777777" w:rsidR="00224F26" w:rsidRDefault="00224F26" w:rsidP="007747CD">
      <w:pPr>
        <w:spacing w:line="276" w:lineRule="auto"/>
        <w:jc w:val="both"/>
      </w:pPr>
      <w:r>
        <w:t xml:space="preserve">            &lt;/div&gt;</w:t>
      </w:r>
    </w:p>
    <w:p w14:paraId="32DEA580" w14:textId="77777777" w:rsidR="00224F26" w:rsidRDefault="00224F26" w:rsidP="007747CD">
      <w:pPr>
        <w:spacing w:line="276" w:lineRule="auto"/>
        <w:jc w:val="both"/>
      </w:pPr>
      <w:r>
        <w:t xml:space="preserve">          ) : (</w:t>
      </w:r>
    </w:p>
    <w:p w14:paraId="227FE0C4" w14:textId="77777777" w:rsidR="00224F26" w:rsidRDefault="00224F26" w:rsidP="007747CD">
      <w:pPr>
        <w:spacing w:line="276" w:lineRule="auto"/>
        <w:jc w:val="both"/>
      </w:pPr>
      <w:r>
        <w:t xml:space="preserve">            &lt;p&gt;No student details </w:t>
      </w:r>
      <w:proofErr w:type="gramStart"/>
      <w:r>
        <w:t>available.&lt;</w:t>
      </w:r>
      <w:proofErr w:type="gramEnd"/>
      <w:r>
        <w:t>/p&gt;</w:t>
      </w:r>
    </w:p>
    <w:p w14:paraId="1EDE7AB3" w14:textId="77777777" w:rsidR="00224F26" w:rsidRDefault="00224F26" w:rsidP="007747CD">
      <w:pPr>
        <w:spacing w:line="276" w:lineRule="auto"/>
        <w:jc w:val="both"/>
      </w:pPr>
      <w:r>
        <w:t xml:space="preserve">          )}</w:t>
      </w:r>
    </w:p>
    <w:p w14:paraId="5815E10B" w14:textId="77777777" w:rsidR="00224F26" w:rsidRDefault="00224F26" w:rsidP="007747CD">
      <w:pPr>
        <w:spacing w:line="276" w:lineRule="auto"/>
        <w:jc w:val="both"/>
      </w:pPr>
      <w:r>
        <w:lastRenderedPageBreak/>
        <w:t xml:space="preserve">        &lt;/div&gt;</w:t>
      </w:r>
    </w:p>
    <w:p w14:paraId="160DF53D" w14:textId="5BE82337" w:rsidR="00224F26" w:rsidRDefault="00224F26" w:rsidP="007747CD">
      <w:pPr>
        <w:spacing w:line="276" w:lineRule="auto"/>
        <w:jc w:val="both"/>
      </w:pPr>
      <w:r>
        <w:t xml:space="preserve">                &lt;button</w:t>
      </w:r>
    </w:p>
    <w:p w14:paraId="3085DF15" w14:textId="77777777" w:rsidR="00224F26" w:rsidRDefault="00224F26" w:rsidP="007747CD">
      <w:pPr>
        <w:spacing w:line="276" w:lineRule="auto"/>
        <w:jc w:val="both"/>
      </w:pPr>
      <w:r>
        <w:t xml:space="preserve">          type='button'</w:t>
      </w:r>
    </w:p>
    <w:p w14:paraId="1ACBEBC4" w14:textId="77777777" w:rsidR="00224F26" w:rsidRDefault="00224F26" w:rsidP="007747CD">
      <w:pPr>
        <w:spacing w:line="276" w:lineRule="auto"/>
        <w:jc w:val="both"/>
      </w:pPr>
      <w:r>
        <w:t xml:space="preserve">          </w:t>
      </w:r>
      <w:proofErr w:type="spellStart"/>
      <w:r>
        <w:t>className</w:t>
      </w:r>
      <w:proofErr w:type="spellEnd"/>
      <w:r>
        <w:t>='</w:t>
      </w:r>
      <w:proofErr w:type="spellStart"/>
      <w:r>
        <w:t>btn</w:t>
      </w:r>
      <w:proofErr w:type="spellEnd"/>
      <w:r>
        <w:t xml:space="preserve"> </w:t>
      </w:r>
      <w:proofErr w:type="spellStart"/>
      <w:r>
        <w:t>btn</w:t>
      </w:r>
      <w:proofErr w:type="spellEnd"/>
      <w:r>
        <w:t>-success mt-4'</w:t>
      </w:r>
    </w:p>
    <w:p w14:paraId="1C208E74" w14:textId="77777777" w:rsidR="00224F26" w:rsidRDefault="00224F26" w:rsidP="007747CD">
      <w:pPr>
        <w:spacing w:line="276" w:lineRule="auto"/>
        <w:jc w:val="both"/>
      </w:pPr>
      <w:r>
        <w:t xml:space="preserve">          </w:t>
      </w:r>
      <w:proofErr w:type="spellStart"/>
      <w:r>
        <w:t>onClick</w:t>
      </w:r>
      <w:proofErr w:type="spellEnd"/>
      <w:r>
        <w:t>={</w:t>
      </w:r>
      <w:proofErr w:type="spellStart"/>
      <w:r>
        <w:t>handleDownloadExcel</w:t>
      </w:r>
      <w:proofErr w:type="spellEnd"/>
      <w:r>
        <w:t>}</w:t>
      </w:r>
    </w:p>
    <w:p w14:paraId="2805C039" w14:textId="77777777" w:rsidR="00224F26" w:rsidRDefault="00224F26" w:rsidP="007747CD">
      <w:pPr>
        <w:spacing w:line="276" w:lineRule="auto"/>
        <w:jc w:val="both"/>
      </w:pPr>
      <w:r>
        <w:t xml:space="preserve">        &gt;</w:t>
      </w:r>
    </w:p>
    <w:p w14:paraId="7FAC1A81" w14:textId="77777777" w:rsidR="00224F26" w:rsidRDefault="00224F26" w:rsidP="007747CD">
      <w:pPr>
        <w:spacing w:line="276" w:lineRule="auto"/>
        <w:jc w:val="both"/>
      </w:pPr>
      <w:r>
        <w:t xml:space="preserve">          Download students</w:t>
      </w:r>
    </w:p>
    <w:p w14:paraId="0881B1DD" w14:textId="77777777" w:rsidR="00224F26" w:rsidRDefault="00224F26" w:rsidP="007747CD">
      <w:pPr>
        <w:spacing w:line="276" w:lineRule="auto"/>
        <w:jc w:val="both"/>
      </w:pPr>
      <w:r>
        <w:t xml:space="preserve">        &lt;/button&gt;</w:t>
      </w:r>
    </w:p>
    <w:p w14:paraId="72912D72" w14:textId="77777777" w:rsidR="00224F26" w:rsidRDefault="00224F26" w:rsidP="007747CD">
      <w:pPr>
        <w:spacing w:line="276" w:lineRule="auto"/>
        <w:jc w:val="both"/>
      </w:pPr>
      <w:r>
        <w:t xml:space="preserve">      &lt;/div&gt;</w:t>
      </w:r>
    </w:p>
    <w:p w14:paraId="783754E4" w14:textId="77777777" w:rsidR="00224F26" w:rsidRDefault="00224F26" w:rsidP="007747CD">
      <w:pPr>
        <w:spacing w:line="276" w:lineRule="auto"/>
        <w:jc w:val="both"/>
      </w:pPr>
      <w:r>
        <w:t xml:space="preserve">      {</w:t>
      </w:r>
      <w:proofErr w:type="spellStart"/>
      <w:r>
        <w:t>deleteModal.show</w:t>
      </w:r>
      <w:proofErr w:type="spellEnd"/>
      <w:r>
        <w:t xml:space="preserve"> &amp;&amp; (</w:t>
      </w:r>
    </w:p>
    <w:p w14:paraId="7DC09900" w14:textId="77777777" w:rsidR="00224F26" w:rsidRDefault="00224F26" w:rsidP="007747CD">
      <w:pPr>
        <w:spacing w:line="276" w:lineRule="auto"/>
        <w:jc w:val="both"/>
      </w:pPr>
      <w:r>
        <w:t xml:space="preserve">        &lt;Modal show={true} </w:t>
      </w:r>
      <w:proofErr w:type="spellStart"/>
      <w:r>
        <w:t>onHide</w:t>
      </w:r>
      <w:proofErr w:type="spellEnd"/>
      <w:proofErr w:type="gramStart"/>
      <w:r>
        <w:t>={</w:t>
      </w:r>
      <w:proofErr w:type="gramEnd"/>
      <w:r>
        <w:t xml:space="preserve">() =&gt; </w:t>
      </w:r>
      <w:proofErr w:type="spellStart"/>
      <w:r>
        <w:t>setDeleteModal</w:t>
      </w:r>
      <w:proofErr w:type="spellEnd"/>
      <w:r>
        <w:t xml:space="preserve">({ show: false, </w:t>
      </w:r>
      <w:proofErr w:type="spellStart"/>
      <w:r>
        <w:t>studentId</w:t>
      </w:r>
      <w:proofErr w:type="spellEnd"/>
      <w:r>
        <w:t>: null })}&gt;</w:t>
      </w:r>
    </w:p>
    <w:p w14:paraId="60BA7DAC" w14:textId="77777777" w:rsidR="00224F26" w:rsidRDefault="00224F26" w:rsidP="007747CD">
      <w:pPr>
        <w:spacing w:line="276" w:lineRule="auto"/>
        <w:jc w:val="both"/>
      </w:pPr>
      <w:r>
        <w:t xml:space="preserve">          &lt;</w:t>
      </w:r>
      <w:proofErr w:type="spellStart"/>
      <w:r>
        <w:t>Modal.Header</w:t>
      </w:r>
      <w:proofErr w:type="spellEnd"/>
      <w:r>
        <w:t xml:space="preserve"> </w:t>
      </w:r>
      <w:proofErr w:type="spellStart"/>
      <w:r>
        <w:t>closeButton</w:t>
      </w:r>
      <w:proofErr w:type="spellEnd"/>
      <w:r>
        <w:t>&gt;</w:t>
      </w:r>
    </w:p>
    <w:p w14:paraId="6D74263E" w14:textId="77777777" w:rsidR="00224F26" w:rsidRDefault="00224F26" w:rsidP="007747CD">
      <w:pPr>
        <w:spacing w:line="276" w:lineRule="auto"/>
        <w:jc w:val="both"/>
      </w:pPr>
      <w:r>
        <w:t xml:space="preserve">            &lt;</w:t>
      </w:r>
      <w:proofErr w:type="spellStart"/>
      <w:r>
        <w:t>Modal.Title</w:t>
      </w:r>
      <w:proofErr w:type="spellEnd"/>
      <w:r>
        <w:t>&gt;Confirm Deletion&lt;/</w:t>
      </w:r>
      <w:proofErr w:type="spellStart"/>
      <w:r>
        <w:t>Modal.Title</w:t>
      </w:r>
      <w:proofErr w:type="spellEnd"/>
      <w:r>
        <w:t>&gt;</w:t>
      </w:r>
    </w:p>
    <w:p w14:paraId="1BEC14E8" w14:textId="77777777" w:rsidR="00224F26" w:rsidRDefault="00224F26" w:rsidP="007747CD">
      <w:pPr>
        <w:spacing w:line="276" w:lineRule="auto"/>
        <w:jc w:val="both"/>
      </w:pPr>
      <w:r>
        <w:t xml:space="preserve">            &lt;/</w:t>
      </w:r>
      <w:proofErr w:type="spellStart"/>
      <w:r>
        <w:t>Modal.Header</w:t>
      </w:r>
      <w:proofErr w:type="spellEnd"/>
      <w:r>
        <w:t>&gt;</w:t>
      </w:r>
    </w:p>
    <w:p w14:paraId="4AEACFD6" w14:textId="77777777" w:rsidR="00224F26" w:rsidRDefault="00224F26" w:rsidP="007747CD">
      <w:pPr>
        <w:spacing w:line="276" w:lineRule="auto"/>
        <w:jc w:val="both"/>
      </w:pPr>
      <w:r>
        <w:t xml:space="preserve">          &lt;</w:t>
      </w:r>
      <w:proofErr w:type="spellStart"/>
      <w:r>
        <w:t>Modal.Body</w:t>
      </w:r>
      <w:proofErr w:type="spellEnd"/>
      <w:r>
        <w:t>&gt;</w:t>
      </w:r>
    </w:p>
    <w:p w14:paraId="2D34307E" w14:textId="77777777" w:rsidR="00224F26" w:rsidRDefault="00224F26" w:rsidP="007747CD">
      <w:pPr>
        <w:spacing w:line="276" w:lineRule="auto"/>
        <w:jc w:val="both"/>
      </w:pPr>
      <w:r>
        <w:t xml:space="preserve">            &lt;p&gt;Are you sure you want to delete this </w:t>
      </w:r>
      <w:proofErr w:type="gramStart"/>
      <w:r>
        <w:t>student?&lt;</w:t>
      </w:r>
      <w:proofErr w:type="gramEnd"/>
      <w:r>
        <w:t>/p&gt;</w:t>
      </w:r>
    </w:p>
    <w:p w14:paraId="46350CE4" w14:textId="77777777" w:rsidR="00224F26" w:rsidRDefault="00224F26" w:rsidP="007747CD">
      <w:pPr>
        <w:spacing w:line="276" w:lineRule="auto"/>
        <w:jc w:val="both"/>
      </w:pPr>
      <w:r>
        <w:t xml:space="preserve">          &lt;/</w:t>
      </w:r>
      <w:proofErr w:type="spellStart"/>
      <w:r>
        <w:t>Modal.Body</w:t>
      </w:r>
      <w:proofErr w:type="spellEnd"/>
      <w:r>
        <w:t>&gt;</w:t>
      </w:r>
    </w:p>
    <w:p w14:paraId="7C3C6CBA" w14:textId="77777777" w:rsidR="00224F26" w:rsidRDefault="00224F26" w:rsidP="007747CD">
      <w:pPr>
        <w:spacing w:line="276" w:lineRule="auto"/>
        <w:jc w:val="both"/>
      </w:pPr>
      <w:r>
        <w:t xml:space="preserve">          &lt;</w:t>
      </w:r>
      <w:proofErr w:type="spellStart"/>
      <w:r>
        <w:t>Modal.Footer</w:t>
      </w:r>
      <w:proofErr w:type="spellEnd"/>
      <w:r>
        <w:t>&gt;</w:t>
      </w:r>
    </w:p>
    <w:p w14:paraId="35241CF9" w14:textId="77777777" w:rsidR="00224F26" w:rsidRDefault="00224F26" w:rsidP="007747CD">
      <w:pPr>
        <w:spacing w:line="276" w:lineRule="auto"/>
        <w:jc w:val="both"/>
      </w:pPr>
      <w:r>
        <w:t xml:space="preserve">            &lt;Button variant="danger" </w:t>
      </w:r>
      <w:proofErr w:type="spellStart"/>
      <w:r>
        <w:t>onClick</w:t>
      </w:r>
      <w:proofErr w:type="spellEnd"/>
      <w:proofErr w:type="gramStart"/>
      <w:r>
        <w:t>={</w:t>
      </w:r>
      <w:proofErr w:type="gramEnd"/>
      <w:r>
        <w:t xml:space="preserve">() =&gt; </w:t>
      </w:r>
      <w:proofErr w:type="spellStart"/>
      <w:r>
        <w:t>handleDelete</w:t>
      </w:r>
      <w:proofErr w:type="spellEnd"/>
      <w:r>
        <w:t>(</w:t>
      </w:r>
      <w:proofErr w:type="spellStart"/>
      <w:r>
        <w:t>deleteModal.studentId</w:t>
      </w:r>
      <w:proofErr w:type="spellEnd"/>
      <w:r>
        <w:t>)}&gt;</w:t>
      </w:r>
    </w:p>
    <w:p w14:paraId="45784A9B" w14:textId="77777777" w:rsidR="00224F26" w:rsidRDefault="00224F26" w:rsidP="007747CD">
      <w:pPr>
        <w:spacing w:line="276" w:lineRule="auto"/>
        <w:jc w:val="both"/>
      </w:pPr>
      <w:r>
        <w:t xml:space="preserve">              Delete</w:t>
      </w:r>
    </w:p>
    <w:p w14:paraId="32D30775" w14:textId="77777777" w:rsidR="00224F26" w:rsidRDefault="00224F26" w:rsidP="007747CD">
      <w:pPr>
        <w:spacing w:line="276" w:lineRule="auto"/>
        <w:jc w:val="both"/>
      </w:pPr>
      <w:r>
        <w:t xml:space="preserve">            &lt;/Button&gt;</w:t>
      </w:r>
    </w:p>
    <w:p w14:paraId="64D1E39A" w14:textId="77777777" w:rsidR="00224F26" w:rsidRDefault="00224F26" w:rsidP="007747CD">
      <w:pPr>
        <w:spacing w:line="276" w:lineRule="auto"/>
        <w:jc w:val="both"/>
      </w:pPr>
      <w:r>
        <w:t xml:space="preserve">            &lt;Button variant="secondary" </w:t>
      </w:r>
      <w:proofErr w:type="spellStart"/>
      <w:r>
        <w:t>onClick</w:t>
      </w:r>
      <w:proofErr w:type="spellEnd"/>
      <w:proofErr w:type="gramStart"/>
      <w:r>
        <w:t>={</w:t>
      </w:r>
      <w:proofErr w:type="gramEnd"/>
      <w:r>
        <w:t xml:space="preserve">() =&gt; </w:t>
      </w:r>
      <w:proofErr w:type="spellStart"/>
      <w:r>
        <w:t>setDeleteModal</w:t>
      </w:r>
      <w:proofErr w:type="spellEnd"/>
      <w:r>
        <w:t xml:space="preserve">({ show: false, </w:t>
      </w:r>
      <w:proofErr w:type="spellStart"/>
      <w:r>
        <w:t>studentId</w:t>
      </w:r>
      <w:proofErr w:type="spellEnd"/>
      <w:r>
        <w:t>: null })}&gt;</w:t>
      </w:r>
    </w:p>
    <w:p w14:paraId="63156B73" w14:textId="77777777" w:rsidR="00224F26" w:rsidRDefault="00224F26" w:rsidP="007747CD">
      <w:pPr>
        <w:spacing w:line="276" w:lineRule="auto"/>
        <w:jc w:val="both"/>
      </w:pPr>
      <w:r>
        <w:t xml:space="preserve">              Close</w:t>
      </w:r>
    </w:p>
    <w:p w14:paraId="47C8192E" w14:textId="77777777" w:rsidR="00224F26" w:rsidRDefault="00224F26" w:rsidP="007747CD">
      <w:pPr>
        <w:spacing w:line="276" w:lineRule="auto"/>
        <w:jc w:val="both"/>
      </w:pPr>
      <w:r>
        <w:t xml:space="preserve">            &lt;/Button&gt;</w:t>
      </w:r>
    </w:p>
    <w:p w14:paraId="627AE3F5" w14:textId="77777777" w:rsidR="00224F26" w:rsidRDefault="00224F26" w:rsidP="007747CD">
      <w:pPr>
        <w:spacing w:line="276" w:lineRule="auto"/>
        <w:jc w:val="both"/>
      </w:pPr>
      <w:r>
        <w:t xml:space="preserve">          &lt;/</w:t>
      </w:r>
      <w:proofErr w:type="spellStart"/>
      <w:r>
        <w:t>Modal.Footer</w:t>
      </w:r>
      <w:proofErr w:type="spellEnd"/>
      <w:r>
        <w:t>&gt;</w:t>
      </w:r>
    </w:p>
    <w:p w14:paraId="1F881D93" w14:textId="77777777" w:rsidR="00224F26" w:rsidRDefault="00224F26" w:rsidP="007747CD">
      <w:pPr>
        <w:spacing w:line="276" w:lineRule="auto"/>
        <w:jc w:val="both"/>
      </w:pPr>
      <w:r>
        <w:t xml:space="preserve">        &lt;/Modal&gt;</w:t>
      </w:r>
    </w:p>
    <w:p w14:paraId="43E355A3" w14:textId="77777777" w:rsidR="00224F26" w:rsidRDefault="00224F26" w:rsidP="007747CD">
      <w:pPr>
        <w:spacing w:line="276" w:lineRule="auto"/>
        <w:jc w:val="both"/>
      </w:pPr>
      <w:r>
        <w:t xml:space="preserve">      )}</w:t>
      </w:r>
    </w:p>
    <w:p w14:paraId="035921C4" w14:textId="77777777" w:rsidR="00224F26" w:rsidRDefault="00224F26" w:rsidP="007747CD">
      <w:pPr>
        <w:spacing w:line="276" w:lineRule="auto"/>
        <w:jc w:val="both"/>
      </w:pPr>
    </w:p>
    <w:p w14:paraId="0D70FDA0" w14:textId="77777777" w:rsidR="00224F26" w:rsidRDefault="00224F26" w:rsidP="007747CD">
      <w:pPr>
        <w:spacing w:line="276" w:lineRule="auto"/>
        <w:jc w:val="both"/>
      </w:pPr>
      <w:r>
        <w:t xml:space="preserve">      &lt;h1</w:t>
      </w:r>
      <w:proofErr w:type="gramStart"/>
      <w:r>
        <w:t>&gt;{</w:t>
      </w:r>
      <w:proofErr w:type="gramEnd"/>
      <w:r>
        <w:t xml:space="preserve">console.log('Edit Modal State:', </w:t>
      </w:r>
      <w:proofErr w:type="spellStart"/>
      <w:r>
        <w:t>editModal</w:t>
      </w:r>
      <w:proofErr w:type="spellEnd"/>
      <w:r>
        <w:t>)}&lt;/h1&gt;</w:t>
      </w:r>
    </w:p>
    <w:p w14:paraId="42BE970D" w14:textId="77777777" w:rsidR="00224F26" w:rsidRDefault="00224F26" w:rsidP="007747CD">
      <w:pPr>
        <w:spacing w:line="276" w:lineRule="auto"/>
        <w:jc w:val="both"/>
      </w:pPr>
      <w:r>
        <w:t xml:space="preserve">      </w:t>
      </w:r>
    </w:p>
    <w:p w14:paraId="24B5A2D8" w14:textId="77777777" w:rsidR="00224F26" w:rsidRDefault="00224F26" w:rsidP="007747CD">
      <w:pPr>
        <w:spacing w:line="276" w:lineRule="auto"/>
        <w:jc w:val="both"/>
      </w:pPr>
      <w:r>
        <w:t xml:space="preserve">      {/* Edit Modal */}</w:t>
      </w:r>
    </w:p>
    <w:p w14:paraId="6734F921" w14:textId="77777777" w:rsidR="00224F26" w:rsidRDefault="00224F26" w:rsidP="007747CD">
      <w:pPr>
        <w:spacing w:line="276" w:lineRule="auto"/>
        <w:jc w:val="both"/>
      </w:pPr>
      <w:r>
        <w:t xml:space="preserve">      &lt;</w:t>
      </w:r>
      <w:proofErr w:type="spellStart"/>
      <w:r>
        <w:t>EditStudent</w:t>
      </w:r>
      <w:proofErr w:type="spellEnd"/>
    </w:p>
    <w:p w14:paraId="76465DD2" w14:textId="77777777" w:rsidR="00224F26" w:rsidRDefault="00224F26" w:rsidP="007747CD">
      <w:pPr>
        <w:spacing w:line="276" w:lineRule="auto"/>
        <w:jc w:val="both"/>
      </w:pPr>
      <w:r>
        <w:t xml:space="preserve">        show</w:t>
      </w:r>
      <w:proofErr w:type="gramStart"/>
      <w:r>
        <w:t>={</w:t>
      </w:r>
      <w:proofErr w:type="spellStart"/>
      <w:proofErr w:type="gramEnd"/>
      <w:r>
        <w:t>editModal.show</w:t>
      </w:r>
      <w:proofErr w:type="spellEnd"/>
      <w:r>
        <w:t>}</w:t>
      </w:r>
    </w:p>
    <w:p w14:paraId="048A44A4" w14:textId="77777777" w:rsidR="00224F26" w:rsidRDefault="00224F26" w:rsidP="007747CD">
      <w:pPr>
        <w:spacing w:line="276" w:lineRule="auto"/>
        <w:jc w:val="both"/>
      </w:pPr>
      <w:r>
        <w:t xml:space="preserve">        </w:t>
      </w:r>
      <w:proofErr w:type="spellStart"/>
      <w:r>
        <w:t>studentId</w:t>
      </w:r>
      <w:proofErr w:type="spellEnd"/>
      <w:proofErr w:type="gramStart"/>
      <w:r>
        <w:t>={</w:t>
      </w:r>
      <w:proofErr w:type="spellStart"/>
      <w:proofErr w:type="gramEnd"/>
      <w:r>
        <w:t>editModal.studentId</w:t>
      </w:r>
      <w:proofErr w:type="spellEnd"/>
      <w:r>
        <w:t>}</w:t>
      </w:r>
    </w:p>
    <w:p w14:paraId="47780B17" w14:textId="77777777" w:rsidR="00224F26" w:rsidRDefault="00224F26" w:rsidP="007747CD">
      <w:pPr>
        <w:spacing w:line="276" w:lineRule="auto"/>
        <w:jc w:val="both"/>
      </w:pPr>
      <w:r>
        <w:t xml:space="preserve">        </w:t>
      </w:r>
      <w:proofErr w:type="spellStart"/>
      <w:r>
        <w:t>studentDetails</w:t>
      </w:r>
      <w:proofErr w:type="spellEnd"/>
      <w:proofErr w:type="gramStart"/>
      <w:r>
        <w:t>={</w:t>
      </w:r>
      <w:proofErr w:type="spellStart"/>
      <w:proofErr w:type="gramEnd"/>
      <w:r>
        <w:t>editModal.studentDetails</w:t>
      </w:r>
      <w:proofErr w:type="spellEnd"/>
      <w:r>
        <w:t>}</w:t>
      </w:r>
    </w:p>
    <w:p w14:paraId="634E3E15" w14:textId="77777777" w:rsidR="00224F26" w:rsidRDefault="00224F26" w:rsidP="007747CD">
      <w:pPr>
        <w:spacing w:line="276" w:lineRule="auto"/>
        <w:jc w:val="both"/>
      </w:pPr>
      <w:r>
        <w:t xml:space="preserve">        </w:t>
      </w:r>
      <w:proofErr w:type="spellStart"/>
      <w:r>
        <w:t>onHide</w:t>
      </w:r>
      <w:proofErr w:type="spellEnd"/>
      <w:r>
        <w:t>={</w:t>
      </w:r>
      <w:proofErr w:type="spellStart"/>
      <w:r>
        <w:t>handleEditModalHide</w:t>
      </w:r>
      <w:proofErr w:type="spellEnd"/>
      <w:r>
        <w:t>}</w:t>
      </w:r>
    </w:p>
    <w:p w14:paraId="4BB08578" w14:textId="77777777" w:rsidR="00224F26" w:rsidRDefault="00224F26" w:rsidP="007747CD">
      <w:pPr>
        <w:spacing w:line="276" w:lineRule="auto"/>
        <w:jc w:val="both"/>
      </w:pPr>
      <w:r>
        <w:t xml:space="preserve">        </w:t>
      </w:r>
      <w:proofErr w:type="spellStart"/>
      <w:r>
        <w:t>onEdit</w:t>
      </w:r>
      <w:proofErr w:type="spellEnd"/>
      <w:r>
        <w:t>={</w:t>
      </w:r>
      <w:proofErr w:type="spellStart"/>
      <w:r>
        <w:t>handleEditSuccess</w:t>
      </w:r>
      <w:proofErr w:type="spellEnd"/>
      <w:r>
        <w:t>}</w:t>
      </w:r>
    </w:p>
    <w:p w14:paraId="4DFD1E44" w14:textId="77777777" w:rsidR="00224F26" w:rsidRDefault="00224F26" w:rsidP="007747CD">
      <w:pPr>
        <w:spacing w:line="276" w:lineRule="auto"/>
        <w:jc w:val="both"/>
      </w:pPr>
      <w:r>
        <w:t xml:space="preserve">      /&gt;</w:t>
      </w:r>
    </w:p>
    <w:p w14:paraId="027EF019" w14:textId="77777777" w:rsidR="00224F26" w:rsidRDefault="00224F26" w:rsidP="007747CD">
      <w:pPr>
        <w:spacing w:line="276" w:lineRule="auto"/>
        <w:jc w:val="both"/>
      </w:pPr>
      <w:r>
        <w:t xml:space="preserve">    &lt;/&gt;</w:t>
      </w:r>
    </w:p>
    <w:p w14:paraId="5ACD96F1" w14:textId="77777777" w:rsidR="00224F26" w:rsidRDefault="00224F26" w:rsidP="007747CD">
      <w:pPr>
        <w:spacing w:line="276" w:lineRule="auto"/>
        <w:jc w:val="both"/>
      </w:pPr>
      <w:r>
        <w:t xml:space="preserve">  );</w:t>
      </w:r>
    </w:p>
    <w:p w14:paraId="415BBC1A" w14:textId="3B0C24AF" w:rsidR="00224F26" w:rsidRDefault="00224F26" w:rsidP="007747CD">
      <w:pPr>
        <w:spacing w:line="276" w:lineRule="auto"/>
        <w:jc w:val="both"/>
      </w:pPr>
      <w:r>
        <w:t>};</w:t>
      </w:r>
    </w:p>
    <w:p w14:paraId="2D5B3178" w14:textId="774C0942" w:rsidR="00224F26" w:rsidRPr="00224F26" w:rsidRDefault="00224F26" w:rsidP="007747CD">
      <w:pPr>
        <w:spacing w:line="276" w:lineRule="auto"/>
        <w:jc w:val="both"/>
      </w:pPr>
      <w:r>
        <w:t xml:space="preserve">export default </w:t>
      </w:r>
      <w:proofErr w:type="spellStart"/>
      <w:r>
        <w:t>ViewStudent</w:t>
      </w:r>
      <w:proofErr w:type="spellEnd"/>
      <w:r>
        <w:t>;</w:t>
      </w:r>
    </w:p>
    <w:p w14:paraId="6EE33C06" w14:textId="382AE80E" w:rsidR="00B1519B" w:rsidRDefault="00B1519B" w:rsidP="007747CD">
      <w:pPr>
        <w:spacing w:line="276" w:lineRule="auto"/>
        <w:jc w:val="both"/>
        <w:rPr>
          <w:b/>
          <w:bCs/>
        </w:rPr>
      </w:pPr>
    </w:p>
    <w:p w14:paraId="61154291" w14:textId="394E1300" w:rsidR="00224F26" w:rsidRDefault="00224F26" w:rsidP="007747CD">
      <w:pPr>
        <w:spacing w:line="276" w:lineRule="auto"/>
        <w:jc w:val="both"/>
        <w:rPr>
          <w:b/>
          <w:bCs/>
        </w:rPr>
      </w:pPr>
      <w:proofErr w:type="spellStart"/>
      <w:r>
        <w:rPr>
          <w:b/>
          <w:bCs/>
        </w:rPr>
        <w:t>UpdateSemester.jsx</w:t>
      </w:r>
      <w:proofErr w:type="spellEnd"/>
    </w:p>
    <w:p w14:paraId="033BA6B1" w14:textId="227696EA" w:rsidR="00224F26" w:rsidRDefault="00224F26" w:rsidP="007747CD">
      <w:pPr>
        <w:spacing w:line="276" w:lineRule="auto"/>
        <w:jc w:val="both"/>
        <w:rPr>
          <w:b/>
          <w:bCs/>
        </w:rPr>
      </w:pPr>
    </w:p>
    <w:p w14:paraId="3A101AD1" w14:textId="77777777" w:rsidR="00224F26" w:rsidRDefault="00224F26" w:rsidP="007747CD">
      <w:pPr>
        <w:spacing w:line="276" w:lineRule="auto"/>
        <w:jc w:val="both"/>
      </w:pPr>
      <w:r>
        <w:t xml:space="preserve">import React, </w:t>
      </w:r>
      <w:proofErr w:type="gramStart"/>
      <w:r>
        <w:t xml:space="preserve">{ </w:t>
      </w:r>
      <w:proofErr w:type="spellStart"/>
      <w:r>
        <w:t>useState</w:t>
      </w:r>
      <w:proofErr w:type="spellEnd"/>
      <w:proofErr w:type="gramEnd"/>
      <w:r>
        <w:t xml:space="preserve"> } from 'react';</w:t>
      </w:r>
    </w:p>
    <w:p w14:paraId="673D8795" w14:textId="514EEC36" w:rsidR="00224F26" w:rsidRDefault="00224F26" w:rsidP="007747CD">
      <w:pPr>
        <w:spacing w:line="276" w:lineRule="auto"/>
        <w:jc w:val="both"/>
      </w:pPr>
      <w:r>
        <w:lastRenderedPageBreak/>
        <w:t xml:space="preserve">import </w:t>
      </w:r>
      <w:proofErr w:type="spellStart"/>
      <w:r>
        <w:t>axios</w:t>
      </w:r>
      <w:proofErr w:type="spellEnd"/>
      <w:r>
        <w:t xml:space="preserve"> from '</w:t>
      </w:r>
      <w:proofErr w:type="spellStart"/>
      <w:r>
        <w:t>axios</w:t>
      </w:r>
      <w:proofErr w:type="spellEnd"/>
      <w:r>
        <w:t>';</w:t>
      </w:r>
    </w:p>
    <w:p w14:paraId="3E87475B" w14:textId="77777777" w:rsidR="00224F26" w:rsidRDefault="00224F26" w:rsidP="007747CD">
      <w:pPr>
        <w:spacing w:line="276" w:lineRule="auto"/>
        <w:jc w:val="both"/>
      </w:pPr>
      <w:r>
        <w:t xml:space="preserve">const </w:t>
      </w:r>
      <w:proofErr w:type="spellStart"/>
      <w:r>
        <w:t>UpdateAllSemestersPage</w:t>
      </w:r>
      <w:proofErr w:type="spellEnd"/>
      <w:r>
        <w:t xml:space="preserve"> = () =&gt; {</w:t>
      </w:r>
    </w:p>
    <w:p w14:paraId="66C93AEF" w14:textId="77777777" w:rsidR="00224F26" w:rsidRDefault="00224F26" w:rsidP="007747CD">
      <w:pPr>
        <w:spacing w:line="276" w:lineRule="auto"/>
        <w:jc w:val="both"/>
      </w:pPr>
      <w:r>
        <w:t xml:space="preserve">  const [</w:t>
      </w:r>
      <w:proofErr w:type="spellStart"/>
      <w:r>
        <w:t>updateStatus</w:t>
      </w:r>
      <w:proofErr w:type="spellEnd"/>
      <w:r>
        <w:t xml:space="preserve">, </w:t>
      </w:r>
      <w:proofErr w:type="spellStart"/>
      <w:r>
        <w:t>setUpdateStatus</w:t>
      </w:r>
      <w:proofErr w:type="spellEnd"/>
      <w:r>
        <w:t xml:space="preserve">] = </w:t>
      </w:r>
      <w:proofErr w:type="spellStart"/>
      <w:r>
        <w:t>useState</w:t>
      </w:r>
      <w:proofErr w:type="spellEnd"/>
      <w:r>
        <w:t>(null);</w:t>
      </w:r>
    </w:p>
    <w:p w14:paraId="68472003" w14:textId="3565C504" w:rsidR="00224F26" w:rsidRDefault="00224F26" w:rsidP="007747CD">
      <w:pPr>
        <w:spacing w:line="276" w:lineRule="auto"/>
        <w:jc w:val="both"/>
      </w:pPr>
      <w:r>
        <w:t xml:space="preserve">  const </w:t>
      </w:r>
      <w:proofErr w:type="spellStart"/>
      <w:r>
        <w:t>handleUpdateAllSemesters</w:t>
      </w:r>
      <w:proofErr w:type="spellEnd"/>
      <w:r>
        <w:t xml:space="preserve"> = async () =&gt; {</w:t>
      </w:r>
    </w:p>
    <w:p w14:paraId="2DB9361F" w14:textId="6C1DE108" w:rsidR="00224F26" w:rsidRDefault="00224F26" w:rsidP="007747CD">
      <w:pPr>
        <w:spacing w:line="276" w:lineRule="auto"/>
        <w:jc w:val="both"/>
      </w:pPr>
      <w:r>
        <w:t xml:space="preserve">    const confirmed = </w:t>
      </w:r>
      <w:proofErr w:type="spellStart"/>
      <w:proofErr w:type="gramStart"/>
      <w:r>
        <w:t>window.confirm</w:t>
      </w:r>
      <w:proofErr w:type="spellEnd"/>
      <w:proofErr w:type="gramEnd"/>
      <w:r>
        <w:t>('Are you sure you want to update all semesters?');</w:t>
      </w:r>
    </w:p>
    <w:p w14:paraId="355E12FD" w14:textId="77777777" w:rsidR="00224F26" w:rsidRDefault="00224F26" w:rsidP="007747CD">
      <w:pPr>
        <w:spacing w:line="276" w:lineRule="auto"/>
        <w:jc w:val="both"/>
      </w:pPr>
      <w:r>
        <w:t xml:space="preserve">    // If the user confirms, proceed with the update</w:t>
      </w:r>
    </w:p>
    <w:p w14:paraId="750B3193" w14:textId="77777777" w:rsidR="00224F26" w:rsidRDefault="00224F26" w:rsidP="007747CD">
      <w:pPr>
        <w:spacing w:line="276" w:lineRule="auto"/>
        <w:jc w:val="both"/>
      </w:pPr>
      <w:r>
        <w:t xml:space="preserve">    if (confirmed) {</w:t>
      </w:r>
    </w:p>
    <w:p w14:paraId="4979C10C" w14:textId="77777777" w:rsidR="00224F26" w:rsidRDefault="00224F26" w:rsidP="007747CD">
      <w:pPr>
        <w:spacing w:line="276" w:lineRule="auto"/>
        <w:jc w:val="both"/>
      </w:pPr>
      <w:r>
        <w:t xml:space="preserve">      try {</w:t>
      </w:r>
    </w:p>
    <w:p w14:paraId="5EEFD1E2" w14:textId="77777777" w:rsidR="00224F26" w:rsidRDefault="00224F26" w:rsidP="007747CD">
      <w:pPr>
        <w:spacing w:line="276" w:lineRule="auto"/>
        <w:jc w:val="both"/>
      </w:pPr>
      <w:r>
        <w:t xml:space="preserve">        // Send request to update all semesters except semester 6</w:t>
      </w:r>
    </w:p>
    <w:p w14:paraId="3153B3DA" w14:textId="77777777" w:rsidR="00224F26" w:rsidRDefault="00224F26" w:rsidP="007747CD">
      <w:pPr>
        <w:spacing w:line="276" w:lineRule="auto"/>
        <w:jc w:val="both"/>
      </w:pPr>
      <w:r>
        <w:t xml:space="preserve">        const response = await </w:t>
      </w:r>
      <w:proofErr w:type="spellStart"/>
      <w:r>
        <w:t>axios.post</w:t>
      </w:r>
      <w:proofErr w:type="spellEnd"/>
      <w:r>
        <w:t>('http://localhost:3000/</w:t>
      </w:r>
      <w:proofErr w:type="spellStart"/>
      <w:r>
        <w:t>api</w:t>
      </w:r>
      <w:proofErr w:type="spellEnd"/>
      <w:r>
        <w:t>/</w:t>
      </w:r>
      <w:proofErr w:type="spellStart"/>
      <w:r>
        <w:t>updateAllSemesters</w:t>
      </w:r>
      <w:proofErr w:type="spellEnd"/>
      <w:r>
        <w:t>');</w:t>
      </w:r>
    </w:p>
    <w:p w14:paraId="7327897C" w14:textId="77777777" w:rsidR="00224F26" w:rsidRDefault="00224F26" w:rsidP="007747CD">
      <w:pPr>
        <w:spacing w:line="276" w:lineRule="auto"/>
        <w:jc w:val="both"/>
      </w:pPr>
    </w:p>
    <w:p w14:paraId="4ED24B56" w14:textId="77777777" w:rsidR="00224F26" w:rsidRDefault="00224F26" w:rsidP="007747CD">
      <w:pPr>
        <w:spacing w:line="276" w:lineRule="auto"/>
        <w:jc w:val="both"/>
      </w:pPr>
      <w:r>
        <w:t xml:space="preserve">        // Log the response for confirmation</w:t>
      </w:r>
    </w:p>
    <w:p w14:paraId="74A114A8" w14:textId="77777777" w:rsidR="00224F26" w:rsidRDefault="00224F26" w:rsidP="007747CD">
      <w:pPr>
        <w:spacing w:line="276" w:lineRule="auto"/>
        <w:jc w:val="both"/>
      </w:pPr>
      <w:r>
        <w:t xml:space="preserve">        console.log(</w:t>
      </w:r>
      <w:proofErr w:type="spellStart"/>
      <w:r>
        <w:t>response.data</w:t>
      </w:r>
      <w:proofErr w:type="spellEnd"/>
      <w:r>
        <w:t>);</w:t>
      </w:r>
    </w:p>
    <w:p w14:paraId="62A258E1" w14:textId="77777777" w:rsidR="00224F26" w:rsidRDefault="00224F26" w:rsidP="007747CD">
      <w:pPr>
        <w:spacing w:line="276" w:lineRule="auto"/>
        <w:jc w:val="both"/>
      </w:pPr>
      <w:r>
        <w:t xml:space="preserve">        </w:t>
      </w:r>
      <w:proofErr w:type="spellStart"/>
      <w:proofErr w:type="gramStart"/>
      <w:r>
        <w:t>setUpdateStatus</w:t>
      </w:r>
      <w:proofErr w:type="spellEnd"/>
      <w:r>
        <w:t>(</w:t>
      </w:r>
      <w:proofErr w:type="gramEnd"/>
      <w:r>
        <w:t>'Successfully updated all semesters.');</w:t>
      </w:r>
    </w:p>
    <w:p w14:paraId="0938A6A7" w14:textId="77777777" w:rsidR="00224F26" w:rsidRDefault="00224F26" w:rsidP="007747CD">
      <w:pPr>
        <w:spacing w:line="276" w:lineRule="auto"/>
        <w:jc w:val="both"/>
      </w:pPr>
      <w:r>
        <w:t xml:space="preserve">      } catch (error) {</w:t>
      </w:r>
    </w:p>
    <w:p w14:paraId="5D5E1242" w14:textId="77777777" w:rsidR="00224F26" w:rsidRDefault="00224F26" w:rsidP="007747CD">
      <w:pPr>
        <w:spacing w:line="276" w:lineRule="auto"/>
        <w:jc w:val="both"/>
      </w:pPr>
      <w:r>
        <w:t xml:space="preserve">        </w:t>
      </w:r>
      <w:proofErr w:type="spellStart"/>
      <w:proofErr w:type="gramStart"/>
      <w:r>
        <w:t>console.error</w:t>
      </w:r>
      <w:proofErr w:type="spellEnd"/>
      <w:proofErr w:type="gramEnd"/>
      <w:r>
        <w:t>('Error updating student semesters:', error);</w:t>
      </w:r>
    </w:p>
    <w:p w14:paraId="7CEF53A7" w14:textId="77777777" w:rsidR="00224F26" w:rsidRDefault="00224F26" w:rsidP="007747CD">
      <w:pPr>
        <w:spacing w:line="276" w:lineRule="auto"/>
        <w:jc w:val="both"/>
      </w:pPr>
      <w:r>
        <w:t xml:space="preserve">        </w:t>
      </w:r>
      <w:proofErr w:type="spellStart"/>
      <w:proofErr w:type="gramStart"/>
      <w:r>
        <w:t>setUpdateStatus</w:t>
      </w:r>
      <w:proofErr w:type="spellEnd"/>
      <w:r>
        <w:t>(</w:t>
      </w:r>
      <w:proofErr w:type="gramEnd"/>
      <w:r>
        <w:t>'Failed to update semesters. Please try again.');</w:t>
      </w:r>
    </w:p>
    <w:p w14:paraId="04691A2B" w14:textId="77777777" w:rsidR="00224F26" w:rsidRDefault="00224F26" w:rsidP="007747CD">
      <w:pPr>
        <w:spacing w:line="276" w:lineRule="auto"/>
        <w:jc w:val="both"/>
      </w:pPr>
      <w:r>
        <w:t xml:space="preserve">      }</w:t>
      </w:r>
    </w:p>
    <w:p w14:paraId="4F1D97B2" w14:textId="77777777" w:rsidR="00224F26" w:rsidRDefault="00224F26" w:rsidP="007747CD">
      <w:pPr>
        <w:spacing w:line="276" w:lineRule="auto"/>
        <w:jc w:val="both"/>
      </w:pPr>
      <w:r>
        <w:t xml:space="preserve">    } else {</w:t>
      </w:r>
    </w:p>
    <w:p w14:paraId="3D516AB8" w14:textId="77777777" w:rsidR="00224F26" w:rsidRDefault="00224F26" w:rsidP="007747CD">
      <w:pPr>
        <w:spacing w:line="276" w:lineRule="auto"/>
        <w:jc w:val="both"/>
      </w:pPr>
      <w:r>
        <w:t xml:space="preserve">      // If the user cancels, do nothing or show a message</w:t>
      </w:r>
    </w:p>
    <w:p w14:paraId="7777F3A0" w14:textId="77777777" w:rsidR="00224F26" w:rsidRDefault="00224F26" w:rsidP="007747CD">
      <w:pPr>
        <w:spacing w:line="276" w:lineRule="auto"/>
        <w:jc w:val="both"/>
      </w:pPr>
      <w:r>
        <w:t xml:space="preserve">      </w:t>
      </w:r>
      <w:proofErr w:type="spellStart"/>
      <w:proofErr w:type="gramStart"/>
      <w:r>
        <w:t>setUpdateStatus</w:t>
      </w:r>
      <w:proofErr w:type="spellEnd"/>
      <w:r>
        <w:t>(</w:t>
      </w:r>
      <w:proofErr w:type="gramEnd"/>
      <w:r>
        <w:t>'Update canceled.');</w:t>
      </w:r>
    </w:p>
    <w:p w14:paraId="4FCA38B6" w14:textId="77777777" w:rsidR="00224F26" w:rsidRDefault="00224F26" w:rsidP="007747CD">
      <w:pPr>
        <w:spacing w:line="276" w:lineRule="auto"/>
        <w:jc w:val="both"/>
      </w:pPr>
      <w:r>
        <w:t xml:space="preserve">    }</w:t>
      </w:r>
    </w:p>
    <w:p w14:paraId="1BEE7410" w14:textId="77777777" w:rsidR="00224F26" w:rsidRDefault="00224F26" w:rsidP="007747CD">
      <w:pPr>
        <w:spacing w:line="276" w:lineRule="auto"/>
        <w:jc w:val="both"/>
      </w:pPr>
      <w:r>
        <w:t xml:space="preserve">  };</w:t>
      </w:r>
    </w:p>
    <w:p w14:paraId="25E74A67" w14:textId="77777777" w:rsidR="00224F26" w:rsidRDefault="00224F26" w:rsidP="007747CD">
      <w:pPr>
        <w:spacing w:line="276" w:lineRule="auto"/>
        <w:jc w:val="both"/>
      </w:pPr>
    </w:p>
    <w:p w14:paraId="351E1AEC" w14:textId="77777777" w:rsidR="00224F26" w:rsidRDefault="00224F26" w:rsidP="007747CD">
      <w:pPr>
        <w:spacing w:line="276" w:lineRule="auto"/>
        <w:jc w:val="both"/>
      </w:pPr>
      <w:r>
        <w:t xml:space="preserve">  return (</w:t>
      </w:r>
    </w:p>
    <w:p w14:paraId="5EFBB0D7" w14:textId="77777777" w:rsidR="00224F26" w:rsidRDefault="00224F26" w:rsidP="007747CD">
      <w:pPr>
        <w:spacing w:line="276" w:lineRule="auto"/>
        <w:jc w:val="both"/>
      </w:pPr>
      <w:r>
        <w:t xml:space="preserve">    &lt;div style</w:t>
      </w:r>
      <w:proofErr w:type="gramStart"/>
      <w:r>
        <w:t>={</w:t>
      </w:r>
      <w:proofErr w:type="gramEnd"/>
      <w:r>
        <w:t xml:space="preserve">{ </w:t>
      </w:r>
      <w:proofErr w:type="spellStart"/>
      <w:r>
        <w:t>backgroundColor</w:t>
      </w:r>
      <w:proofErr w:type="spellEnd"/>
      <w:r>
        <w:t xml:space="preserve">: 'white', padding: '20px', width: '100%', </w:t>
      </w:r>
      <w:proofErr w:type="spellStart"/>
      <w:r>
        <w:t>marginTop</w:t>
      </w:r>
      <w:proofErr w:type="spellEnd"/>
      <w:r>
        <w:t>: '30px' }}&gt;</w:t>
      </w:r>
    </w:p>
    <w:p w14:paraId="78BC1187" w14:textId="77777777" w:rsidR="00224F26" w:rsidRDefault="00224F26" w:rsidP="007747CD">
      <w:pPr>
        <w:spacing w:line="276" w:lineRule="auto"/>
        <w:jc w:val="both"/>
      </w:pPr>
      <w:r>
        <w:t xml:space="preserve">      &lt;div style</w:t>
      </w:r>
      <w:proofErr w:type="gramStart"/>
      <w:r>
        <w:t>={</w:t>
      </w:r>
      <w:proofErr w:type="gramEnd"/>
      <w:r>
        <w:t xml:space="preserve">{ </w:t>
      </w:r>
      <w:proofErr w:type="spellStart"/>
      <w:r>
        <w:t>textAlign</w:t>
      </w:r>
      <w:proofErr w:type="spellEnd"/>
      <w:r>
        <w:t xml:space="preserve">: 'center', </w:t>
      </w:r>
      <w:proofErr w:type="spellStart"/>
      <w:r>
        <w:t>marginTop</w:t>
      </w:r>
      <w:proofErr w:type="spellEnd"/>
      <w:r>
        <w:t>: '50px' }}&gt;</w:t>
      </w:r>
    </w:p>
    <w:p w14:paraId="61F957AF" w14:textId="77777777" w:rsidR="00224F26" w:rsidRDefault="00224F26" w:rsidP="007747CD">
      <w:pPr>
        <w:spacing w:line="276" w:lineRule="auto"/>
        <w:jc w:val="both"/>
      </w:pPr>
      <w:r>
        <w:t xml:space="preserve">        &lt;h1 style</w:t>
      </w:r>
      <w:proofErr w:type="gramStart"/>
      <w:r>
        <w:t>={</w:t>
      </w:r>
      <w:proofErr w:type="gramEnd"/>
      <w:r>
        <w:t>{ color: '#333', padding: '20px' }}&gt;Update All Semesters&lt;/h1&gt;</w:t>
      </w:r>
    </w:p>
    <w:p w14:paraId="35A5C74A" w14:textId="77777777" w:rsidR="00224F26" w:rsidRDefault="00224F26" w:rsidP="007747CD">
      <w:pPr>
        <w:spacing w:line="276" w:lineRule="auto"/>
        <w:jc w:val="both"/>
      </w:pPr>
      <w:r>
        <w:t xml:space="preserve">        &lt;button</w:t>
      </w:r>
    </w:p>
    <w:p w14:paraId="33DB3F3F" w14:textId="77777777" w:rsidR="00224F26" w:rsidRDefault="00224F26" w:rsidP="007747CD">
      <w:pPr>
        <w:spacing w:line="276" w:lineRule="auto"/>
        <w:jc w:val="both"/>
      </w:pPr>
      <w:r>
        <w:t xml:space="preserve">          style</w:t>
      </w:r>
      <w:proofErr w:type="gramStart"/>
      <w:r>
        <w:t>={</w:t>
      </w:r>
      <w:proofErr w:type="gramEnd"/>
      <w:r>
        <w:t>{</w:t>
      </w:r>
    </w:p>
    <w:p w14:paraId="7D1613CC" w14:textId="77777777" w:rsidR="00224F26" w:rsidRDefault="00224F26" w:rsidP="007747CD">
      <w:pPr>
        <w:spacing w:line="276" w:lineRule="auto"/>
        <w:jc w:val="both"/>
      </w:pPr>
      <w:r>
        <w:t xml:space="preserve">            padding: '10px 20px',</w:t>
      </w:r>
    </w:p>
    <w:p w14:paraId="530276FD" w14:textId="77777777" w:rsidR="00224F26" w:rsidRDefault="00224F26" w:rsidP="007747CD">
      <w:pPr>
        <w:spacing w:line="276" w:lineRule="auto"/>
        <w:jc w:val="both"/>
      </w:pPr>
      <w:r>
        <w:t xml:space="preserve">            </w:t>
      </w:r>
      <w:proofErr w:type="spellStart"/>
      <w:r>
        <w:t>fontSize</w:t>
      </w:r>
      <w:proofErr w:type="spellEnd"/>
      <w:r>
        <w:t>: '16px',</w:t>
      </w:r>
    </w:p>
    <w:p w14:paraId="209BA7BF" w14:textId="77777777" w:rsidR="00224F26" w:rsidRDefault="00224F26" w:rsidP="007747CD">
      <w:pPr>
        <w:spacing w:line="276" w:lineRule="auto"/>
        <w:jc w:val="both"/>
      </w:pPr>
      <w:r>
        <w:t xml:space="preserve">            </w:t>
      </w:r>
      <w:proofErr w:type="spellStart"/>
      <w:r>
        <w:t>backgroundColor</w:t>
      </w:r>
      <w:proofErr w:type="spellEnd"/>
      <w:r>
        <w:t>: 'blue',</w:t>
      </w:r>
    </w:p>
    <w:p w14:paraId="0E7F0A14" w14:textId="77777777" w:rsidR="00224F26" w:rsidRDefault="00224F26" w:rsidP="007747CD">
      <w:pPr>
        <w:spacing w:line="276" w:lineRule="auto"/>
        <w:jc w:val="both"/>
      </w:pPr>
      <w:r>
        <w:t xml:space="preserve">            color: 'white',</w:t>
      </w:r>
    </w:p>
    <w:p w14:paraId="3AB263E1" w14:textId="77777777" w:rsidR="00224F26" w:rsidRDefault="00224F26" w:rsidP="007747CD">
      <w:pPr>
        <w:spacing w:line="276" w:lineRule="auto"/>
        <w:jc w:val="both"/>
      </w:pPr>
      <w:r>
        <w:t xml:space="preserve">            border: 'none',</w:t>
      </w:r>
    </w:p>
    <w:p w14:paraId="68AE7492" w14:textId="77777777" w:rsidR="00224F26" w:rsidRDefault="00224F26" w:rsidP="007747CD">
      <w:pPr>
        <w:spacing w:line="276" w:lineRule="auto"/>
        <w:jc w:val="both"/>
      </w:pPr>
      <w:r>
        <w:t xml:space="preserve">            </w:t>
      </w:r>
      <w:proofErr w:type="spellStart"/>
      <w:r>
        <w:t>borderRadius</w:t>
      </w:r>
      <w:proofErr w:type="spellEnd"/>
      <w:r>
        <w:t>: '5px',</w:t>
      </w:r>
    </w:p>
    <w:p w14:paraId="07BAE9F9" w14:textId="77777777" w:rsidR="00224F26" w:rsidRDefault="00224F26" w:rsidP="007747CD">
      <w:pPr>
        <w:spacing w:line="276" w:lineRule="auto"/>
        <w:jc w:val="both"/>
      </w:pPr>
      <w:r>
        <w:t xml:space="preserve">            cursor: 'pointer',</w:t>
      </w:r>
    </w:p>
    <w:p w14:paraId="28AE9C46" w14:textId="77777777" w:rsidR="00224F26" w:rsidRDefault="00224F26" w:rsidP="007747CD">
      <w:pPr>
        <w:spacing w:line="276" w:lineRule="auto"/>
        <w:jc w:val="both"/>
      </w:pPr>
      <w:r>
        <w:t xml:space="preserve">          }}</w:t>
      </w:r>
    </w:p>
    <w:p w14:paraId="4DADE05A" w14:textId="77777777" w:rsidR="00224F26" w:rsidRDefault="00224F26" w:rsidP="007747CD">
      <w:pPr>
        <w:spacing w:line="276" w:lineRule="auto"/>
        <w:jc w:val="both"/>
      </w:pPr>
      <w:r>
        <w:t xml:space="preserve">          </w:t>
      </w:r>
      <w:proofErr w:type="spellStart"/>
      <w:r>
        <w:t>onClick</w:t>
      </w:r>
      <w:proofErr w:type="spellEnd"/>
      <w:r>
        <w:t>={</w:t>
      </w:r>
      <w:proofErr w:type="spellStart"/>
      <w:r>
        <w:t>handleUpdateAllSemesters</w:t>
      </w:r>
      <w:proofErr w:type="spellEnd"/>
      <w:r>
        <w:t>}</w:t>
      </w:r>
    </w:p>
    <w:p w14:paraId="2284BC02" w14:textId="77777777" w:rsidR="00224F26" w:rsidRDefault="00224F26" w:rsidP="007747CD">
      <w:pPr>
        <w:spacing w:line="276" w:lineRule="auto"/>
        <w:jc w:val="both"/>
      </w:pPr>
      <w:r>
        <w:t xml:space="preserve">        &gt;</w:t>
      </w:r>
    </w:p>
    <w:p w14:paraId="592D4E00" w14:textId="77777777" w:rsidR="00224F26" w:rsidRDefault="00224F26" w:rsidP="007747CD">
      <w:pPr>
        <w:spacing w:line="276" w:lineRule="auto"/>
        <w:jc w:val="both"/>
      </w:pPr>
      <w:r>
        <w:t xml:space="preserve">          Update All Semesters</w:t>
      </w:r>
    </w:p>
    <w:p w14:paraId="3A163576" w14:textId="77777777" w:rsidR="00224F26" w:rsidRDefault="00224F26" w:rsidP="007747CD">
      <w:pPr>
        <w:spacing w:line="276" w:lineRule="auto"/>
        <w:jc w:val="both"/>
      </w:pPr>
      <w:r>
        <w:t xml:space="preserve">        &lt;/button&gt;</w:t>
      </w:r>
    </w:p>
    <w:p w14:paraId="010DB315" w14:textId="77777777" w:rsidR="00224F26" w:rsidRDefault="00224F26" w:rsidP="007747CD">
      <w:pPr>
        <w:spacing w:line="276" w:lineRule="auto"/>
        <w:jc w:val="both"/>
      </w:pPr>
    </w:p>
    <w:p w14:paraId="059BDD7C" w14:textId="77777777" w:rsidR="00224F26" w:rsidRDefault="00224F26" w:rsidP="007747CD">
      <w:pPr>
        <w:spacing w:line="276" w:lineRule="auto"/>
        <w:jc w:val="both"/>
      </w:pPr>
      <w:r>
        <w:t xml:space="preserve">        {</w:t>
      </w:r>
      <w:proofErr w:type="spellStart"/>
      <w:r>
        <w:t>updateStatus</w:t>
      </w:r>
      <w:proofErr w:type="spellEnd"/>
      <w:r>
        <w:t xml:space="preserve"> &amp;&amp; (</w:t>
      </w:r>
    </w:p>
    <w:p w14:paraId="478CA202" w14:textId="77777777" w:rsidR="00224F26" w:rsidRDefault="00224F26" w:rsidP="007747CD">
      <w:pPr>
        <w:spacing w:line="276" w:lineRule="auto"/>
        <w:jc w:val="both"/>
      </w:pPr>
      <w:r>
        <w:t xml:space="preserve">          &lt;p</w:t>
      </w:r>
    </w:p>
    <w:p w14:paraId="79300265" w14:textId="77777777" w:rsidR="00224F26" w:rsidRDefault="00224F26" w:rsidP="007747CD">
      <w:pPr>
        <w:spacing w:line="276" w:lineRule="auto"/>
        <w:jc w:val="both"/>
      </w:pPr>
      <w:r>
        <w:t xml:space="preserve">            style</w:t>
      </w:r>
      <w:proofErr w:type="gramStart"/>
      <w:r>
        <w:t>={</w:t>
      </w:r>
      <w:proofErr w:type="gramEnd"/>
      <w:r>
        <w:t>{</w:t>
      </w:r>
    </w:p>
    <w:p w14:paraId="41D8CB36" w14:textId="77777777" w:rsidR="00224F26" w:rsidRDefault="00224F26" w:rsidP="007747CD">
      <w:pPr>
        <w:spacing w:line="276" w:lineRule="auto"/>
        <w:jc w:val="both"/>
      </w:pPr>
      <w:r>
        <w:lastRenderedPageBreak/>
        <w:t xml:space="preserve">              </w:t>
      </w:r>
      <w:proofErr w:type="spellStart"/>
      <w:r>
        <w:t>marginTop</w:t>
      </w:r>
      <w:proofErr w:type="spellEnd"/>
      <w:r>
        <w:t>: '20px',</w:t>
      </w:r>
    </w:p>
    <w:p w14:paraId="34F8AD76" w14:textId="77777777" w:rsidR="00224F26" w:rsidRDefault="00224F26" w:rsidP="007747CD">
      <w:pPr>
        <w:spacing w:line="276" w:lineRule="auto"/>
        <w:jc w:val="both"/>
      </w:pPr>
      <w:r>
        <w:t xml:space="preserve">              </w:t>
      </w:r>
      <w:proofErr w:type="spellStart"/>
      <w:r>
        <w:t>fontSize</w:t>
      </w:r>
      <w:proofErr w:type="spellEnd"/>
      <w:r>
        <w:t>: '18px',</w:t>
      </w:r>
    </w:p>
    <w:p w14:paraId="43234F59" w14:textId="77777777" w:rsidR="00224F26" w:rsidRDefault="00224F26" w:rsidP="007747CD">
      <w:pPr>
        <w:spacing w:line="276" w:lineRule="auto"/>
        <w:jc w:val="both"/>
      </w:pPr>
      <w:r>
        <w:t xml:space="preserve">              color: </w:t>
      </w:r>
      <w:proofErr w:type="spellStart"/>
      <w:r>
        <w:t>updateStatus.includes</w:t>
      </w:r>
      <w:proofErr w:type="spellEnd"/>
      <w:r>
        <w:t>('Successfully'</w:t>
      </w:r>
      <w:proofErr w:type="gramStart"/>
      <w:r>
        <w:t>) ?</w:t>
      </w:r>
      <w:proofErr w:type="gramEnd"/>
      <w:r>
        <w:t xml:space="preserve"> 'green</w:t>
      </w:r>
      <w:proofErr w:type="gramStart"/>
      <w:r>
        <w:t>' :</w:t>
      </w:r>
      <w:proofErr w:type="gramEnd"/>
      <w:r>
        <w:t xml:space="preserve"> 'red',</w:t>
      </w:r>
    </w:p>
    <w:p w14:paraId="3CA7EE1C" w14:textId="77777777" w:rsidR="00224F26" w:rsidRDefault="00224F26" w:rsidP="007747CD">
      <w:pPr>
        <w:spacing w:line="276" w:lineRule="auto"/>
        <w:jc w:val="both"/>
      </w:pPr>
      <w:r>
        <w:t xml:space="preserve">            }}</w:t>
      </w:r>
    </w:p>
    <w:p w14:paraId="11668DC7" w14:textId="77777777" w:rsidR="00224F26" w:rsidRDefault="00224F26" w:rsidP="007747CD">
      <w:pPr>
        <w:spacing w:line="276" w:lineRule="auto"/>
        <w:jc w:val="both"/>
      </w:pPr>
      <w:r>
        <w:t xml:space="preserve">          &gt;</w:t>
      </w:r>
    </w:p>
    <w:p w14:paraId="2659CA76" w14:textId="77777777" w:rsidR="00224F26" w:rsidRDefault="00224F26" w:rsidP="007747CD">
      <w:pPr>
        <w:spacing w:line="276" w:lineRule="auto"/>
        <w:jc w:val="both"/>
      </w:pPr>
      <w:r>
        <w:t xml:space="preserve">            {</w:t>
      </w:r>
      <w:proofErr w:type="spellStart"/>
      <w:r>
        <w:t>updateStatus</w:t>
      </w:r>
      <w:proofErr w:type="spellEnd"/>
      <w:r>
        <w:t>}</w:t>
      </w:r>
    </w:p>
    <w:p w14:paraId="5DB8C910" w14:textId="77777777" w:rsidR="00224F26" w:rsidRDefault="00224F26" w:rsidP="007747CD">
      <w:pPr>
        <w:spacing w:line="276" w:lineRule="auto"/>
        <w:jc w:val="both"/>
      </w:pPr>
      <w:r>
        <w:t xml:space="preserve">          &lt;/p&gt;</w:t>
      </w:r>
    </w:p>
    <w:p w14:paraId="15064D7F" w14:textId="77777777" w:rsidR="00224F26" w:rsidRDefault="00224F26" w:rsidP="007747CD">
      <w:pPr>
        <w:spacing w:line="276" w:lineRule="auto"/>
        <w:jc w:val="both"/>
      </w:pPr>
      <w:r>
        <w:t xml:space="preserve">        )}</w:t>
      </w:r>
    </w:p>
    <w:p w14:paraId="2DD7BD15" w14:textId="77777777" w:rsidR="00224F26" w:rsidRDefault="00224F26" w:rsidP="007747CD">
      <w:pPr>
        <w:spacing w:line="276" w:lineRule="auto"/>
        <w:jc w:val="both"/>
      </w:pPr>
      <w:r>
        <w:t xml:space="preserve">      &lt;/div&gt;</w:t>
      </w:r>
    </w:p>
    <w:p w14:paraId="487D8E18" w14:textId="77777777" w:rsidR="00224F26" w:rsidRDefault="00224F26" w:rsidP="007747CD">
      <w:pPr>
        <w:spacing w:line="276" w:lineRule="auto"/>
        <w:jc w:val="both"/>
      </w:pPr>
      <w:r>
        <w:t xml:space="preserve">    &lt;/div&gt;</w:t>
      </w:r>
    </w:p>
    <w:p w14:paraId="13C102CB" w14:textId="77777777" w:rsidR="00224F26" w:rsidRDefault="00224F26" w:rsidP="007747CD">
      <w:pPr>
        <w:spacing w:line="276" w:lineRule="auto"/>
        <w:jc w:val="both"/>
      </w:pPr>
      <w:r>
        <w:t xml:space="preserve">  );</w:t>
      </w:r>
    </w:p>
    <w:p w14:paraId="5E38FE92" w14:textId="2E5D0D08" w:rsidR="00224F26" w:rsidRDefault="00224F26" w:rsidP="007747CD">
      <w:pPr>
        <w:spacing w:line="276" w:lineRule="auto"/>
        <w:jc w:val="both"/>
      </w:pPr>
      <w:r>
        <w:t>};</w:t>
      </w:r>
    </w:p>
    <w:p w14:paraId="3A8854D8" w14:textId="5BC8BAA4" w:rsidR="00224F26" w:rsidRDefault="00224F26" w:rsidP="007747CD">
      <w:pPr>
        <w:spacing w:line="276" w:lineRule="auto"/>
        <w:jc w:val="both"/>
      </w:pPr>
      <w:r>
        <w:t xml:space="preserve">export default </w:t>
      </w:r>
      <w:proofErr w:type="spellStart"/>
      <w:r>
        <w:t>UpdateAllSemestersPage</w:t>
      </w:r>
      <w:proofErr w:type="spellEnd"/>
      <w:r>
        <w:t>;</w:t>
      </w:r>
    </w:p>
    <w:p w14:paraId="4A2A1752" w14:textId="77777777" w:rsidR="000863CC" w:rsidRDefault="000863CC" w:rsidP="007747CD">
      <w:pPr>
        <w:spacing w:line="276" w:lineRule="auto"/>
        <w:jc w:val="both"/>
        <w:rPr>
          <w:b/>
          <w:bCs/>
        </w:rPr>
      </w:pPr>
    </w:p>
    <w:p w14:paraId="2F055366" w14:textId="080B6D84" w:rsidR="00B1519B" w:rsidRPr="00224F26" w:rsidRDefault="00224F26" w:rsidP="007747CD">
      <w:pPr>
        <w:spacing w:line="276" w:lineRule="auto"/>
        <w:jc w:val="bot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4F2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BIODATA MANAGEMENT</w:t>
      </w:r>
    </w:p>
    <w:p w14:paraId="63793AF2" w14:textId="02890144" w:rsidR="00B1519B" w:rsidRDefault="00224F26" w:rsidP="007747CD">
      <w:pPr>
        <w:spacing w:line="276" w:lineRule="auto"/>
        <w:jc w:val="both"/>
        <w:rPr>
          <w:b/>
          <w:bCs/>
        </w:rPr>
      </w:pPr>
      <w:proofErr w:type="spellStart"/>
      <w:r>
        <w:rPr>
          <w:b/>
          <w:bCs/>
        </w:rPr>
        <w:t>FacultyManagement.jsx</w:t>
      </w:r>
      <w:proofErr w:type="spellEnd"/>
    </w:p>
    <w:p w14:paraId="6612AA0E" w14:textId="77777777" w:rsidR="00F846C7" w:rsidRDefault="00F846C7" w:rsidP="007747CD">
      <w:pPr>
        <w:spacing w:line="276" w:lineRule="auto"/>
        <w:jc w:val="both"/>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7512BC57" w14:textId="77777777" w:rsidR="00F846C7" w:rsidRDefault="00F846C7" w:rsidP="007747CD">
      <w:pPr>
        <w:spacing w:line="276" w:lineRule="auto"/>
        <w:jc w:val="both"/>
      </w:pPr>
      <w:r>
        <w:t>import * as xlsx from 'xlsx';</w:t>
      </w:r>
    </w:p>
    <w:p w14:paraId="6AD04CF7" w14:textId="77777777" w:rsidR="00F846C7" w:rsidRDefault="00F846C7" w:rsidP="007747CD">
      <w:pPr>
        <w:spacing w:line="276" w:lineRule="auto"/>
        <w:jc w:val="both"/>
      </w:pPr>
      <w:r>
        <w:t xml:space="preserve">import </w:t>
      </w:r>
      <w:proofErr w:type="spellStart"/>
      <w:r>
        <w:t>axios</w:t>
      </w:r>
      <w:proofErr w:type="spellEnd"/>
      <w:r>
        <w:t xml:space="preserve"> from '</w:t>
      </w:r>
      <w:proofErr w:type="spellStart"/>
      <w:r>
        <w:t>axios</w:t>
      </w:r>
      <w:proofErr w:type="spellEnd"/>
      <w:r>
        <w:t>';</w:t>
      </w:r>
    </w:p>
    <w:p w14:paraId="54258735" w14:textId="77777777" w:rsidR="00F846C7" w:rsidRDefault="00F846C7" w:rsidP="007747CD">
      <w:pPr>
        <w:spacing w:line="276" w:lineRule="auto"/>
        <w:jc w:val="both"/>
      </w:pPr>
    </w:p>
    <w:p w14:paraId="3EC0D040" w14:textId="77777777" w:rsidR="00F846C7" w:rsidRDefault="00F846C7" w:rsidP="007747CD">
      <w:pPr>
        <w:spacing w:line="276" w:lineRule="auto"/>
        <w:jc w:val="both"/>
      </w:pPr>
      <w:r>
        <w:t xml:space="preserve">const </w:t>
      </w:r>
      <w:proofErr w:type="spellStart"/>
      <w:r>
        <w:t>FacultyManagement</w:t>
      </w:r>
      <w:proofErr w:type="spellEnd"/>
      <w:r>
        <w:t xml:space="preserve"> = () =&gt; {</w:t>
      </w:r>
    </w:p>
    <w:p w14:paraId="0601F27B" w14:textId="77777777" w:rsidR="00F846C7" w:rsidRDefault="00F846C7" w:rsidP="007747CD">
      <w:pPr>
        <w:spacing w:line="276" w:lineRule="auto"/>
        <w:jc w:val="both"/>
      </w:pPr>
      <w:r>
        <w:t xml:space="preserve">  const [</w:t>
      </w:r>
      <w:proofErr w:type="spellStart"/>
      <w:r>
        <w:t>facultyData</w:t>
      </w:r>
      <w:proofErr w:type="spellEnd"/>
      <w:r>
        <w:t xml:space="preserve">, </w:t>
      </w:r>
      <w:proofErr w:type="spellStart"/>
      <w:r>
        <w:t>setFacultyData</w:t>
      </w:r>
      <w:proofErr w:type="spellEnd"/>
      <w:r>
        <w:t xml:space="preserve">] = </w:t>
      </w:r>
      <w:proofErr w:type="spellStart"/>
      <w:proofErr w:type="gramStart"/>
      <w:r>
        <w:t>useState</w:t>
      </w:r>
      <w:proofErr w:type="spellEnd"/>
      <w:r>
        <w:t>(</w:t>
      </w:r>
      <w:proofErr w:type="gramEnd"/>
      <w:r>
        <w:t>[]); //for viewing faculty data</w:t>
      </w:r>
    </w:p>
    <w:p w14:paraId="13C01A40" w14:textId="77777777" w:rsidR="00F846C7" w:rsidRDefault="00F846C7" w:rsidP="007747CD">
      <w:pPr>
        <w:spacing w:line="276" w:lineRule="auto"/>
        <w:jc w:val="both"/>
      </w:pPr>
      <w:r>
        <w:t xml:space="preserve">  const [</w:t>
      </w:r>
      <w:proofErr w:type="spellStart"/>
      <w:r>
        <w:t>removePIN</w:t>
      </w:r>
      <w:proofErr w:type="spellEnd"/>
      <w:r>
        <w:t xml:space="preserve">, </w:t>
      </w:r>
      <w:proofErr w:type="spellStart"/>
      <w:r>
        <w:t>setRemovePIN</w:t>
      </w:r>
      <w:proofErr w:type="spellEnd"/>
      <w:r>
        <w:t xml:space="preserve">] = </w:t>
      </w:r>
      <w:proofErr w:type="spellStart"/>
      <w:proofErr w:type="gramStart"/>
      <w:r>
        <w:t>useState</w:t>
      </w:r>
      <w:proofErr w:type="spellEnd"/>
      <w:r>
        <w:t>(</w:t>
      </w:r>
      <w:proofErr w:type="gramEnd"/>
      <w:r>
        <w:t>'');  //for removing faculty data</w:t>
      </w:r>
    </w:p>
    <w:p w14:paraId="4BBBBA41" w14:textId="77777777" w:rsidR="00F846C7" w:rsidRDefault="00F846C7" w:rsidP="007747CD">
      <w:pPr>
        <w:spacing w:line="276" w:lineRule="auto"/>
        <w:jc w:val="both"/>
      </w:pPr>
      <w:r>
        <w:t xml:space="preserve">  const [</w:t>
      </w:r>
      <w:proofErr w:type="spellStart"/>
      <w:r>
        <w:t>updateData</w:t>
      </w:r>
      <w:proofErr w:type="spellEnd"/>
      <w:r>
        <w:t xml:space="preserve">, </w:t>
      </w:r>
      <w:proofErr w:type="spellStart"/>
      <w:r>
        <w:t>setUpdateData</w:t>
      </w:r>
      <w:proofErr w:type="spellEnd"/>
      <w:r>
        <w:t xml:space="preserve">] = </w:t>
      </w:r>
      <w:proofErr w:type="spellStart"/>
      <w:proofErr w:type="gramStart"/>
      <w:r>
        <w:t>useState</w:t>
      </w:r>
      <w:proofErr w:type="spellEnd"/>
      <w:r>
        <w:t>(</w:t>
      </w:r>
      <w:proofErr w:type="gramEnd"/>
      <w:r>
        <w:t>{ // for updating existing faculty data</w:t>
      </w:r>
    </w:p>
    <w:p w14:paraId="7BE52182" w14:textId="77777777" w:rsidR="00F846C7" w:rsidRDefault="00F846C7" w:rsidP="007747CD">
      <w:pPr>
        <w:spacing w:line="276" w:lineRule="auto"/>
        <w:jc w:val="both"/>
      </w:pPr>
      <w:r>
        <w:t xml:space="preserve">    PIN: '',</w:t>
      </w:r>
    </w:p>
    <w:p w14:paraId="20436686" w14:textId="77777777" w:rsidR="00F846C7" w:rsidRDefault="00F846C7" w:rsidP="007747CD">
      <w:pPr>
        <w:spacing w:line="276" w:lineRule="auto"/>
        <w:jc w:val="both"/>
      </w:pPr>
      <w:r>
        <w:t xml:space="preserve">    </w:t>
      </w:r>
      <w:proofErr w:type="spellStart"/>
      <w:r>
        <w:t>biometricID</w:t>
      </w:r>
      <w:proofErr w:type="spellEnd"/>
      <w:r>
        <w:t>: '',</w:t>
      </w:r>
    </w:p>
    <w:p w14:paraId="54C0E48A" w14:textId="77777777" w:rsidR="00F846C7" w:rsidRDefault="00F846C7" w:rsidP="007747CD">
      <w:pPr>
        <w:spacing w:line="276" w:lineRule="auto"/>
        <w:jc w:val="both"/>
      </w:pPr>
      <w:r>
        <w:t xml:space="preserve">    name: '',</w:t>
      </w:r>
    </w:p>
    <w:p w14:paraId="070C7560" w14:textId="77777777" w:rsidR="00F846C7" w:rsidRDefault="00F846C7" w:rsidP="007747CD">
      <w:pPr>
        <w:spacing w:line="276" w:lineRule="auto"/>
        <w:jc w:val="both"/>
      </w:pPr>
      <w:r>
        <w:t xml:space="preserve">    department: '',</w:t>
      </w:r>
    </w:p>
    <w:p w14:paraId="03FFA54B" w14:textId="77777777" w:rsidR="00F846C7" w:rsidRDefault="00F846C7" w:rsidP="007747CD">
      <w:pPr>
        <w:spacing w:line="276" w:lineRule="auto"/>
        <w:jc w:val="both"/>
      </w:pPr>
      <w:r>
        <w:t xml:space="preserve">    degree: '',</w:t>
      </w:r>
    </w:p>
    <w:p w14:paraId="0174D151" w14:textId="77777777" w:rsidR="00F846C7" w:rsidRDefault="00F846C7" w:rsidP="007747CD">
      <w:pPr>
        <w:spacing w:line="276" w:lineRule="auto"/>
        <w:jc w:val="both"/>
      </w:pPr>
      <w:r>
        <w:t xml:space="preserve">    experience: '',</w:t>
      </w:r>
    </w:p>
    <w:p w14:paraId="798EC433" w14:textId="77777777" w:rsidR="00F846C7" w:rsidRDefault="00F846C7" w:rsidP="007747CD">
      <w:pPr>
        <w:spacing w:line="276" w:lineRule="auto"/>
        <w:jc w:val="both"/>
      </w:pPr>
      <w:r>
        <w:t xml:space="preserve">    mobile: '',</w:t>
      </w:r>
    </w:p>
    <w:p w14:paraId="7509C612" w14:textId="77777777" w:rsidR="00F846C7" w:rsidRDefault="00F846C7" w:rsidP="007747CD">
      <w:pPr>
        <w:spacing w:line="276" w:lineRule="auto"/>
        <w:jc w:val="both"/>
      </w:pPr>
      <w:r>
        <w:t xml:space="preserve">    email: '',</w:t>
      </w:r>
    </w:p>
    <w:p w14:paraId="13009B59" w14:textId="77777777" w:rsidR="00F846C7" w:rsidRDefault="00F846C7" w:rsidP="007747CD">
      <w:pPr>
        <w:spacing w:line="276" w:lineRule="auto"/>
        <w:jc w:val="both"/>
      </w:pPr>
      <w:r>
        <w:t xml:space="preserve">  });</w:t>
      </w:r>
    </w:p>
    <w:p w14:paraId="19547416" w14:textId="77777777" w:rsidR="00F846C7" w:rsidRDefault="00F846C7" w:rsidP="007747CD">
      <w:pPr>
        <w:spacing w:line="276" w:lineRule="auto"/>
        <w:jc w:val="both"/>
      </w:pPr>
      <w:r>
        <w:t xml:space="preserve">  const [</w:t>
      </w:r>
      <w:proofErr w:type="spellStart"/>
      <w:r>
        <w:t>tableVisible</w:t>
      </w:r>
      <w:proofErr w:type="spellEnd"/>
      <w:r>
        <w:t xml:space="preserve">, </w:t>
      </w:r>
      <w:proofErr w:type="spellStart"/>
      <w:r>
        <w:t>setTableVisible</w:t>
      </w:r>
      <w:proofErr w:type="spellEnd"/>
      <w:r>
        <w:t xml:space="preserve">] = </w:t>
      </w:r>
      <w:proofErr w:type="spellStart"/>
      <w:r>
        <w:t>useState</w:t>
      </w:r>
      <w:proofErr w:type="spellEnd"/>
      <w:r>
        <w:t>(false); // State to manage table visibility</w:t>
      </w:r>
    </w:p>
    <w:p w14:paraId="57F61FCC" w14:textId="77777777" w:rsidR="00F846C7" w:rsidRDefault="00F846C7" w:rsidP="007747CD">
      <w:pPr>
        <w:spacing w:line="276" w:lineRule="auto"/>
        <w:jc w:val="both"/>
      </w:pPr>
    </w:p>
    <w:p w14:paraId="182EAA9B" w14:textId="77777777" w:rsidR="00F846C7" w:rsidRDefault="00F846C7" w:rsidP="007747CD">
      <w:pPr>
        <w:spacing w:line="276" w:lineRule="auto"/>
        <w:jc w:val="both"/>
      </w:pPr>
      <w:r>
        <w:t xml:space="preserve">  const </w:t>
      </w:r>
      <w:proofErr w:type="spellStart"/>
      <w:r>
        <w:t>downloadTemplate</w:t>
      </w:r>
      <w:proofErr w:type="spellEnd"/>
      <w:r>
        <w:t xml:space="preserve"> = async () =&gt; {</w:t>
      </w:r>
    </w:p>
    <w:p w14:paraId="5153B973" w14:textId="77777777" w:rsidR="00F846C7" w:rsidRDefault="00F846C7" w:rsidP="007747CD">
      <w:pPr>
        <w:spacing w:line="276" w:lineRule="auto"/>
        <w:jc w:val="both"/>
      </w:pPr>
      <w:r>
        <w:t xml:space="preserve">    try {</w:t>
      </w:r>
    </w:p>
    <w:p w14:paraId="13FE5303" w14:textId="77777777" w:rsidR="00F846C7" w:rsidRDefault="00F846C7" w:rsidP="007747CD">
      <w:pPr>
        <w:spacing w:line="276" w:lineRule="auto"/>
        <w:jc w:val="both"/>
      </w:pPr>
      <w:r>
        <w:t xml:space="preserve">      const response = await </w:t>
      </w:r>
      <w:proofErr w:type="spellStart"/>
      <w:proofErr w:type="gramStart"/>
      <w:r>
        <w:t>axios.get</w:t>
      </w:r>
      <w:proofErr w:type="spellEnd"/>
      <w:r>
        <w:t>(</w:t>
      </w:r>
      <w:proofErr w:type="gramEnd"/>
      <w:r>
        <w:t>'http://localhost:5001/</w:t>
      </w:r>
      <w:proofErr w:type="spellStart"/>
      <w:r>
        <w:t>api</w:t>
      </w:r>
      <w:proofErr w:type="spellEnd"/>
      <w:r>
        <w:t>/faculty/download-template', {</w:t>
      </w:r>
    </w:p>
    <w:p w14:paraId="1EC35297" w14:textId="77777777" w:rsidR="00F846C7" w:rsidRDefault="00F846C7" w:rsidP="007747CD">
      <w:pPr>
        <w:spacing w:line="276" w:lineRule="auto"/>
        <w:jc w:val="both"/>
      </w:pPr>
      <w:r>
        <w:t xml:space="preserve">        </w:t>
      </w:r>
      <w:proofErr w:type="spellStart"/>
      <w:r>
        <w:t>responseType</w:t>
      </w:r>
      <w:proofErr w:type="spellEnd"/>
      <w:r>
        <w:t>: 'blob',</w:t>
      </w:r>
    </w:p>
    <w:p w14:paraId="46441CAF" w14:textId="77777777" w:rsidR="00F846C7" w:rsidRDefault="00F846C7" w:rsidP="007747CD">
      <w:pPr>
        <w:spacing w:line="276" w:lineRule="auto"/>
        <w:jc w:val="both"/>
      </w:pPr>
      <w:r>
        <w:t xml:space="preserve">      });</w:t>
      </w:r>
    </w:p>
    <w:p w14:paraId="3E0D3765" w14:textId="77777777" w:rsidR="00F846C7" w:rsidRDefault="00F846C7" w:rsidP="007747CD">
      <w:pPr>
        <w:spacing w:line="276" w:lineRule="auto"/>
        <w:jc w:val="both"/>
      </w:pPr>
    </w:p>
    <w:p w14:paraId="1C130505" w14:textId="77777777" w:rsidR="00F846C7" w:rsidRDefault="00F846C7" w:rsidP="007747CD">
      <w:pPr>
        <w:spacing w:line="276" w:lineRule="auto"/>
        <w:jc w:val="both"/>
      </w:pPr>
      <w:r>
        <w:t xml:space="preserve">      const </w:t>
      </w:r>
      <w:proofErr w:type="spellStart"/>
      <w:r>
        <w:t>url</w:t>
      </w:r>
      <w:proofErr w:type="spellEnd"/>
      <w:r>
        <w:t xml:space="preserve"> = </w:t>
      </w:r>
      <w:proofErr w:type="spellStart"/>
      <w:r>
        <w:t>window.URL.createObjectURL</w:t>
      </w:r>
      <w:proofErr w:type="spellEnd"/>
      <w:r>
        <w:t>(new Blob([</w:t>
      </w:r>
      <w:proofErr w:type="spellStart"/>
      <w:r>
        <w:t>response.data</w:t>
      </w:r>
      <w:proofErr w:type="spellEnd"/>
      <w:r>
        <w:t>]));</w:t>
      </w:r>
    </w:p>
    <w:p w14:paraId="20B456CD" w14:textId="77777777" w:rsidR="00F846C7" w:rsidRDefault="00F846C7" w:rsidP="007747CD">
      <w:pPr>
        <w:spacing w:line="276" w:lineRule="auto"/>
        <w:jc w:val="both"/>
      </w:pPr>
      <w:r>
        <w:t xml:space="preserve">      const link = </w:t>
      </w:r>
      <w:proofErr w:type="spellStart"/>
      <w:proofErr w:type="gramStart"/>
      <w:r>
        <w:t>document.createElement</w:t>
      </w:r>
      <w:proofErr w:type="spellEnd"/>
      <w:proofErr w:type="gramEnd"/>
      <w:r>
        <w:t>('a');</w:t>
      </w:r>
    </w:p>
    <w:p w14:paraId="4172C2FA" w14:textId="77777777" w:rsidR="00F846C7" w:rsidRDefault="00F846C7" w:rsidP="007747CD">
      <w:pPr>
        <w:spacing w:line="276" w:lineRule="auto"/>
        <w:jc w:val="both"/>
      </w:pPr>
      <w:r>
        <w:t xml:space="preserve">      </w:t>
      </w:r>
      <w:proofErr w:type="spellStart"/>
      <w:proofErr w:type="gramStart"/>
      <w:r>
        <w:t>link.href</w:t>
      </w:r>
      <w:proofErr w:type="spellEnd"/>
      <w:proofErr w:type="gramEnd"/>
      <w:r>
        <w:t xml:space="preserve"> = </w:t>
      </w:r>
      <w:proofErr w:type="spellStart"/>
      <w:r>
        <w:t>url</w:t>
      </w:r>
      <w:proofErr w:type="spellEnd"/>
      <w:r>
        <w:t>;</w:t>
      </w:r>
    </w:p>
    <w:p w14:paraId="6AAEB5C1" w14:textId="77777777" w:rsidR="00F846C7" w:rsidRDefault="00F846C7" w:rsidP="007747CD">
      <w:pPr>
        <w:spacing w:line="276" w:lineRule="auto"/>
        <w:jc w:val="both"/>
      </w:pPr>
      <w:r>
        <w:t xml:space="preserve">      </w:t>
      </w:r>
      <w:proofErr w:type="spellStart"/>
      <w:proofErr w:type="gramStart"/>
      <w:r>
        <w:t>link.setAttribute</w:t>
      </w:r>
      <w:proofErr w:type="spellEnd"/>
      <w:proofErr w:type="gramEnd"/>
      <w:r>
        <w:t>('download', 'faculty_template.xlsx');</w:t>
      </w:r>
    </w:p>
    <w:p w14:paraId="4B7F8B26" w14:textId="77777777" w:rsidR="00F846C7" w:rsidRDefault="00F846C7" w:rsidP="007747CD">
      <w:pPr>
        <w:spacing w:line="276" w:lineRule="auto"/>
        <w:jc w:val="both"/>
      </w:pPr>
      <w:r>
        <w:t xml:space="preserve">      </w:t>
      </w:r>
      <w:proofErr w:type="spellStart"/>
      <w:proofErr w:type="gramStart"/>
      <w:r>
        <w:t>document.body</w:t>
      </w:r>
      <w:proofErr w:type="gramEnd"/>
      <w:r>
        <w:t>.appendChild</w:t>
      </w:r>
      <w:proofErr w:type="spellEnd"/>
      <w:r>
        <w:t>(link);</w:t>
      </w:r>
    </w:p>
    <w:p w14:paraId="770A0911" w14:textId="77777777" w:rsidR="00F846C7" w:rsidRDefault="00F846C7" w:rsidP="007747CD">
      <w:pPr>
        <w:spacing w:line="276" w:lineRule="auto"/>
        <w:jc w:val="both"/>
      </w:pPr>
      <w:r>
        <w:lastRenderedPageBreak/>
        <w:t xml:space="preserve">      </w:t>
      </w:r>
      <w:proofErr w:type="spellStart"/>
      <w:proofErr w:type="gramStart"/>
      <w:r>
        <w:t>link.click</w:t>
      </w:r>
      <w:proofErr w:type="spellEnd"/>
      <w:proofErr w:type="gramEnd"/>
      <w:r>
        <w:t>();</w:t>
      </w:r>
    </w:p>
    <w:p w14:paraId="570AD054" w14:textId="77777777" w:rsidR="00F846C7" w:rsidRDefault="00F846C7" w:rsidP="007747CD">
      <w:pPr>
        <w:spacing w:line="276" w:lineRule="auto"/>
        <w:jc w:val="both"/>
      </w:pPr>
      <w:r>
        <w:t xml:space="preserve">      </w:t>
      </w:r>
      <w:proofErr w:type="gramStart"/>
      <w:r>
        <w:t>alert(</w:t>
      </w:r>
      <w:proofErr w:type="gramEnd"/>
      <w:r>
        <w:t>'Template downloaded successfully!');</w:t>
      </w:r>
    </w:p>
    <w:p w14:paraId="54E709CB" w14:textId="77777777" w:rsidR="00F846C7" w:rsidRDefault="00F846C7" w:rsidP="007747CD">
      <w:pPr>
        <w:spacing w:line="276" w:lineRule="auto"/>
        <w:jc w:val="both"/>
      </w:pPr>
      <w:r>
        <w:t xml:space="preserve">    } catch (error) {</w:t>
      </w:r>
    </w:p>
    <w:p w14:paraId="3E6FA470"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downloading template:', error);</w:t>
      </w:r>
    </w:p>
    <w:p w14:paraId="5C04218C" w14:textId="77777777" w:rsidR="00F846C7" w:rsidRDefault="00F846C7" w:rsidP="007747CD">
      <w:pPr>
        <w:spacing w:line="276" w:lineRule="auto"/>
        <w:jc w:val="both"/>
      </w:pPr>
      <w:r>
        <w:t xml:space="preserve">      </w:t>
      </w:r>
      <w:proofErr w:type="gramStart"/>
      <w:r>
        <w:t>alert(</w:t>
      </w:r>
      <w:proofErr w:type="gramEnd"/>
      <w:r>
        <w:t>'Error downloading template. Please try again.');</w:t>
      </w:r>
    </w:p>
    <w:p w14:paraId="2587CEEE" w14:textId="77777777" w:rsidR="00F846C7" w:rsidRDefault="00F846C7" w:rsidP="007747CD">
      <w:pPr>
        <w:spacing w:line="276" w:lineRule="auto"/>
        <w:jc w:val="both"/>
      </w:pPr>
      <w:r>
        <w:t xml:space="preserve">    }</w:t>
      </w:r>
    </w:p>
    <w:p w14:paraId="661A367B" w14:textId="77777777" w:rsidR="00F846C7" w:rsidRDefault="00F846C7" w:rsidP="007747CD">
      <w:pPr>
        <w:spacing w:line="276" w:lineRule="auto"/>
        <w:jc w:val="both"/>
      </w:pPr>
      <w:r>
        <w:t xml:space="preserve">  };</w:t>
      </w:r>
    </w:p>
    <w:p w14:paraId="16A90B77" w14:textId="77777777" w:rsidR="00F846C7" w:rsidRDefault="00F846C7" w:rsidP="007747CD">
      <w:pPr>
        <w:spacing w:line="276" w:lineRule="auto"/>
        <w:jc w:val="both"/>
      </w:pPr>
    </w:p>
    <w:p w14:paraId="6E299497" w14:textId="77777777" w:rsidR="00F846C7" w:rsidRDefault="00F846C7" w:rsidP="007747CD">
      <w:pPr>
        <w:spacing w:line="276" w:lineRule="auto"/>
        <w:jc w:val="both"/>
      </w:pPr>
      <w:r>
        <w:t xml:space="preserve">  const </w:t>
      </w:r>
      <w:proofErr w:type="spellStart"/>
      <w:r>
        <w:t>addFaculty</w:t>
      </w:r>
      <w:proofErr w:type="spellEnd"/>
      <w:r>
        <w:t xml:space="preserve"> = async () =&gt; {</w:t>
      </w:r>
    </w:p>
    <w:p w14:paraId="4C36662E" w14:textId="77777777" w:rsidR="00F846C7" w:rsidRDefault="00F846C7" w:rsidP="007747CD">
      <w:pPr>
        <w:spacing w:line="276" w:lineRule="auto"/>
        <w:jc w:val="both"/>
      </w:pPr>
      <w:r>
        <w:t xml:space="preserve">    try {</w:t>
      </w:r>
    </w:p>
    <w:p w14:paraId="5DFAE054" w14:textId="77777777" w:rsidR="00F846C7" w:rsidRDefault="00F846C7" w:rsidP="007747CD">
      <w:pPr>
        <w:spacing w:line="276" w:lineRule="auto"/>
        <w:jc w:val="both"/>
      </w:pPr>
      <w:r>
        <w:t xml:space="preserve">      // Implement logic to upload faculty data</w:t>
      </w:r>
    </w:p>
    <w:p w14:paraId="7C7CECC0" w14:textId="77777777" w:rsidR="00F846C7" w:rsidRDefault="00F846C7" w:rsidP="007747CD">
      <w:pPr>
        <w:spacing w:line="276" w:lineRule="auto"/>
        <w:jc w:val="both"/>
      </w:pPr>
      <w:r>
        <w:t xml:space="preserve">      const </w:t>
      </w:r>
      <w:proofErr w:type="spellStart"/>
      <w:r>
        <w:t>fileInput</w:t>
      </w:r>
      <w:proofErr w:type="spellEnd"/>
      <w:r>
        <w:t xml:space="preserve"> = </w:t>
      </w:r>
      <w:proofErr w:type="spellStart"/>
      <w:proofErr w:type="gramStart"/>
      <w:r>
        <w:t>document.getElementById</w:t>
      </w:r>
      <w:proofErr w:type="spellEnd"/>
      <w:proofErr w:type="gramEnd"/>
      <w:r>
        <w:t>('</w:t>
      </w:r>
      <w:proofErr w:type="spellStart"/>
      <w:r>
        <w:t>facultyFileInput</w:t>
      </w:r>
      <w:proofErr w:type="spellEnd"/>
      <w:r>
        <w:t>');</w:t>
      </w:r>
    </w:p>
    <w:p w14:paraId="5F9373B7" w14:textId="77777777" w:rsidR="00F846C7" w:rsidRDefault="00F846C7" w:rsidP="007747CD">
      <w:pPr>
        <w:spacing w:line="276" w:lineRule="auto"/>
        <w:jc w:val="both"/>
      </w:pPr>
      <w:r>
        <w:t xml:space="preserve">      const </w:t>
      </w:r>
      <w:proofErr w:type="spellStart"/>
      <w:r>
        <w:t>formData</w:t>
      </w:r>
      <w:proofErr w:type="spellEnd"/>
      <w:r>
        <w:t xml:space="preserve"> = new </w:t>
      </w:r>
      <w:proofErr w:type="spellStart"/>
      <w:proofErr w:type="gramStart"/>
      <w:r>
        <w:t>FormData</w:t>
      </w:r>
      <w:proofErr w:type="spellEnd"/>
      <w:r>
        <w:t>(</w:t>
      </w:r>
      <w:proofErr w:type="gramEnd"/>
      <w:r>
        <w:t>);</w:t>
      </w:r>
    </w:p>
    <w:p w14:paraId="36CB17F6" w14:textId="77777777" w:rsidR="00F846C7" w:rsidRDefault="00F846C7" w:rsidP="007747CD">
      <w:pPr>
        <w:spacing w:line="276" w:lineRule="auto"/>
        <w:jc w:val="both"/>
      </w:pPr>
      <w:r>
        <w:t xml:space="preserve">      </w:t>
      </w:r>
      <w:proofErr w:type="spellStart"/>
      <w:r>
        <w:t>formData.append</w:t>
      </w:r>
      <w:proofErr w:type="spellEnd"/>
      <w:r>
        <w:t>('</w:t>
      </w:r>
      <w:proofErr w:type="spellStart"/>
      <w:r>
        <w:t>facultyFile</w:t>
      </w:r>
      <w:proofErr w:type="spellEnd"/>
      <w:r>
        <w:t xml:space="preserve">', </w:t>
      </w:r>
      <w:proofErr w:type="spellStart"/>
      <w:r>
        <w:t>fileInput.files</w:t>
      </w:r>
      <w:proofErr w:type="spellEnd"/>
      <w:r>
        <w:t>[0]);</w:t>
      </w:r>
    </w:p>
    <w:p w14:paraId="28630219" w14:textId="77777777" w:rsidR="00F846C7" w:rsidRDefault="00F846C7" w:rsidP="007747CD">
      <w:pPr>
        <w:spacing w:line="276" w:lineRule="auto"/>
        <w:jc w:val="both"/>
      </w:pPr>
    </w:p>
    <w:p w14:paraId="795448BA" w14:textId="77777777" w:rsidR="00F846C7" w:rsidRDefault="00F846C7" w:rsidP="007747CD">
      <w:pPr>
        <w:spacing w:line="276" w:lineRule="auto"/>
        <w:jc w:val="both"/>
      </w:pPr>
      <w:r>
        <w:t xml:space="preserve">      await </w:t>
      </w:r>
      <w:proofErr w:type="spellStart"/>
      <w:proofErr w:type="gramStart"/>
      <w:r>
        <w:t>axios.post</w:t>
      </w:r>
      <w:proofErr w:type="spellEnd"/>
      <w:r>
        <w:t>(</w:t>
      </w:r>
      <w:proofErr w:type="gramEnd"/>
      <w:r>
        <w:t>'http://localhost:5001/</w:t>
      </w:r>
      <w:proofErr w:type="spellStart"/>
      <w:r>
        <w:t>api</w:t>
      </w:r>
      <w:proofErr w:type="spellEnd"/>
      <w:r>
        <w:t xml:space="preserve">/faculty/add-faculty', </w:t>
      </w:r>
      <w:proofErr w:type="spellStart"/>
      <w:r>
        <w:t>formData</w:t>
      </w:r>
      <w:proofErr w:type="spellEnd"/>
      <w:r>
        <w:t>, {</w:t>
      </w:r>
    </w:p>
    <w:p w14:paraId="31770AFF" w14:textId="77777777" w:rsidR="00F846C7" w:rsidRDefault="00F846C7" w:rsidP="007747CD">
      <w:pPr>
        <w:spacing w:line="276" w:lineRule="auto"/>
        <w:jc w:val="both"/>
      </w:pPr>
      <w:r>
        <w:t xml:space="preserve">        headers: {</w:t>
      </w:r>
    </w:p>
    <w:p w14:paraId="3EEDA331" w14:textId="77777777" w:rsidR="00F846C7" w:rsidRDefault="00F846C7" w:rsidP="007747CD">
      <w:pPr>
        <w:spacing w:line="276" w:lineRule="auto"/>
        <w:jc w:val="both"/>
      </w:pPr>
      <w:r>
        <w:t xml:space="preserve">          'Content-Type': 'multipart/form-data',</w:t>
      </w:r>
    </w:p>
    <w:p w14:paraId="3D9A5E60" w14:textId="77777777" w:rsidR="00F846C7" w:rsidRDefault="00F846C7" w:rsidP="007747CD">
      <w:pPr>
        <w:spacing w:line="276" w:lineRule="auto"/>
        <w:jc w:val="both"/>
      </w:pPr>
      <w:r>
        <w:t xml:space="preserve">        },</w:t>
      </w:r>
    </w:p>
    <w:p w14:paraId="66235EF7" w14:textId="77777777" w:rsidR="00F846C7" w:rsidRDefault="00F846C7" w:rsidP="007747CD">
      <w:pPr>
        <w:spacing w:line="276" w:lineRule="auto"/>
        <w:jc w:val="both"/>
      </w:pPr>
      <w:r>
        <w:t xml:space="preserve">      });</w:t>
      </w:r>
    </w:p>
    <w:p w14:paraId="75FF1E9E" w14:textId="77777777" w:rsidR="00F846C7" w:rsidRDefault="00F846C7" w:rsidP="007747CD">
      <w:pPr>
        <w:spacing w:line="276" w:lineRule="auto"/>
        <w:jc w:val="both"/>
      </w:pPr>
    </w:p>
    <w:p w14:paraId="57467B06" w14:textId="77777777" w:rsidR="00F846C7" w:rsidRDefault="00F846C7" w:rsidP="007747CD">
      <w:pPr>
        <w:spacing w:line="276" w:lineRule="auto"/>
        <w:jc w:val="both"/>
      </w:pPr>
      <w:r>
        <w:t xml:space="preserve">      </w:t>
      </w:r>
      <w:proofErr w:type="gramStart"/>
      <w:r>
        <w:t>alert(</w:t>
      </w:r>
      <w:proofErr w:type="gramEnd"/>
      <w:r>
        <w:t>'Faculty data added successfully!');</w:t>
      </w:r>
    </w:p>
    <w:p w14:paraId="45EA771C" w14:textId="77777777" w:rsidR="00F846C7" w:rsidRDefault="00F846C7" w:rsidP="007747CD">
      <w:pPr>
        <w:spacing w:line="276" w:lineRule="auto"/>
        <w:jc w:val="both"/>
      </w:pPr>
      <w:r>
        <w:t xml:space="preserve">    } catch (error) {</w:t>
      </w:r>
    </w:p>
    <w:p w14:paraId="4EE85685"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adding faculty:', error);</w:t>
      </w:r>
    </w:p>
    <w:p w14:paraId="424C14FE" w14:textId="77777777" w:rsidR="00F846C7" w:rsidRDefault="00F846C7" w:rsidP="007747CD">
      <w:pPr>
        <w:spacing w:line="276" w:lineRule="auto"/>
        <w:jc w:val="both"/>
      </w:pPr>
      <w:r>
        <w:t xml:space="preserve">      </w:t>
      </w:r>
      <w:proofErr w:type="gramStart"/>
      <w:r>
        <w:t>alert(</w:t>
      </w:r>
      <w:proofErr w:type="gramEnd"/>
      <w:r>
        <w:t>'Error adding faculty. Please try again.');</w:t>
      </w:r>
    </w:p>
    <w:p w14:paraId="7BCE2498" w14:textId="77777777" w:rsidR="00F846C7" w:rsidRDefault="00F846C7" w:rsidP="007747CD">
      <w:pPr>
        <w:spacing w:line="276" w:lineRule="auto"/>
        <w:jc w:val="both"/>
      </w:pPr>
      <w:r>
        <w:t xml:space="preserve">    }</w:t>
      </w:r>
    </w:p>
    <w:p w14:paraId="2E5ED0A2" w14:textId="77777777" w:rsidR="00F846C7" w:rsidRDefault="00F846C7" w:rsidP="007747CD">
      <w:pPr>
        <w:spacing w:line="276" w:lineRule="auto"/>
        <w:jc w:val="both"/>
      </w:pPr>
      <w:r>
        <w:t xml:space="preserve">  };</w:t>
      </w:r>
    </w:p>
    <w:p w14:paraId="0676A29C" w14:textId="77777777" w:rsidR="00F846C7" w:rsidRDefault="00F846C7" w:rsidP="007747CD">
      <w:pPr>
        <w:spacing w:line="276" w:lineRule="auto"/>
        <w:jc w:val="both"/>
      </w:pPr>
    </w:p>
    <w:p w14:paraId="1048E04A" w14:textId="77777777" w:rsidR="00F846C7" w:rsidRDefault="00F846C7" w:rsidP="007747CD">
      <w:pPr>
        <w:spacing w:line="276" w:lineRule="auto"/>
        <w:jc w:val="both"/>
      </w:pPr>
      <w:r>
        <w:t xml:space="preserve">  const </w:t>
      </w:r>
      <w:proofErr w:type="spellStart"/>
      <w:r>
        <w:t>viewFaculty</w:t>
      </w:r>
      <w:proofErr w:type="spellEnd"/>
      <w:r>
        <w:t xml:space="preserve"> = async () =&gt; {</w:t>
      </w:r>
    </w:p>
    <w:p w14:paraId="56D13167" w14:textId="77777777" w:rsidR="00F846C7" w:rsidRDefault="00F846C7" w:rsidP="007747CD">
      <w:pPr>
        <w:spacing w:line="276" w:lineRule="auto"/>
        <w:jc w:val="both"/>
      </w:pPr>
      <w:r>
        <w:t xml:space="preserve">    try {</w:t>
      </w:r>
    </w:p>
    <w:p w14:paraId="326110F0" w14:textId="77777777" w:rsidR="00F846C7" w:rsidRDefault="00F846C7" w:rsidP="007747CD">
      <w:pPr>
        <w:spacing w:line="276" w:lineRule="auto"/>
        <w:jc w:val="both"/>
      </w:pPr>
      <w:r>
        <w:t xml:space="preserve">      // Call the endpoint to get faculty data</w:t>
      </w:r>
    </w:p>
    <w:p w14:paraId="50D39CD4" w14:textId="77777777" w:rsidR="00F846C7" w:rsidRDefault="00F846C7" w:rsidP="007747CD">
      <w:pPr>
        <w:spacing w:line="276" w:lineRule="auto"/>
        <w:jc w:val="both"/>
      </w:pPr>
      <w:r>
        <w:t xml:space="preserve">      const response = await </w:t>
      </w:r>
      <w:proofErr w:type="spellStart"/>
      <w:r>
        <w:t>axios.get</w:t>
      </w:r>
      <w:proofErr w:type="spellEnd"/>
      <w:r>
        <w:t>('http://localhost:5001/</w:t>
      </w:r>
      <w:proofErr w:type="spellStart"/>
      <w:r>
        <w:t>api</w:t>
      </w:r>
      <w:proofErr w:type="spellEnd"/>
      <w:r>
        <w:t>/faculty/get-faculty');</w:t>
      </w:r>
    </w:p>
    <w:p w14:paraId="61346275" w14:textId="77777777" w:rsidR="00F846C7" w:rsidRDefault="00F846C7" w:rsidP="007747CD">
      <w:pPr>
        <w:spacing w:line="276" w:lineRule="auto"/>
        <w:jc w:val="both"/>
      </w:pPr>
      <w:r>
        <w:t xml:space="preserve">      </w:t>
      </w:r>
      <w:proofErr w:type="spellStart"/>
      <w:r>
        <w:t>setFacultyData</w:t>
      </w:r>
      <w:proofErr w:type="spellEnd"/>
      <w:r>
        <w:t>(</w:t>
      </w:r>
      <w:proofErr w:type="spellStart"/>
      <w:r>
        <w:t>response.data</w:t>
      </w:r>
      <w:proofErr w:type="spellEnd"/>
      <w:r>
        <w:t>);</w:t>
      </w:r>
    </w:p>
    <w:p w14:paraId="31B1FC7E" w14:textId="77777777" w:rsidR="00F846C7" w:rsidRDefault="00F846C7" w:rsidP="007747CD">
      <w:pPr>
        <w:spacing w:line="276" w:lineRule="auto"/>
        <w:jc w:val="both"/>
      </w:pPr>
      <w:r>
        <w:t xml:space="preserve">    } catch (error) {</w:t>
      </w:r>
    </w:p>
    <w:p w14:paraId="14304D63"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getting faculty data:', error);</w:t>
      </w:r>
    </w:p>
    <w:p w14:paraId="1C1579C0" w14:textId="77777777" w:rsidR="00F846C7" w:rsidRDefault="00F846C7" w:rsidP="007747CD">
      <w:pPr>
        <w:spacing w:line="276" w:lineRule="auto"/>
        <w:jc w:val="both"/>
      </w:pPr>
      <w:r>
        <w:t xml:space="preserve">      </w:t>
      </w:r>
      <w:proofErr w:type="gramStart"/>
      <w:r>
        <w:t>alert(</w:t>
      </w:r>
      <w:proofErr w:type="gramEnd"/>
      <w:r>
        <w:t>'Error getting faculty data. Please try again.');</w:t>
      </w:r>
    </w:p>
    <w:p w14:paraId="7EEC89B9" w14:textId="77777777" w:rsidR="00F846C7" w:rsidRDefault="00F846C7" w:rsidP="007747CD">
      <w:pPr>
        <w:spacing w:line="276" w:lineRule="auto"/>
        <w:jc w:val="both"/>
      </w:pPr>
      <w:r>
        <w:t xml:space="preserve">    }</w:t>
      </w:r>
    </w:p>
    <w:p w14:paraId="536C6947" w14:textId="77777777" w:rsidR="00F846C7" w:rsidRDefault="00F846C7" w:rsidP="007747CD">
      <w:pPr>
        <w:spacing w:line="276" w:lineRule="auto"/>
        <w:jc w:val="both"/>
      </w:pPr>
      <w:r>
        <w:t xml:space="preserve">  };</w:t>
      </w:r>
    </w:p>
    <w:p w14:paraId="010FB85E" w14:textId="77777777" w:rsidR="00F846C7" w:rsidRDefault="00F846C7" w:rsidP="007747CD">
      <w:pPr>
        <w:spacing w:line="276" w:lineRule="auto"/>
        <w:jc w:val="both"/>
      </w:pPr>
    </w:p>
    <w:p w14:paraId="53208D05" w14:textId="77777777" w:rsidR="00F846C7" w:rsidRDefault="00F846C7" w:rsidP="007747CD">
      <w:pPr>
        <w:spacing w:line="276" w:lineRule="auto"/>
        <w:jc w:val="both"/>
      </w:pPr>
      <w:r>
        <w:t xml:space="preserve">  const </w:t>
      </w:r>
      <w:proofErr w:type="spellStart"/>
      <w:r>
        <w:t>toggleTableVisibility</w:t>
      </w:r>
      <w:proofErr w:type="spellEnd"/>
      <w:r>
        <w:t xml:space="preserve"> = () =&gt; {</w:t>
      </w:r>
    </w:p>
    <w:p w14:paraId="22CECC5D" w14:textId="77777777" w:rsidR="00F846C7" w:rsidRDefault="00F846C7" w:rsidP="007747CD">
      <w:pPr>
        <w:spacing w:line="276" w:lineRule="auto"/>
        <w:jc w:val="both"/>
      </w:pPr>
      <w:r>
        <w:t xml:space="preserve">    </w:t>
      </w:r>
      <w:proofErr w:type="spellStart"/>
      <w:r>
        <w:t>setTableVisible</w:t>
      </w:r>
      <w:proofErr w:type="spellEnd"/>
      <w:proofErr w:type="gramStart"/>
      <w:r>
        <w:t>(!</w:t>
      </w:r>
      <w:proofErr w:type="spellStart"/>
      <w:r>
        <w:t>tableVisible</w:t>
      </w:r>
      <w:proofErr w:type="spellEnd"/>
      <w:proofErr w:type="gramEnd"/>
      <w:r>
        <w:t>);</w:t>
      </w:r>
    </w:p>
    <w:p w14:paraId="7282DF07" w14:textId="77777777" w:rsidR="00F846C7" w:rsidRDefault="00F846C7" w:rsidP="007747CD">
      <w:pPr>
        <w:spacing w:line="276" w:lineRule="auto"/>
        <w:jc w:val="both"/>
      </w:pPr>
      <w:r>
        <w:t xml:space="preserve">  };</w:t>
      </w:r>
    </w:p>
    <w:p w14:paraId="21B3082E" w14:textId="77777777" w:rsidR="00F846C7" w:rsidRDefault="00F846C7" w:rsidP="007747CD">
      <w:pPr>
        <w:spacing w:line="276" w:lineRule="auto"/>
        <w:jc w:val="both"/>
      </w:pPr>
    </w:p>
    <w:p w14:paraId="6C4D9145" w14:textId="77777777" w:rsidR="00F846C7" w:rsidRDefault="00F846C7" w:rsidP="007747CD">
      <w:pPr>
        <w:spacing w:line="276" w:lineRule="auto"/>
        <w:jc w:val="both"/>
      </w:pPr>
      <w:r>
        <w:t xml:space="preserve">  const </w:t>
      </w:r>
      <w:proofErr w:type="spellStart"/>
      <w:r>
        <w:t>removeFaculty</w:t>
      </w:r>
      <w:proofErr w:type="spellEnd"/>
      <w:r>
        <w:t xml:space="preserve"> = async () =&gt; {</w:t>
      </w:r>
    </w:p>
    <w:p w14:paraId="76CAE59F" w14:textId="77777777" w:rsidR="00F846C7" w:rsidRDefault="00F846C7" w:rsidP="007747CD">
      <w:pPr>
        <w:spacing w:line="276" w:lineRule="auto"/>
        <w:jc w:val="both"/>
      </w:pPr>
      <w:r>
        <w:t xml:space="preserve">    try {</w:t>
      </w:r>
    </w:p>
    <w:p w14:paraId="60D7F1C8" w14:textId="77777777" w:rsidR="00F846C7" w:rsidRDefault="00F846C7" w:rsidP="007747CD">
      <w:pPr>
        <w:spacing w:line="276" w:lineRule="auto"/>
        <w:jc w:val="both"/>
      </w:pPr>
      <w:r>
        <w:t xml:space="preserve">      await </w:t>
      </w:r>
      <w:proofErr w:type="gramStart"/>
      <w:r>
        <w:t>axios.delete</w:t>
      </w:r>
      <w:proofErr w:type="gramEnd"/>
      <w:r>
        <w:t>(`http://localhost:5001/api/faculty/remove-faculty/${removePIN}`);</w:t>
      </w:r>
    </w:p>
    <w:p w14:paraId="57636A95" w14:textId="77777777" w:rsidR="00F846C7" w:rsidRDefault="00F846C7" w:rsidP="007747CD">
      <w:pPr>
        <w:spacing w:line="276" w:lineRule="auto"/>
        <w:jc w:val="both"/>
      </w:pPr>
      <w:r>
        <w:lastRenderedPageBreak/>
        <w:t xml:space="preserve">      </w:t>
      </w:r>
      <w:proofErr w:type="gramStart"/>
      <w:r>
        <w:t>alert(</w:t>
      </w:r>
      <w:proofErr w:type="gramEnd"/>
      <w:r>
        <w:t>`Faculty with PIN ${</w:t>
      </w:r>
      <w:proofErr w:type="spellStart"/>
      <w:r>
        <w:t>removePIN</w:t>
      </w:r>
      <w:proofErr w:type="spellEnd"/>
      <w:r>
        <w:t>} removed successfully!`);</w:t>
      </w:r>
    </w:p>
    <w:p w14:paraId="1BFCC9AC" w14:textId="77777777" w:rsidR="00F846C7" w:rsidRDefault="00F846C7" w:rsidP="007747CD">
      <w:pPr>
        <w:spacing w:line="276" w:lineRule="auto"/>
        <w:jc w:val="both"/>
      </w:pPr>
      <w:r>
        <w:t xml:space="preserve">      </w:t>
      </w:r>
      <w:proofErr w:type="spellStart"/>
      <w:proofErr w:type="gramStart"/>
      <w:r>
        <w:t>setRemovePIN</w:t>
      </w:r>
      <w:proofErr w:type="spellEnd"/>
      <w:r>
        <w:t>(</w:t>
      </w:r>
      <w:proofErr w:type="gramEnd"/>
      <w:r>
        <w:t>''); // Clear input after removal</w:t>
      </w:r>
    </w:p>
    <w:p w14:paraId="4BD18268" w14:textId="77777777" w:rsidR="00F846C7" w:rsidRDefault="00F846C7" w:rsidP="007747CD">
      <w:pPr>
        <w:spacing w:line="276" w:lineRule="auto"/>
        <w:jc w:val="both"/>
      </w:pPr>
      <w:r>
        <w:t xml:space="preserve">      </w:t>
      </w:r>
      <w:proofErr w:type="spellStart"/>
      <w:proofErr w:type="gramStart"/>
      <w:r>
        <w:t>viewFaculty</w:t>
      </w:r>
      <w:proofErr w:type="spellEnd"/>
      <w:r>
        <w:t>(</w:t>
      </w:r>
      <w:proofErr w:type="gramEnd"/>
      <w:r>
        <w:t>); // Refresh faculty data after removal</w:t>
      </w:r>
    </w:p>
    <w:p w14:paraId="3F84AF17" w14:textId="77777777" w:rsidR="00F846C7" w:rsidRDefault="00F846C7" w:rsidP="007747CD">
      <w:pPr>
        <w:spacing w:line="276" w:lineRule="auto"/>
        <w:jc w:val="both"/>
      </w:pPr>
      <w:r>
        <w:t xml:space="preserve">    } catch (error) {</w:t>
      </w:r>
    </w:p>
    <w:p w14:paraId="603DE0FE"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removing faculty:', error);</w:t>
      </w:r>
    </w:p>
    <w:p w14:paraId="40ED4FBB" w14:textId="77777777" w:rsidR="00F846C7" w:rsidRDefault="00F846C7" w:rsidP="007747CD">
      <w:pPr>
        <w:spacing w:line="276" w:lineRule="auto"/>
        <w:jc w:val="both"/>
      </w:pPr>
      <w:r>
        <w:t xml:space="preserve">      </w:t>
      </w:r>
      <w:proofErr w:type="gramStart"/>
      <w:r>
        <w:t>alert(</w:t>
      </w:r>
      <w:proofErr w:type="gramEnd"/>
      <w:r>
        <w:t>'Error removing faculty. Please try again.');</w:t>
      </w:r>
    </w:p>
    <w:p w14:paraId="6B18A281" w14:textId="77777777" w:rsidR="00F846C7" w:rsidRDefault="00F846C7" w:rsidP="007747CD">
      <w:pPr>
        <w:spacing w:line="276" w:lineRule="auto"/>
        <w:jc w:val="both"/>
      </w:pPr>
      <w:r>
        <w:t xml:space="preserve">    }</w:t>
      </w:r>
    </w:p>
    <w:p w14:paraId="2B1F2C72" w14:textId="77777777" w:rsidR="00F846C7" w:rsidRDefault="00F846C7" w:rsidP="007747CD">
      <w:pPr>
        <w:spacing w:line="276" w:lineRule="auto"/>
        <w:jc w:val="both"/>
      </w:pPr>
      <w:r>
        <w:t xml:space="preserve">  };</w:t>
      </w:r>
    </w:p>
    <w:p w14:paraId="65F8D55F" w14:textId="77777777" w:rsidR="00F846C7" w:rsidRDefault="00F846C7" w:rsidP="007747CD">
      <w:pPr>
        <w:spacing w:line="276" w:lineRule="auto"/>
        <w:jc w:val="both"/>
      </w:pPr>
    </w:p>
    <w:p w14:paraId="161E940D" w14:textId="77777777" w:rsidR="00F846C7" w:rsidRDefault="00F846C7" w:rsidP="007747CD">
      <w:pPr>
        <w:spacing w:line="276" w:lineRule="auto"/>
        <w:jc w:val="both"/>
      </w:pPr>
      <w:r>
        <w:t xml:space="preserve">  const </w:t>
      </w:r>
      <w:proofErr w:type="spellStart"/>
      <w:r>
        <w:t>editFaculty</w:t>
      </w:r>
      <w:proofErr w:type="spellEnd"/>
      <w:r>
        <w:t xml:space="preserve"> = (faculty) =&gt; {</w:t>
      </w:r>
    </w:p>
    <w:p w14:paraId="2E2277D6" w14:textId="77777777" w:rsidR="00F846C7" w:rsidRDefault="00F846C7" w:rsidP="007747CD">
      <w:pPr>
        <w:spacing w:line="276" w:lineRule="auto"/>
        <w:jc w:val="both"/>
      </w:pPr>
      <w:r>
        <w:t xml:space="preserve">    </w:t>
      </w:r>
      <w:proofErr w:type="spellStart"/>
      <w:proofErr w:type="gramStart"/>
      <w:r>
        <w:t>setUpdateData</w:t>
      </w:r>
      <w:proofErr w:type="spellEnd"/>
      <w:r>
        <w:t>(</w:t>
      </w:r>
      <w:proofErr w:type="gramEnd"/>
      <w:r>
        <w:t>{</w:t>
      </w:r>
    </w:p>
    <w:p w14:paraId="7B5C20A9" w14:textId="77777777" w:rsidR="00F846C7" w:rsidRDefault="00F846C7" w:rsidP="007747CD">
      <w:pPr>
        <w:spacing w:line="276" w:lineRule="auto"/>
        <w:jc w:val="both"/>
      </w:pPr>
      <w:r>
        <w:t xml:space="preserve">      PIN: </w:t>
      </w:r>
      <w:proofErr w:type="spellStart"/>
      <w:r>
        <w:t>faculty.PIN</w:t>
      </w:r>
      <w:proofErr w:type="spellEnd"/>
      <w:r>
        <w:t>,</w:t>
      </w:r>
    </w:p>
    <w:p w14:paraId="185DDE05" w14:textId="77777777" w:rsidR="00F846C7" w:rsidRDefault="00F846C7" w:rsidP="007747CD">
      <w:pPr>
        <w:spacing w:line="276" w:lineRule="auto"/>
        <w:jc w:val="both"/>
      </w:pPr>
      <w:r>
        <w:t xml:space="preserve">      </w:t>
      </w:r>
      <w:proofErr w:type="spellStart"/>
      <w:r>
        <w:t>biometricID</w:t>
      </w:r>
      <w:proofErr w:type="spellEnd"/>
      <w:r>
        <w:t xml:space="preserve">: </w:t>
      </w:r>
      <w:proofErr w:type="spellStart"/>
      <w:proofErr w:type="gramStart"/>
      <w:r>
        <w:t>faculty.biometricID</w:t>
      </w:r>
      <w:proofErr w:type="spellEnd"/>
      <w:proofErr w:type="gramEnd"/>
      <w:r>
        <w:t>,</w:t>
      </w:r>
    </w:p>
    <w:p w14:paraId="641B2B93" w14:textId="77777777" w:rsidR="00F846C7" w:rsidRDefault="00F846C7" w:rsidP="007747CD">
      <w:pPr>
        <w:spacing w:line="276" w:lineRule="auto"/>
        <w:jc w:val="both"/>
      </w:pPr>
      <w:r>
        <w:t xml:space="preserve">      name: faculty.name,</w:t>
      </w:r>
    </w:p>
    <w:p w14:paraId="0163845E" w14:textId="77777777" w:rsidR="00F846C7" w:rsidRDefault="00F846C7" w:rsidP="007747CD">
      <w:pPr>
        <w:spacing w:line="276" w:lineRule="auto"/>
        <w:jc w:val="both"/>
      </w:pPr>
      <w:r>
        <w:t xml:space="preserve">      department: </w:t>
      </w:r>
      <w:proofErr w:type="spellStart"/>
      <w:proofErr w:type="gramStart"/>
      <w:r>
        <w:t>faculty.department</w:t>
      </w:r>
      <w:proofErr w:type="spellEnd"/>
      <w:proofErr w:type="gramEnd"/>
      <w:r>
        <w:t>,</w:t>
      </w:r>
    </w:p>
    <w:p w14:paraId="61D9B515" w14:textId="77777777" w:rsidR="00F846C7" w:rsidRDefault="00F846C7" w:rsidP="007747CD">
      <w:pPr>
        <w:spacing w:line="276" w:lineRule="auto"/>
        <w:jc w:val="both"/>
      </w:pPr>
      <w:r>
        <w:t xml:space="preserve">      degree: </w:t>
      </w:r>
      <w:proofErr w:type="spellStart"/>
      <w:proofErr w:type="gramStart"/>
      <w:r>
        <w:t>faculty.degree</w:t>
      </w:r>
      <w:proofErr w:type="spellEnd"/>
      <w:proofErr w:type="gramEnd"/>
      <w:r>
        <w:t>,</w:t>
      </w:r>
    </w:p>
    <w:p w14:paraId="7804C38A" w14:textId="77777777" w:rsidR="00F846C7" w:rsidRDefault="00F846C7" w:rsidP="007747CD">
      <w:pPr>
        <w:spacing w:line="276" w:lineRule="auto"/>
        <w:jc w:val="both"/>
      </w:pPr>
      <w:r>
        <w:t xml:space="preserve">      experience: </w:t>
      </w:r>
      <w:proofErr w:type="spellStart"/>
      <w:proofErr w:type="gramStart"/>
      <w:r>
        <w:t>faculty.experience</w:t>
      </w:r>
      <w:proofErr w:type="spellEnd"/>
      <w:proofErr w:type="gramEnd"/>
      <w:r>
        <w:t>,</w:t>
      </w:r>
    </w:p>
    <w:p w14:paraId="69CE736D" w14:textId="77777777" w:rsidR="00F846C7" w:rsidRDefault="00F846C7" w:rsidP="007747CD">
      <w:pPr>
        <w:spacing w:line="276" w:lineRule="auto"/>
        <w:jc w:val="both"/>
      </w:pPr>
      <w:r>
        <w:t xml:space="preserve">      mobile: </w:t>
      </w:r>
      <w:proofErr w:type="spellStart"/>
      <w:proofErr w:type="gramStart"/>
      <w:r>
        <w:t>faculty.mobile</w:t>
      </w:r>
      <w:proofErr w:type="spellEnd"/>
      <w:proofErr w:type="gramEnd"/>
      <w:r>
        <w:t>,</w:t>
      </w:r>
    </w:p>
    <w:p w14:paraId="302F04D3" w14:textId="77777777" w:rsidR="00F846C7" w:rsidRDefault="00F846C7" w:rsidP="007747CD">
      <w:pPr>
        <w:spacing w:line="276" w:lineRule="auto"/>
        <w:jc w:val="both"/>
      </w:pPr>
      <w:r>
        <w:t xml:space="preserve">      email: </w:t>
      </w:r>
      <w:proofErr w:type="spellStart"/>
      <w:proofErr w:type="gramStart"/>
      <w:r>
        <w:t>faculty.email</w:t>
      </w:r>
      <w:proofErr w:type="spellEnd"/>
      <w:proofErr w:type="gramEnd"/>
      <w:r>
        <w:t xml:space="preserve"> || '',</w:t>
      </w:r>
    </w:p>
    <w:p w14:paraId="16D8DF88" w14:textId="77777777" w:rsidR="00F846C7" w:rsidRDefault="00F846C7" w:rsidP="007747CD">
      <w:pPr>
        <w:spacing w:line="276" w:lineRule="auto"/>
        <w:jc w:val="both"/>
      </w:pPr>
      <w:r>
        <w:t xml:space="preserve">    });</w:t>
      </w:r>
    </w:p>
    <w:p w14:paraId="190425D2" w14:textId="77777777" w:rsidR="00F846C7" w:rsidRDefault="00F846C7" w:rsidP="007747CD">
      <w:pPr>
        <w:spacing w:line="276" w:lineRule="auto"/>
        <w:jc w:val="both"/>
      </w:pPr>
      <w:r>
        <w:t xml:space="preserve">  };</w:t>
      </w:r>
    </w:p>
    <w:p w14:paraId="4F2BB2B8" w14:textId="77777777" w:rsidR="00F846C7" w:rsidRDefault="00F846C7" w:rsidP="007747CD">
      <w:pPr>
        <w:spacing w:line="276" w:lineRule="auto"/>
        <w:jc w:val="both"/>
      </w:pPr>
    </w:p>
    <w:p w14:paraId="5A7416FB" w14:textId="77777777" w:rsidR="00F846C7" w:rsidRDefault="00F846C7" w:rsidP="007747CD">
      <w:pPr>
        <w:spacing w:line="276" w:lineRule="auto"/>
        <w:jc w:val="both"/>
      </w:pPr>
      <w:r>
        <w:t xml:space="preserve">  const </w:t>
      </w:r>
      <w:proofErr w:type="spellStart"/>
      <w:r>
        <w:t>updateFaculty</w:t>
      </w:r>
      <w:proofErr w:type="spellEnd"/>
      <w:r>
        <w:t xml:space="preserve"> = async () =&gt; {</w:t>
      </w:r>
    </w:p>
    <w:p w14:paraId="32A288BB" w14:textId="77777777" w:rsidR="00F846C7" w:rsidRDefault="00F846C7" w:rsidP="007747CD">
      <w:pPr>
        <w:spacing w:line="276" w:lineRule="auto"/>
        <w:jc w:val="both"/>
      </w:pPr>
      <w:r>
        <w:t xml:space="preserve">    try {</w:t>
      </w:r>
    </w:p>
    <w:p w14:paraId="206436D7" w14:textId="77777777" w:rsidR="00F846C7" w:rsidRDefault="00F846C7" w:rsidP="007747CD">
      <w:pPr>
        <w:spacing w:line="276" w:lineRule="auto"/>
        <w:jc w:val="both"/>
      </w:pPr>
      <w:r>
        <w:t xml:space="preserve">      await axios.put(`http://localhost:5001/api/faculty/update-faculty/${</w:t>
      </w:r>
      <w:proofErr w:type="gramStart"/>
      <w:r>
        <w:t>updateData.PIN}`</w:t>
      </w:r>
      <w:proofErr w:type="gramEnd"/>
      <w:r>
        <w:t xml:space="preserve">, </w:t>
      </w:r>
      <w:proofErr w:type="spellStart"/>
      <w:r>
        <w:t>updateData</w:t>
      </w:r>
      <w:proofErr w:type="spellEnd"/>
      <w:r>
        <w:t>);</w:t>
      </w:r>
    </w:p>
    <w:p w14:paraId="3F98A5D4" w14:textId="77777777" w:rsidR="00F846C7" w:rsidRDefault="00F846C7" w:rsidP="007747CD">
      <w:pPr>
        <w:spacing w:line="276" w:lineRule="auto"/>
        <w:jc w:val="both"/>
      </w:pPr>
      <w:r>
        <w:t xml:space="preserve">      </w:t>
      </w:r>
      <w:proofErr w:type="gramStart"/>
      <w:r>
        <w:t>alert(</w:t>
      </w:r>
      <w:proofErr w:type="gramEnd"/>
      <w:r>
        <w:t>'Faculty data updated successfully!');</w:t>
      </w:r>
    </w:p>
    <w:p w14:paraId="5E1E9A0B" w14:textId="77777777" w:rsidR="00F846C7" w:rsidRDefault="00F846C7" w:rsidP="007747CD">
      <w:pPr>
        <w:spacing w:line="276" w:lineRule="auto"/>
        <w:jc w:val="both"/>
      </w:pPr>
      <w:r>
        <w:t xml:space="preserve">      </w:t>
      </w:r>
      <w:proofErr w:type="spellStart"/>
      <w:proofErr w:type="gramStart"/>
      <w:r>
        <w:t>setUpdateData</w:t>
      </w:r>
      <w:proofErr w:type="spellEnd"/>
      <w:r>
        <w:t>(</w:t>
      </w:r>
      <w:proofErr w:type="gramEnd"/>
      <w:r>
        <w:t>{</w:t>
      </w:r>
    </w:p>
    <w:p w14:paraId="570884A4" w14:textId="77777777" w:rsidR="00F846C7" w:rsidRDefault="00F846C7" w:rsidP="007747CD">
      <w:pPr>
        <w:spacing w:line="276" w:lineRule="auto"/>
        <w:jc w:val="both"/>
      </w:pPr>
      <w:r>
        <w:t xml:space="preserve">        PIN: '',</w:t>
      </w:r>
    </w:p>
    <w:p w14:paraId="7CD56FF3" w14:textId="77777777" w:rsidR="00F846C7" w:rsidRDefault="00F846C7" w:rsidP="007747CD">
      <w:pPr>
        <w:spacing w:line="276" w:lineRule="auto"/>
        <w:jc w:val="both"/>
      </w:pPr>
      <w:r>
        <w:t xml:space="preserve">        </w:t>
      </w:r>
      <w:proofErr w:type="spellStart"/>
      <w:r>
        <w:t>biometricID</w:t>
      </w:r>
      <w:proofErr w:type="spellEnd"/>
      <w:r>
        <w:t>: '',</w:t>
      </w:r>
    </w:p>
    <w:p w14:paraId="2334BE75" w14:textId="77777777" w:rsidR="00F846C7" w:rsidRDefault="00F846C7" w:rsidP="007747CD">
      <w:pPr>
        <w:spacing w:line="276" w:lineRule="auto"/>
        <w:jc w:val="both"/>
      </w:pPr>
      <w:r>
        <w:t xml:space="preserve">        name: '',</w:t>
      </w:r>
    </w:p>
    <w:p w14:paraId="397B47AD" w14:textId="77777777" w:rsidR="00F846C7" w:rsidRDefault="00F846C7" w:rsidP="007747CD">
      <w:pPr>
        <w:spacing w:line="276" w:lineRule="auto"/>
        <w:jc w:val="both"/>
      </w:pPr>
      <w:r>
        <w:t xml:space="preserve">        department: '',</w:t>
      </w:r>
    </w:p>
    <w:p w14:paraId="49798207" w14:textId="77777777" w:rsidR="00F846C7" w:rsidRDefault="00F846C7" w:rsidP="007747CD">
      <w:pPr>
        <w:spacing w:line="276" w:lineRule="auto"/>
        <w:jc w:val="both"/>
      </w:pPr>
      <w:r>
        <w:t xml:space="preserve">        degree: '',</w:t>
      </w:r>
    </w:p>
    <w:p w14:paraId="557E19A3" w14:textId="77777777" w:rsidR="00F846C7" w:rsidRDefault="00F846C7" w:rsidP="007747CD">
      <w:pPr>
        <w:spacing w:line="276" w:lineRule="auto"/>
        <w:jc w:val="both"/>
      </w:pPr>
      <w:r>
        <w:t xml:space="preserve">        experience: '',</w:t>
      </w:r>
    </w:p>
    <w:p w14:paraId="61AA6CE9" w14:textId="77777777" w:rsidR="00F846C7" w:rsidRDefault="00F846C7" w:rsidP="007747CD">
      <w:pPr>
        <w:spacing w:line="276" w:lineRule="auto"/>
        <w:jc w:val="both"/>
      </w:pPr>
      <w:r>
        <w:t xml:space="preserve">        mobile: '',</w:t>
      </w:r>
    </w:p>
    <w:p w14:paraId="622119A8" w14:textId="77777777" w:rsidR="00F846C7" w:rsidRDefault="00F846C7" w:rsidP="007747CD">
      <w:pPr>
        <w:spacing w:line="276" w:lineRule="auto"/>
        <w:jc w:val="both"/>
      </w:pPr>
      <w:r>
        <w:t xml:space="preserve">        email: '',</w:t>
      </w:r>
    </w:p>
    <w:p w14:paraId="2AE23B44" w14:textId="77777777" w:rsidR="00F846C7" w:rsidRDefault="00F846C7" w:rsidP="007747CD">
      <w:pPr>
        <w:spacing w:line="276" w:lineRule="auto"/>
        <w:jc w:val="both"/>
      </w:pPr>
      <w:r>
        <w:t xml:space="preserve">      });</w:t>
      </w:r>
    </w:p>
    <w:p w14:paraId="4408757F" w14:textId="77777777" w:rsidR="00F846C7" w:rsidRDefault="00F846C7" w:rsidP="007747CD">
      <w:pPr>
        <w:spacing w:line="276" w:lineRule="auto"/>
        <w:jc w:val="both"/>
      </w:pPr>
      <w:r>
        <w:t xml:space="preserve">      </w:t>
      </w:r>
      <w:proofErr w:type="spellStart"/>
      <w:proofErr w:type="gramStart"/>
      <w:r>
        <w:t>viewFaculty</w:t>
      </w:r>
      <w:proofErr w:type="spellEnd"/>
      <w:r>
        <w:t>(</w:t>
      </w:r>
      <w:proofErr w:type="gramEnd"/>
      <w:r>
        <w:t>);</w:t>
      </w:r>
    </w:p>
    <w:p w14:paraId="13906228" w14:textId="77777777" w:rsidR="00F846C7" w:rsidRDefault="00F846C7" w:rsidP="007747CD">
      <w:pPr>
        <w:spacing w:line="276" w:lineRule="auto"/>
        <w:jc w:val="both"/>
      </w:pPr>
      <w:r>
        <w:t xml:space="preserve">    } catch (error) {</w:t>
      </w:r>
    </w:p>
    <w:p w14:paraId="251243EB"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updating faculty:', error);</w:t>
      </w:r>
    </w:p>
    <w:p w14:paraId="48C4485E" w14:textId="77777777" w:rsidR="00F846C7" w:rsidRDefault="00F846C7" w:rsidP="007747CD">
      <w:pPr>
        <w:spacing w:line="276" w:lineRule="auto"/>
        <w:jc w:val="both"/>
      </w:pPr>
      <w:r>
        <w:t xml:space="preserve">      </w:t>
      </w:r>
      <w:proofErr w:type="gramStart"/>
      <w:r>
        <w:t>alert(</w:t>
      </w:r>
      <w:proofErr w:type="gramEnd"/>
      <w:r>
        <w:t>'Error updating faculty. Please try again.');</w:t>
      </w:r>
    </w:p>
    <w:p w14:paraId="2D190841" w14:textId="77777777" w:rsidR="00F846C7" w:rsidRDefault="00F846C7" w:rsidP="007747CD">
      <w:pPr>
        <w:spacing w:line="276" w:lineRule="auto"/>
        <w:jc w:val="both"/>
      </w:pPr>
      <w:r>
        <w:t xml:space="preserve">    }</w:t>
      </w:r>
    </w:p>
    <w:p w14:paraId="345E71BE" w14:textId="77777777" w:rsidR="00F846C7" w:rsidRDefault="00F846C7" w:rsidP="007747CD">
      <w:pPr>
        <w:spacing w:line="276" w:lineRule="auto"/>
        <w:jc w:val="both"/>
      </w:pPr>
      <w:r>
        <w:t xml:space="preserve">  }; </w:t>
      </w:r>
    </w:p>
    <w:p w14:paraId="263E4E7B" w14:textId="77777777" w:rsidR="00F846C7" w:rsidRDefault="00F846C7" w:rsidP="007747CD">
      <w:pPr>
        <w:spacing w:line="276" w:lineRule="auto"/>
        <w:jc w:val="both"/>
      </w:pPr>
      <w:r>
        <w:t xml:space="preserve">  </w:t>
      </w:r>
    </w:p>
    <w:p w14:paraId="3F5590F6" w14:textId="77777777" w:rsidR="00F846C7" w:rsidRDefault="00F846C7" w:rsidP="007747CD">
      <w:pPr>
        <w:spacing w:line="276" w:lineRule="auto"/>
        <w:jc w:val="both"/>
      </w:pPr>
      <w:r>
        <w:t xml:space="preserve">  const </w:t>
      </w:r>
      <w:proofErr w:type="spellStart"/>
      <w:r>
        <w:t>downloadFacultyData</w:t>
      </w:r>
      <w:proofErr w:type="spellEnd"/>
      <w:r>
        <w:t xml:space="preserve"> = async () =&gt; {</w:t>
      </w:r>
    </w:p>
    <w:p w14:paraId="50A703C2" w14:textId="77777777" w:rsidR="00F846C7" w:rsidRDefault="00F846C7" w:rsidP="007747CD">
      <w:pPr>
        <w:spacing w:line="276" w:lineRule="auto"/>
        <w:jc w:val="both"/>
      </w:pPr>
      <w:r>
        <w:t xml:space="preserve">    try {</w:t>
      </w:r>
    </w:p>
    <w:p w14:paraId="324813E0" w14:textId="77777777" w:rsidR="00F846C7" w:rsidRDefault="00F846C7" w:rsidP="007747CD">
      <w:pPr>
        <w:spacing w:line="276" w:lineRule="auto"/>
        <w:jc w:val="both"/>
      </w:pPr>
      <w:r>
        <w:t xml:space="preserve">      </w:t>
      </w:r>
      <w:proofErr w:type="gramStart"/>
      <w:r>
        <w:t>alert(</w:t>
      </w:r>
      <w:proofErr w:type="gramEnd"/>
      <w:r>
        <w:t>'Downloading...');</w:t>
      </w:r>
    </w:p>
    <w:p w14:paraId="122F4F85" w14:textId="77777777" w:rsidR="00F846C7" w:rsidRDefault="00F846C7" w:rsidP="007747CD">
      <w:pPr>
        <w:spacing w:line="276" w:lineRule="auto"/>
        <w:jc w:val="both"/>
      </w:pPr>
      <w:r>
        <w:lastRenderedPageBreak/>
        <w:t xml:space="preserve">      const </w:t>
      </w:r>
      <w:proofErr w:type="spellStart"/>
      <w:r>
        <w:t>filteredFacultyData</w:t>
      </w:r>
      <w:proofErr w:type="spellEnd"/>
      <w:r>
        <w:t xml:space="preserve"> = </w:t>
      </w:r>
      <w:proofErr w:type="spellStart"/>
      <w:proofErr w:type="gramStart"/>
      <w:r>
        <w:t>facultyData.map</w:t>
      </w:r>
      <w:proofErr w:type="spellEnd"/>
      <w:r>
        <w:t>(</w:t>
      </w:r>
      <w:proofErr w:type="gramEnd"/>
      <w:r>
        <w:t>({ _</w:t>
      </w:r>
      <w:proofErr w:type="spellStart"/>
      <w:r>
        <w:t>id,__v</w:t>
      </w:r>
      <w:proofErr w:type="spellEnd"/>
      <w:r>
        <w:t>, ...rest }) =&gt; rest);</w:t>
      </w:r>
    </w:p>
    <w:p w14:paraId="3C0A5E4F" w14:textId="77777777" w:rsidR="00F846C7" w:rsidRDefault="00F846C7" w:rsidP="007747CD">
      <w:pPr>
        <w:spacing w:line="276" w:lineRule="auto"/>
        <w:jc w:val="both"/>
      </w:pPr>
      <w:r>
        <w:t xml:space="preserve">      const </w:t>
      </w:r>
      <w:proofErr w:type="spellStart"/>
      <w:r>
        <w:t>ws</w:t>
      </w:r>
      <w:proofErr w:type="spellEnd"/>
      <w:r>
        <w:t xml:space="preserve"> = </w:t>
      </w:r>
      <w:proofErr w:type="spellStart"/>
      <w:proofErr w:type="gramStart"/>
      <w:r>
        <w:t>xlsx.utils</w:t>
      </w:r>
      <w:proofErr w:type="gramEnd"/>
      <w:r>
        <w:t>.json_to_sheet</w:t>
      </w:r>
      <w:proofErr w:type="spellEnd"/>
      <w:r>
        <w:t>(</w:t>
      </w:r>
      <w:proofErr w:type="spellStart"/>
      <w:r>
        <w:t>filteredFacultyData</w:t>
      </w:r>
      <w:proofErr w:type="spellEnd"/>
      <w:r>
        <w:t>);</w:t>
      </w:r>
    </w:p>
    <w:p w14:paraId="74D0D0FE" w14:textId="77777777" w:rsidR="00F846C7" w:rsidRDefault="00F846C7" w:rsidP="007747CD">
      <w:pPr>
        <w:spacing w:line="276" w:lineRule="auto"/>
        <w:jc w:val="both"/>
      </w:pPr>
      <w:r>
        <w:t xml:space="preserve">      const </w:t>
      </w:r>
      <w:proofErr w:type="spellStart"/>
      <w:r>
        <w:t>wb</w:t>
      </w:r>
      <w:proofErr w:type="spellEnd"/>
      <w:r>
        <w:t xml:space="preserve"> = </w:t>
      </w:r>
      <w:proofErr w:type="spellStart"/>
      <w:proofErr w:type="gramStart"/>
      <w:r>
        <w:t>xlsx.utils</w:t>
      </w:r>
      <w:proofErr w:type="gramEnd"/>
      <w:r>
        <w:t>.book_new</w:t>
      </w:r>
      <w:proofErr w:type="spellEnd"/>
      <w:r>
        <w:t>();</w:t>
      </w:r>
    </w:p>
    <w:p w14:paraId="09EE8761" w14:textId="77777777" w:rsidR="00F846C7" w:rsidRDefault="00F846C7" w:rsidP="007747CD">
      <w:pPr>
        <w:spacing w:line="276" w:lineRule="auto"/>
        <w:jc w:val="both"/>
      </w:pPr>
      <w:r>
        <w:t xml:space="preserve">      </w:t>
      </w:r>
      <w:proofErr w:type="spellStart"/>
      <w:proofErr w:type="gramStart"/>
      <w:r>
        <w:t>xlsx.utils</w:t>
      </w:r>
      <w:proofErr w:type="gramEnd"/>
      <w:r>
        <w:t>.book_append_sheet</w:t>
      </w:r>
      <w:proofErr w:type="spellEnd"/>
      <w:r>
        <w:t>(</w:t>
      </w:r>
      <w:proofErr w:type="spellStart"/>
      <w:r>
        <w:t>wb</w:t>
      </w:r>
      <w:proofErr w:type="spellEnd"/>
      <w:r>
        <w:t xml:space="preserve">, </w:t>
      </w:r>
      <w:proofErr w:type="spellStart"/>
      <w:r>
        <w:t>ws</w:t>
      </w:r>
      <w:proofErr w:type="spellEnd"/>
      <w:r>
        <w:t>, 'Faculty');</w:t>
      </w:r>
    </w:p>
    <w:p w14:paraId="1ECC4552" w14:textId="77777777" w:rsidR="00F846C7" w:rsidRDefault="00F846C7" w:rsidP="007747CD">
      <w:pPr>
        <w:spacing w:line="276" w:lineRule="auto"/>
        <w:jc w:val="both"/>
      </w:pPr>
      <w:r>
        <w:t xml:space="preserve">      </w:t>
      </w:r>
      <w:proofErr w:type="spellStart"/>
      <w:proofErr w:type="gramStart"/>
      <w:r>
        <w:t>xlsx.writeFile</w:t>
      </w:r>
      <w:proofErr w:type="spellEnd"/>
      <w:proofErr w:type="gramEnd"/>
      <w:r>
        <w:t>(</w:t>
      </w:r>
      <w:proofErr w:type="spellStart"/>
      <w:r>
        <w:t>wb</w:t>
      </w:r>
      <w:proofErr w:type="spellEnd"/>
      <w:r>
        <w:t>, 'faculty_data.xlsx');</w:t>
      </w:r>
    </w:p>
    <w:p w14:paraId="1D8C0D4B" w14:textId="77777777" w:rsidR="00F846C7" w:rsidRDefault="00F846C7" w:rsidP="007747CD">
      <w:pPr>
        <w:spacing w:line="276" w:lineRule="auto"/>
        <w:jc w:val="both"/>
      </w:pPr>
      <w:r>
        <w:t xml:space="preserve">    } catch (error) {</w:t>
      </w:r>
    </w:p>
    <w:p w14:paraId="20E6BA0F"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downloading faculty data:', error);</w:t>
      </w:r>
    </w:p>
    <w:p w14:paraId="4E7C93AF" w14:textId="77777777" w:rsidR="00F846C7" w:rsidRDefault="00F846C7" w:rsidP="007747CD">
      <w:pPr>
        <w:spacing w:line="276" w:lineRule="auto"/>
        <w:jc w:val="both"/>
      </w:pPr>
      <w:r>
        <w:t xml:space="preserve">      </w:t>
      </w:r>
      <w:proofErr w:type="gramStart"/>
      <w:r>
        <w:t>alert(</w:t>
      </w:r>
      <w:proofErr w:type="gramEnd"/>
      <w:r>
        <w:t>'Error downloading faculty data. Please try again.');</w:t>
      </w:r>
    </w:p>
    <w:p w14:paraId="1C3A904B" w14:textId="77777777" w:rsidR="00F846C7" w:rsidRDefault="00F846C7" w:rsidP="007747CD">
      <w:pPr>
        <w:spacing w:line="276" w:lineRule="auto"/>
        <w:jc w:val="both"/>
      </w:pPr>
      <w:r>
        <w:t xml:space="preserve">    }</w:t>
      </w:r>
    </w:p>
    <w:p w14:paraId="0DBE606B" w14:textId="77777777" w:rsidR="00F846C7" w:rsidRDefault="00F846C7" w:rsidP="007747CD">
      <w:pPr>
        <w:spacing w:line="276" w:lineRule="auto"/>
        <w:jc w:val="both"/>
      </w:pPr>
      <w:r>
        <w:t xml:space="preserve">  };</w:t>
      </w:r>
    </w:p>
    <w:p w14:paraId="5B85B42C" w14:textId="77777777" w:rsidR="00F846C7" w:rsidRDefault="00F846C7" w:rsidP="007747CD">
      <w:pPr>
        <w:spacing w:line="276" w:lineRule="auto"/>
        <w:jc w:val="both"/>
      </w:pPr>
    </w:p>
    <w:p w14:paraId="335DEAE1" w14:textId="77777777" w:rsidR="00F846C7" w:rsidRDefault="00F846C7" w:rsidP="007747CD">
      <w:pPr>
        <w:spacing w:line="276" w:lineRule="auto"/>
        <w:jc w:val="both"/>
      </w:pPr>
      <w:r>
        <w:t xml:space="preserve">  </w:t>
      </w:r>
      <w:proofErr w:type="spellStart"/>
      <w:proofErr w:type="gramStart"/>
      <w:r>
        <w:t>useEffect</w:t>
      </w:r>
      <w:proofErr w:type="spellEnd"/>
      <w:r>
        <w:t>(</w:t>
      </w:r>
      <w:proofErr w:type="gramEnd"/>
      <w:r>
        <w:t>() =&gt; {</w:t>
      </w:r>
    </w:p>
    <w:p w14:paraId="35088CFC" w14:textId="77777777" w:rsidR="00F846C7" w:rsidRDefault="00F846C7" w:rsidP="007747CD">
      <w:pPr>
        <w:spacing w:line="276" w:lineRule="auto"/>
        <w:jc w:val="both"/>
      </w:pPr>
      <w:r>
        <w:t xml:space="preserve">    // Auto-load faculty data on component mount</w:t>
      </w:r>
    </w:p>
    <w:p w14:paraId="241571D2" w14:textId="77777777" w:rsidR="00F846C7" w:rsidRDefault="00F846C7" w:rsidP="007747CD">
      <w:pPr>
        <w:spacing w:line="276" w:lineRule="auto"/>
        <w:jc w:val="both"/>
      </w:pPr>
      <w:r>
        <w:t xml:space="preserve">    </w:t>
      </w:r>
      <w:proofErr w:type="spellStart"/>
      <w:proofErr w:type="gramStart"/>
      <w:r>
        <w:t>viewFaculty</w:t>
      </w:r>
      <w:proofErr w:type="spellEnd"/>
      <w:r>
        <w:t>(</w:t>
      </w:r>
      <w:proofErr w:type="gramEnd"/>
      <w:r>
        <w:t>);</w:t>
      </w:r>
    </w:p>
    <w:p w14:paraId="65BC49B2" w14:textId="77777777" w:rsidR="00F846C7" w:rsidRDefault="00F846C7" w:rsidP="007747CD">
      <w:pPr>
        <w:spacing w:line="276" w:lineRule="auto"/>
        <w:jc w:val="both"/>
      </w:pPr>
      <w:r>
        <w:t xml:space="preserve">  }, []);</w:t>
      </w:r>
    </w:p>
    <w:p w14:paraId="03642BA7" w14:textId="77777777" w:rsidR="00F846C7" w:rsidRDefault="00F846C7" w:rsidP="007747CD">
      <w:pPr>
        <w:spacing w:line="276" w:lineRule="auto"/>
        <w:jc w:val="both"/>
      </w:pPr>
    </w:p>
    <w:p w14:paraId="34EB4E0E" w14:textId="77777777" w:rsidR="00F846C7" w:rsidRDefault="00F846C7" w:rsidP="007747CD">
      <w:pPr>
        <w:spacing w:line="276" w:lineRule="auto"/>
        <w:jc w:val="both"/>
      </w:pPr>
      <w:r>
        <w:t xml:space="preserve">  return (</w:t>
      </w:r>
    </w:p>
    <w:p w14:paraId="421E4541" w14:textId="77777777" w:rsidR="00F846C7" w:rsidRDefault="00F846C7" w:rsidP="007747CD">
      <w:pPr>
        <w:spacing w:line="276" w:lineRule="auto"/>
        <w:jc w:val="both"/>
      </w:pPr>
      <w:r>
        <w:t xml:space="preserve">    &lt;div </w:t>
      </w:r>
      <w:proofErr w:type="spellStart"/>
      <w:r>
        <w:t>className</w:t>
      </w:r>
      <w:proofErr w:type="spellEnd"/>
      <w:r>
        <w:t>='faculty-management-container'&gt;</w:t>
      </w:r>
    </w:p>
    <w:p w14:paraId="1E53A41C" w14:textId="77777777" w:rsidR="00F846C7" w:rsidRDefault="00F846C7" w:rsidP="007747CD">
      <w:pPr>
        <w:spacing w:line="276" w:lineRule="auto"/>
        <w:jc w:val="both"/>
      </w:pPr>
      <w:r>
        <w:t xml:space="preserve">      &lt;h1 style</w:t>
      </w:r>
      <w:proofErr w:type="gramStart"/>
      <w:r>
        <w:t>={</w:t>
      </w:r>
      <w:proofErr w:type="gramEnd"/>
      <w:r>
        <w:t>{</w:t>
      </w:r>
      <w:proofErr w:type="spellStart"/>
      <w:r>
        <w:t>fontFamily</w:t>
      </w:r>
      <w:proofErr w:type="spellEnd"/>
      <w:r>
        <w:t>:'times new roman', color:'</w:t>
      </w:r>
      <w:proofErr w:type="spellStart"/>
      <w:r>
        <w:t>hsl</w:t>
      </w:r>
      <w:proofErr w:type="spellEnd"/>
      <w:r>
        <w:t xml:space="preserve">(205, 85%, 25%)', </w:t>
      </w:r>
      <w:proofErr w:type="spellStart"/>
      <w:r>
        <w:t>textAlign</w:t>
      </w:r>
      <w:proofErr w:type="spellEnd"/>
      <w:r>
        <w:t>:'center'}}&gt;Faculty Management&lt;/h1&gt;&lt;</w:t>
      </w:r>
      <w:proofErr w:type="spellStart"/>
      <w:r>
        <w:t>hr</w:t>
      </w:r>
      <w:proofErr w:type="spellEnd"/>
      <w:r>
        <w:t xml:space="preserve"> /&gt;</w:t>
      </w:r>
    </w:p>
    <w:p w14:paraId="09CB8351" w14:textId="77777777" w:rsidR="00F846C7" w:rsidRDefault="00F846C7" w:rsidP="007747CD">
      <w:pPr>
        <w:spacing w:line="276" w:lineRule="auto"/>
        <w:jc w:val="both"/>
      </w:pPr>
      <w:r>
        <w:t xml:space="preserve">      &lt;h4 style</w:t>
      </w:r>
      <w:proofErr w:type="gramStart"/>
      <w:r>
        <w:t>={</w:t>
      </w:r>
      <w:proofErr w:type="gramEnd"/>
      <w:r>
        <w:t>{</w:t>
      </w:r>
      <w:proofErr w:type="spellStart"/>
      <w:r>
        <w:t>fontFamily</w:t>
      </w:r>
      <w:proofErr w:type="spellEnd"/>
      <w:r>
        <w:t>:'arial', color:'</w:t>
      </w:r>
      <w:proofErr w:type="spellStart"/>
      <w:r>
        <w:t>hsl</w:t>
      </w:r>
      <w:proofErr w:type="spellEnd"/>
      <w:r>
        <w:t>(205, 85%, 25%)'}}&gt;Download Faculty Data Template&lt;/h4&gt;</w:t>
      </w:r>
    </w:p>
    <w:p w14:paraId="5F79764B" w14:textId="77777777" w:rsidR="00F846C7" w:rsidRDefault="00F846C7" w:rsidP="007747CD">
      <w:pPr>
        <w:spacing w:line="276" w:lineRule="auto"/>
        <w:jc w:val="both"/>
      </w:pPr>
      <w:r>
        <w:t xml:space="preserve">      &lt;button </w:t>
      </w:r>
      <w:proofErr w:type="spellStart"/>
      <w:r>
        <w:t>onClick</w:t>
      </w:r>
      <w:proofErr w:type="spellEnd"/>
      <w:r>
        <w:t>={</w:t>
      </w:r>
      <w:proofErr w:type="spellStart"/>
      <w:r>
        <w:t>downloadTemplate</w:t>
      </w:r>
      <w:proofErr w:type="spellEnd"/>
      <w:r>
        <w:t xml:space="preserve">} </w:t>
      </w:r>
      <w:proofErr w:type="spellStart"/>
      <w:r>
        <w:t>className</w:t>
      </w:r>
      <w:proofErr w:type="spellEnd"/>
      <w:r>
        <w:t>='faculty-button'&gt;Download Template&lt;/button&gt;&lt;</w:t>
      </w:r>
      <w:proofErr w:type="spellStart"/>
      <w:r>
        <w:t>hr</w:t>
      </w:r>
      <w:proofErr w:type="spellEnd"/>
      <w:r>
        <w:t xml:space="preserve"> /&gt;</w:t>
      </w:r>
    </w:p>
    <w:p w14:paraId="51BBFA1B" w14:textId="77777777" w:rsidR="00F846C7" w:rsidRDefault="00F846C7" w:rsidP="007747CD">
      <w:pPr>
        <w:spacing w:line="276" w:lineRule="auto"/>
        <w:jc w:val="both"/>
      </w:pPr>
      <w:r>
        <w:t xml:space="preserve">      &lt;h4 style</w:t>
      </w:r>
      <w:proofErr w:type="gramStart"/>
      <w:r>
        <w:t>={</w:t>
      </w:r>
      <w:proofErr w:type="gramEnd"/>
      <w:r>
        <w:t>{</w:t>
      </w:r>
      <w:proofErr w:type="spellStart"/>
      <w:r>
        <w:t>fontFamily</w:t>
      </w:r>
      <w:proofErr w:type="spellEnd"/>
      <w:r>
        <w:t>:'arial', color:'</w:t>
      </w:r>
      <w:proofErr w:type="spellStart"/>
      <w:r>
        <w:t>hsl</w:t>
      </w:r>
      <w:proofErr w:type="spellEnd"/>
      <w:r>
        <w:t>(205, 85%, 25%)'}}&gt;Add Faculty&lt;/h4&gt;</w:t>
      </w:r>
    </w:p>
    <w:p w14:paraId="3376B600" w14:textId="77777777" w:rsidR="00F846C7" w:rsidRDefault="00F846C7" w:rsidP="007747CD">
      <w:pPr>
        <w:spacing w:line="276" w:lineRule="auto"/>
        <w:jc w:val="both"/>
      </w:pPr>
      <w:r>
        <w:t xml:space="preserve">      &lt;input</w:t>
      </w:r>
    </w:p>
    <w:p w14:paraId="6C30EFD2" w14:textId="77777777" w:rsidR="00F846C7" w:rsidRDefault="00F846C7" w:rsidP="007747CD">
      <w:pPr>
        <w:spacing w:line="276" w:lineRule="auto"/>
        <w:jc w:val="both"/>
      </w:pPr>
      <w:r>
        <w:t xml:space="preserve">        type="file"</w:t>
      </w:r>
    </w:p>
    <w:p w14:paraId="2C6D329E" w14:textId="77777777" w:rsidR="00F846C7" w:rsidRDefault="00F846C7" w:rsidP="007747CD">
      <w:pPr>
        <w:spacing w:line="276" w:lineRule="auto"/>
        <w:jc w:val="both"/>
      </w:pPr>
      <w:r>
        <w:t xml:space="preserve">        id="</w:t>
      </w:r>
      <w:proofErr w:type="spellStart"/>
      <w:r>
        <w:t>facultyFileInput</w:t>
      </w:r>
      <w:proofErr w:type="spellEnd"/>
      <w:r>
        <w:t>"</w:t>
      </w:r>
    </w:p>
    <w:p w14:paraId="743B9D74" w14:textId="77777777" w:rsidR="00F846C7" w:rsidRDefault="00F846C7" w:rsidP="007747CD">
      <w:pPr>
        <w:spacing w:line="276" w:lineRule="auto"/>
        <w:jc w:val="both"/>
      </w:pPr>
      <w:r>
        <w:t xml:space="preserve">        accept=".xlsx, .</w:t>
      </w:r>
      <w:proofErr w:type="spellStart"/>
      <w:r>
        <w:t>xls</w:t>
      </w:r>
      <w:proofErr w:type="spellEnd"/>
      <w:r>
        <w:t>"</w:t>
      </w:r>
    </w:p>
    <w:p w14:paraId="2E1464FA" w14:textId="77777777" w:rsidR="00F846C7" w:rsidRDefault="00F846C7" w:rsidP="007747CD">
      <w:pPr>
        <w:spacing w:line="276" w:lineRule="auto"/>
        <w:jc w:val="both"/>
      </w:pPr>
      <w:r>
        <w:t xml:space="preserve">      /&gt;</w:t>
      </w:r>
    </w:p>
    <w:p w14:paraId="5F728BC8" w14:textId="77777777" w:rsidR="00F846C7" w:rsidRDefault="00F846C7" w:rsidP="007747CD">
      <w:pPr>
        <w:spacing w:line="276" w:lineRule="auto"/>
        <w:jc w:val="both"/>
      </w:pPr>
      <w:r>
        <w:t xml:space="preserve">      &lt;button </w:t>
      </w:r>
      <w:proofErr w:type="spellStart"/>
      <w:r>
        <w:t>onClick</w:t>
      </w:r>
      <w:proofErr w:type="spellEnd"/>
      <w:r>
        <w:t>={</w:t>
      </w:r>
      <w:proofErr w:type="spellStart"/>
      <w:r>
        <w:t>addFaculty</w:t>
      </w:r>
      <w:proofErr w:type="spellEnd"/>
      <w:r>
        <w:t xml:space="preserve">} </w:t>
      </w:r>
      <w:proofErr w:type="spellStart"/>
      <w:r>
        <w:t>className</w:t>
      </w:r>
      <w:proofErr w:type="spellEnd"/>
      <w:r>
        <w:t>='faculty-button'&gt;Add Faculty&lt;/button&gt; &lt;</w:t>
      </w:r>
      <w:proofErr w:type="spellStart"/>
      <w:r>
        <w:t>hr</w:t>
      </w:r>
      <w:proofErr w:type="spellEnd"/>
      <w:r>
        <w:t xml:space="preserve"> /&gt;</w:t>
      </w:r>
    </w:p>
    <w:p w14:paraId="48696401" w14:textId="77777777" w:rsidR="00F846C7" w:rsidRDefault="00F846C7" w:rsidP="007747CD">
      <w:pPr>
        <w:spacing w:line="276" w:lineRule="auto"/>
        <w:jc w:val="both"/>
      </w:pPr>
      <w:r>
        <w:t xml:space="preserve">      &lt;h4 style</w:t>
      </w:r>
      <w:proofErr w:type="gramStart"/>
      <w:r>
        <w:t>={</w:t>
      </w:r>
      <w:proofErr w:type="gramEnd"/>
      <w:r>
        <w:t>{</w:t>
      </w:r>
      <w:proofErr w:type="spellStart"/>
      <w:r>
        <w:t>fontFamily</w:t>
      </w:r>
      <w:proofErr w:type="spellEnd"/>
      <w:r>
        <w:t>:'arial', color:'</w:t>
      </w:r>
      <w:proofErr w:type="spellStart"/>
      <w:r>
        <w:t>hsl</w:t>
      </w:r>
      <w:proofErr w:type="spellEnd"/>
      <w:r>
        <w:t>(205, 85%, 25%)'}}&gt;Remove Faculty&lt;/h4&gt;</w:t>
      </w:r>
    </w:p>
    <w:p w14:paraId="0E2E46DE" w14:textId="77777777" w:rsidR="00F846C7" w:rsidRDefault="00F846C7" w:rsidP="007747CD">
      <w:pPr>
        <w:spacing w:line="276" w:lineRule="auto"/>
        <w:jc w:val="both"/>
      </w:pPr>
      <w:r>
        <w:t xml:space="preserve">      &lt;label </w:t>
      </w:r>
      <w:proofErr w:type="spellStart"/>
      <w:r>
        <w:t>htmlFor</w:t>
      </w:r>
      <w:proofErr w:type="spellEnd"/>
      <w:r>
        <w:t>="</w:t>
      </w:r>
      <w:proofErr w:type="spellStart"/>
      <w:r>
        <w:t>removePIN</w:t>
      </w:r>
      <w:proofErr w:type="spellEnd"/>
      <w:r>
        <w:t xml:space="preserve">"&gt;Enter PIN to remove faculty:&lt;/label&gt; </w:t>
      </w:r>
    </w:p>
    <w:p w14:paraId="20617796" w14:textId="77777777" w:rsidR="00F846C7" w:rsidRDefault="00F846C7" w:rsidP="007747CD">
      <w:pPr>
        <w:spacing w:line="276" w:lineRule="auto"/>
        <w:jc w:val="both"/>
      </w:pPr>
      <w:r>
        <w:t xml:space="preserve">      &lt;input</w:t>
      </w:r>
    </w:p>
    <w:p w14:paraId="56356D2A" w14:textId="77777777" w:rsidR="00F846C7" w:rsidRDefault="00F846C7" w:rsidP="007747CD">
      <w:pPr>
        <w:spacing w:line="276" w:lineRule="auto"/>
        <w:jc w:val="both"/>
      </w:pPr>
      <w:r>
        <w:t xml:space="preserve">        type="text"</w:t>
      </w:r>
    </w:p>
    <w:p w14:paraId="5AA9BC86" w14:textId="77777777" w:rsidR="00F846C7" w:rsidRDefault="00F846C7" w:rsidP="007747CD">
      <w:pPr>
        <w:spacing w:line="276" w:lineRule="auto"/>
        <w:jc w:val="both"/>
      </w:pPr>
      <w:r>
        <w:t xml:space="preserve">        id="</w:t>
      </w:r>
      <w:proofErr w:type="spellStart"/>
      <w:r>
        <w:t>removePIN</w:t>
      </w:r>
      <w:proofErr w:type="spellEnd"/>
      <w:r>
        <w:t>"</w:t>
      </w:r>
    </w:p>
    <w:p w14:paraId="3CB23978" w14:textId="77777777" w:rsidR="00F846C7" w:rsidRDefault="00F846C7" w:rsidP="007747CD">
      <w:pPr>
        <w:spacing w:line="276" w:lineRule="auto"/>
        <w:jc w:val="both"/>
      </w:pPr>
      <w:r>
        <w:t xml:space="preserve">        value={</w:t>
      </w:r>
      <w:proofErr w:type="spellStart"/>
      <w:r>
        <w:t>removePIN</w:t>
      </w:r>
      <w:proofErr w:type="spellEnd"/>
      <w:r>
        <w:t>}</w:t>
      </w:r>
    </w:p>
    <w:p w14:paraId="1C5393CD"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setRemovePIN</w:t>
      </w:r>
      <w:proofErr w:type="spellEnd"/>
      <w:r>
        <w:t>(</w:t>
      </w:r>
      <w:proofErr w:type="spellStart"/>
      <w:proofErr w:type="gramStart"/>
      <w:r>
        <w:t>e.target</w:t>
      </w:r>
      <w:proofErr w:type="gramEnd"/>
      <w:r>
        <w:t>.value</w:t>
      </w:r>
      <w:proofErr w:type="spellEnd"/>
      <w:r>
        <w:t>)}</w:t>
      </w:r>
    </w:p>
    <w:p w14:paraId="4D59E5D4" w14:textId="77777777" w:rsidR="00F846C7" w:rsidRDefault="00F846C7" w:rsidP="007747CD">
      <w:pPr>
        <w:spacing w:line="276" w:lineRule="auto"/>
        <w:jc w:val="both"/>
      </w:pPr>
      <w:r>
        <w:t xml:space="preserve">      /&gt; &lt;</w:t>
      </w:r>
      <w:proofErr w:type="spellStart"/>
      <w:r>
        <w:t>br</w:t>
      </w:r>
      <w:proofErr w:type="spellEnd"/>
      <w:r>
        <w:t xml:space="preserve"> /&gt;&lt;</w:t>
      </w:r>
      <w:proofErr w:type="spellStart"/>
      <w:r>
        <w:t>br</w:t>
      </w:r>
      <w:proofErr w:type="spellEnd"/>
      <w:r>
        <w:t xml:space="preserve"> /&gt;</w:t>
      </w:r>
    </w:p>
    <w:p w14:paraId="0CD2E55D" w14:textId="77777777" w:rsidR="00F846C7" w:rsidRDefault="00F846C7" w:rsidP="007747CD">
      <w:pPr>
        <w:spacing w:line="276" w:lineRule="auto"/>
        <w:jc w:val="both"/>
      </w:pPr>
      <w:r>
        <w:t xml:space="preserve">      &lt;button </w:t>
      </w:r>
      <w:proofErr w:type="spellStart"/>
      <w:r>
        <w:t>onClick</w:t>
      </w:r>
      <w:proofErr w:type="spellEnd"/>
      <w:r>
        <w:t>={</w:t>
      </w:r>
      <w:proofErr w:type="spellStart"/>
      <w:r>
        <w:t>removeFaculty</w:t>
      </w:r>
      <w:proofErr w:type="spellEnd"/>
      <w:r>
        <w:t xml:space="preserve">} </w:t>
      </w:r>
      <w:proofErr w:type="spellStart"/>
      <w:r>
        <w:t>className</w:t>
      </w:r>
      <w:proofErr w:type="spellEnd"/>
      <w:r>
        <w:t>='faculty-button'&gt;Remove Faculty&lt;/button&gt; &lt;</w:t>
      </w:r>
      <w:proofErr w:type="spellStart"/>
      <w:r>
        <w:t>hr</w:t>
      </w:r>
      <w:proofErr w:type="spellEnd"/>
      <w:r>
        <w:t xml:space="preserve"> /&gt;</w:t>
      </w:r>
    </w:p>
    <w:p w14:paraId="11B5D11E" w14:textId="77777777" w:rsidR="00F846C7" w:rsidRDefault="00F846C7" w:rsidP="007747CD">
      <w:pPr>
        <w:spacing w:line="276" w:lineRule="auto"/>
        <w:jc w:val="both"/>
      </w:pPr>
      <w:r>
        <w:t xml:space="preserve">      &lt;div </w:t>
      </w:r>
      <w:proofErr w:type="spellStart"/>
      <w:r>
        <w:t>className</w:t>
      </w:r>
      <w:proofErr w:type="spellEnd"/>
      <w:r>
        <w:t>='edit-form'&gt;</w:t>
      </w:r>
    </w:p>
    <w:p w14:paraId="07242572" w14:textId="77777777" w:rsidR="00F846C7" w:rsidRDefault="00F846C7" w:rsidP="007747CD">
      <w:pPr>
        <w:spacing w:line="276" w:lineRule="auto"/>
        <w:jc w:val="both"/>
      </w:pPr>
      <w:r>
        <w:t xml:space="preserve">        &lt;h4 style</w:t>
      </w:r>
      <w:proofErr w:type="gramStart"/>
      <w:r>
        <w:t>={</w:t>
      </w:r>
      <w:proofErr w:type="gramEnd"/>
      <w:r>
        <w:t>{</w:t>
      </w:r>
      <w:proofErr w:type="spellStart"/>
      <w:r>
        <w:t>fontFamily</w:t>
      </w:r>
      <w:proofErr w:type="spellEnd"/>
      <w:r>
        <w:t>:'arial', color:'</w:t>
      </w:r>
      <w:proofErr w:type="spellStart"/>
      <w:r>
        <w:t>hsl</w:t>
      </w:r>
      <w:proofErr w:type="spellEnd"/>
      <w:r>
        <w:t>(205, 85%, 25%)'}}&gt;Edit Faculty&lt;/h4&gt;</w:t>
      </w:r>
    </w:p>
    <w:p w14:paraId="10BD4D13" w14:textId="77777777" w:rsidR="00F846C7" w:rsidRDefault="00F846C7" w:rsidP="007747CD">
      <w:pPr>
        <w:spacing w:line="276" w:lineRule="auto"/>
        <w:jc w:val="both"/>
      </w:pPr>
      <w:r>
        <w:t xml:space="preserve">        &lt;input</w:t>
      </w:r>
    </w:p>
    <w:p w14:paraId="49429064" w14:textId="77777777" w:rsidR="00F846C7" w:rsidRDefault="00F846C7" w:rsidP="007747CD">
      <w:pPr>
        <w:spacing w:line="276" w:lineRule="auto"/>
        <w:jc w:val="both"/>
      </w:pPr>
      <w:r>
        <w:t xml:space="preserve">          type='text'</w:t>
      </w:r>
    </w:p>
    <w:p w14:paraId="19AA38E7" w14:textId="77777777" w:rsidR="00F846C7" w:rsidRDefault="00F846C7" w:rsidP="007747CD">
      <w:pPr>
        <w:spacing w:line="276" w:lineRule="auto"/>
        <w:jc w:val="both"/>
      </w:pPr>
      <w:r>
        <w:t xml:space="preserve">          placeholder='PIN'</w:t>
      </w:r>
    </w:p>
    <w:p w14:paraId="3255B0F6" w14:textId="77777777" w:rsidR="00F846C7" w:rsidRDefault="00F846C7" w:rsidP="007747CD">
      <w:pPr>
        <w:spacing w:line="276" w:lineRule="auto"/>
        <w:jc w:val="both"/>
      </w:pPr>
      <w:r>
        <w:t xml:space="preserve">          value={</w:t>
      </w:r>
      <w:proofErr w:type="spellStart"/>
      <w:r>
        <w:t>updateData.PIN</w:t>
      </w:r>
      <w:proofErr w:type="spellEnd"/>
      <w:r>
        <w:t>}</w:t>
      </w:r>
    </w:p>
    <w:p w14:paraId="1C72AC4E"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PIN: </w:t>
      </w:r>
      <w:proofErr w:type="spellStart"/>
      <w:r>
        <w:t>e.target.value</w:t>
      </w:r>
      <w:proofErr w:type="spellEnd"/>
      <w:r>
        <w:t xml:space="preserve"> })}</w:t>
      </w:r>
    </w:p>
    <w:p w14:paraId="7648E521" w14:textId="77777777" w:rsidR="00F846C7" w:rsidRDefault="00F846C7" w:rsidP="007747CD">
      <w:pPr>
        <w:spacing w:line="276" w:lineRule="auto"/>
        <w:jc w:val="both"/>
      </w:pPr>
      <w:r>
        <w:t xml:space="preserve">        /&gt;</w:t>
      </w:r>
    </w:p>
    <w:p w14:paraId="658B170D" w14:textId="77777777" w:rsidR="00F846C7" w:rsidRDefault="00F846C7" w:rsidP="007747CD">
      <w:pPr>
        <w:spacing w:line="276" w:lineRule="auto"/>
        <w:jc w:val="both"/>
      </w:pPr>
      <w:r>
        <w:lastRenderedPageBreak/>
        <w:t xml:space="preserve">        &lt;input</w:t>
      </w:r>
    </w:p>
    <w:p w14:paraId="24003580" w14:textId="77777777" w:rsidR="00F846C7" w:rsidRDefault="00F846C7" w:rsidP="007747CD">
      <w:pPr>
        <w:spacing w:line="276" w:lineRule="auto"/>
        <w:jc w:val="both"/>
      </w:pPr>
      <w:r>
        <w:t xml:space="preserve">          type='text'</w:t>
      </w:r>
    </w:p>
    <w:p w14:paraId="371138EE" w14:textId="77777777" w:rsidR="00F846C7" w:rsidRDefault="00F846C7" w:rsidP="007747CD">
      <w:pPr>
        <w:spacing w:line="276" w:lineRule="auto"/>
        <w:jc w:val="both"/>
      </w:pPr>
      <w:r>
        <w:t xml:space="preserve">          placeholder='Biometric ID'</w:t>
      </w:r>
    </w:p>
    <w:p w14:paraId="2AC1DC9A" w14:textId="77777777" w:rsidR="00F846C7" w:rsidRDefault="00F846C7" w:rsidP="007747CD">
      <w:pPr>
        <w:spacing w:line="276" w:lineRule="auto"/>
        <w:jc w:val="both"/>
      </w:pPr>
      <w:r>
        <w:t xml:space="preserve">          value</w:t>
      </w:r>
      <w:proofErr w:type="gramStart"/>
      <w:r>
        <w:t>={</w:t>
      </w:r>
      <w:proofErr w:type="spellStart"/>
      <w:proofErr w:type="gramEnd"/>
      <w:r>
        <w:t>updateData.biometricID</w:t>
      </w:r>
      <w:proofErr w:type="spellEnd"/>
      <w:r>
        <w:t>}</w:t>
      </w:r>
    </w:p>
    <w:p w14:paraId="6A38C720"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w:t>
      </w:r>
      <w:proofErr w:type="spellStart"/>
      <w:r>
        <w:t>biometricID</w:t>
      </w:r>
      <w:proofErr w:type="spellEnd"/>
      <w:r>
        <w:t xml:space="preserve">: </w:t>
      </w:r>
      <w:proofErr w:type="spellStart"/>
      <w:r>
        <w:t>e.target.value</w:t>
      </w:r>
      <w:proofErr w:type="spellEnd"/>
      <w:r>
        <w:t xml:space="preserve"> })}</w:t>
      </w:r>
    </w:p>
    <w:p w14:paraId="1F3C05E5" w14:textId="77777777" w:rsidR="00F846C7" w:rsidRDefault="00F846C7" w:rsidP="007747CD">
      <w:pPr>
        <w:spacing w:line="276" w:lineRule="auto"/>
        <w:jc w:val="both"/>
      </w:pPr>
      <w:r>
        <w:t xml:space="preserve">        /&gt;</w:t>
      </w:r>
    </w:p>
    <w:p w14:paraId="5CBAF1EA" w14:textId="77777777" w:rsidR="00F846C7" w:rsidRDefault="00F846C7" w:rsidP="007747CD">
      <w:pPr>
        <w:spacing w:line="276" w:lineRule="auto"/>
        <w:jc w:val="both"/>
      </w:pPr>
      <w:r>
        <w:t xml:space="preserve">        &lt;input</w:t>
      </w:r>
    </w:p>
    <w:p w14:paraId="0ADF820A" w14:textId="77777777" w:rsidR="00F846C7" w:rsidRDefault="00F846C7" w:rsidP="007747CD">
      <w:pPr>
        <w:spacing w:line="276" w:lineRule="auto"/>
        <w:jc w:val="both"/>
      </w:pPr>
      <w:r>
        <w:t xml:space="preserve">          type='text'</w:t>
      </w:r>
    </w:p>
    <w:p w14:paraId="3B8C7FEB" w14:textId="77777777" w:rsidR="00F846C7" w:rsidRDefault="00F846C7" w:rsidP="007747CD">
      <w:pPr>
        <w:spacing w:line="276" w:lineRule="auto"/>
        <w:jc w:val="both"/>
      </w:pPr>
      <w:r>
        <w:t xml:space="preserve">          placeholder='Name'</w:t>
      </w:r>
    </w:p>
    <w:p w14:paraId="18141C63" w14:textId="77777777" w:rsidR="00F846C7" w:rsidRDefault="00F846C7" w:rsidP="007747CD">
      <w:pPr>
        <w:spacing w:line="276" w:lineRule="auto"/>
        <w:jc w:val="both"/>
      </w:pPr>
      <w:r>
        <w:t xml:space="preserve">          value={updateData.name}</w:t>
      </w:r>
    </w:p>
    <w:p w14:paraId="5691B66A"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name: </w:t>
      </w:r>
      <w:proofErr w:type="spellStart"/>
      <w:r>
        <w:t>e.target.value</w:t>
      </w:r>
      <w:proofErr w:type="spellEnd"/>
      <w:r>
        <w:t xml:space="preserve"> })}</w:t>
      </w:r>
    </w:p>
    <w:p w14:paraId="2F0FE00B" w14:textId="77777777" w:rsidR="00F846C7" w:rsidRDefault="00F846C7" w:rsidP="007747CD">
      <w:pPr>
        <w:spacing w:line="276" w:lineRule="auto"/>
        <w:jc w:val="both"/>
      </w:pPr>
      <w:r>
        <w:t xml:space="preserve">        /&gt;</w:t>
      </w:r>
    </w:p>
    <w:p w14:paraId="0F12D02E" w14:textId="77777777" w:rsidR="00F846C7" w:rsidRDefault="00F846C7" w:rsidP="007747CD">
      <w:pPr>
        <w:spacing w:line="276" w:lineRule="auto"/>
        <w:jc w:val="both"/>
      </w:pPr>
      <w:r>
        <w:t xml:space="preserve">        &lt;input</w:t>
      </w:r>
    </w:p>
    <w:p w14:paraId="5FC92171" w14:textId="77777777" w:rsidR="00F846C7" w:rsidRDefault="00F846C7" w:rsidP="007747CD">
      <w:pPr>
        <w:spacing w:line="276" w:lineRule="auto"/>
        <w:jc w:val="both"/>
      </w:pPr>
      <w:r>
        <w:t xml:space="preserve">          type='text'</w:t>
      </w:r>
    </w:p>
    <w:p w14:paraId="4214D6C0" w14:textId="77777777" w:rsidR="00F846C7" w:rsidRDefault="00F846C7" w:rsidP="007747CD">
      <w:pPr>
        <w:spacing w:line="276" w:lineRule="auto"/>
        <w:jc w:val="both"/>
      </w:pPr>
      <w:r>
        <w:t xml:space="preserve">          placeholder='Department'</w:t>
      </w:r>
    </w:p>
    <w:p w14:paraId="347F5067" w14:textId="77777777" w:rsidR="00F846C7" w:rsidRDefault="00F846C7" w:rsidP="007747CD">
      <w:pPr>
        <w:spacing w:line="276" w:lineRule="auto"/>
        <w:jc w:val="both"/>
      </w:pPr>
      <w:r>
        <w:t xml:space="preserve">          value</w:t>
      </w:r>
      <w:proofErr w:type="gramStart"/>
      <w:r>
        <w:t>={</w:t>
      </w:r>
      <w:proofErr w:type="spellStart"/>
      <w:proofErr w:type="gramEnd"/>
      <w:r>
        <w:t>updateData.department</w:t>
      </w:r>
      <w:proofErr w:type="spellEnd"/>
      <w:r>
        <w:t>}</w:t>
      </w:r>
    </w:p>
    <w:p w14:paraId="133C524B"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department: </w:t>
      </w:r>
      <w:proofErr w:type="spellStart"/>
      <w:r>
        <w:t>e.target.value</w:t>
      </w:r>
      <w:proofErr w:type="spellEnd"/>
      <w:r>
        <w:t xml:space="preserve"> })}</w:t>
      </w:r>
    </w:p>
    <w:p w14:paraId="0C2DB6AE" w14:textId="77777777" w:rsidR="00F846C7" w:rsidRDefault="00F846C7" w:rsidP="007747CD">
      <w:pPr>
        <w:spacing w:line="276" w:lineRule="auto"/>
        <w:jc w:val="both"/>
      </w:pPr>
      <w:r>
        <w:t xml:space="preserve">        /&gt;</w:t>
      </w:r>
    </w:p>
    <w:p w14:paraId="50C5E3DD" w14:textId="77777777" w:rsidR="00F846C7" w:rsidRDefault="00F846C7" w:rsidP="007747CD">
      <w:pPr>
        <w:spacing w:line="276" w:lineRule="auto"/>
        <w:jc w:val="both"/>
      </w:pPr>
      <w:r>
        <w:t xml:space="preserve">        &lt;input</w:t>
      </w:r>
    </w:p>
    <w:p w14:paraId="52C36708" w14:textId="77777777" w:rsidR="00F846C7" w:rsidRDefault="00F846C7" w:rsidP="007747CD">
      <w:pPr>
        <w:spacing w:line="276" w:lineRule="auto"/>
        <w:jc w:val="both"/>
      </w:pPr>
      <w:r>
        <w:t xml:space="preserve">          type='text'</w:t>
      </w:r>
    </w:p>
    <w:p w14:paraId="2D547E44" w14:textId="77777777" w:rsidR="00F846C7" w:rsidRDefault="00F846C7" w:rsidP="007747CD">
      <w:pPr>
        <w:spacing w:line="276" w:lineRule="auto"/>
        <w:jc w:val="both"/>
      </w:pPr>
      <w:r>
        <w:t xml:space="preserve">          placeholder='Degree'</w:t>
      </w:r>
    </w:p>
    <w:p w14:paraId="1D7CC0CF" w14:textId="77777777" w:rsidR="00F846C7" w:rsidRDefault="00F846C7" w:rsidP="007747CD">
      <w:pPr>
        <w:spacing w:line="276" w:lineRule="auto"/>
        <w:jc w:val="both"/>
      </w:pPr>
      <w:r>
        <w:t xml:space="preserve">          value</w:t>
      </w:r>
      <w:proofErr w:type="gramStart"/>
      <w:r>
        <w:t>={</w:t>
      </w:r>
      <w:proofErr w:type="spellStart"/>
      <w:proofErr w:type="gramEnd"/>
      <w:r>
        <w:t>updateData.degree</w:t>
      </w:r>
      <w:proofErr w:type="spellEnd"/>
      <w:r>
        <w:t>}</w:t>
      </w:r>
    </w:p>
    <w:p w14:paraId="55FD9153"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degree: </w:t>
      </w:r>
      <w:proofErr w:type="spellStart"/>
      <w:r>
        <w:t>e.target.value</w:t>
      </w:r>
      <w:proofErr w:type="spellEnd"/>
      <w:r>
        <w:t xml:space="preserve"> })}</w:t>
      </w:r>
    </w:p>
    <w:p w14:paraId="7BBD0BF8" w14:textId="77777777" w:rsidR="00F846C7" w:rsidRDefault="00F846C7" w:rsidP="007747CD">
      <w:pPr>
        <w:spacing w:line="276" w:lineRule="auto"/>
        <w:jc w:val="both"/>
      </w:pPr>
      <w:r>
        <w:t xml:space="preserve">        /&gt;</w:t>
      </w:r>
    </w:p>
    <w:p w14:paraId="1E811BBD" w14:textId="77777777" w:rsidR="00F846C7" w:rsidRDefault="00F846C7" w:rsidP="007747CD">
      <w:pPr>
        <w:spacing w:line="276" w:lineRule="auto"/>
        <w:jc w:val="both"/>
      </w:pPr>
      <w:r>
        <w:t xml:space="preserve">        &lt;input</w:t>
      </w:r>
    </w:p>
    <w:p w14:paraId="5A11D1D6" w14:textId="77777777" w:rsidR="00F846C7" w:rsidRDefault="00F846C7" w:rsidP="007747CD">
      <w:pPr>
        <w:spacing w:line="276" w:lineRule="auto"/>
        <w:jc w:val="both"/>
      </w:pPr>
      <w:r>
        <w:t xml:space="preserve">          type='text'</w:t>
      </w:r>
    </w:p>
    <w:p w14:paraId="78ABF713" w14:textId="77777777" w:rsidR="00F846C7" w:rsidRDefault="00F846C7" w:rsidP="007747CD">
      <w:pPr>
        <w:spacing w:line="276" w:lineRule="auto"/>
        <w:jc w:val="both"/>
      </w:pPr>
      <w:r>
        <w:t xml:space="preserve">          placeholder='Experience'</w:t>
      </w:r>
    </w:p>
    <w:p w14:paraId="78328929" w14:textId="77777777" w:rsidR="00F846C7" w:rsidRDefault="00F846C7" w:rsidP="007747CD">
      <w:pPr>
        <w:spacing w:line="276" w:lineRule="auto"/>
        <w:jc w:val="both"/>
      </w:pPr>
      <w:r>
        <w:t xml:space="preserve">          value</w:t>
      </w:r>
      <w:proofErr w:type="gramStart"/>
      <w:r>
        <w:t>={</w:t>
      </w:r>
      <w:proofErr w:type="spellStart"/>
      <w:proofErr w:type="gramEnd"/>
      <w:r>
        <w:t>updateData.experience</w:t>
      </w:r>
      <w:proofErr w:type="spellEnd"/>
      <w:r>
        <w:t>}</w:t>
      </w:r>
    </w:p>
    <w:p w14:paraId="45C4F470"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experience: </w:t>
      </w:r>
      <w:proofErr w:type="spellStart"/>
      <w:r>
        <w:t>e.target.value</w:t>
      </w:r>
      <w:proofErr w:type="spellEnd"/>
      <w:r>
        <w:t xml:space="preserve"> })}</w:t>
      </w:r>
    </w:p>
    <w:p w14:paraId="2FE240FC" w14:textId="77777777" w:rsidR="00F846C7" w:rsidRDefault="00F846C7" w:rsidP="007747CD">
      <w:pPr>
        <w:spacing w:line="276" w:lineRule="auto"/>
        <w:jc w:val="both"/>
      </w:pPr>
      <w:r>
        <w:t xml:space="preserve">        /&gt;</w:t>
      </w:r>
    </w:p>
    <w:p w14:paraId="15E3C44A" w14:textId="77777777" w:rsidR="00F846C7" w:rsidRDefault="00F846C7" w:rsidP="007747CD">
      <w:pPr>
        <w:spacing w:line="276" w:lineRule="auto"/>
        <w:jc w:val="both"/>
      </w:pPr>
      <w:r>
        <w:t xml:space="preserve">        &lt;input</w:t>
      </w:r>
    </w:p>
    <w:p w14:paraId="5DEDFBF6" w14:textId="77777777" w:rsidR="00F846C7" w:rsidRDefault="00F846C7" w:rsidP="007747CD">
      <w:pPr>
        <w:spacing w:line="276" w:lineRule="auto"/>
        <w:jc w:val="both"/>
      </w:pPr>
      <w:r>
        <w:t xml:space="preserve">          type='text'</w:t>
      </w:r>
    </w:p>
    <w:p w14:paraId="0DE7E53C" w14:textId="77777777" w:rsidR="00F846C7" w:rsidRDefault="00F846C7" w:rsidP="007747CD">
      <w:pPr>
        <w:spacing w:line="276" w:lineRule="auto"/>
        <w:jc w:val="both"/>
      </w:pPr>
      <w:r>
        <w:t xml:space="preserve">          placeholder='Mobile'</w:t>
      </w:r>
    </w:p>
    <w:p w14:paraId="1451F29C" w14:textId="77777777" w:rsidR="00F846C7" w:rsidRDefault="00F846C7" w:rsidP="007747CD">
      <w:pPr>
        <w:spacing w:line="276" w:lineRule="auto"/>
        <w:jc w:val="both"/>
      </w:pPr>
      <w:r>
        <w:t xml:space="preserve">          value</w:t>
      </w:r>
      <w:proofErr w:type="gramStart"/>
      <w:r>
        <w:t>={</w:t>
      </w:r>
      <w:proofErr w:type="spellStart"/>
      <w:proofErr w:type="gramEnd"/>
      <w:r>
        <w:t>updateData.mobile</w:t>
      </w:r>
      <w:proofErr w:type="spellEnd"/>
      <w:r>
        <w:t>}</w:t>
      </w:r>
    </w:p>
    <w:p w14:paraId="26D50CE9"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mobile: </w:t>
      </w:r>
      <w:proofErr w:type="spellStart"/>
      <w:r>
        <w:t>e.target.value</w:t>
      </w:r>
      <w:proofErr w:type="spellEnd"/>
      <w:r>
        <w:t xml:space="preserve"> })}</w:t>
      </w:r>
    </w:p>
    <w:p w14:paraId="565D1000" w14:textId="77777777" w:rsidR="00F846C7" w:rsidRDefault="00F846C7" w:rsidP="007747CD">
      <w:pPr>
        <w:spacing w:line="276" w:lineRule="auto"/>
        <w:jc w:val="both"/>
      </w:pPr>
      <w:r>
        <w:t xml:space="preserve">        /&gt;</w:t>
      </w:r>
    </w:p>
    <w:p w14:paraId="4B3BA32C" w14:textId="77777777" w:rsidR="00F846C7" w:rsidRDefault="00F846C7" w:rsidP="007747CD">
      <w:pPr>
        <w:spacing w:line="276" w:lineRule="auto"/>
        <w:jc w:val="both"/>
      </w:pPr>
      <w:r>
        <w:t xml:space="preserve">        &lt;input</w:t>
      </w:r>
    </w:p>
    <w:p w14:paraId="49EF9A49" w14:textId="77777777" w:rsidR="00F846C7" w:rsidRDefault="00F846C7" w:rsidP="007747CD">
      <w:pPr>
        <w:spacing w:line="276" w:lineRule="auto"/>
        <w:jc w:val="both"/>
      </w:pPr>
      <w:r>
        <w:t xml:space="preserve">          type='text'</w:t>
      </w:r>
    </w:p>
    <w:p w14:paraId="07FED16B" w14:textId="77777777" w:rsidR="00F846C7" w:rsidRDefault="00F846C7" w:rsidP="007747CD">
      <w:pPr>
        <w:spacing w:line="276" w:lineRule="auto"/>
        <w:jc w:val="both"/>
      </w:pPr>
      <w:r>
        <w:t xml:space="preserve">          placeholder='Email'</w:t>
      </w:r>
    </w:p>
    <w:p w14:paraId="55B4A2C1" w14:textId="77777777" w:rsidR="00F846C7" w:rsidRDefault="00F846C7" w:rsidP="007747CD">
      <w:pPr>
        <w:spacing w:line="276" w:lineRule="auto"/>
        <w:jc w:val="both"/>
      </w:pPr>
      <w:r>
        <w:t xml:space="preserve">          value</w:t>
      </w:r>
      <w:proofErr w:type="gramStart"/>
      <w:r>
        <w:t>={</w:t>
      </w:r>
      <w:proofErr w:type="spellStart"/>
      <w:proofErr w:type="gramEnd"/>
      <w:r>
        <w:t>updateData.email</w:t>
      </w:r>
      <w:proofErr w:type="spellEnd"/>
      <w:r>
        <w:t>}</w:t>
      </w:r>
    </w:p>
    <w:p w14:paraId="0DD49863"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proofErr w:type="gramStart"/>
      <w:r>
        <w:t>setUpdateData</w:t>
      </w:r>
      <w:proofErr w:type="spellEnd"/>
      <w:r>
        <w:t>(</w:t>
      </w:r>
      <w:proofErr w:type="gramEnd"/>
      <w:r>
        <w:t>{ ...</w:t>
      </w:r>
      <w:proofErr w:type="spellStart"/>
      <w:r>
        <w:t>updateData</w:t>
      </w:r>
      <w:proofErr w:type="spellEnd"/>
      <w:r>
        <w:t xml:space="preserve">, email: </w:t>
      </w:r>
      <w:proofErr w:type="spellStart"/>
      <w:r>
        <w:t>e.target.value</w:t>
      </w:r>
      <w:proofErr w:type="spellEnd"/>
      <w:r>
        <w:t xml:space="preserve"> })}</w:t>
      </w:r>
    </w:p>
    <w:p w14:paraId="2FE6D260" w14:textId="77777777" w:rsidR="00F846C7" w:rsidRDefault="00F846C7" w:rsidP="007747CD">
      <w:pPr>
        <w:spacing w:line="276" w:lineRule="auto"/>
        <w:jc w:val="both"/>
      </w:pPr>
      <w:r>
        <w:t xml:space="preserve">        /&gt; &lt;</w:t>
      </w:r>
      <w:proofErr w:type="spellStart"/>
      <w:r>
        <w:t>br</w:t>
      </w:r>
      <w:proofErr w:type="spellEnd"/>
      <w:r>
        <w:t xml:space="preserve"> /&gt;&lt;</w:t>
      </w:r>
      <w:proofErr w:type="spellStart"/>
      <w:r>
        <w:t>br</w:t>
      </w:r>
      <w:proofErr w:type="spellEnd"/>
      <w:r>
        <w:t xml:space="preserve"> /&gt;</w:t>
      </w:r>
    </w:p>
    <w:p w14:paraId="4521807F" w14:textId="77777777" w:rsidR="00F846C7" w:rsidRDefault="00F846C7" w:rsidP="007747CD">
      <w:pPr>
        <w:spacing w:line="276" w:lineRule="auto"/>
        <w:jc w:val="both"/>
      </w:pPr>
      <w:r>
        <w:t xml:space="preserve">        &lt;button </w:t>
      </w:r>
      <w:proofErr w:type="spellStart"/>
      <w:r>
        <w:t>onClick</w:t>
      </w:r>
      <w:proofErr w:type="spellEnd"/>
      <w:r>
        <w:t>={</w:t>
      </w:r>
      <w:proofErr w:type="spellStart"/>
      <w:r>
        <w:t>updateFaculty</w:t>
      </w:r>
      <w:proofErr w:type="spellEnd"/>
      <w:r>
        <w:t xml:space="preserve">} </w:t>
      </w:r>
      <w:proofErr w:type="spellStart"/>
      <w:r>
        <w:t>className</w:t>
      </w:r>
      <w:proofErr w:type="spellEnd"/>
      <w:r>
        <w:t>='faculty-button'&gt;</w:t>
      </w:r>
    </w:p>
    <w:p w14:paraId="314B56E3" w14:textId="77777777" w:rsidR="00F846C7" w:rsidRDefault="00F846C7" w:rsidP="007747CD">
      <w:pPr>
        <w:spacing w:line="276" w:lineRule="auto"/>
        <w:jc w:val="both"/>
      </w:pPr>
      <w:r>
        <w:t xml:space="preserve">          Update Faculty</w:t>
      </w:r>
    </w:p>
    <w:p w14:paraId="325118A2" w14:textId="77777777" w:rsidR="00F846C7" w:rsidRDefault="00F846C7" w:rsidP="007747CD">
      <w:pPr>
        <w:spacing w:line="276" w:lineRule="auto"/>
        <w:jc w:val="both"/>
      </w:pPr>
      <w:r>
        <w:t xml:space="preserve">        &lt;/button&gt; &lt;</w:t>
      </w:r>
      <w:proofErr w:type="spellStart"/>
      <w:r>
        <w:t>hr</w:t>
      </w:r>
      <w:proofErr w:type="spellEnd"/>
      <w:r>
        <w:t xml:space="preserve"> /&gt;</w:t>
      </w:r>
    </w:p>
    <w:p w14:paraId="6C2AD458" w14:textId="77777777" w:rsidR="00F846C7" w:rsidRDefault="00F846C7" w:rsidP="007747CD">
      <w:pPr>
        <w:spacing w:line="276" w:lineRule="auto"/>
        <w:jc w:val="both"/>
      </w:pPr>
      <w:r>
        <w:t xml:space="preserve">      &lt;/div&gt;</w:t>
      </w:r>
    </w:p>
    <w:p w14:paraId="42211779" w14:textId="77777777" w:rsidR="00F846C7" w:rsidRDefault="00F846C7" w:rsidP="007747CD">
      <w:pPr>
        <w:spacing w:line="276" w:lineRule="auto"/>
        <w:jc w:val="both"/>
      </w:pPr>
      <w:r>
        <w:lastRenderedPageBreak/>
        <w:t xml:space="preserve">      &lt;h4 style</w:t>
      </w:r>
      <w:proofErr w:type="gramStart"/>
      <w:r>
        <w:t>={</w:t>
      </w:r>
      <w:proofErr w:type="gramEnd"/>
      <w:r>
        <w:t xml:space="preserve">{ </w:t>
      </w:r>
      <w:proofErr w:type="spellStart"/>
      <w:r>
        <w:t>fontFamily</w:t>
      </w:r>
      <w:proofErr w:type="spellEnd"/>
      <w:r>
        <w:t>: 'arial', color: '</w:t>
      </w:r>
      <w:proofErr w:type="spellStart"/>
      <w:r>
        <w:t>hsl</w:t>
      </w:r>
      <w:proofErr w:type="spellEnd"/>
      <w:r>
        <w:t>(205, 85%, 25%)' }}&gt;View Faculty&lt;/h4&gt;</w:t>
      </w:r>
    </w:p>
    <w:p w14:paraId="0A8E5F31" w14:textId="77777777" w:rsidR="00F846C7" w:rsidRDefault="00F846C7" w:rsidP="007747CD">
      <w:pPr>
        <w:spacing w:line="276" w:lineRule="auto"/>
        <w:jc w:val="both"/>
      </w:pPr>
      <w:r>
        <w:t xml:space="preserve">      &lt;button </w:t>
      </w:r>
      <w:proofErr w:type="spellStart"/>
      <w:r>
        <w:t>onClick</w:t>
      </w:r>
      <w:proofErr w:type="spellEnd"/>
      <w:r>
        <w:t>={</w:t>
      </w:r>
      <w:proofErr w:type="spellStart"/>
      <w:r>
        <w:t>toggleTableVisibility</w:t>
      </w:r>
      <w:proofErr w:type="spellEnd"/>
      <w:r>
        <w:t xml:space="preserve">} </w:t>
      </w:r>
      <w:proofErr w:type="spellStart"/>
      <w:r>
        <w:t>className</w:t>
      </w:r>
      <w:proofErr w:type="spellEnd"/>
      <w:r>
        <w:t>='faculty-button'&gt;</w:t>
      </w:r>
    </w:p>
    <w:p w14:paraId="12E6934D" w14:textId="77777777" w:rsidR="00F846C7" w:rsidRDefault="00F846C7" w:rsidP="007747CD">
      <w:pPr>
        <w:spacing w:line="276" w:lineRule="auto"/>
        <w:jc w:val="both"/>
      </w:pPr>
      <w:r>
        <w:t xml:space="preserve">        {</w:t>
      </w:r>
      <w:proofErr w:type="spellStart"/>
      <w:proofErr w:type="gramStart"/>
      <w:r>
        <w:t>tableVisible</w:t>
      </w:r>
      <w:proofErr w:type="spellEnd"/>
      <w:r>
        <w:t xml:space="preserve"> ?</w:t>
      </w:r>
      <w:proofErr w:type="gramEnd"/>
      <w:r>
        <w:t xml:space="preserve"> 'Hide Faculty</w:t>
      </w:r>
      <w:proofErr w:type="gramStart"/>
      <w:r>
        <w:t>' :</w:t>
      </w:r>
      <w:proofErr w:type="gramEnd"/>
      <w:r>
        <w:t xml:space="preserve"> 'View Faculty'}</w:t>
      </w:r>
    </w:p>
    <w:p w14:paraId="32ADA2CD" w14:textId="77777777" w:rsidR="00F846C7" w:rsidRDefault="00F846C7" w:rsidP="007747CD">
      <w:pPr>
        <w:spacing w:line="276" w:lineRule="auto"/>
        <w:jc w:val="both"/>
      </w:pPr>
      <w:r>
        <w:t xml:space="preserve">      &lt;/button&gt; &lt;</w:t>
      </w:r>
      <w:proofErr w:type="spellStart"/>
      <w:r>
        <w:t>br</w:t>
      </w:r>
      <w:proofErr w:type="spellEnd"/>
      <w:r>
        <w:t xml:space="preserve"> /&gt;&lt;</w:t>
      </w:r>
      <w:proofErr w:type="spellStart"/>
      <w:r>
        <w:t>br</w:t>
      </w:r>
      <w:proofErr w:type="spellEnd"/>
      <w:r>
        <w:t xml:space="preserve"> /&gt;</w:t>
      </w:r>
    </w:p>
    <w:p w14:paraId="4A4B644B" w14:textId="77777777" w:rsidR="00F846C7" w:rsidRDefault="00F846C7" w:rsidP="007747CD">
      <w:pPr>
        <w:spacing w:line="276" w:lineRule="auto"/>
        <w:jc w:val="both"/>
      </w:pPr>
    </w:p>
    <w:p w14:paraId="49537892" w14:textId="77777777" w:rsidR="00F846C7" w:rsidRDefault="00F846C7" w:rsidP="007747CD">
      <w:pPr>
        <w:spacing w:line="276" w:lineRule="auto"/>
        <w:jc w:val="both"/>
      </w:pPr>
      <w:r>
        <w:t xml:space="preserve">      {</w:t>
      </w:r>
      <w:proofErr w:type="spellStart"/>
      <w:r>
        <w:t>tableVisible</w:t>
      </w:r>
      <w:proofErr w:type="spellEnd"/>
      <w:r>
        <w:t xml:space="preserve"> &amp;&amp; </w:t>
      </w:r>
      <w:proofErr w:type="gramStart"/>
      <w:r>
        <w:t>( /</w:t>
      </w:r>
      <w:proofErr w:type="gramEnd"/>
      <w:r>
        <w:t>/ Conditionally render the table based on visibility state</w:t>
      </w:r>
    </w:p>
    <w:p w14:paraId="22456563" w14:textId="77777777" w:rsidR="00F846C7" w:rsidRDefault="00F846C7" w:rsidP="007747CD">
      <w:pPr>
        <w:spacing w:line="276" w:lineRule="auto"/>
        <w:jc w:val="both"/>
      </w:pPr>
      <w:r>
        <w:t xml:space="preserve">        &lt;table </w:t>
      </w:r>
      <w:proofErr w:type="spellStart"/>
      <w:r>
        <w:t>className</w:t>
      </w:r>
      <w:proofErr w:type="spellEnd"/>
      <w:r>
        <w:t>='faculty-table'&gt;</w:t>
      </w:r>
    </w:p>
    <w:p w14:paraId="5B4F5377" w14:textId="77777777" w:rsidR="00F846C7" w:rsidRDefault="00F846C7" w:rsidP="007747CD">
      <w:pPr>
        <w:spacing w:line="276" w:lineRule="auto"/>
        <w:jc w:val="both"/>
      </w:pPr>
      <w:r>
        <w:t xml:space="preserve">          &lt;</w:t>
      </w:r>
      <w:proofErr w:type="spellStart"/>
      <w:r>
        <w:t>thead</w:t>
      </w:r>
      <w:proofErr w:type="spellEnd"/>
      <w:r>
        <w:t>&gt;</w:t>
      </w:r>
    </w:p>
    <w:p w14:paraId="0D41E788" w14:textId="77777777" w:rsidR="00F846C7" w:rsidRDefault="00F846C7" w:rsidP="007747CD">
      <w:pPr>
        <w:spacing w:line="276" w:lineRule="auto"/>
        <w:jc w:val="both"/>
      </w:pPr>
      <w:r>
        <w:t xml:space="preserve">            &lt;tr&gt;</w:t>
      </w:r>
    </w:p>
    <w:p w14:paraId="345C0414" w14:textId="77777777" w:rsidR="00F846C7" w:rsidRDefault="00F846C7" w:rsidP="007747CD">
      <w:pPr>
        <w:spacing w:line="276" w:lineRule="auto"/>
        <w:jc w:val="both"/>
      </w:pPr>
      <w:r>
        <w:t xml:space="preserve">              &lt;</w:t>
      </w:r>
      <w:proofErr w:type="spellStart"/>
      <w:r>
        <w:t>th</w:t>
      </w:r>
      <w:proofErr w:type="spellEnd"/>
      <w:r>
        <w:t>&gt;PIN&lt;/</w:t>
      </w:r>
      <w:proofErr w:type="spellStart"/>
      <w:r>
        <w:t>th</w:t>
      </w:r>
      <w:proofErr w:type="spellEnd"/>
      <w:r>
        <w:t>&gt;</w:t>
      </w:r>
    </w:p>
    <w:p w14:paraId="49154B88" w14:textId="77777777" w:rsidR="00F846C7" w:rsidRDefault="00F846C7" w:rsidP="007747CD">
      <w:pPr>
        <w:spacing w:line="276" w:lineRule="auto"/>
        <w:jc w:val="both"/>
      </w:pPr>
      <w:r>
        <w:t xml:space="preserve">              &lt;</w:t>
      </w:r>
      <w:proofErr w:type="spellStart"/>
      <w:r>
        <w:t>th</w:t>
      </w:r>
      <w:proofErr w:type="spellEnd"/>
      <w:r>
        <w:t>&gt;Biometric ID&lt;/</w:t>
      </w:r>
      <w:proofErr w:type="spellStart"/>
      <w:r>
        <w:t>th</w:t>
      </w:r>
      <w:proofErr w:type="spellEnd"/>
      <w:r>
        <w:t>&gt;</w:t>
      </w:r>
    </w:p>
    <w:p w14:paraId="50FF7932" w14:textId="77777777" w:rsidR="00F846C7" w:rsidRDefault="00F846C7" w:rsidP="007747CD">
      <w:pPr>
        <w:spacing w:line="276" w:lineRule="auto"/>
        <w:jc w:val="both"/>
      </w:pPr>
      <w:r>
        <w:t xml:space="preserve">              &lt;</w:t>
      </w:r>
      <w:proofErr w:type="spellStart"/>
      <w:r>
        <w:t>th</w:t>
      </w:r>
      <w:proofErr w:type="spellEnd"/>
      <w:r>
        <w:t>&gt;Name&lt;/</w:t>
      </w:r>
      <w:proofErr w:type="spellStart"/>
      <w:r>
        <w:t>th</w:t>
      </w:r>
      <w:proofErr w:type="spellEnd"/>
      <w:r>
        <w:t>&gt;</w:t>
      </w:r>
    </w:p>
    <w:p w14:paraId="73D9565E" w14:textId="77777777" w:rsidR="00F846C7" w:rsidRDefault="00F846C7" w:rsidP="007747CD">
      <w:pPr>
        <w:spacing w:line="276" w:lineRule="auto"/>
        <w:jc w:val="both"/>
      </w:pPr>
      <w:r>
        <w:t xml:space="preserve">              &lt;</w:t>
      </w:r>
      <w:proofErr w:type="spellStart"/>
      <w:r>
        <w:t>th</w:t>
      </w:r>
      <w:proofErr w:type="spellEnd"/>
      <w:r>
        <w:t>&gt;Department&lt;/</w:t>
      </w:r>
      <w:proofErr w:type="spellStart"/>
      <w:r>
        <w:t>th</w:t>
      </w:r>
      <w:proofErr w:type="spellEnd"/>
      <w:r>
        <w:t>&gt;</w:t>
      </w:r>
    </w:p>
    <w:p w14:paraId="73D340DE" w14:textId="77777777" w:rsidR="00F846C7" w:rsidRDefault="00F846C7" w:rsidP="007747CD">
      <w:pPr>
        <w:spacing w:line="276" w:lineRule="auto"/>
        <w:jc w:val="both"/>
      </w:pPr>
      <w:r>
        <w:t xml:space="preserve">              &lt;</w:t>
      </w:r>
      <w:proofErr w:type="spellStart"/>
      <w:r>
        <w:t>th</w:t>
      </w:r>
      <w:proofErr w:type="spellEnd"/>
      <w:r>
        <w:t>&gt;Degree&lt;/</w:t>
      </w:r>
      <w:proofErr w:type="spellStart"/>
      <w:r>
        <w:t>th</w:t>
      </w:r>
      <w:proofErr w:type="spellEnd"/>
      <w:r>
        <w:t>&gt;</w:t>
      </w:r>
    </w:p>
    <w:p w14:paraId="0A6C7412" w14:textId="77777777" w:rsidR="00F846C7" w:rsidRDefault="00F846C7" w:rsidP="007747CD">
      <w:pPr>
        <w:spacing w:line="276" w:lineRule="auto"/>
        <w:jc w:val="both"/>
      </w:pPr>
      <w:r>
        <w:t xml:space="preserve">              &lt;</w:t>
      </w:r>
      <w:proofErr w:type="spellStart"/>
      <w:r>
        <w:t>th</w:t>
      </w:r>
      <w:proofErr w:type="spellEnd"/>
      <w:r>
        <w:t>&gt;Experience&lt;/</w:t>
      </w:r>
      <w:proofErr w:type="spellStart"/>
      <w:r>
        <w:t>th</w:t>
      </w:r>
      <w:proofErr w:type="spellEnd"/>
      <w:r>
        <w:t>&gt;</w:t>
      </w:r>
    </w:p>
    <w:p w14:paraId="7DAD8DE8" w14:textId="77777777" w:rsidR="00F846C7" w:rsidRDefault="00F846C7" w:rsidP="007747CD">
      <w:pPr>
        <w:spacing w:line="276" w:lineRule="auto"/>
        <w:jc w:val="both"/>
      </w:pPr>
      <w:r>
        <w:t xml:space="preserve">              &lt;</w:t>
      </w:r>
      <w:proofErr w:type="spellStart"/>
      <w:r>
        <w:t>th</w:t>
      </w:r>
      <w:proofErr w:type="spellEnd"/>
      <w:r>
        <w:t>&gt;Mobile&lt;/</w:t>
      </w:r>
      <w:proofErr w:type="spellStart"/>
      <w:r>
        <w:t>th</w:t>
      </w:r>
      <w:proofErr w:type="spellEnd"/>
      <w:r>
        <w:t>&gt;</w:t>
      </w:r>
    </w:p>
    <w:p w14:paraId="062A0667" w14:textId="77777777" w:rsidR="00F846C7" w:rsidRDefault="00F846C7" w:rsidP="007747CD">
      <w:pPr>
        <w:spacing w:line="276" w:lineRule="auto"/>
        <w:jc w:val="both"/>
      </w:pPr>
      <w:r>
        <w:t xml:space="preserve">              &lt;</w:t>
      </w:r>
      <w:proofErr w:type="spellStart"/>
      <w:r>
        <w:t>th</w:t>
      </w:r>
      <w:proofErr w:type="spellEnd"/>
      <w:r>
        <w:t>&gt;Email&lt;/</w:t>
      </w:r>
      <w:proofErr w:type="spellStart"/>
      <w:r>
        <w:t>th</w:t>
      </w:r>
      <w:proofErr w:type="spellEnd"/>
      <w:r>
        <w:t>&gt;</w:t>
      </w:r>
    </w:p>
    <w:p w14:paraId="1544607B" w14:textId="77777777" w:rsidR="00F846C7" w:rsidRDefault="00F846C7" w:rsidP="007747CD">
      <w:pPr>
        <w:spacing w:line="276" w:lineRule="auto"/>
        <w:jc w:val="both"/>
      </w:pPr>
      <w:r>
        <w:t xml:space="preserve">              &lt;</w:t>
      </w:r>
      <w:proofErr w:type="spellStart"/>
      <w:r>
        <w:t>th</w:t>
      </w:r>
      <w:proofErr w:type="spellEnd"/>
      <w:r>
        <w:t>&gt;Edit&lt;/</w:t>
      </w:r>
      <w:proofErr w:type="spellStart"/>
      <w:r>
        <w:t>th</w:t>
      </w:r>
      <w:proofErr w:type="spellEnd"/>
      <w:r>
        <w:t>&gt;</w:t>
      </w:r>
    </w:p>
    <w:p w14:paraId="7B3617F6" w14:textId="77777777" w:rsidR="00F846C7" w:rsidRDefault="00F846C7" w:rsidP="007747CD">
      <w:pPr>
        <w:spacing w:line="276" w:lineRule="auto"/>
        <w:jc w:val="both"/>
      </w:pPr>
      <w:r>
        <w:t xml:space="preserve">            &lt;/tr&gt;</w:t>
      </w:r>
    </w:p>
    <w:p w14:paraId="65422AEE" w14:textId="77777777" w:rsidR="00F846C7" w:rsidRDefault="00F846C7" w:rsidP="007747CD">
      <w:pPr>
        <w:spacing w:line="276" w:lineRule="auto"/>
        <w:jc w:val="both"/>
      </w:pPr>
      <w:r>
        <w:t xml:space="preserve">          &lt;/</w:t>
      </w:r>
      <w:proofErr w:type="spellStart"/>
      <w:r>
        <w:t>thead</w:t>
      </w:r>
      <w:proofErr w:type="spellEnd"/>
      <w:r>
        <w:t>&gt;</w:t>
      </w:r>
    </w:p>
    <w:p w14:paraId="3675E253" w14:textId="77777777" w:rsidR="00F846C7" w:rsidRDefault="00F846C7" w:rsidP="007747CD">
      <w:pPr>
        <w:spacing w:line="276" w:lineRule="auto"/>
        <w:jc w:val="both"/>
      </w:pPr>
      <w:r>
        <w:t xml:space="preserve">          &lt;</w:t>
      </w:r>
      <w:proofErr w:type="spellStart"/>
      <w:r>
        <w:t>tbody</w:t>
      </w:r>
      <w:proofErr w:type="spellEnd"/>
      <w:r>
        <w:t>&gt;</w:t>
      </w:r>
    </w:p>
    <w:p w14:paraId="63785946" w14:textId="77777777" w:rsidR="00F846C7" w:rsidRDefault="00F846C7" w:rsidP="007747CD">
      <w:pPr>
        <w:spacing w:line="276" w:lineRule="auto"/>
        <w:jc w:val="both"/>
      </w:pPr>
      <w:r>
        <w:t xml:space="preserve">            {</w:t>
      </w:r>
      <w:proofErr w:type="spellStart"/>
      <w:r>
        <w:t>facultyData.map</w:t>
      </w:r>
      <w:proofErr w:type="spellEnd"/>
      <w:r>
        <w:t>((faculty) =&gt; (</w:t>
      </w:r>
    </w:p>
    <w:p w14:paraId="1B05CB71" w14:textId="77777777" w:rsidR="00F846C7" w:rsidRDefault="00F846C7" w:rsidP="007747CD">
      <w:pPr>
        <w:spacing w:line="276" w:lineRule="auto"/>
        <w:jc w:val="both"/>
      </w:pPr>
      <w:r>
        <w:t xml:space="preserve">              &lt;tr key={</w:t>
      </w:r>
      <w:proofErr w:type="spellStart"/>
      <w:proofErr w:type="gramStart"/>
      <w:r>
        <w:t>faculty._</w:t>
      </w:r>
      <w:proofErr w:type="gramEnd"/>
      <w:r>
        <w:t>id</w:t>
      </w:r>
      <w:proofErr w:type="spellEnd"/>
      <w:r>
        <w:t>}&gt;</w:t>
      </w:r>
    </w:p>
    <w:p w14:paraId="485A6EF0" w14:textId="77777777" w:rsidR="00F846C7" w:rsidRDefault="00F846C7" w:rsidP="007747CD">
      <w:pPr>
        <w:spacing w:line="276" w:lineRule="auto"/>
        <w:jc w:val="both"/>
      </w:pPr>
      <w:r>
        <w:t xml:space="preserve">                &lt;td&gt;{</w:t>
      </w:r>
      <w:proofErr w:type="spellStart"/>
      <w:proofErr w:type="gramStart"/>
      <w:r>
        <w:t>faculty.PIN</w:t>
      </w:r>
      <w:proofErr w:type="spellEnd"/>
      <w:r>
        <w:t>}&lt;</w:t>
      </w:r>
      <w:proofErr w:type="gramEnd"/>
      <w:r>
        <w:t>/td&gt;</w:t>
      </w:r>
    </w:p>
    <w:p w14:paraId="505ED291" w14:textId="77777777" w:rsidR="00F846C7" w:rsidRDefault="00F846C7" w:rsidP="007747CD">
      <w:pPr>
        <w:spacing w:line="276" w:lineRule="auto"/>
        <w:jc w:val="both"/>
      </w:pPr>
      <w:r>
        <w:t xml:space="preserve">                &lt;td&gt;{</w:t>
      </w:r>
      <w:proofErr w:type="spellStart"/>
      <w:proofErr w:type="gramStart"/>
      <w:r>
        <w:t>faculty.biometricID</w:t>
      </w:r>
      <w:proofErr w:type="spellEnd"/>
      <w:proofErr w:type="gramEnd"/>
      <w:r>
        <w:t>}&lt;/td&gt;</w:t>
      </w:r>
    </w:p>
    <w:p w14:paraId="60C0D54C" w14:textId="77777777" w:rsidR="00F846C7" w:rsidRDefault="00F846C7" w:rsidP="007747CD">
      <w:pPr>
        <w:spacing w:line="276" w:lineRule="auto"/>
        <w:jc w:val="both"/>
      </w:pPr>
      <w:r>
        <w:t xml:space="preserve">                &lt;td&gt;{</w:t>
      </w:r>
      <w:proofErr w:type="gramStart"/>
      <w:r>
        <w:t>faculty.name}&lt;</w:t>
      </w:r>
      <w:proofErr w:type="gramEnd"/>
      <w:r>
        <w:t>/td&gt;</w:t>
      </w:r>
    </w:p>
    <w:p w14:paraId="60C3AF88" w14:textId="77777777" w:rsidR="00F846C7" w:rsidRDefault="00F846C7" w:rsidP="007747CD">
      <w:pPr>
        <w:spacing w:line="276" w:lineRule="auto"/>
        <w:jc w:val="both"/>
      </w:pPr>
      <w:r>
        <w:t xml:space="preserve">                &lt;td&gt;{</w:t>
      </w:r>
      <w:proofErr w:type="spellStart"/>
      <w:proofErr w:type="gramStart"/>
      <w:r>
        <w:t>faculty.department</w:t>
      </w:r>
      <w:proofErr w:type="spellEnd"/>
      <w:proofErr w:type="gramEnd"/>
      <w:r>
        <w:t>}&lt;/td&gt;</w:t>
      </w:r>
    </w:p>
    <w:p w14:paraId="4E31D5F6" w14:textId="77777777" w:rsidR="00F846C7" w:rsidRDefault="00F846C7" w:rsidP="007747CD">
      <w:pPr>
        <w:spacing w:line="276" w:lineRule="auto"/>
        <w:jc w:val="both"/>
      </w:pPr>
      <w:r>
        <w:t xml:space="preserve">                &lt;td&gt;{</w:t>
      </w:r>
      <w:proofErr w:type="spellStart"/>
      <w:proofErr w:type="gramStart"/>
      <w:r>
        <w:t>faculty.degree</w:t>
      </w:r>
      <w:proofErr w:type="spellEnd"/>
      <w:proofErr w:type="gramEnd"/>
      <w:r>
        <w:t>}&lt;/td&gt;</w:t>
      </w:r>
    </w:p>
    <w:p w14:paraId="68EA2B3C" w14:textId="77777777" w:rsidR="00F846C7" w:rsidRDefault="00F846C7" w:rsidP="007747CD">
      <w:pPr>
        <w:spacing w:line="276" w:lineRule="auto"/>
        <w:jc w:val="both"/>
      </w:pPr>
      <w:r>
        <w:t xml:space="preserve">                &lt;td&gt;{</w:t>
      </w:r>
      <w:proofErr w:type="spellStart"/>
      <w:proofErr w:type="gramStart"/>
      <w:r>
        <w:t>faculty.experience</w:t>
      </w:r>
      <w:proofErr w:type="spellEnd"/>
      <w:proofErr w:type="gramEnd"/>
      <w:r>
        <w:t>}&lt;/td&gt;</w:t>
      </w:r>
    </w:p>
    <w:p w14:paraId="7A899A13" w14:textId="77777777" w:rsidR="00F846C7" w:rsidRDefault="00F846C7" w:rsidP="007747CD">
      <w:pPr>
        <w:spacing w:line="276" w:lineRule="auto"/>
        <w:jc w:val="both"/>
      </w:pPr>
      <w:r>
        <w:t xml:space="preserve">                &lt;td&gt;{</w:t>
      </w:r>
      <w:proofErr w:type="spellStart"/>
      <w:proofErr w:type="gramStart"/>
      <w:r>
        <w:t>faculty.mobile</w:t>
      </w:r>
      <w:proofErr w:type="spellEnd"/>
      <w:proofErr w:type="gramEnd"/>
      <w:r>
        <w:t>}&lt;/td&gt;</w:t>
      </w:r>
    </w:p>
    <w:p w14:paraId="0BE8BFB8" w14:textId="77777777" w:rsidR="00F846C7" w:rsidRDefault="00F846C7" w:rsidP="007747CD">
      <w:pPr>
        <w:spacing w:line="276" w:lineRule="auto"/>
        <w:jc w:val="both"/>
      </w:pPr>
      <w:r>
        <w:t xml:space="preserve">                &lt;td&gt;{</w:t>
      </w:r>
      <w:proofErr w:type="spellStart"/>
      <w:proofErr w:type="gramStart"/>
      <w:r>
        <w:t>faculty.email</w:t>
      </w:r>
      <w:proofErr w:type="spellEnd"/>
      <w:proofErr w:type="gramEnd"/>
      <w:r>
        <w:t>}&lt;/td&gt;</w:t>
      </w:r>
    </w:p>
    <w:p w14:paraId="7B0FB036" w14:textId="77777777" w:rsidR="00F846C7" w:rsidRDefault="00F846C7" w:rsidP="007747CD">
      <w:pPr>
        <w:spacing w:line="276" w:lineRule="auto"/>
        <w:jc w:val="both"/>
      </w:pPr>
      <w:r>
        <w:t xml:space="preserve">                &lt;td&gt;</w:t>
      </w:r>
    </w:p>
    <w:p w14:paraId="23E7F491" w14:textId="77777777" w:rsidR="00F846C7" w:rsidRDefault="00F846C7" w:rsidP="007747CD">
      <w:pPr>
        <w:spacing w:line="276" w:lineRule="auto"/>
        <w:jc w:val="both"/>
      </w:pPr>
      <w:r>
        <w:t xml:space="preserve">                  &lt;button </w:t>
      </w:r>
      <w:proofErr w:type="spellStart"/>
      <w:r>
        <w:t>onClick</w:t>
      </w:r>
      <w:proofErr w:type="spellEnd"/>
      <w:proofErr w:type="gramStart"/>
      <w:r>
        <w:t>={</w:t>
      </w:r>
      <w:proofErr w:type="gramEnd"/>
      <w:r>
        <w:t xml:space="preserve">() =&gt; </w:t>
      </w:r>
      <w:proofErr w:type="spellStart"/>
      <w:r>
        <w:t>editFaculty</w:t>
      </w:r>
      <w:proofErr w:type="spellEnd"/>
      <w:r>
        <w:t>(faculty)}&gt;Edit&lt;/button&gt;</w:t>
      </w:r>
    </w:p>
    <w:p w14:paraId="149E165A" w14:textId="77777777" w:rsidR="00F846C7" w:rsidRDefault="00F846C7" w:rsidP="007747CD">
      <w:pPr>
        <w:spacing w:line="276" w:lineRule="auto"/>
        <w:jc w:val="both"/>
      </w:pPr>
      <w:r>
        <w:t xml:space="preserve">                &lt;/td&gt;</w:t>
      </w:r>
    </w:p>
    <w:p w14:paraId="0FCC2C9A" w14:textId="77777777" w:rsidR="00F846C7" w:rsidRDefault="00F846C7" w:rsidP="007747CD">
      <w:pPr>
        <w:spacing w:line="276" w:lineRule="auto"/>
        <w:jc w:val="both"/>
      </w:pPr>
      <w:r>
        <w:t xml:space="preserve">              &lt;/tr&gt;</w:t>
      </w:r>
    </w:p>
    <w:p w14:paraId="26D7C260" w14:textId="77777777" w:rsidR="00F846C7" w:rsidRDefault="00F846C7" w:rsidP="007747CD">
      <w:pPr>
        <w:spacing w:line="276" w:lineRule="auto"/>
        <w:jc w:val="both"/>
      </w:pPr>
      <w:r>
        <w:t xml:space="preserve">            ))}</w:t>
      </w:r>
    </w:p>
    <w:p w14:paraId="3E4899B8" w14:textId="77777777" w:rsidR="00F846C7" w:rsidRDefault="00F846C7" w:rsidP="007747CD">
      <w:pPr>
        <w:spacing w:line="276" w:lineRule="auto"/>
        <w:jc w:val="both"/>
      </w:pPr>
      <w:r>
        <w:t xml:space="preserve">          &lt;/</w:t>
      </w:r>
      <w:proofErr w:type="spellStart"/>
      <w:r>
        <w:t>tbody</w:t>
      </w:r>
      <w:proofErr w:type="spellEnd"/>
      <w:r>
        <w:t>&gt;</w:t>
      </w:r>
    </w:p>
    <w:p w14:paraId="023DEE35" w14:textId="77777777" w:rsidR="00F846C7" w:rsidRDefault="00F846C7" w:rsidP="007747CD">
      <w:pPr>
        <w:spacing w:line="276" w:lineRule="auto"/>
        <w:jc w:val="both"/>
      </w:pPr>
      <w:r>
        <w:t xml:space="preserve">        &lt;/table&gt;</w:t>
      </w:r>
    </w:p>
    <w:p w14:paraId="1CE809E0" w14:textId="77777777" w:rsidR="00F846C7" w:rsidRDefault="00F846C7" w:rsidP="007747CD">
      <w:pPr>
        <w:spacing w:line="276" w:lineRule="auto"/>
        <w:jc w:val="both"/>
      </w:pPr>
      <w:r>
        <w:t xml:space="preserve">      )} &lt;</w:t>
      </w:r>
      <w:proofErr w:type="spellStart"/>
      <w:r>
        <w:t>hr</w:t>
      </w:r>
      <w:proofErr w:type="spellEnd"/>
      <w:r>
        <w:t xml:space="preserve"> /&gt;</w:t>
      </w:r>
    </w:p>
    <w:p w14:paraId="0CCF86B6" w14:textId="77777777" w:rsidR="00F846C7" w:rsidRDefault="00F846C7" w:rsidP="007747CD">
      <w:pPr>
        <w:spacing w:line="276" w:lineRule="auto"/>
        <w:jc w:val="both"/>
      </w:pPr>
      <w:r>
        <w:t xml:space="preserve">      &lt;h4 style</w:t>
      </w:r>
      <w:proofErr w:type="gramStart"/>
      <w:r>
        <w:t>={</w:t>
      </w:r>
      <w:proofErr w:type="gramEnd"/>
      <w:r>
        <w:t xml:space="preserve">{ </w:t>
      </w:r>
      <w:proofErr w:type="spellStart"/>
      <w:r>
        <w:t>fontFamily</w:t>
      </w:r>
      <w:proofErr w:type="spellEnd"/>
      <w:r>
        <w:t>: 'arial', color: '</w:t>
      </w:r>
      <w:proofErr w:type="spellStart"/>
      <w:r>
        <w:t>hsl</w:t>
      </w:r>
      <w:proofErr w:type="spellEnd"/>
      <w:r>
        <w:t>(205, 85%, 25%)' }}&gt;Download Faculty Data&lt;/h4&gt;</w:t>
      </w:r>
    </w:p>
    <w:p w14:paraId="106F9E4E" w14:textId="77777777" w:rsidR="00F846C7" w:rsidRDefault="00F846C7" w:rsidP="007747CD">
      <w:pPr>
        <w:spacing w:line="276" w:lineRule="auto"/>
        <w:jc w:val="both"/>
      </w:pPr>
      <w:r>
        <w:t xml:space="preserve">      &lt;button </w:t>
      </w:r>
      <w:proofErr w:type="spellStart"/>
      <w:r>
        <w:t>onClick</w:t>
      </w:r>
      <w:proofErr w:type="spellEnd"/>
      <w:r>
        <w:t>={</w:t>
      </w:r>
      <w:proofErr w:type="spellStart"/>
      <w:r>
        <w:t>downloadFacultyData</w:t>
      </w:r>
      <w:proofErr w:type="spellEnd"/>
      <w:r>
        <w:t xml:space="preserve">} </w:t>
      </w:r>
      <w:proofErr w:type="spellStart"/>
      <w:r>
        <w:t>className</w:t>
      </w:r>
      <w:proofErr w:type="spellEnd"/>
      <w:r>
        <w:t>='faculty-button'&gt;Download Faculty&lt;/button&gt;</w:t>
      </w:r>
    </w:p>
    <w:p w14:paraId="2518D3EE" w14:textId="77777777" w:rsidR="00F846C7" w:rsidRDefault="00F846C7" w:rsidP="007747CD">
      <w:pPr>
        <w:spacing w:line="276" w:lineRule="auto"/>
        <w:jc w:val="both"/>
      </w:pPr>
      <w:r>
        <w:t xml:space="preserve">    &lt;/div&gt;</w:t>
      </w:r>
    </w:p>
    <w:p w14:paraId="448710C7" w14:textId="77777777" w:rsidR="00F846C7" w:rsidRDefault="00F846C7" w:rsidP="007747CD">
      <w:pPr>
        <w:spacing w:line="276" w:lineRule="auto"/>
        <w:jc w:val="both"/>
      </w:pPr>
      <w:r>
        <w:t xml:space="preserve">  );</w:t>
      </w:r>
    </w:p>
    <w:p w14:paraId="0C9B686E" w14:textId="77777777" w:rsidR="00F846C7" w:rsidRDefault="00F846C7" w:rsidP="007747CD">
      <w:pPr>
        <w:spacing w:line="276" w:lineRule="auto"/>
        <w:jc w:val="both"/>
      </w:pPr>
      <w:r>
        <w:t>};</w:t>
      </w:r>
    </w:p>
    <w:p w14:paraId="4101F809" w14:textId="77777777" w:rsidR="00F846C7" w:rsidRDefault="00F846C7" w:rsidP="007747CD">
      <w:pPr>
        <w:spacing w:line="276" w:lineRule="auto"/>
        <w:jc w:val="both"/>
      </w:pPr>
    </w:p>
    <w:p w14:paraId="799924E0" w14:textId="590B4F3F" w:rsidR="00F846C7" w:rsidRDefault="00F846C7" w:rsidP="007747CD">
      <w:pPr>
        <w:spacing w:line="276" w:lineRule="auto"/>
        <w:jc w:val="both"/>
      </w:pPr>
      <w:r>
        <w:t xml:space="preserve">export default </w:t>
      </w:r>
      <w:proofErr w:type="spellStart"/>
      <w:r>
        <w:t>FacultyManagement</w:t>
      </w:r>
      <w:proofErr w:type="spellEnd"/>
      <w:r>
        <w:t>;</w:t>
      </w:r>
    </w:p>
    <w:p w14:paraId="720BC63B" w14:textId="1A5D4D1F" w:rsidR="00F846C7" w:rsidRDefault="00F846C7" w:rsidP="007747CD">
      <w:pPr>
        <w:spacing w:line="276" w:lineRule="auto"/>
        <w:jc w:val="both"/>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STUDENT  ATTENDANCE</w:t>
      </w:r>
      <w:proofErr w:type="gramEnd"/>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w:t>
      </w:r>
    </w:p>
    <w:p w14:paraId="4717AB19" w14:textId="77777777" w:rsidR="00F846C7" w:rsidRPr="00F846C7" w:rsidRDefault="00F846C7" w:rsidP="007747CD">
      <w:pPr>
        <w:spacing w:line="276" w:lineRule="auto"/>
        <w:jc w:val="both"/>
        <w:rPr>
          <w:b/>
          <w:bCs/>
        </w:rPr>
      </w:pPr>
    </w:p>
    <w:p w14:paraId="165F6BED" w14:textId="29E454D8" w:rsidR="00F846C7" w:rsidRDefault="00F846C7" w:rsidP="007747CD">
      <w:pPr>
        <w:spacing w:line="276" w:lineRule="auto"/>
        <w:jc w:val="both"/>
        <w:rPr>
          <w:b/>
          <w:bCs/>
        </w:rPr>
      </w:pPr>
      <w:proofErr w:type="spellStart"/>
      <w:r w:rsidRPr="00F846C7">
        <w:rPr>
          <w:b/>
          <w:bCs/>
        </w:rPr>
        <w:t>TakeAttendance.jsx</w:t>
      </w:r>
      <w:proofErr w:type="spellEnd"/>
    </w:p>
    <w:p w14:paraId="6E0D3913" w14:textId="77777777" w:rsidR="00F846C7" w:rsidRDefault="00F846C7" w:rsidP="007747CD">
      <w:pPr>
        <w:spacing w:line="276" w:lineRule="auto"/>
        <w:jc w:val="both"/>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C537395" w14:textId="77777777" w:rsidR="00F846C7" w:rsidRDefault="00F846C7" w:rsidP="007747CD">
      <w:pPr>
        <w:spacing w:line="276" w:lineRule="auto"/>
        <w:jc w:val="both"/>
      </w:pPr>
      <w:r>
        <w:t xml:space="preserve">import </w:t>
      </w:r>
      <w:proofErr w:type="spellStart"/>
      <w:r>
        <w:t>axios</w:t>
      </w:r>
      <w:proofErr w:type="spellEnd"/>
      <w:r>
        <w:t xml:space="preserve"> from '</w:t>
      </w:r>
      <w:proofErr w:type="spellStart"/>
      <w:r>
        <w:t>axios</w:t>
      </w:r>
      <w:proofErr w:type="spellEnd"/>
      <w:r>
        <w:t>';</w:t>
      </w:r>
    </w:p>
    <w:p w14:paraId="7885E155" w14:textId="77777777" w:rsidR="00F846C7" w:rsidRDefault="00F846C7" w:rsidP="007747CD">
      <w:pPr>
        <w:spacing w:line="276" w:lineRule="auto"/>
        <w:jc w:val="both"/>
      </w:pPr>
    </w:p>
    <w:p w14:paraId="432281A6" w14:textId="77777777" w:rsidR="00F846C7" w:rsidRDefault="00F846C7" w:rsidP="007747CD">
      <w:pPr>
        <w:spacing w:line="276" w:lineRule="auto"/>
        <w:jc w:val="both"/>
      </w:pPr>
      <w:r>
        <w:t xml:space="preserve">const </w:t>
      </w:r>
      <w:proofErr w:type="spellStart"/>
      <w:r>
        <w:t>TakeAttendance</w:t>
      </w:r>
      <w:proofErr w:type="spellEnd"/>
      <w:r>
        <w:t xml:space="preserve"> = () =&gt; {</w:t>
      </w:r>
    </w:p>
    <w:p w14:paraId="1DD49C3E" w14:textId="77777777" w:rsidR="00F846C7" w:rsidRDefault="00F846C7" w:rsidP="007747CD">
      <w:pPr>
        <w:spacing w:line="276" w:lineRule="auto"/>
        <w:jc w:val="both"/>
      </w:pPr>
      <w:r>
        <w:t xml:space="preserve">  const [departments, </w:t>
      </w:r>
      <w:proofErr w:type="spellStart"/>
      <w:r>
        <w:t>setDepartments</w:t>
      </w:r>
      <w:proofErr w:type="spellEnd"/>
      <w:r>
        <w:t xml:space="preserve">] = </w:t>
      </w:r>
      <w:proofErr w:type="spellStart"/>
      <w:proofErr w:type="gramStart"/>
      <w:r>
        <w:t>useState</w:t>
      </w:r>
      <w:proofErr w:type="spellEnd"/>
      <w:r>
        <w:t>(</w:t>
      </w:r>
      <w:proofErr w:type="gramEnd"/>
      <w:r>
        <w:t>[]);</w:t>
      </w:r>
    </w:p>
    <w:p w14:paraId="007AAF53" w14:textId="77777777" w:rsidR="00F846C7" w:rsidRDefault="00F846C7" w:rsidP="007747CD">
      <w:pPr>
        <w:spacing w:line="276" w:lineRule="auto"/>
        <w:jc w:val="both"/>
      </w:pPr>
      <w:r>
        <w:t xml:space="preserve">  const [</w:t>
      </w:r>
      <w:proofErr w:type="spellStart"/>
      <w:r>
        <w:t>semesterOptions</w:t>
      </w:r>
      <w:proofErr w:type="spellEnd"/>
      <w:r>
        <w:t xml:space="preserve">] = </w:t>
      </w:r>
      <w:proofErr w:type="spellStart"/>
      <w:proofErr w:type="gramStart"/>
      <w:r>
        <w:t>useState</w:t>
      </w:r>
      <w:proofErr w:type="spellEnd"/>
      <w:r>
        <w:t>(</w:t>
      </w:r>
      <w:proofErr w:type="gramEnd"/>
      <w:r>
        <w:t>[1, 2, 3, 4, 5, 6]);</w:t>
      </w:r>
    </w:p>
    <w:p w14:paraId="7DA4AA7C" w14:textId="77777777" w:rsidR="00F846C7" w:rsidRDefault="00F846C7" w:rsidP="007747CD">
      <w:pPr>
        <w:spacing w:line="276" w:lineRule="auto"/>
        <w:jc w:val="both"/>
      </w:pPr>
      <w:r>
        <w:t xml:space="preserve">  const [</w:t>
      </w:r>
      <w:proofErr w:type="spellStart"/>
      <w:r>
        <w:t>shiftOptions</w:t>
      </w:r>
      <w:proofErr w:type="spellEnd"/>
      <w:r>
        <w:t xml:space="preserve">] = </w:t>
      </w:r>
      <w:proofErr w:type="spellStart"/>
      <w:proofErr w:type="gramStart"/>
      <w:r>
        <w:t>useState</w:t>
      </w:r>
      <w:proofErr w:type="spellEnd"/>
      <w:r>
        <w:t>(</w:t>
      </w:r>
      <w:proofErr w:type="gramEnd"/>
      <w:r>
        <w:t>[1, 2]);</w:t>
      </w:r>
    </w:p>
    <w:p w14:paraId="312D651D" w14:textId="77777777" w:rsidR="00F846C7" w:rsidRDefault="00F846C7" w:rsidP="007747CD">
      <w:pPr>
        <w:spacing w:line="276" w:lineRule="auto"/>
        <w:jc w:val="both"/>
      </w:pPr>
      <w:r>
        <w:t xml:space="preserve">  const [department, </w:t>
      </w:r>
      <w:proofErr w:type="spellStart"/>
      <w:r>
        <w:t>setDepartment</w:t>
      </w:r>
      <w:proofErr w:type="spellEnd"/>
      <w:r>
        <w:t xml:space="preserve">] = </w:t>
      </w:r>
      <w:proofErr w:type="spellStart"/>
      <w:proofErr w:type="gramStart"/>
      <w:r>
        <w:t>useState</w:t>
      </w:r>
      <w:proofErr w:type="spellEnd"/>
      <w:r>
        <w:t>(</w:t>
      </w:r>
      <w:proofErr w:type="gramEnd"/>
      <w:r>
        <w:t>'');</w:t>
      </w:r>
    </w:p>
    <w:p w14:paraId="358CD789" w14:textId="77777777" w:rsidR="00F846C7" w:rsidRDefault="00F846C7" w:rsidP="007747CD">
      <w:pPr>
        <w:spacing w:line="276" w:lineRule="auto"/>
        <w:jc w:val="both"/>
      </w:pPr>
      <w:r>
        <w:t xml:space="preserve">  const [semester, </w:t>
      </w:r>
      <w:proofErr w:type="spellStart"/>
      <w:r>
        <w:t>setSemester</w:t>
      </w:r>
      <w:proofErr w:type="spellEnd"/>
      <w:r>
        <w:t xml:space="preserve">] = </w:t>
      </w:r>
      <w:proofErr w:type="spellStart"/>
      <w:proofErr w:type="gramStart"/>
      <w:r>
        <w:t>useState</w:t>
      </w:r>
      <w:proofErr w:type="spellEnd"/>
      <w:r>
        <w:t>(</w:t>
      </w:r>
      <w:proofErr w:type="gramEnd"/>
      <w:r>
        <w:t>'');</w:t>
      </w:r>
    </w:p>
    <w:p w14:paraId="77357FFA" w14:textId="77777777" w:rsidR="00F846C7" w:rsidRDefault="00F846C7" w:rsidP="007747CD">
      <w:pPr>
        <w:spacing w:line="276" w:lineRule="auto"/>
        <w:jc w:val="both"/>
      </w:pPr>
      <w:r>
        <w:t xml:space="preserve">  const [shift, </w:t>
      </w:r>
      <w:proofErr w:type="spellStart"/>
      <w:r>
        <w:t>setShift</w:t>
      </w:r>
      <w:proofErr w:type="spellEnd"/>
      <w:r>
        <w:t xml:space="preserve">] = </w:t>
      </w:r>
      <w:proofErr w:type="spellStart"/>
      <w:proofErr w:type="gramStart"/>
      <w:r>
        <w:t>useState</w:t>
      </w:r>
      <w:proofErr w:type="spellEnd"/>
      <w:r>
        <w:t>(</w:t>
      </w:r>
      <w:proofErr w:type="gramEnd"/>
      <w:r>
        <w:t>'');</w:t>
      </w:r>
    </w:p>
    <w:p w14:paraId="5A7B9886" w14:textId="77777777" w:rsidR="00F846C7" w:rsidRDefault="00F846C7" w:rsidP="007747CD">
      <w:pPr>
        <w:spacing w:line="276" w:lineRule="auto"/>
        <w:jc w:val="both"/>
      </w:pPr>
      <w:r>
        <w:t xml:space="preserve">  const [subject, </w:t>
      </w:r>
      <w:proofErr w:type="spellStart"/>
      <w:r>
        <w:t>setSubject</w:t>
      </w:r>
      <w:proofErr w:type="spellEnd"/>
      <w:r>
        <w:t xml:space="preserve">] = </w:t>
      </w:r>
      <w:proofErr w:type="spellStart"/>
      <w:proofErr w:type="gramStart"/>
      <w:r>
        <w:t>useState</w:t>
      </w:r>
      <w:proofErr w:type="spellEnd"/>
      <w:r>
        <w:t>(</w:t>
      </w:r>
      <w:proofErr w:type="gramEnd"/>
      <w:r>
        <w:t>'');</w:t>
      </w:r>
    </w:p>
    <w:p w14:paraId="52972C83" w14:textId="77777777" w:rsidR="00F846C7" w:rsidRDefault="00F846C7" w:rsidP="007747CD">
      <w:pPr>
        <w:spacing w:line="276" w:lineRule="auto"/>
        <w:jc w:val="both"/>
      </w:pPr>
      <w:r>
        <w:t xml:space="preserve">  const [</w:t>
      </w:r>
      <w:proofErr w:type="spellStart"/>
      <w:r>
        <w:t>attendanceResults</w:t>
      </w:r>
      <w:proofErr w:type="spellEnd"/>
      <w:r>
        <w:t xml:space="preserve">, </w:t>
      </w:r>
      <w:proofErr w:type="spellStart"/>
      <w:r>
        <w:t>setAttendanceResults</w:t>
      </w:r>
      <w:proofErr w:type="spellEnd"/>
      <w:r>
        <w:t xml:space="preserve">] = </w:t>
      </w:r>
      <w:proofErr w:type="spellStart"/>
      <w:proofErr w:type="gramStart"/>
      <w:r>
        <w:t>useState</w:t>
      </w:r>
      <w:proofErr w:type="spellEnd"/>
      <w:r>
        <w:t>(</w:t>
      </w:r>
      <w:proofErr w:type="gramEnd"/>
      <w:r>
        <w:t>[]);</w:t>
      </w:r>
    </w:p>
    <w:p w14:paraId="0C9383A5" w14:textId="77777777" w:rsidR="00F846C7" w:rsidRDefault="00F846C7" w:rsidP="007747CD">
      <w:pPr>
        <w:spacing w:line="276" w:lineRule="auto"/>
        <w:jc w:val="both"/>
      </w:pPr>
      <w:r>
        <w:t xml:space="preserve">  const [</w:t>
      </w:r>
      <w:proofErr w:type="spellStart"/>
      <w:r>
        <w:t>showDateInputAttendance</w:t>
      </w:r>
      <w:proofErr w:type="spellEnd"/>
      <w:r>
        <w:t xml:space="preserve">, </w:t>
      </w:r>
      <w:proofErr w:type="spellStart"/>
      <w:r>
        <w:t>setShowDateInputAttendance</w:t>
      </w:r>
      <w:proofErr w:type="spellEnd"/>
      <w:r>
        <w:t xml:space="preserve">] = </w:t>
      </w:r>
      <w:proofErr w:type="spellStart"/>
      <w:r>
        <w:t>useState</w:t>
      </w:r>
      <w:proofErr w:type="spellEnd"/>
      <w:r>
        <w:t>(false);</w:t>
      </w:r>
    </w:p>
    <w:p w14:paraId="122E138E" w14:textId="77777777" w:rsidR="00F846C7" w:rsidRDefault="00F846C7" w:rsidP="007747CD">
      <w:pPr>
        <w:spacing w:line="276" w:lineRule="auto"/>
        <w:jc w:val="both"/>
      </w:pPr>
      <w:r>
        <w:t xml:space="preserve">  const [</w:t>
      </w:r>
      <w:proofErr w:type="spellStart"/>
      <w:r>
        <w:t>attendanceStatusArray</w:t>
      </w:r>
      <w:proofErr w:type="spellEnd"/>
      <w:r>
        <w:t xml:space="preserve">, </w:t>
      </w:r>
      <w:proofErr w:type="spellStart"/>
      <w:r>
        <w:t>setAttendanceStatusArray</w:t>
      </w:r>
      <w:proofErr w:type="spellEnd"/>
      <w:r>
        <w:t xml:space="preserve">] = </w:t>
      </w:r>
      <w:proofErr w:type="spellStart"/>
      <w:proofErr w:type="gramStart"/>
      <w:r>
        <w:t>useState</w:t>
      </w:r>
      <w:proofErr w:type="spellEnd"/>
      <w:r>
        <w:t>(</w:t>
      </w:r>
      <w:proofErr w:type="gramEnd"/>
      <w:r>
        <w:t>[]);</w:t>
      </w:r>
    </w:p>
    <w:p w14:paraId="0CB0F46C" w14:textId="77777777" w:rsidR="00F846C7" w:rsidRDefault="00F846C7" w:rsidP="007747CD">
      <w:pPr>
        <w:spacing w:line="276" w:lineRule="auto"/>
        <w:jc w:val="both"/>
      </w:pPr>
      <w:r>
        <w:t xml:space="preserve">  const [</w:t>
      </w:r>
      <w:proofErr w:type="spellStart"/>
      <w:r>
        <w:t>attendanceDate</w:t>
      </w:r>
      <w:proofErr w:type="spellEnd"/>
      <w:r>
        <w:t xml:space="preserve">, </w:t>
      </w:r>
      <w:proofErr w:type="spellStart"/>
      <w:r>
        <w:t>setAttendanceDate</w:t>
      </w:r>
      <w:proofErr w:type="spellEnd"/>
      <w:r>
        <w:t xml:space="preserve">] = </w:t>
      </w:r>
      <w:proofErr w:type="spellStart"/>
      <w:proofErr w:type="gramStart"/>
      <w:r>
        <w:t>useState</w:t>
      </w:r>
      <w:proofErr w:type="spellEnd"/>
      <w:r>
        <w:t>(</w:t>
      </w:r>
      <w:proofErr w:type="gramEnd"/>
      <w:r>
        <w:t>'');</w:t>
      </w:r>
    </w:p>
    <w:p w14:paraId="7B9D91CC" w14:textId="77777777" w:rsidR="00F846C7" w:rsidRDefault="00F846C7" w:rsidP="007747CD">
      <w:pPr>
        <w:spacing w:line="276" w:lineRule="auto"/>
        <w:jc w:val="both"/>
      </w:pPr>
      <w:r>
        <w:t xml:space="preserve">  const [</w:t>
      </w:r>
      <w:proofErr w:type="spellStart"/>
      <w:r>
        <w:t>fetchAttempted</w:t>
      </w:r>
      <w:proofErr w:type="spellEnd"/>
      <w:r>
        <w:t xml:space="preserve">, </w:t>
      </w:r>
      <w:proofErr w:type="spellStart"/>
      <w:r>
        <w:t>setFetchAttempted</w:t>
      </w:r>
      <w:proofErr w:type="spellEnd"/>
      <w:r>
        <w:t xml:space="preserve">] = </w:t>
      </w:r>
      <w:proofErr w:type="spellStart"/>
      <w:r>
        <w:t>useState</w:t>
      </w:r>
      <w:proofErr w:type="spellEnd"/>
      <w:r>
        <w:t>(false);</w:t>
      </w:r>
    </w:p>
    <w:p w14:paraId="66EF32A6" w14:textId="77777777" w:rsidR="00F846C7" w:rsidRDefault="00F846C7" w:rsidP="007747CD">
      <w:pPr>
        <w:spacing w:line="276" w:lineRule="auto"/>
        <w:jc w:val="both"/>
      </w:pPr>
      <w:r>
        <w:t xml:space="preserve">  const [</w:t>
      </w:r>
      <w:proofErr w:type="spellStart"/>
      <w:r>
        <w:t>selectAll</w:t>
      </w:r>
      <w:proofErr w:type="spellEnd"/>
      <w:r>
        <w:t xml:space="preserve">, </w:t>
      </w:r>
      <w:proofErr w:type="spellStart"/>
      <w:r>
        <w:t>setSelectAll</w:t>
      </w:r>
      <w:proofErr w:type="spellEnd"/>
      <w:r>
        <w:t xml:space="preserve">] = </w:t>
      </w:r>
      <w:proofErr w:type="spellStart"/>
      <w:r>
        <w:t>useState</w:t>
      </w:r>
      <w:proofErr w:type="spellEnd"/>
      <w:r>
        <w:t>(false);</w:t>
      </w:r>
    </w:p>
    <w:p w14:paraId="606BD9AD" w14:textId="77777777" w:rsidR="00F846C7" w:rsidRDefault="00F846C7" w:rsidP="007747CD">
      <w:pPr>
        <w:spacing w:line="276" w:lineRule="auto"/>
        <w:jc w:val="both"/>
      </w:pPr>
      <w:r>
        <w:t xml:space="preserve">  const [</w:t>
      </w:r>
      <w:proofErr w:type="spellStart"/>
      <w:r>
        <w:t>showHolidayModal</w:t>
      </w:r>
      <w:proofErr w:type="spellEnd"/>
      <w:r>
        <w:t xml:space="preserve">, </w:t>
      </w:r>
      <w:proofErr w:type="spellStart"/>
      <w:r>
        <w:t>setShowHolidayModal</w:t>
      </w:r>
      <w:proofErr w:type="spellEnd"/>
      <w:r>
        <w:t xml:space="preserve">] = </w:t>
      </w:r>
      <w:proofErr w:type="spellStart"/>
      <w:r>
        <w:t>useState</w:t>
      </w:r>
      <w:proofErr w:type="spellEnd"/>
      <w:r>
        <w:t>(false);</w:t>
      </w:r>
    </w:p>
    <w:p w14:paraId="248AAD86" w14:textId="77777777" w:rsidR="00F846C7" w:rsidRDefault="00F846C7" w:rsidP="007747CD">
      <w:pPr>
        <w:spacing w:line="276" w:lineRule="auto"/>
        <w:jc w:val="both"/>
      </w:pPr>
      <w:r>
        <w:t xml:space="preserve">  const [</w:t>
      </w:r>
      <w:proofErr w:type="spellStart"/>
      <w:r>
        <w:t>holidayType</w:t>
      </w:r>
      <w:proofErr w:type="spellEnd"/>
      <w:r>
        <w:t xml:space="preserve">, </w:t>
      </w:r>
      <w:proofErr w:type="spellStart"/>
      <w:r>
        <w:t>setHolidayType</w:t>
      </w:r>
      <w:proofErr w:type="spellEnd"/>
      <w:r>
        <w:t xml:space="preserve">] = </w:t>
      </w:r>
      <w:proofErr w:type="spellStart"/>
      <w:r>
        <w:t>useState</w:t>
      </w:r>
      <w:proofErr w:type="spellEnd"/>
      <w:r>
        <w:t>('H');</w:t>
      </w:r>
    </w:p>
    <w:p w14:paraId="772FA1D4" w14:textId="77777777" w:rsidR="00F846C7" w:rsidRDefault="00F846C7" w:rsidP="007747CD">
      <w:pPr>
        <w:spacing w:line="276" w:lineRule="auto"/>
        <w:jc w:val="both"/>
      </w:pPr>
      <w:r>
        <w:t xml:space="preserve">  const [</w:t>
      </w:r>
      <w:proofErr w:type="spellStart"/>
      <w:r>
        <w:t>holidayDate</w:t>
      </w:r>
      <w:proofErr w:type="spellEnd"/>
      <w:r>
        <w:t xml:space="preserve">, </w:t>
      </w:r>
      <w:proofErr w:type="spellStart"/>
      <w:r>
        <w:t>setHolidayDate</w:t>
      </w:r>
      <w:proofErr w:type="spellEnd"/>
      <w:r>
        <w:t xml:space="preserve">] = </w:t>
      </w:r>
      <w:proofErr w:type="spellStart"/>
      <w:proofErr w:type="gramStart"/>
      <w:r>
        <w:t>useState</w:t>
      </w:r>
      <w:proofErr w:type="spellEnd"/>
      <w:r>
        <w:t>(</w:t>
      </w:r>
      <w:proofErr w:type="gramEnd"/>
      <w:r>
        <w:t>'');</w:t>
      </w:r>
    </w:p>
    <w:p w14:paraId="79602C09" w14:textId="77777777" w:rsidR="00F846C7" w:rsidRDefault="00F846C7" w:rsidP="007747CD">
      <w:pPr>
        <w:spacing w:line="276" w:lineRule="auto"/>
        <w:jc w:val="both"/>
      </w:pPr>
    </w:p>
    <w:p w14:paraId="7986565E" w14:textId="77777777" w:rsidR="00F846C7" w:rsidRDefault="00F846C7" w:rsidP="007747CD">
      <w:pPr>
        <w:spacing w:line="276" w:lineRule="auto"/>
        <w:jc w:val="both"/>
      </w:pPr>
      <w:r>
        <w:t xml:space="preserve">  </w:t>
      </w:r>
      <w:proofErr w:type="spellStart"/>
      <w:proofErr w:type="gramStart"/>
      <w:r>
        <w:t>useEffect</w:t>
      </w:r>
      <w:proofErr w:type="spellEnd"/>
      <w:r>
        <w:t>(</w:t>
      </w:r>
      <w:proofErr w:type="gramEnd"/>
      <w:r>
        <w:t>() =&gt; {</w:t>
      </w:r>
    </w:p>
    <w:p w14:paraId="3AFED483" w14:textId="77777777" w:rsidR="00F846C7" w:rsidRDefault="00F846C7" w:rsidP="007747CD">
      <w:pPr>
        <w:spacing w:line="276" w:lineRule="auto"/>
        <w:jc w:val="both"/>
      </w:pPr>
      <w:r>
        <w:t xml:space="preserve">    </w:t>
      </w:r>
      <w:proofErr w:type="spellStart"/>
      <w:proofErr w:type="gramStart"/>
      <w:r>
        <w:t>fetchDepartments</w:t>
      </w:r>
      <w:proofErr w:type="spellEnd"/>
      <w:r>
        <w:t>(</w:t>
      </w:r>
      <w:proofErr w:type="gramEnd"/>
      <w:r>
        <w:t>);</w:t>
      </w:r>
    </w:p>
    <w:p w14:paraId="68209801" w14:textId="3475D638" w:rsidR="00F846C7" w:rsidRDefault="00F846C7" w:rsidP="007747CD">
      <w:pPr>
        <w:spacing w:line="276" w:lineRule="auto"/>
        <w:jc w:val="both"/>
      </w:pPr>
      <w:r>
        <w:t xml:space="preserve">  }, []);</w:t>
      </w:r>
    </w:p>
    <w:p w14:paraId="45743C79" w14:textId="77777777" w:rsidR="00F846C7" w:rsidRDefault="00F846C7" w:rsidP="007747CD">
      <w:pPr>
        <w:spacing w:line="276" w:lineRule="auto"/>
        <w:jc w:val="both"/>
      </w:pPr>
      <w:r>
        <w:t xml:space="preserve">  const </w:t>
      </w:r>
      <w:proofErr w:type="spellStart"/>
      <w:r>
        <w:t>fetchDepartments</w:t>
      </w:r>
      <w:proofErr w:type="spellEnd"/>
      <w:r>
        <w:t xml:space="preserve"> = async () =&gt; {</w:t>
      </w:r>
    </w:p>
    <w:p w14:paraId="1740CD32" w14:textId="77777777" w:rsidR="00F846C7" w:rsidRDefault="00F846C7" w:rsidP="007747CD">
      <w:pPr>
        <w:spacing w:line="276" w:lineRule="auto"/>
        <w:jc w:val="both"/>
      </w:pPr>
      <w:r>
        <w:t xml:space="preserve">    try {</w:t>
      </w:r>
    </w:p>
    <w:p w14:paraId="2C0CA579" w14:textId="77777777" w:rsidR="00F846C7" w:rsidRDefault="00F846C7" w:rsidP="007747CD">
      <w:pPr>
        <w:spacing w:line="276" w:lineRule="auto"/>
        <w:jc w:val="both"/>
      </w:pPr>
      <w:r>
        <w:t xml:space="preserve">      const response = await </w:t>
      </w:r>
      <w:proofErr w:type="spellStart"/>
      <w:r>
        <w:t>axios.get</w:t>
      </w:r>
      <w:proofErr w:type="spellEnd"/>
      <w:r>
        <w:t>('http://localhost:3000/</w:t>
      </w:r>
      <w:proofErr w:type="spellStart"/>
      <w:r>
        <w:t>api</w:t>
      </w:r>
      <w:proofErr w:type="spellEnd"/>
      <w:r>
        <w:t>/departments');</w:t>
      </w:r>
    </w:p>
    <w:p w14:paraId="7C34D02C" w14:textId="77777777" w:rsidR="00F846C7" w:rsidRDefault="00F846C7" w:rsidP="007747CD">
      <w:pPr>
        <w:spacing w:line="276" w:lineRule="auto"/>
        <w:jc w:val="both"/>
      </w:pPr>
      <w:r>
        <w:t xml:space="preserve">      </w:t>
      </w:r>
      <w:proofErr w:type="spellStart"/>
      <w:r>
        <w:t>setDepartments</w:t>
      </w:r>
      <w:proofErr w:type="spellEnd"/>
      <w:r>
        <w:t>(</w:t>
      </w:r>
      <w:proofErr w:type="spellStart"/>
      <w:r>
        <w:t>response.data</w:t>
      </w:r>
      <w:proofErr w:type="spellEnd"/>
      <w:r>
        <w:t>);</w:t>
      </w:r>
    </w:p>
    <w:p w14:paraId="11231130" w14:textId="77777777" w:rsidR="00F846C7" w:rsidRDefault="00F846C7" w:rsidP="007747CD">
      <w:pPr>
        <w:spacing w:line="276" w:lineRule="auto"/>
        <w:jc w:val="both"/>
      </w:pPr>
      <w:r>
        <w:t xml:space="preserve">    } catch (error) {</w:t>
      </w:r>
    </w:p>
    <w:p w14:paraId="095712D1"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fetching departments:', error);</w:t>
      </w:r>
    </w:p>
    <w:p w14:paraId="6C798E20" w14:textId="77777777" w:rsidR="00F846C7" w:rsidRDefault="00F846C7" w:rsidP="007747CD">
      <w:pPr>
        <w:spacing w:line="276" w:lineRule="auto"/>
        <w:jc w:val="both"/>
      </w:pPr>
      <w:r>
        <w:t xml:space="preserve">    }</w:t>
      </w:r>
    </w:p>
    <w:p w14:paraId="6E5127AD" w14:textId="7F49274E" w:rsidR="00F846C7" w:rsidRDefault="00F846C7" w:rsidP="007747CD">
      <w:pPr>
        <w:spacing w:line="276" w:lineRule="auto"/>
        <w:jc w:val="both"/>
      </w:pPr>
      <w:r>
        <w:t xml:space="preserve">  };</w:t>
      </w:r>
    </w:p>
    <w:p w14:paraId="3A6C0D09" w14:textId="77777777" w:rsidR="00F846C7" w:rsidRDefault="00F846C7" w:rsidP="007747CD">
      <w:pPr>
        <w:spacing w:line="276" w:lineRule="auto"/>
        <w:jc w:val="both"/>
      </w:pPr>
      <w:r>
        <w:t xml:space="preserve">  const </w:t>
      </w:r>
      <w:proofErr w:type="spellStart"/>
      <w:r>
        <w:t>updateStatus</w:t>
      </w:r>
      <w:proofErr w:type="spellEnd"/>
      <w:r>
        <w:t xml:space="preserve"> = (index) =&gt; {</w:t>
      </w:r>
    </w:p>
    <w:p w14:paraId="5E3CEF67" w14:textId="77777777" w:rsidR="00F846C7" w:rsidRDefault="00F846C7" w:rsidP="007747CD">
      <w:pPr>
        <w:spacing w:line="276" w:lineRule="auto"/>
        <w:jc w:val="both"/>
      </w:pPr>
      <w:r>
        <w:t xml:space="preserve">    </w:t>
      </w:r>
      <w:proofErr w:type="spellStart"/>
      <w:r>
        <w:t>setAttendanceStatusArray</w:t>
      </w:r>
      <w:proofErr w:type="spellEnd"/>
      <w:r>
        <w:t>((</w:t>
      </w:r>
      <w:proofErr w:type="spellStart"/>
      <w:r>
        <w:t>prevArray</w:t>
      </w:r>
      <w:proofErr w:type="spellEnd"/>
      <w:r>
        <w:t>) =&gt; {</w:t>
      </w:r>
    </w:p>
    <w:p w14:paraId="62B93A27" w14:textId="77777777" w:rsidR="00F846C7" w:rsidRDefault="00F846C7" w:rsidP="007747CD">
      <w:pPr>
        <w:spacing w:line="276" w:lineRule="auto"/>
        <w:jc w:val="both"/>
      </w:pPr>
      <w:r>
        <w:t xml:space="preserve">      const </w:t>
      </w:r>
      <w:proofErr w:type="spellStart"/>
      <w:r>
        <w:t>newArray</w:t>
      </w:r>
      <w:proofErr w:type="spellEnd"/>
      <w:r>
        <w:t xml:space="preserve"> = [...</w:t>
      </w:r>
      <w:proofErr w:type="spellStart"/>
      <w:r>
        <w:t>prevArray</w:t>
      </w:r>
      <w:proofErr w:type="spellEnd"/>
      <w:r>
        <w:t>];</w:t>
      </w:r>
    </w:p>
    <w:p w14:paraId="76F8CE0B" w14:textId="77777777" w:rsidR="00F846C7" w:rsidRDefault="00F846C7" w:rsidP="007747CD">
      <w:pPr>
        <w:spacing w:line="276" w:lineRule="auto"/>
        <w:jc w:val="both"/>
      </w:pPr>
      <w:r>
        <w:t xml:space="preserve">      </w:t>
      </w:r>
      <w:proofErr w:type="spellStart"/>
      <w:r>
        <w:t>newArray</w:t>
      </w:r>
      <w:proofErr w:type="spellEnd"/>
      <w:r>
        <w:t xml:space="preserve">[index] = </w:t>
      </w:r>
      <w:proofErr w:type="spellStart"/>
      <w:r>
        <w:t>newArray</w:t>
      </w:r>
      <w:proofErr w:type="spellEnd"/>
      <w:r>
        <w:t>[index] === 'A</w:t>
      </w:r>
      <w:proofErr w:type="gramStart"/>
      <w:r>
        <w:t>' ?</w:t>
      </w:r>
      <w:proofErr w:type="gramEnd"/>
      <w:r>
        <w:t xml:space="preserve"> 'P</w:t>
      </w:r>
      <w:proofErr w:type="gramStart"/>
      <w:r>
        <w:t>' :</w:t>
      </w:r>
      <w:proofErr w:type="gramEnd"/>
      <w:r>
        <w:t xml:space="preserve"> 'A';</w:t>
      </w:r>
    </w:p>
    <w:p w14:paraId="42058112" w14:textId="77777777" w:rsidR="00F846C7" w:rsidRDefault="00F846C7" w:rsidP="007747CD">
      <w:pPr>
        <w:spacing w:line="276" w:lineRule="auto"/>
        <w:jc w:val="both"/>
      </w:pPr>
      <w:r>
        <w:t xml:space="preserve">      return </w:t>
      </w:r>
      <w:proofErr w:type="spellStart"/>
      <w:r>
        <w:t>newArray</w:t>
      </w:r>
      <w:proofErr w:type="spellEnd"/>
      <w:r>
        <w:t>;</w:t>
      </w:r>
    </w:p>
    <w:p w14:paraId="683559CA" w14:textId="77777777" w:rsidR="00F846C7" w:rsidRDefault="00F846C7" w:rsidP="007747CD">
      <w:pPr>
        <w:spacing w:line="276" w:lineRule="auto"/>
        <w:jc w:val="both"/>
      </w:pPr>
      <w:r>
        <w:t xml:space="preserve">    });</w:t>
      </w:r>
    </w:p>
    <w:p w14:paraId="01B9DDC8" w14:textId="33487F51" w:rsidR="00F846C7" w:rsidRDefault="00F846C7" w:rsidP="007747CD">
      <w:pPr>
        <w:spacing w:line="276" w:lineRule="auto"/>
        <w:jc w:val="both"/>
      </w:pPr>
      <w:r>
        <w:t xml:space="preserve">  };</w:t>
      </w:r>
    </w:p>
    <w:p w14:paraId="527DE852" w14:textId="77777777" w:rsidR="00F846C7" w:rsidRDefault="00F846C7" w:rsidP="007747CD">
      <w:pPr>
        <w:spacing w:line="276" w:lineRule="auto"/>
        <w:jc w:val="both"/>
      </w:pPr>
      <w:r>
        <w:t xml:space="preserve">  const </w:t>
      </w:r>
      <w:proofErr w:type="spellStart"/>
      <w:r>
        <w:t>toggleSelectAll</w:t>
      </w:r>
      <w:proofErr w:type="spellEnd"/>
      <w:r>
        <w:t xml:space="preserve"> = () =&gt; {</w:t>
      </w:r>
    </w:p>
    <w:p w14:paraId="43466124" w14:textId="77777777" w:rsidR="00F846C7" w:rsidRDefault="00F846C7" w:rsidP="007747CD">
      <w:pPr>
        <w:spacing w:line="276" w:lineRule="auto"/>
        <w:jc w:val="both"/>
      </w:pPr>
      <w:r>
        <w:t xml:space="preserve">    </w:t>
      </w:r>
      <w:proofErr w:type="spellStart"/>
      <w:r>
        <w:t>setSelectAll</w:t>
      </w:r>
      <w:proofErr w:type="spellEnd"/>
      <w:proofErr w:type="gramStart"/>
      <w:r>
        <w:t>(!</w:t>
      </w:r>
      <w:proofErr w:type="spellStart"/>
      <w:r>
        <w:t>selectAll</w:t>
      </w:r>
      <w:proofErr w:type="spellEnd"/>
      <w:proofErr w:type="gramEnd"/>
      <w:r>
        <w:t>);</w:t>
      </w:r>
    </w:p>
    <w:p w14:paraId="7E097A44" w14:textId="77777777" w:rsidR="00F846C7" w:rsidRDefault="00F846C7" w:rsidP="007747CD">
      <w:pPr>
        <w:spacing w:line="276" w:lineRule="auto"/>
        <w:jc w:val="both"/>
      </w:pPr>
      <w:r>
        <w:t xml:space="preserve">    </w:t>
      </w:r>
      <w:proofErr w:type="spellStart"/>
      <w:r>
        <w:t>setAttendanceStatusArray</w:t>
      </w:r>
      <w:proofErr w:type="spellEnd"/>
      <w:r>
        <w:t>((</w:t>
      </w:r>
      <w:proofErr w:type="spellStart"/>
      <w:r>
        <w:t>prevArray</w:t>
      </w:r>
      <w:proofErr w:type="spellEnd"/>
      <w:r>
        <w:t xml:space="preserve">) =&gt; </w:t>
      </w:r>
      <w:proofErr w:type="spellStart"/>
      <w:proofErr w:type="gramStart"/>
      <w:r>
        <w:t>prevArray.map</w:t>
      </w:r>
      <w:proofErr w:type="spellEnd"/>
      <w:r>
        <w:t>(</w:t>
      </w:r>
      <w:proofErr w:type="gramEnd"/>
      <w:r>
        <w:t>() =&gt; (</w:t>
      </w:r>
      <w:proofErr w:type="spellStart"/>
      <w:r>
        <w:t>selectAll</w:t>
      </w:r>
      <w:proofErr w:type="spellEnd"/>
      <w:r>
        <w:t xml:space="preserve"> ? 'A</w:t>
      </w:r>
      <w:proofErr w:type="gramStart"/>
      <w:r>
        <w:t>' :</w:t>
      </w:r>
      <w:proofErr w:type="gramEnd"/>
      <w:r>
        <w:t xml:space="preserve"> 'P')));</w:t>
      </w:r>
    </w:p>
    <w:p w14:paraId="5D0B3DCA" w14:textId="0F6BBD43" w:rsidR="00F846C7" w:rsidRDefault="00F846C7" w:rsidP="007747CD">
      <w:pPr>
        <w:spacing w:line="276" w:lineRule="auto"/>
        <w:jc w:val="both"/>
      </w:pPr>
      <w:r>
        <w:t xml:space="preserve">  };</w:t>
      </w:r>
    </w:p>
    <w:p w14:paraId="134E5ABB" w14:textId="77777777" w:rsidR="00F846C7" w:rsidRDefault="00F846C7" w:rsidP="007747CD">
      <w:pPr>
        <w:spacing w:line="276" w:lineRule="auto"/>
        <w:jc w:val="both"/>
      </w:pPr>
      <w:r>
        <w:lastRenderedPageBreak/>
        <w:t xml:space="preserve">  const </w:t>
      </w:r>
      <w:proofErr w:type="spellStart"/>
      <w:r>
        <w:t>submitInput</w:t>
      </w:r>
      <w:proofErr w:type="spellEnd"/>
      <w:r>
        <w:t xml:space="preserve"> = () =&gt; {</w:t>
      </w:r>
    </w:p>
    <w:p w14:paraId="3FFB8470" w14:textId="77777777" w:rsidR="00F846C7" w:rsidRDefault="00F846C7" w:rsidP="007747CD">
      <w:pPr>
        <w:spacing w:line="276" w:lineRule="auto"/>
        <w:jc w:val="both"/>
      </w:pPr>
      <w:r>
        <w:t xml:space="preserve">    if (department &amp;&amp; semester &amp;&amp; subject &amp;&amp; shift) {</w:t>
      </w:r>
    </w:p>
    <w:p w14:paraId="2F14819F" w14:textId="77777777" w:rsidR="00F846C7" w:rsidRDefault="00F846C7" w:rsidP="007747CD">
      <w:pPr>
        <w:spacing w:line="276" w:lineRule="auto"/>
        <w:jc w:val="both"/>
      </w:pPr>
      <w:r>
        <w:t xml:space="preserve">      </w:t>
      </w:r>
      <w:proofErr w:type="spellStart"/>
      <w:r>
        <w:t>setFetchAttempted</w:t>
      </w:r>
      <w:proofErr w:type="spellEnd"/>
      <w:r>
        <w:t>(true);</w:t>
      </w:r>
    </w:p>
    <w:p w14:paraId="431C0060" w14:textId="77777777" w:rsidR="00F846C7" w:rsidRDefault="00F846C7" w:rsidP="007747CD">
      <w:pPr>
        <w:spacing w:line="276" w:lineRule="auto"/>
        <w:jc w:val="both"/>
      </w:pPr>
      <w:r>
        <w:t xml:space="preserve">      </w:t>
      </w:r>
      <w:proofErr w:type="spellStart"/>
      <w:proofErr w:type="gramStart"/>
      <w:r>
        <w:t>axios.post</w:t>
      </w:r>
      <w:proofErr w:type="spellEnd"/>
      <w:r>
        <w:t>(</w:t>
      </w:r>
      <w:proofErr w:type="gramEnd"/>
      <w:r>
        <w:t>'http://localhost:3000/</w:t>
      </w:r>
      <w:proofErr w:type="spellStart"/>
      <w:r>
        <w:t>api</w:t>
      </w:r>
      <w:proofErr w:type="spellEnd"/>
      <w:r>
        <w:t>/</w:t>
      </w:r>
      <w:proofErr w:type="spellStart"/>
      <w:r>
        <w:t>student_details</w:t>
      </w:r>
      <w:proofErr w:type="spellEnd"/>
      <w:r>
        <w:t xml:space="preserve">', { department, semester, </w:t>
      </w:r>
      <w:proofErr w:type="spellStart"/>
      <w:r>
        <w:t>subject,shift</w:t>
      </w:r>
      <w:proofErr w:type="spellEnd"/>
      <w:r>
        <w:t xml:space="preserve"> })</w:t>
      </w:r>
    </w:p>
    <w:p w14:paraId="5BC8CBF6" w14:textId="3E9C5B6A" w:rsidR="00F846C7" w:rsidRDefault="00F846C7" w:rsidP="007747CD">
      <w:pPr>
        <w:spacing w:line="276" w:lineRule="auto"/>
        <w:jc w:val="both"/>
      </w:pPr>
      <w:r>
        <w:t xml:space="preserve">        </w:t>
      </w:r>
      <w:proofErr w:type="gramStart"/>
      <w:r>
        <w:t>.then</w:t>
      </w:r>
      <w:proofErr w:type="gramEnd"/>
      <w:r>
        <w:t>(response =&gt; {</w:t>
      </w:r>
    </w:p>
    <w:p w14:paraId="23A90056" w14:textId="754F2BA7" w:rsidR="00F846C7" w:rsidRDefault="00F846C7" w:rsidP="007747CD">
      <w:pPr>
        <w:spacing w:line="276" w:lineRule="auto"/>
        <w:jc w:val="both"/>
      </w:pPr>
      <w:r>
        <w:t xml:space="preserve">          </w:t>
      </w:r>
      <w:proofErr w:type="gramStart"/>
      <w:r>
        <w:t>console.log(</w:t>
      </w:r>
      <w:proofErr w:type="gramEnd"/>
      <w:r>
        <w:t xml:space="preserve">'Student details:', </w:t>
      </w:r>
      <w:proofErr w:type="spellStart"/>
      <w:r>
        <w:t>response.data</w:t>
      </w:r>
      <w:proofErr w:type="spellEnd"/>
      <w:r>
        <w:t>);</w:t>
      </w:r>
    </w:p>
    <w:p w14:paraId="257EB9F0" w14:textId="77777777" w:rsidR="00F846C7" w:rsidRDefault="00F846C7" w:rsidP="007747CD">
      <w:pPr>
        <w:spacing w:line="276" w:lineRule="auto"/>
        <w:jc w:val="both"/>
      </w:pPr>
      <w:r>
        <w:t xml:space="preserve">          </w:t>
      </w:r>
      <w:proofErr w:type="spellStart"/>
      <w:r>
        <w:t>setAttendanceResults</w:t>
      </w:r>
      <w:proofErr w:type="spellEnd"/>
      <w:r>
        <w:t>(</w:t>
      </w:r>
      <w:proofErr w:type="spellStart"/>
      <w:r>
        <w:t>response.data</w:t>
      </w:r>
      <w:proofErr w:type="spellEnd"/>
      <w:r>
        <w:t>);</w:t>
      </w:r>
    </w:p>
    <w:p w14:paraId="5F292C7E" w14:textId="77777777" w:rsidR="00F846C7" w:rsidRDefault="00F846C7" w:rsidP="007747CD">
      <w:pPr>
        <w:spacing w:line="276" w:lineRule="auto"/>
        <w:jc w:val="both"/>
      </w:pPr>
      <w:r>
        <w:t xml:space="preserve">          </w:t>
      </w:r>
      <w:proofErr w:type="spellStart"/>
      <w:proofErr w:type="gramStart"/>
      <w:r>
        <w:t>setAttendanceStatusArray</w:t>
      </w:r>
      <w:proofErr w:type="spellEnd"/>
      <w:r>
        <w:t>(</w:t>
      </w:r>
      <w:proofErr w:type="gramEnd"/>
      <w:r>
        <w:t>new Array(</w:t>
      </w:r>
      <w:proofErr w:type="spellStart"/>
      <w:r>
        <w:t>response.data.length</w:t>
      </w:r>
      <w:proofErr w:type="spellEnd"/>
      <w:r>
        <w:t>).fill('A'));</w:t>
      </w:r>
    </w:p>
    <w:p w14:paraId="155608D0" w14:textId="77777777" w:rsidR="00F846C7" w:rsidRDefault="00F846C7" w:rsidP="007747CD">
      <w:pPr>
        <w:spacing w:line="276" w:lineRule="auto"/>
        <w:jc w:val="both"/>
      </w:pPr>
      <w:r>
        <w:t xml:space="preserve">          //</w:t>
      </w:r>
      <w:proofErr w:type="spellStart"/>
      <w:r>
        <w:t>setShowDateInput</w:t>
      </w:r>
      <w:proofErr w:type="spellEnd"/>
      <w:r>
        <w:t>(true);</w:t>
      </w:r>
    </w:p>
    <w:p w14:paraId="209CCC5C" w14:textId="77777777" w:rsidR="00F846C7" w:rsidRDefault="00F846C7" w:rsidP="007747CD">
      <w:pPr>
        <w:spacing w:line="276" w:lineRule="auto"/>
        <w:jc w:val="both"/>
      </w:pPr>
      <w:r>
        <w:t xml:space="preserve">        })</w:t>
      </w:r>
    </w:p>
    <w:p w14:paraId="3A58B320" w14:textId="77777777" w:rsidR="00F846C7" w:rsidRDefault="00F846C7" w:rsidP="007747CD">
      <w:pPr>
        <w:spacing w:line="276" w:lineRule="auto"/>
        <w:jc w:val="both"/>
      </w:pPr>
      <w:r>
        <w:t xml:space="preserve">        </w:t>
      </w:r>
      <w:proofErr w:type="gramStart"/>
      <w:r>
        <w:t>.catch</w:t>
      </w:r>
      <w:proofErr w:type="gramEnd"/>
      <w:r>
        <w:t>(error =&gt; {</w:t>
      </w:r>
    </w:p>
    <w:p w14:paraId="64252D31"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fetching student details:', error);</w:t>
      </w:r>
    </w:p>
    <w:p w14:paraId="01438F24" w14:textId="77777777" w:rsidR="00F846C7" w:rsidRDefault="00F846C7" w:rsidP="007747CD">
      <w:pPr>
        <w:spacing w:line="276" w:lineRule="auto"/>
        <w:jc w:val="both"/>
      </w:pPr>
      <w:r>
        <w:t xml:space="preserve">        });</w:t>
      </w:r>
    </w:p>
    <w:p w14:paraId="17D6FF7E" w14:textId="77777777" w:rsidR="00F846C7" w:rsidRDefault="00F846C7" w:rsidP="007747CD">
      <w:pPr>
        <w:spacing w:line="276" w:lineRule="auto"/>
        <w:jc w:val="both"/>
      </w:pPr>
      <w:r>
        <w:t xml:space="preserve">    } else {</w:t>
      </w:r>
    </w:p>
    <w:p w14:paraId="2E144D15" w14:textId="77777777" w:rsidR="00F846C7" w:rsidRDefault="00F846C7" w:rsidP="007747CD">
      <w:pPr>
        <w:spacing w:line="276" w:lineRule="auto"/>
        <w:jc w:val="both"/>
      </w:pPr>
      <w:r>
        <w:t xml:space="preserve">      </w:t>
      </w:r>
      <w:proofErr w:type="gramStart"/>
      <w:r>
        <w:t>alert(</w:t>
      </w:r>
      <w:proofErr w:type="gramEnd"/>
      <w:r>
        <w:t>'Please fill in all the fields');</w:t>
      </w:r>
    </w:p>
    <w:p w14:paraId="5BDDE878" w14:textId="77777777" w:rsidR="00F846C7" w:rsidRDefault="00F846C7" w:rsidP="007747CD">
      <w:pPr>
        <w:spacing w:line="276" w:lineRule="auto"/>
        <w:jc w:val="both"/>
      </w:pPr>
      <w:r>
        <w:t xml:space="preserve">    }</w:t>
      </w:r>
    </w:p>
    <w:p w14:paraId="195BEB7A" w14:textId="27A7F7FD" w:rsidR="00F846C7" w:rsidRDefault="00F846C7" w:rsidP="007747CD">
      <w:pPr>
        <w:spacing w:line="276" w:lineRule="auto"/>
        <w:jc w:val="both"/>
      </w:pPr>
      <w:r>
        <w:t xml:space="preserve">  };</w:t>
      </w:r>
    </w:p>
    <w:p w14:paraId="76656296" w14:textId="77777777" w:rsidR="00F846C7" w:rsidRDefault="00F846C7" w:rsidP="007747CD">
      <w:pPr>
        <w:spacing w:line="276" w:lineRule="auto"/>
        <w:jc w:val="both"/>
      </w:pPr>
      <w:r>
        <w:t xml:space="preserve">  const </w:t>
      </w:r>
      <w:proofErr w:type="spellStart"/>
      <w:r>
        <w:t>submitAttendance</w:t>
      </w:r>
      <w:proofErr w:type="spellEnd"/>
      <w:r>
        <w:t xml:space="preserve"> = () =&gt; {</w:t>
      </w:r>
    </w:p>
    <w:p w14:paraId="264077D4" w14:textId="77777777" w:rsidR="00F846C7" w:rsidRDefault="00F846C7" w:rsidP="007747CD">
      <w:pPr>
        <w:spacing w:line="276" w:lineRule="auto"/>
        <w:jc w:val="both"/>
      </w:pPr>
      <w:r>
        <w:t xml:space="preserve">    if (</w:t>
      </w:r>
      <w:proofErr w:type="spellStart"/>
      <w:r>
        <w:t>attendanceResults.length</w:t>
      </w:r>
      <w:proofErr w:type="spellEnd"/>
      <w:r>
        <w:t xml:space="preserve"> === 0) {</w:t>
      </w:r>
    </w:p>
    <w:p w14:paraId="1241B66B" w14:textId="77777777" w:rsidR="00F846C7" w:rsidRDefault="00F846C7" w:rsidP="007747CD">
      <w:pPr>
        <w:spacing w:line="276" w:lineRule="auto"/>
        <w:jc w:val="both"/>
      </w:pPr>
      <w:r>
        <w:t xml:space="preserve">      </w:t>
      </w:r>
      <w:proofErr w:type="gramStart"/>
      <w:r>
        <w:t>alert(</w:t>
      </w:r>
      <w:proofErr w:type="gramEnd"/>
      <w:r>
        <w:t>'No students are enrolled in the specified department and semester.');</w:t>
      </w:r>
    </w:p>
    <w:p w14:paraId="7DFFD566" w14:textId="77777777" w:rsidR="00F846C7" w:rsidRDefault="00F846C7" w:rsidP="007747CD">
      <w:pPr>
        <w:spacing w:line="276" w:lineRule="auto"/>
        <w:jc w:val="both"/>
      </w:pPr>
      <w:r>
        <w:t xml:space="preserve">    } else {</w:t>
      </w:r>
    </w:p>
    <w:p w14:paraId="5F2A64F8" w14:textId="77777777" w:rsidR="00F846C7" w:rsidRDefault="00F846C7" w:rsidP="007747CD">
      <w:pPr>
        <w:spacing w:line="276" w:lineRule="auto"/>
        <w:jc w:val="both"/>
      </w:pPr>
      <w:r>
        <w:t xml:space="preserve">      </w:t>
      </w:r>
      <w:proofErr w:type="spellStart"/>
      <w:proofErr w:type="gramStart"/>
      <w:r>
        <w:t>axios.post</w:t>
      </w:r>
      <w:proofErr w:type="spellEnd"/>
      <w:r>
        <w:t>(</w:t>
      </w:r>
      <w:proofErr w:type="gramEnd"/>
      <w:r>
        <w:t>'http://localhost:3000/</w:t>
      </w:r>
      <w:proofErr w:type="spellStart"/>
      <w:r>
        <w:t>api</w:t>
      </w:r>
      <w:proofErr w:type="spellEnd"/>
      <w:r>
        <w:t>/</w:t>
      </w:r>
      <w:proofErr w:type="spellStart"/>
      <w:r>
        <w:t>submit_attendance</w:t>
      </w:r>
      <w:proofErr w:type="spellEnd"/>
      <w:r>
        <w:t>', {</w:t>
      </w:r>
    </w:p>
    <w:p w14:paraId="787059F4" w14:textId="77777777" w:rsidR="00F846C7" w:rsidRDefault="00F846C7" w:rsidP="007747CD">
      <w:pPr>
        <w:spacing w:line="276" w:lineRule="auto"/>
        <w:jc w:val="both"/>
      </w:pPr>
      <w:r>
        <w:t xml:space="preserve">        </w:t>
      </w:r>
      <w:proofErr w:type="spellStart"/>
      <w:r>
        <w:t>attendanceStatusArray</w:t>
      </w:r>
      <w:proofErr w:type="spellEnd"/>
      <w:r>
        <w:t xml:space="preserve">: </w:t>
      </w:r>
      <w:proofErr w:type="spellStart"/>
      <w:r>
        <w:t>attendanceStatusArray</w:t>
      </w:r>
      <w:proofErr w:type="spellEnd"/>
      <w:r>
        <w:t>,</w:t>
      </w:r>
    </w:p>
    <w:p w14:paraId="0937DA02" w14:textId="77777777" w:rsidR="00F846C7" w:rsidRDefault="00F846C7" w:rsidP="007747CD">
      <w:pPr>
        <w:spacing w:line="276" w:lineRule="auto"/>
        <w:jc w:val="both"/>
      </w:pPr>
      <w:r>
        <w:t xml:space="preserve">      })</w:t>
      </w:r>
    </w:p>
    <w:p w14:paraId="3EB335A6" w14:textId="77777777" w:rsidR="00F846C7" w:rsidRDefault="00F846C7" w:rsidP="007747CD">
      <w:pPr>
        <w:spacing w:line="276" w:lineRule="auto"/>
        <w:jc w:val="both"/>
      </w:pPr>
      <w:r>
        <w:t xml:space="preserve">        </w:t>
      </w:r>
      <w:proofErr w:type="gramStart"/>
      <w:r>
        <w:t>.then</w:t>
      </w:r>
      <w:proofErr w:type="gramEnd"/>
      <w:r>
        <w:t>(response =&gt; {</w:t>
      </w:r>
    </w:p>
    <w:p w14:paraId="260A62AD" w14:textId="77777777" w:rsidR="00F846C7" w:rsidRDefault="00F846C7" w:rsidP="007747CD">
      <w:pPr>
        <w:spacing w:line="276" w:lineRule="auto"/>
        <w:jc w:val="both"/>
      </w:pPr>
      <w:r>
        <w:t xml:space="preserve">          </w:t>
      </w:r>
      <w:proofErr w:type="gramStart"/>
      <w:r>
        <w:t>console.log(</w:t>
      </w:r>
      <w:proofErr w:type="gramEnd"/>
      <w:r>
        <w:t xml:space="preserve">'Attendance status array sent to the server successfully', </w:t>
      </w:r>
      <w:proofErr w:type="spellStart"/>
      <w:r>
        <w:t>response.data</w:t>
      </w:r>
      <w:proofErr w:type="spellEnd"/>
      <w:r>
        <w:t>);</w:t>
      </w:r>
    </w:p>
    <w:p w14:paraId="77784004" w14:textId="77777777" w:rsidR="00F846C7" w:rsidRDefault="00F846C7" w:rsidP="007747CD">
      <w:pPr>
        <w:spacing w:line="276" w:lineRule="auto"/>
        <w:jc w:val="both"/>
      </w:pPr>
      <w:r>
        <w:t xml:space="preserve">          </w:t>
      </w:r>
      <w:proofErr w:type="gramStart"/>
      <w:r>
        <w:t>alert(</w:t>
      </w:r>
      <w:proofErr w:type="gramEnd"/>
      <w:r>
        <w:t>'Attendance submitted successfully.');</w:t>
      </w:r>
    </w:p>
    <w:p w14:paraId="5B3CC9FE" w14:textId="77777777" w:rsidR="00F846C7" w:rsidRDefault="00F846C7" w:rsidP="007747CD">
      <w:pPr>
        <w:spacing w:line="276" w:lineRule="auto"/>
        <w:jc w:val="both"/>
      </w:pPr>
      <w:r>
        <w:t xml:space="preserve">        })</w:t>
      </w:r>
    </w:p>
    <w:p w14:paraId="461E0EE2" w14:textId="77777777" w:rsidR="00F846C7" w:rsidRDefault="00F846C7" w:rsidP="007747CD">
      <w:pPr>
        <w:spacing w:line="276" w:lineRule="auto"/>
        <w:jc w:val="both"/>
      </w:pPr>
      <w:r>
        <w:t xml:space="preserve">        </w:t>
      </w:r>
      <w:proofErr w:type="gramStart"/>
      <w:r>
        <w:t>.catch</w:t>
      </w:r>
      <w:proofErr w:type="gramEnd"/>
      <w:r>
        <w:t>(error =&gt; {</w:t>
      </w:r>
    </w:p>
    <w:p w14:paraId="0A2DC660"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sending attendance status array to the server:', error);</w:t>
      </w:r>
    </w:p>
    <w:p w14:paraId="1920154A" w14:textId="77777777" w:rsidR="00F846C7" w:rsidRDefault="00F846C7" w:rsidP="007747CD">
      <w:pPr>
        <w:spacing w:line="276" w:lineRule="auto"/>
        <w:jc w:val="both"/>
      </w:pPr>
      <w:r>
        <w:t xml:space="preserve">          </w:t>
      </w:r>
      <w:proofErr w:type="gramStart"/>
      <w:r>
        <w:t>alert(</w:t>
      </w:r>
      <w:proofErr w:type="gramEnd"/>
      <w:r>
        <w:t>'Already submitted or Error submitting attendance.');</w:t>
      </w:r>
    </w:p>
    <w:p w14:paraId="7EDD6523" w14:textId="77777777" w:rsidR="00F846C7" w:rsidRDefault="00F846C7" w:rsidP="007747CD">
      <w:pPr>
        <w:spacing w:line="276" w:lineRule="auto"/>
        <w:jc w:val="both"/>
      </w:pPr>
      <w:r>
        <w:t xml:space="preserve">        });</w:t>
      </w:r>
    </w:p>
    <w:p w14:paraId="0E7DE4D5" w14:textId="77777777" w:rsidR="00F846C7" w:rsidRDefault="00F846C7" w:rsidP="007747CD">
      <w:pPr>
        <w:spacing w:line="276" w:lineRule="auto"/>
        <w:jc w:val="both"/>
      </w:pPr>
      <w:r>
        <w:t xml:space="preserve">    }</w:t>
      </w:r>
    </w:p>
    <w:p w14:paraId="07791371" w14:textId="47170DA0" w:rsidR="00F846C7" w:rsidRDefault="00F846C7" w:rsidP="007747CD">
      <w:pPr>
        <w:spacing w:line="276" w:lineRule="auto"/>
        <w:jc w:val="both"/>
      </w:pPr>
      <w:r>
        <w:t xml:space="preserve">  };</w:t>
      </w:r>
    </w:p>
    <w:p w14:paraId="0A9BD98B" w14:textId="77777777" w:rsidR="00F846C7" w:rsidRDefault="00F846C7" w:rsidP="007747CD">
      <w:pPr>
        <w:spacing w:line="276" w:lineRule="auto"/>
        <w:jc w:val="both"/>
      </w:pPr>
      <w:r>
        <w:t xml:space="preserve">  const </w:t>
      </w:r>
      <w:proofErr w:type="spellStart"/>
      <w:r>
        <w:t>submitAttendanceDate</w:t>
      </w:r>
      <w:proofErr w:type="spellEnd"/>
      <w:r>
        <w:t xml:space="preserve"> = () =&gt; {</w:t>
      </w:r>
    </w:p>
    <w:p w14:paraId="2C5FCEC8" w14:textId="126D6A83" w:rsidR="00F846C7" w:rsidRDefault="00F846C7" w:rsidP="007747CD">
      <w:pPr>
        <w:spacing w:line="276" w:lineRule="auto"/>
        <w:jc w:val="both"/>
      </w:pPr>
      <w:r>
        <w:t xml:space="preserve">    if </w:t>
      </w:r>
      <w:proofErr w:type="gramStart"/>
      <w:r>
        <w:t>(!</w:t>
      </w:r>
      <w:proofErr w:type="spellStart"/>
      <w:r>
        <w:t>attendanceDate</w:t>
      </w:r>
      <w:proofErr w:type="spellEnd"/>
      <w:proofErr w:type="gramEnd"/>
      <w:r>
        <w:t>) {</w:t>
      </w:r>
    </w:p>
    <w:p w14:paraId="728C923D" w14:textId="77777777" w:rsidR="00F846C7" w:rsidRDefault="00F846C7" w:rsidP="007747CD">
      <w:pPr>
        <w:spacing w:line="276" w:lineRule="auto"/>
        <w:jc w:val="both"/>
      </w:pPr>
      <w:r>
        <w:t xml:space="preserve">      </w:t>
      </w:r>
      <w:proofErr w:type="gramStart"/>
      <w:r>
        <w:t>alert(</w:t>
      </w:r>
      <w:proofErr w:type="gramEnd"/>
      <w:r>
        <w:t>'Please enter a valid date.');</w:t>
      </w:r>
    </w:p>
    <w:p w14:paraId="15D32839" w14:textId="77777777" w:rsidR="00F846C7" w:rsidRDefault="00F846C7" w:rsidP="007747CD">
      <w:pPr>
        <w:spacing w:line="276" w:lineRule="auto"/>
        <w:jc w:val="both"/>
      </w:pPr>
      <w:r>
        <w:t xml:space="preserve">      return;</w:t>
      </w:r>
    </w:p>
    <w:p w14:paraId="60BAC223" w14:textId="77777777" w:rsidR="00F846C7" w:rsidRDefault="00F846C7" w:rsidP="007747CD">
      <w:pPr>
        <w:spacing w:line="276" w:lineRule="auto"/>
        <w:jc w:val="both"/>
      </w:pPr>
      <w:r>
        <w:t xml:space="preserve">    }</w:t>
      </w:r>
    </w:p>
    <w:p w14:paraId="1E027604" w14:textId="77777777" w:rsidR="00F846C7" w:rsidRDefault="00F846C7" w:rsidP="007747CD">
      <w:pPr>
        <w:spacing w:line="276" w:lineRule="auto"/>
        <w:jc w:val="both"/>
      </w:pPr>
      <w:r>
        <w:t xml:space="preserve">    </w:t>
      </w:r>
      <w:proofErr w:type="spellStart"/>
      <w:proofErr w:type="gramStart"/>
      <w:r>
        <w:t>axios.post</w:t>
      </w:r>
      <w:proofErr w:type="spellEnd"/>
      <w:r>
        <w:t>(</w:t>
      </w:r>
      <w:proofErr w:type="gramEnd"/>
      <w:r>
        <w:t>'http://localhost:3000/</w:t>
      </w:r>
      <w:proofErr w:type="spellStart"/>
      <w:r>
        <w:t>api</w:t>
      </w:r>
      <w:proofErr w:type="spellEnd"/>
      <w:r>
        <w:t>/</w:t>
      </w:r>
      <w:proofErr w:type="spellStart"/>
      <w:r>
        <w:t>date_attendance</w:t>
      </w:r>
      <w:proofErr w:type="spellEnd"/>
      <w:r>
        <w:t>', {</w:t>
      </w:r>
    </w:p>
    <w:p w14:paraId="5F763F9C" w14:textId="77777777" w:rsidR="00F846C7" w:rsidRDefault="00F846C7" w:rsidP="007747CD">
      <w:pPr>
        <w:spacing w:line="276" w:lineRule="auto"/>
        <w:jc w:val="both"/>
      </w:pPr>
      <w:r>
        <w:t xml:space="preserve">      </w:t>
      </w:r>
      <w:proofErr w:type="spellStart"/>
      <w:r>
        <w:t>attendanceDate</w:t>
      </w:r>
      <w:proofErr w:type="spellEnd"/>
      <w:r>
        <w:t xml:space="preserve">: </w:t>
      </w:r>
      <w:proofErr w:type="spellStart"/>
      <w:r>
        <w:t>attendanceDate</w:t>
      </w:r>
      <w:proofErr w:type="spellEnd"/>
      <w:r>
        <w:t>,</w:t>
      </w:r>
    </w:p>
    <w:p w14:paraId="56731A70" w14:textId="77777777" w:rsidR="00F846C7" w:rsidRDefault="00F846C7" w:rsidP="007747CD">
      <w:pPr>
        <w:spacing w:line="276" w:lineRule="auto"/>
        <w:jc w:val="both"/>
      </w:pPr>
      <w:r>
        <w:t xml:space="preserve">    })</w:t>
      </w:r>
    </w:p>
    <w:p w14:paraId="18CA2191" w14:textId="77777777" w:rsidR="00F846C7" w:rsidRDefault="00F846C7" w:rsidP="007747CD">
      <w:pPr>
        <w:spacing w:line="276" w:lineRule="auto"/>
        <w:jc w:val="both"/>
      </w:pPr>
      <w:r>
        <w:t xml:space="preserve">      </w:t>
      </w:r>
      <w:proofErr w:type="gramStart"/>
      <w:r>
        <w:t>.then</w:t>
      </w:r>
      <w:proofErr w:type="gramEnd"/>
      <w:r>
        <w:t>(response =&gt; {</w:t>
      </w:r>
    </w:p>
    <w:p w14:paraId="653B4ED8" w14:textId="77777777" w:rsidR="00F846C7" w:rsidRDefault="00F846C7" w:rsidP="007747CD">
      <w:pPr>
        <w:spacing w:line="276" w:lineRule="auto"/>
        <w:jc w:val="both"/>
      </w:pPr>
      <w:r>
        <w:t xml:space="preserve">        if (</w:t>
      </w:r>
      <w:proofErr w:type="spellStart"/>
      <w:r>
        <w:t>response.</w:t>
      </w:r>
      <w:proofErr w:type="gramStart"/>
      <w:r>
        <w:t>data.message</w:t>
      </w:r>
      <w:proofErr w:type="spellEnd"/>
      <w:proofErr w:type="gramEnd"/>
      <w:r>
        <w:t xml:space="preserve"> === 'Attendance date received successfully.') {</w:t>
      </w:r>
    </w:p>
    <w:p w14:paraId="2F4C9D85" w14:textId="77777777" w:rsidR="00F846C7" w:rsidRDefault="00F846C7" w:rsidP="007747CD">
      <w:pPr>
        <w:spacing w:line="276" w:lineRule="auto"/>
        <w:jc w:val="both"/>
      </w:pPr>
      <w:r>
        <w:t xml:space="preserve">          </w:t>
      </w:r>
      <w:proofErr w:type="gramStart"/>
      <w:r>
        <w:t>console.log(</w:t>
      </w:r>
      <w:proofErr w:type="gramEnd"/>
      <w:r>
        <w:t xml:space="preserve">'Date sent to the server successfully', </w:t>
      </w:r>
      <w:proofErr w:type="spellStart"/>
      <w:r>
        <w:t>response.data</w:t>
      </w:r>
      <w:proofErr w:type="spellEnd"/>
      <w:r>
        <w:t>);</w:t>
      </w:r>
    </w:p>
    <w:p w14:paraId="2943C41F" w14:textId="77777777" w:rsidR="00F846C7" w:rsidRDefault="00F846C7" w:rsidP="007747CD">
      <w:pPr>
        <w:spacing w:line="276" w:lineRule="auto"/>
        <w:jc w:val="both"/>
      </w:pPr>
      <w:r>
        <w:t xml:space="preserve">          </w:t>
      </w:r>
      <w:proofErr w:type="gramStart"/>
      <w:r>
        <w:t>alert(</w:t>
      </w:r>
      <w:proofErr w:type="gramEnd"/>
      <w:r>
        <w:t>"Today's attendance added successfully");</w:t>
      </w:r>
    </w:p>
    <w:p w14:paraId="27C793B5" w14:textId="77777777" w:rsidR="00F846C7" w:rsidRDefault="00F846C7" w:rsidP="007747CD">
      <w:pPr>
        <w:spacing w:line="276" w:lineRule="auto"/>
        <w:jc w:val="both"/>
      </w:pPr>
      <w:r>
        <w:lastRenderedPageBreak/>
        <w:t xml:space="preserve">        } else {</w:t>
      </w:r>
    </w:p>
    <w:p w14:paraId="26010E1A"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 xml:space="preserve">('Error adding date to the server:', </w:t>
      </w:r>
      <w:proofErr w:type="spellStart"/>
      <w:r>
        <w:t>response.data.message</w:t>
      </w:r>
      <w:proofErr w:type="spellEnd"/>
      <w:r>
        <w:t>);</w:t>
      </w:r>
    </w:p>
    <w:p w14:paraId="1186C627" w14:textId="77777777" w:rsidR="00F846C7" w:rsidRDefault="00F846C7" w:rsidP="007747CD">
      <w:pPr>
        <w:spacing w:line="276" w:lineRule="auto"/>
        <w:jc w:val="both"/>
      </w:pPr>
      <w:r>
        <w:t xml:space="preserve">          </w:t>
      </w:r>
      <w:proofErr w:type="gramStart"/>
      <w:r>
        <w:t>alert(</w:t>
      </w:r>
      <w:proofErr w:type="gramEnd"/>
      <w:r>
        <w:t>"Error submitting today's Attendance. Please try again.");</w:t>
      </w:r>
    </w:p>
    <w:p w14:paraId="7A6C7D50" w14:textId="77777777" w:rsidR="00F846C7" w:rsidRDefault="00F846C7" w:rsidP="007747CD">
      <w:pPr>
        <w:spacing w:line="276" w:lineRule="auto"/>
        <w:jc w:val="both"/>
      </w:pPr>
      <w:r>
        <w:t xml:space="preserve">        }</w:t>
      </w:r>
    </w:p>
    <w:p w14:paraId="2F105A47" w14:textId="77777777" w:rsidR="00F846C7" w:rsidRDefault="00F846C7" w:rsidP="007747CD">
      <w:pPr>
        <w:spacing w:line="276" w:lineRule="auto"/>
        <w:jc w:val="both"/>
      </w:pPr>
      <w:r>
        <w:t xml:space="preserve">      })</w:t>
      </w:r>
    </w:p>
    <w:p w14:paraId="21642525" w14:textId="77777777" w:rsidR="00F846C7" w:rsidRDefault="00F846C7" w:rsidP="007747CD">
      <w:pPr>
        <w:spacing w:line="276" w:lineRule="auto"/>
        <w:jc w:val="both"/>
      </w:pPr>
      <w:r>
        <w:t xml:space="preserve">      </w:t>
      </w:r>
      <w:proofErr w:type="gramStart"/>
      <w:r>
        <w:t>.catch</w:t>
      </w:r>
      <w:proofErr w:type="gramEnd"/>
      <w:r>
        <w:t>(error =&gt; {</w:t>
      </w:r>
    </w:p>
    <w:p w14:paraId="6A04A460"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sending date to the server:', error);</w:t>
      </w:r>
    </w:p>
    <w:p w14:paraId="4F22DD60" w14:textId="77777777" w:rsidR="00F846C7" w:rsidRDefault="00F846C7" w:rsidP="007747CD">
      <w:pPr>
        <w:spacing w:line="276" w:lineRule="auto"/>
        <w:jc w:val="both"/>
      </w:pPr>
      <w:r>
        <w:t xml:space="preserve">        </w:t>
      </w:r>
      <w:proofErr w:type="gramStart"/>
      <w:r>
        <w:t>alert(</w:t>
      </w:r>
      <w:proofErr w:type="gramEnd"/>
      <w:r>
        <w:t>"Already Submitted or Error submitting today's Attendance.");</w:t>
      </w:r>
    </w:p>
    <w:p w14:paraId="0793984D" w14:textId="77777777" w:rsidR="00F846C7" w:rsidRDefault="00F846C7" w:rsidP="007747CD">
      <w:pPr>
        <w:spacing w:line="276" w:lineRule="auto"/>
        <w:jc w:val="both"/>
      </w:pPr>
      <w:r>
        <w:t xml:space="preserve">      });</w:t>
      </w:r>
    </w:p>
    <w:p w14:paraId="38488276" w14:textId="77777777" w:rsidR="00F846C7" w:rsidRDefault="00F846C7" w:rsidP="007747CD">
      <w:pPr>
        <w:spacing w:line="276" w:lineRule="auto"/>
        <w:jc w:val="both"/>
      </w:pPr>
      <w:r>
        <w:t xml:space="preserve">    </w:t>
      </w:r>
      <w:proofErr w:type="spellStart"/>
      <w:proofErr w:type="gramStart"/>
      <w:r>
        <w:t>setAttendanceDate</w:t>
      </w:r>
      <w:proofErr w:type="spellEnd"/>
      <w:r>
        <w:t>(</w:t>
      </w:r>
      <w:proofErr w:type="gramEnd"/>
      <w:r>
        <w:t>'');</w:t>
      </w:r>
    </w:p>
    <w:p w14:paraId="3393F439" w14:textId="6A21FC66" w:rsidR="00F846C7" w:rsidRDefault="00F846C7" w:rsidP="007747CD">
      <w:pPr>
        <w:spacing w:line="276" w:lineRule="auto"/>
        <w:jc w:val="both"/>
      </w:pPr>
      <w:r>
        <w:t xml:space="preserve">    </w:t>
      </w:r>
      <w:proofErr w:type="spellStart"/>
      <w:r>
        <w:t>setShowDateInputAttendance</w:t>
      </w:r>
      <w:proofErr w:type="spellEnd"/>
      <w:r>
        <w:t>(false);</w:t>
      </w:r>
    </w:p>
    <w:p w14:paraId="60FD2358" w14:textId="62C9933A" w:rsidR="00F846C7" w:rsidRDefault="00F846C7" w:rsidP="007747CD">
      <w:pPr>
        <w:spacing w:line="276" w:lineRule="auto"/>
        <w:jc w:val="both"/>
      </w:pPr>
      <w:r>
        <w:t xml:space="preserve">  };</w:t>
      </w:r>
    </w:p>
    <w:p w14:paraId="6A41E260" w14:textId="77777777" w:rsidR="00F846C7" w:rsidRDefault="00F846C7" w:rsidP="007747CD">
      <w:pPr>
        <w:spacing w:line="276" w:lineRule="auto"/>
        <w:jc w:val="both"/>
      </w:pPr>
      <w:r>
        <w:t xml:space="preserve">  const </w:t>
      </w:r>
      <w:proofErr w:type="spellStart"/>
      <w:r>
        <w:t>openHolidayModal</w:t>
      </w:r>
      <w:proofErr w:type="spellEnd"/>
      <w:r>
        <w:t xml:space="preserve"> = () =&gt; {</w:t>
      </w:r>
    </w:p>
    <w:p w14:paraId="7C965CEE" w14:textId="77777777" w:rsidR="00F846C7" w:rsidRDefault="00F846C7" w:rsidP="007747CD">
      <w:pPr>
        <w:spacing w:line="276" w:lineRule="auto"/>
        <w:jc w:val="both"/>
      </w:pPr>
      <w:r>
        <w:t xml:space="preserve">    </w:t>
      </w:r>
      <w:proofErr w:type="spellStart"/>
      <w:r>
        <w:t>setShowHolidayModal</w:t>
      </w:r>
      <w:proofErr w:type="spellEnd"/>
      <w:r>
        <w:t>(true);</w:t>
      </w:r>
    </w:p>
    <w:p w14:paraId="2C41128F" w14:textId="50763B30" w:rsidR="00F846C7" w:rsidRDefault="00F846C7" w:rsidP="007747CD">
      <w:pPr>
        <w:spacing w:line="276" w:lineRule="auto"/>
        <w:jc w:val="both"/>
      </w:pPr>
      <w:r>
        <w:t xml:space="preserve">  };</w:t>
      </w:r>
    </w:p>
    <w:p w14:paraId="5771C5E0" w14:textId="77777777" w:rsidR="00F846C7" w:rsidRDefault="00F846C7" w:rsidP="007747CD">
      <w:pPr>
        <w:spacing w:line="276" w:lineRule="auto"/>
        <w:jc w:val="both"/>
      </w:pPr>
      <w:r>
        <w:t xml:space="preserve">  const </w:t>
      </w:r>
      <w:proofErr w:type="spellStart"/>
      <w:r>
        <w:t>closeHolidayModal</w:t>
      </w:r>
      <w:proofErr w:type="spellEnd"/>
      <w:r>
        <w:t xml:space="preserve"> = () =&gt; {</w:t>
      </w:r>
    </w:p>
    <w:p w14:paraId="42C0F89E" w14:textId="77777777" w:rsidR="00F846C7" w:rsidRDefault="00F846C7" w:rsidP="007747CD">
      <w:pPr>
        <w:spacing w:line="276" w:lineRule="auto"/>
        <w:jc w:val="both"/>
      </w:pPr>
      <w:r>
        <w:t xml:space="preserve">    </w:t>
      </w:r>
      <w:proofErr w:type="spellStart"/>
      <w:r>
        <w:t>setShowHolidayModal</w:t>
      </w:r>
      <w:proofErr w:type="spellEnd"/>
      <w:r>
        <w:t>(false);</w:t>
      </w:r>
    </w:p>
    <w:p w14:paraId="4C64544E" w14:textId="3786FBCA" w:rsidR="00F846C7" w:rsidRDefault="00F846C7" w:rsidP="007747CD">
      <w:pPr>
        <w:spacing w:line="276" w:lineRule="auto"/>
        <w:jc w:val="both"/>
      </w:pPr>
      <w:r>
        <w:t xml:space="preserve">  };</w:t>
      </w:r>
    </w:p>
    <w:p w14:paraId="400316F1" w14:textId="77777777" w:rsidR="00F846C7" w:rsidRDefault="00F846C7" w:rsidP="007747CD">
      <w:pPr>
        <w:spacing w:line="276" w:lineRule="auto"/>
        <w:jc w:val="both"/>
      </w:pPr>
      <w:r>
        <w:t xml:space="preserve">  const </w:t>
      </w:r>
      <w:proofErr w:type="spellStart"/>
      <w:r>
        <w:t>showDate</w:t>
      </w:r>
      <w:proofErr w:type="spellEnd"/>
      <w:r>
        <w:t xml:space="preserve"> = () =&gt; {</w:t>
      </w:r>
    </w:p>
    <w:p w14:paraId="51940486" w14:textId="77777777" w:rsidR="00F846C7" w:rsidRDefault="00F846C7" w:rsidP="007747CD">
      <w:pPr>
        <w:spacing w:line="276" w:lineRule="auto"/>
        <w:jc w:val="both"/>
      </w:pPr>
      <w:r>
        <w:t xml:space="preserve">    </w:t>
      </w:r>
      <w:proofErr w:type="spellStart"/>
      <w:r>
        <w:t>setShowDateInputAttendance</w:t>
      </w:r>
      <w:proofErr w:type="spellEnd"/>
      <w:r>
        <w:t>(true);</w:t>
      </w:r>
    </w:p>
    <w:p w14:paraId="2C569A4E" w14:textId="6502CD33" w:rsidR="00F846C7" w:rsidRDefault="00F846C7" w:rsidP="007747CD">
      <w:pPr>
        <w:spacing w:line="276" w:lineRule="auto"/>
        <w:jc w:val="both"/>
      </w:pPr>
      <w:r>
        <w:t xml:space="preserve">  };</w:t>
      </w:r>
    </w:p>
    <w:p w14:paraId="116A6F84" w14:textId="77777777" w:rsidR="00F846C7" w:rsidRDefault="00F846C7" w:rsidP="007747CD">
      <w:pPr>
        <w:spacing w:line="276" w:lineRule="auto"/>
        <w:jc w:val="both"/>
      </w:pPr>
      <w:r>
        <w:t xml:space="preserve">  const </w:t>
      </w:r>
      <w:proofErr w:type="spellStart"/>
      <w:r>
        <w:t>submitHoliday</w:t>
      </w:r>
      <w:proofErr w:type="spellEnd"/>
      <w:r>
        <w:t xml:space="preserve"> = () =&gt; {</w:t>
      </w:r>
    </w:p>
    <w:p w14:paraId="3B44D1E0" w14:textId="77777777" w:rsidR="00F846C7" w:rsidRDefault="00F846C7" w:rsidP="007747CD">
      <w:pPr>
        <w:spacing w:line="276" w:lineRule="auto"/>
        <w:jc w:val="both"/>
      </w:pPr>
      <w:r>
        <w:t xml:space="preserve">    // Make a POST request to the server endpoint with holiday data</w:t>
      </w:r>
    </w:p>
    <w:p w14:paraId="5A345DAF" w14:textId="77777777" w:rsidR="00F846C7" w:rsidRDefault="00F846C7" w:rsidP="007747CD">
      <w:pPr>
        <w:spacing w:line="276" w:lineRule="auto"/>
        <w:jc w:val="both"/>
      </w:pPr>
      <w:r>
        <w:t xml:space="preserve">    </w:t>
      </w:r>
      <w:proofErr w:type="spellStart"/>
      <w:proofErr w:type="gramStart"/>
      <w:r>
        <w:t>axios.post</w:t>
      </w:r>
      <w:proofErr w:type="spellEnd"/>
      <w:r>
        <w:t>(</w:t>
      </w:r>
      <w:proofErr w:type="gramEnd"/>
      <w:r>
        <w:t>'http://localhost:3000/</w:t>
      </w:r>
      <w:proofErr w:type="spellStart"/>
      <w:r>
        <w:t>api</w:t>
      </w:r>
      <w:proofErr w:type="spellEnd"/>
      <w:r>
        <w:t>/</w:t>
      </w:r>
      <w:proofErr w:type="spellStart"/>
      <w:r>
        <w:t>holiday_attendance</w:t>
      </w:r>
      <w:proofErr w:type="spellEnd"/>
      <w:r>
        <w:t>', {</w:t>
      </w:r>
    </w:p>
    <w:p w14:paraId="25FADE37" w14:textId="77777777" w:rsidR="00F846C7" w:rsidRDefault="00F846C7" w:rsidP="007747CD">
      <w:pPr>
        <w:spacing w:line="276" w:lineRule="auto"/>
        <w:jc w:val="both"/>
      </w:pPr>
      <w:r>
        <w:t xml:space="preserve">      </w:t>
      </w:r>
      <w:proofErr w:type="spellStart"/>
      <w:r>
        <w:t>holidayType</w:t>
      </w:r>
      <w:proofErr w:type="spellEnd"/>
      <w:r>
        <w:t xml:space="preserve">: </w:t>
      </w:r>
      <w:proofErr w:type="spellStart"/>
      <w:r>
        <w:t>holidayType</w:t>
      </w:r>
      <w:proofErr w:type="spellEnd"/>
      <w:r>
        <w:t>,</w:t>
      </w:r>
    </w:p>
    <w:p w14:paraId="242B9D14" w14:textId="77777777" w:rsidR="00F846C7" w:rsidRDefault="00F846C7" w:rsidP="007747CD">
      <w:pPr>
        <w:spacing w:line="276" w:lineRule="auto"/>
        <w:jc w:val="both"/>
      </w:pPr>
      <w:r>
        <w:t xml:space="preserve">      </w:t>
      </w:r>
      <w:proofErr w:type="spellStart"/>
      <w:r>
        <w:t>holidayDate</w:t>
      </w:r>
      <w:proofErr w:type="spellEnd"/>
      <w:r>
        <w:t xml:space="preserve">: </w:t>
      </w:r>
      <w:proofErr w:type="spellStart"/>
      <w:r>
        <w:t>holidayDate</w:t>
      </w:r>
      <w:proofErr w:type="spellEnd"/>
      <w:r>
        <w:t>,</w:t>
      </w:r>
    </w:p>
    <w:p w14:paraId="3835CB7A" w14:textId="77777777" w:rsidR="00F846C7" w:rsidRDefault="00F846C7" w:rsidP="007747CD">
      <w:pPr>
        <w:spacing w:line="276" w:lineRule="auto"/>
        <w:jc w:val="both"/>
      </w:pPr>
      <w:r>
        <w:t xml:space="preserve">    })</w:t>
      </w:r>
    </w:p>
    <w:p w14:paraId="02CBDE8A" w14:textId="77777777" w:rsidR="00F846C7" w:rsidRDefault="00F846C7" w:rsidP="007747CD">
      <w:pPr>
        <w:spacing w:line="276" w:lineRule="auto"/>
        <w:jc w:val="both"/>
      </w:pPr>
      <w:r>
        <w:t xml:space="preserve">      </w:t>
      </w:r>
      <w:proofErr w:type="gramStart"/>
      <w:r>
        <w:t>.then</w:t>
      </w:r>
      <w:proofErr w:type="gramEnd"/>
      <w:r>
        <w:t>(response =&gt; {</w:t>
      </w:r>
    </w:p>
    <w:p w14:paraId="62251817" w14:textId="77777777" w:rsidR="00F846C7" w:rsidRDefault="00F846C7" w:rsidP="007747CD">
      <w:pPr>
        <w:spacing w:line="276" w:lineRule="auto"/>
        <w:jc w:val="both"/>
      </w:pPr>
      <w:r>
        <w:t xml:space="preserve">        // Handle the response from the server</w:t>
      </w:r>
    </w:p>
    <w:p w14:paraId="441A20E5" w14:textId="77777777" w:rsidR="00F846C7" w:rsidRDefault="00F846C7" w:rsidP="007747CD">
      <w:pPr>
        <w:spacing w:line="276" w:lineRule="auto"/>
        <w:jc w:val="both"/>
      </w:pPr>
      <w:r>
        <w:t xml:space="preserve">        </w:t>
      </w:r>
      <w:proofErr w:type="gramStart"/>
      <w:r>
        <w:t>console.log(</w:t>
      </w:r>
      <w:proofErr w:type="gramEnd"/>
      <w:r>
        <w:t xml:space="preserve">'Holiday data sent to the server successfully', </w:t>
      </w:r>
      <w:proofErr w:type="spellStart"/>
      <w:r>
        <w:t>response.data</w:t>
      </w:r>
      <w:proofErr w:type="spellEnd"/>
      <w:r>
        <w:t>);</w:t>
      </w:r>
    </w:p>
    <w:p w14:paraId="396CC94F" w14:textId="77777777" w:rsidR="00F846C7" w:rsidRDefault="00F846C7" w:rsidP="007747CD">
      <w:pPr>
        <w:spacing w:line="276" w:lineRule="auto"/>
        <w:jc w:val="both"/>
      </w:pPr>
      <w:r>
        <w:t xml:space="preserve">        </w:t>
      </w:r>
      <w:proofErr w:type="gramStart"/>
      <w:r>
        <w:t>alert(</w:t>
      </w:r>
      <w:proofErr w:type="gramEnd"/>
      <w:r>
        <w:t>'Holiday/Weekend submitted successfully.');</w:t>
      </w:r>
    </w:p>
    <w:p w14:paraId="1D73A68E" w14:textId="77777777" w:rsidR="00F846C7" w:rsidRDefault="00F846C7" w:rsidP="007747CD">
      <w:pPr>
        <w:spacing w:line="276" w:lineRule="auto"/>
        <w:jc w:val="both"/>
      </w:pPr>
      <w:r>
        <w:t xml:space="preserve">        // Close the modal after successful submission</w:t>
      </w:r>
    </w:p>
    <w:p w14:paraId="78C95AAB" w14:textId="77777777" w:rsidR="00F846C7" w:rsidRDefault="00F846C7" w:rsidP="007747CD">
      <w:pPr>
        <w:spacing w:line="276" w:lineRule="auto"/>
        <w:jc w:val="both"/>
      </w:pPr>
      <w:r>
        <w:t xml:space="preserve">        </w:t>
      </w:r>
      <w:proofErr w:type="spellStart"/>
      <w:r>
        <w:t>setShowHolidayModal</w:t>
      </w:r>
      <w:proofErr w:type="spellEnd"/>
      <w:r>
        <w:t>(false);</w:t>
      </w:r>
    </w:p>
    <w:p w14:paraId="5FA83E17" w14:textId="77777777" w:rsidR="00F846C7" w:rsidRDefault="00F846C7" w:rsidP="007747CD">
      <w:pPr>
        <w:spacing w:line="276" w:lineRule="auto"/>
        <w:jc w:val="both"/>
      </w:pPr>
      <w:r>
        <w:t xml:space="preserve">      })</w:t>
      </w:r>
    </w:p>
    <w:p w14:paraId="5462EED1" w14:textId="77777777" w:rsidR="00F846C7" w:rsidRDefault="00F846C7" w:rsidP="007747CD">
      <w:pPr>
        <w:spacing w:line="276" w:lineRule="auto"/>
        <w:jc w:val="both"/>
      </w:pPr>
      <w:r>
        <w:t xml:space="preserve">      </w:t>
      </w:r>
      <w:proofErr w:type="gramStart"/>
      <w:r>
        <w:t>.catch</w:t>
      </w:r>
      <w:proofErr w:type="gramEnd"/>
      <w:r>
        <w:t>(error =&gt; {</w:t>
      </w:r>
    </w:p>
    <w:p w14:paraId="7270A86E" w14:textId="77777777" w:rsidR="00F846C7" w:rsidRDefault="00F846C7" w:rsidP="007747CD">
      <w:pPr>
        <w:spacing w:line="276" w:lineRule="auto"/>
        <w:jc w:val="both"/>
      </w:pPr>
      <w:r>
        <w:t xml:space="preserve">        </w:t>
      </w:r>
      <w:proofErr w:type="spellStart"/>
      <w:proofErr w:type="gramStart"/>
      <w:r>
        <w:t>console.error</w:t>
      </w:r>
      <w:proofErr w:type="spellEnd"/>
      <w:proofErr w:type="gramEnd"/>
      <w:r>
        <w:t>('Error sending holiday data to the server:', error);</w:t>
      </w:r>
    </w:p>
    <w:p w14:paraId="66FA825D" w14:textId="77777777" w:rsidR="00F846C7" w:rsidRDefault="00F846C7" w:rsidP="007747CD">
      <w:pPr>
        <w:spacing w:line="276" w:lineRule="auto"/>
        <w:jc w:val="both"/>
      </w:pPr>
      <w:r>
        <w:t xml:space="preserve">        </w:t>
      </w:r>
      <w:proofErr w:type="gramStart"/>
      <w:r>
        <w:t>alert(</w:t>
      </w:r>
      <w:proofErr w:type="gramEnd"/>
      <w:r>
        <w:t>'Already submitted or Error submitting Holiday/Weekend.');</w:t>
      </w:r>
    </w:p>
    <w:p w14:paraId="3368141C" w14:textId="77777777" w:rsidR="00F846C7" w:rsidRDefault="00F846C7" w:rsidP="007747CD">
      <w:pPr>
        <w:spacing w:line="276" w:lineRule="auto"/>
        <w:jc w:val="both"/>
      </w:pPr>
      <w:r>
        <w:t xml:space="preserve">      });</w:t>
      </w:r>
    </w:p>
    <w:p w14:paraId="160F8573" w14:textId="66DA6FE0" w:rsidR="00F846C7" w:rsidRDefault="00F846C7" w:rsidP="007747CD">
      <w:pPr>
        <w:spacing w:line="276" w:lineRule="auto"/>
        <w:jc w:val="both"/>
      </w:pPr>
      <w:r>
        <w:t xml:space="preserve">  };</w:t>
      </w:r>
    </w:p>
    <w:p w14:paraId="6C7F3A55" w14:textId="77777777" w:rsidR="00F846C7" w:rsidRDefault="00F846C7" w:rsidP="007747CD">
      <w:pPr>
        <w:spacing w:line="276" w:lineRule="auto"/>
        <w:jc w:val="both"/>
      </w:pPr>
      <w:r>
        <w:t xml:space="preserve">  return (</w:t>
      </w:r>
    </w:p>
    <w:p w14:paraId="67EDB980" w14:textId="77777777" w:rsidR="00F846C7" w:rsidRDefault="00F846C7" w:rsidP="007747CD">
      <w:pPr>
        <w:spacing w:line="276" w:lineRule="auto"/>
        <w:jc w:val="both"/>
      </w:pPr>
      <w:r>
        <w:t xml:space="preserve">    &lt;div </w:t>
      </w:r>
      <w:proofErr w:type="spellStart"/>
      <w:r>
        <w:t>className</w:t>
      </w:r>
      <w:proofErr w:type="spellEnd"/>
      <w:r>
        <w:t>='take-attendance'&gt;</w:t>
      </w:r>
    </w:p>
    <w:p w14:paraId="25F24FA0" w14:textId="77777777" w:rsidR="00F846C7" w:rsidRDefault="00F846C7" w:rsidP="007747CD">
      <w:pPr>
        <w:spacing w:line="276" w:lineRule="auto"/>
        <w:jc w:val="both"/>
      </w:pPr>
      <w:r>
        <w:t xml:space="preserve">    &lt;h2 style</w:t>
      </w:r>
      <w:proofErr w:type="gramStart"/>
      <w:r>
        <w:t>={</w:t>
      </w:r>
      <w:proofErr w:type="gramEnd"/>
      <w:r>
        <w:t>{</w:t>
      </w:r>
      <w:proofErr w:type="spellStart"/>
      <w:r>
        <w:t>fontFamily</w:t>
      </w:r>
      <w:proofErr w:type="spellEnd"/>
      <w:r>
        <w:t>:'times new roman', color:'</w:t>
      </w:r>
      <w:proofErr w:type="spellStart"/>
      <w:r>
        <w:t>hsl</w:t>
      </w:r>
      <w:proofErr w:type="spellEnd"/>
      <w:r>
        <w:t xml:space="preserve">(205, 85%, 25%)', </w:t>
      </w:r>
      <w:proofErr w:type="spellStart"/>
      <w:r>
        <w:t>textAlign</w:t>
      </w:r>
      <w:proofErr w:type="spellEnd"/>
      <w:r>
        <w:t>:'center'}}&gt;Take Attendance&lt;/h2&gt;&lt;</w:t>
      </w:r>
      <w:proofErr w:type="spellStart"/>
      <w:r>
        <w:t>hr</w:t>
      </w:r>
      <w:proofErr w:type="spellEnd"/>
      <w:r>
        <w:t xml:space="preserve"> /&gt;</w:t>
      </w:r>
    </w:p>
    <w:p w14:paraId="5BE564B8" w14:textId="77777777" w:rsidR="00F846C7" w:rsidRDefault="00F846C7" w:rsidP="007747CD">
      <w:pPr>
        <w:spacing w:line="276" w:lineRule="auto"/>
        <w:jc w:val="both"/>
      </w:pPr>
      <w:r>
        <w:t xml:space="preserve">      &lt;label style</w:t>
      </w:r>
      <w:proofErr w:type="gramStart"/>
      <w:r>
        <w:t>={</w:t>
      </w:r>
      <w:proofErr w:type="gramEnd"/>
      <w:r>
        <w:t>{</w:t>
      </w:r>
      <w:proofErr w:type="spellStart"/>
      <w:r>
        <w:t>fontFamily</w:t>
      </w:r>
      <w:proofErr w:type="spellEnd"/>
      <w:r>
        <w:t>:'arial', color:'</w:t>
      </w:r>
      <w:proofErr w:type="spellStart"/>
      <w:r>
        <w:t>hsl</w:t>
      </w:r>
      <w:proofErr w:type="spellEnd"/>
      <w:r>
        <w:t>(205, 85%, 25%)',</w:t>
      </w:r>
      <w:proofErr w:type="spellStart"/>
      <w:r>
        <w:t>fontWeight</w:t>
      </w:r>
      <w:proofErr w:type="spellEnd"/>
      <w:r>
        <w:t>:'bold'}}&gt;</w:t>
      </w:r>
    </w:p>
    <w:p w14:paraId="0A55DE82" w14:textId="77777777" w:rsidR="00F846C7" w:rsidRDefault="00F846C7" w:rsidP="007747CD">
      <w:pPr>
        <w:spacing w:line="276" w:lineRule="auto"/>
        <w:jc w:val="both"/>
      </w:pPr>
      <w:r>
        <w:t xml:space="preserve">        Department:</w:t>
      </w:r>
    </w:p>
    <w:p w14:paraId="1B45D7C7" w14:textId="77777777" w:rsidR="00F846C7" w:rsidRDefault="00F846C7" w:rsidP="007747CD">
      <w:pPr>
        <w:spacing w:line="276" w:lineRule="auto"/>
        <w:jc w:val="both"/>
      </w:pPr>
      <w:r>
        <w:t xml:space="preserve">        &lt;select</w:t>
      </w:r>
    </w:p>
    <w:p w14:paraId="6173A9C2" w14:textId="77777777" w:rsidR="00F846C7" w:rsidRDefault="00F846C7" w:rsidP="007747CD">
      <w:pPr>
        <w:spacing w:line="276" w:lineRule="auto"/>
        <w:jc w:val="both"/>
      </w:pPr>
      <w:r>
        <w:lastRenderedPageBreak/>
        <w:t xml:space="preserve">          value={department}</w:t>
      </w:r>
    </w:p>
    <w:p w14:paraId="2D4467B8"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setDepartment</w:t>
      </w:r>
      <w:proofErr w:type="spellEnd"/>
      <w:r>
        <w:t>(</w:t>
      </w:r>
      <w:proofErr w:type="spellStart"/>
      <w:proofErr w:type="gramStart"/>
      <w:r>
        <w:t>e.target</w:t>
      </w:r>
      <w:proofErr w:type="gramEnd"/>
      <w:r>
        <w:t>.value</w:t>
      </w:r>
      <w:proofErr w:type="spellEnd"/>
      <w:r>
        <w:t>)}</w:t>
      </w:r>
    </w:p>
    <w:p w14:paraId="344BDB6E" w14:textId="77777777" w:rsidR="00F846C7" w:rsidRDefault="00F846C7" w:rsidP="007747CD">
      <w:pPr>
        <w:spacing w:line="276" w:lineRule="auto"/>
        <w:jc w:val="both"/>
      </w:pPr>
      <w:r>
        <w:t xml:space="preserve">          required</w:t>
      </w:r>
    </w:p>
    <w:p w14:paraId="5D2DDFC7" w14:textId="77777777" w:rsidR="00F846C7" w:rsidRDefault="00F846C7" w:rsidP="007747CD">
      <w:pPr>
        <w:spacing w:line="276" w:lineRule="auto"/>
        <w:jc w:val="both"/>
      </w:pPr>
      <w:r>
        <w:t xml:space="preserve">          style</w:t>
      </w:r>
      <w:proofErr w:type="gramStart"/>
      <w:r>
        <w:t>={</w:t>
      </w:r>
      <w:proofErr w:type="gramEnd"/>
      <w:r>
        <w:t xml:space="preserve">{ margin: '20px', </w:t>
      </w:r>
      <w:proofErr w:type="spellStart"/>
      <w:r>
        <w:t>fontSize</w:t>
      </w:r>
      <w:proofErr w:type="spellEnd"/>
      <w:r>
        <w:t>: '18px',padding:'3px' }}</w:t>
      </w:r>
    </w:p>
    <w:p w14:paraId="43EEC6CF" w14:textId="77777777" w:rsidR="00F846C7" w:rsidRDefault="00F846C7" w:rsidP="007747CD">
      <w:pPr>
        <w:spacing w:line="276" w:lineRule="auto"/>
        <w:jc w:val="both"/>
      </w:pPr>
      <w:r>
        <w:t xml:space="preserve">        &gt;</w:t>
      </w:r>
    </w:p>
    <w:p w14:paraId="3A4DD428" w14:textId="77777777" w:rsidR="00F846C7" w:rsidRDefault="00F846C7" w:rsidP="007747CD">
      <w:pPr>
        <w:spacing w:line="276" w:lineRule="auto"/>
        <w:jc w:val="both"/>
      </w:pPr>
      <w:r>
        <w:t xml:space="preserve">          &lt;option value="" disabled&gt;Select Department&lt;/option&gt;</w:t>
      </w:r>
    </w:p>
    <w:p w14:paraId="56D0DE05" w14:textId="77777777" w:rsidR="00F846C7" w:rsidRDefault="00F846C7" w:rsidP="007747CD">
      <w:pPr>
        <w:spacing w:line="276" w:lineRule="auto"/>
        <w:jc w:val="both"/>
      </w:pPr>
      <w:r>
        <w:t xml:space="preserve">          {</w:t>
      </w:r>
      <w:proofErr w:type="spellStart"/>
      <w:r>
        <w:t>departments.map</w:t>
      </w:r>
      <w:proofErr w:type="spellEnd"/>
      <w:r>
        <w:t>((dept) =&gt; (</w:t>
      </w:r>
    </w:p>
    <w:p w14:paraId="25E23757" w14:textId="77777777" w:rsidR="00F846C7" w:rsidRDefault="00F846C7" w:rsidP="007747CD">
      <w:pPr>
        <w:spacing w:line="276" w:lineRule="auto"/>
        <w:jc w:val="both"/>
      </w:pPr>
      <w:r>
        <w:t xml:space="preserve">            &lt;option key={</w:t>
      </w:r>
      <w:proofErr w:type="spellStart"/>
      <w:proofErr w:type="gramStart"/>
      <w:r>
        <w:t>dept.D</w:t>
      </w:r>
      <w:proofErr w:type="gramEnd"/>
      <w:r>
        <w:t>_id</w:t>
      </w:r>
      <w:proofErr w:type="spellEnd"/>
      <w:r>
        <w:t>} value={</w:t>
      </w:r>
      <w:proofErr w:type="spellStart"/>
      <w:r>
        <w:t>dept.D_name</w:t>
      </w:r>
      <w:proofErr w:type="spellEnd"/>
      <w:r>
        <w:t>}&gt;</w:t>
      </w:r>
    </w:p>
    <w:p w14:paraId="7271D00E" w14:textId="77777777" w:rsidR="00F846C7" w:rsidRDefault="00F846C7" w:rsidP="007747CD">
      <w:pPr>
        <w:spacing w:line="276" w:lineRule="auto"/>
        <w:jc w:val="both"/>
      </w:pPr>
      <w:r>
        <w:t xml:space="preserve">              {</w:t>
      </w:r>
      <w:proofErr w:type="spellStart"/>
      <w:proofErr w:type="gramStart"/>
      <w:r>
        <w:t>dept.D</w:t>
      </w:r>
      <w:proofErr w:type="gramEnd"/>
      <w:r>
        <w:t>_name</w:t>
      </w:r>
      <w:proofErr w:type="spellEnd"/>
      <w:r>
        <w:t>}</w:t>
      </w:r>
    </w:p>
    <w:p w14:paraId="1347A5EB" w14:textId="77777777" w:rsidR="00F846C7" w:rsidRDefault="00F846C7" w:rsidP="007747CD">
      <w:pPr>
        <w:spacing w:line="276" w:lineRule="auto"/>
        <w:jc w:val="both"/>
      </w:pPr>
      <w:r>
        <w:t xml:space="preserve">            &lt;/option&gt;</w:t>
      </w:r>
    </w:p>
    <w:p w14:paraId="3EB4F386" w14:textId="77777777" w:rsidR="00F846C7" w:rsidRDefault="00F846C7" w:rsidP="007747CD">
      <w:pPr>
        <w:spacing w:line="276" w:lineRule="auto"/>
        <w:jc w:val="both"/>
      </w:pPr>
      <w:r>
        <w:t xml:space="preserve">          ))}</w:t>
      </w:r>
    </w:p>
    <w:p w14:paraId="3EEF3CA3" w14:textId="77777777" w:rsidR="00F846C7" w:rsidRDefault="00F846C7" w:rsidP="007747CD">
      <w:pPr>
        <w:spacing w:line="276" w:lineRule="auto"/>
        <w:jc w:val="both"/>
      </w:pPr>
      <w:r>
        <w:t xml:space="preserve">        &lt;/select&gt;</w:t>
      </w:r>
    </w:p>
    <w:p w14:paraId="7AF614B3" w14:textId="77777777" w:rsidR="00F846C7" w:rsidRDefault="00F846C7" w:rsidP="007747CD">
      <w:pPr>
        <w:spacing w:line="276" w:lineRule="auto"/>
        <w:jc w:val="both"/>
      </w:pPr>
      <w:r>
        <w:t xml:space="preserve">      &lt;/label&gt;</w:t>
      </w:r>
    </w:p>
    <w:p w14:paraId="4D850EE9" w14:textId="77777777" w:rsidR="00F846C7" w:rsidRDefault="00F846C7" w:rsidP="007747CD">
      <w:pPr>
        <w:spacing w:line="276" w:lineRule="auto"/>
        <w:jc w:val="both"/>
      </w:pPr>
      <w:r>
        <w:t xml:space="preserve">      &lt;</w:t>
      </w:r>
      <w:proofErr w:type="spellStart"/>
      <w:r>
        <w:t>br</w:t>
      </w:r>
      <w:proofErr w:type="spellEnd"/>
      <w:r>
        <w:t xml:space="preserve"> /&gt;</w:t>
      </w:r>
    </w:p>
    <w:p w14:paraId="0499F277" w14:textId="77777777" w:rsidR="00F846C7" w:rsidRDefault="00F846C7" w:rsidP="007747CD">
      <w:pPr>
        <w:spacing w:line="276" w:lineRule="auto"/>
        <w:jc w:val="both"/>
      </w:pPr>
      <w:r>
        <w:t xml:space="preserve">      &lt;label style</w:t>
      </w:r>
      <w:proofErr w:type="gramStart"/>
      <w:r>
        <w:t>={</w:t>
      </w:r>
      <w:proofErr w:type="gramEnd"/>
      <w:r>
        <w:t>{</w:t>
      </w:r>
      <w:proofErr w:type="spellStart"/>
      <w:r>
        <w:t>fontFamily</w:t>
      </w:r>
      <w:proofErr w:type="spellEnd"/>
      <w:r>
        <w:t>:'arial', color:'</w:t>
      </w:r>
      <w:proofErr w:type="spellStart"/>
      <w:r>
        <w:t>hsl</w:t>
      </w:r>
      <w:proofErr w:type="spellEnd"/>
      <w:r>
        <w:t>(205, 85%, 25%)',</w:t>
      </w:r>
      <w:proofErr w:type="spellStart"/>
      <w:r>
        <w:t>fontWeight</w:t>
      </w:r>
      <w:proofErr w:type="spellEnd"/>
      <w:r>
        <w:t>:'bold'}}&gt;</w:t>
      </w:r>
    </w:p>
    <w:p w14:paraId="20F76F56" w14:textId="77777777" w:rsidR="00F846C7" w:rsidRDefault="00F846C7" w:rsidP="007747CD">
      <w:pPr>
        <w:spacing w:line="276" w:lineRule="auto"/>
        <w:jc w:val="both"/>
      </w:pPr>
      <w:r>
        <w:t xml:space="preserve">        Semester:</w:t>
      </w:r>
    </w:p>
    <w:p w14:paraId="4F77013F" w14:textId="77777777" w:rsidR="00F846C7" w:rsidRDefault="00F846C7" w:rsidP="007747CD">
      <w:pPr>
        <w:spacing w:line="276" w:lineRule="auto"/>
        <w:jc w:val="both"/>
      </w:pPr>
      <w:r>
        <w:t xml:space="preserve">        &lt;select</w:t>
      </w:r>
    </w:p>
    <w:p w14:paraId="2377A0E9" w14:textId="77777777" w:rsidR="00F846C7" w:rsidRDefault="00F846C7" w:rsidP="007747CD">
      <w:pPr>
        <w:spacing w:line="276" w:lineRule="auto"/>
        <w:jc w:val="both"/>
      </w:pPr>
      <w:r>
        <w:t xml:space="preserve">          value={semester}</w:t>
      </w:r>
    </w:p>
    <w:p w14:paraId="3F64C803"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setSemester</w:t>
      </w:r>
      <w:proofErr w:type="spellEnd"/>
      <w:r>
        <w:t>(</w:t>
      </w:r>
      <w:proofErr w:type="spellStart"/>
      <w:proofErr w:type="gramStart"/>
      <w:r>
        <w:t>e.target</w:t>
      </w:r>
      <w:proofErr w:type="gramEnd"/>
      <w:r>
        <w:t>.value</w:t>
      </w:r>
      <w:proofErr w:type="spellEnd"/>
      <w:r>
        <w:t>)}</w:t>
      </w:r>
    </w:p>
    <w:p w14:paraId="1859EBDE" w14:textId="77777777" w:rsidR="00F846C7" w:rsidRDefault="00F846C7" w:rsidP="007747CD">
      <w:pPr>
        <w:spacing w:line="276" w:lineRule="auto"/>
        <w:jc w:val="both"/>
      </w:pPr>
      <w:r>
        <w:t xml:space="preserve">          required</w:t>
      </w:r>
    </w:p>
    <w:p w14:paraId="4CBA4FC8" w14:textId="77777777" w:rsidR="00F846C7" w:rsidRDefault="00F846C7" w:rsidP="007747CD">
      <w:pPr>
        <w:spacing w:line="276" w:lineRule="auto"/>
        <w:jc w:val="both"/>
      </w:pPr>
      <w:r>
        <w:t xml:space="preserve">          style</w:t>
      </w:r>
      <w:proofErr w:type="gramStart"/>
      <w:r>
        <w:t>={</w:t>
      </w:r>
      <w:proofErr w:type="gramEnd"/>
      <w:r>
        <w:t xml:space="preserve">{ margin: '20px', </w:t>
      </w:r>
      <w:proofErr w:type="spellStart"/>
      <w:r>
        <w:t>fontSize</w:t>
      </w:r>
      <w:proofErr w:type="spellEnd"/>
      <w:r>
        <w:t>: '18px',padding:'3px' }}</w:t>
      </w:r>
    </w:p>
    <w:p w14:paraId="229384F9" w14:textId="77777777" w:rsidR="00F846C7" w:rsidRDefault="00F846C7" w:rsidP="007747CD">
      <w:pPr>
        <w:spacing w:line="276" w:lineRule="auto"/>
        <w:jc w:val="both"/>
      </w:pPr>
      <w:r>
        <w:t xml:space="preserve">        &gt;</w:t>
      </w:r>
    </w:p>
    <w:p w14:paraId="10610BB8" w14:textId="77777777" w:rsidR="00F846C7" w:rsidRDefault="00F846C7" w:rsidP="007747CD">
      <w:pPr>
        <w:spacing w:line="276" w:lineRule="auto"/>
        <w:jc w:val="both"/>
      </w:pPr>
      <w:r>
        <w:t xml:space="preserve">          &lt;option value="" disabled&gt;Select Semester&lt;/option&gt;</w:t>
      </w:r>
    </w:p>
    <w:p w14:paraId="760B3B5A" w14:textId="77777777" w:rsidR="00F846C7" w:rsidRDefault="00F846C7" w:rsidP="007747CD">
      <w:pPr>
        <w:spacing w:line="276" w:lineRule="auto"/>
        <w:jc w:val="both"/>
      </w:pPr>
      <w:r>
        <w:t xml:space="preserve">          {</w:t>
      </w:r>
      <w:proofErr w:type="spellStart"/>
      <w:r>
        <w:t>semesterOptions.map</w:t>
      </w:r>
      <w:proofErr w:type="spellEnd"/>
      <w:r>
        <w:t>((</w:t>
      </w:r>
      <w:proofErr w:type="spellStart"/>
      <w:r>
        <w:t>sem</w:t>
      </w:r>
      <w:proofErr w:type="spellEnd"/>
      <w:r>
        <w:t>) =&gt; (</w:t>
      </w:r>
    </w:p>
    <w:p w14:paraId="27F0DDAA" w14:textId="77777777" w:rsidR="00F846C7" w:rsidRDefault="00F846C7" w:rsidP="007747CD">
      <w:pPr>
        <w:spacing w:line="276" w:lineRule="auto"/>
        <w:jc w:val="both"/>
      </w:pPr>
      <w:r>
        <w:t xml:space="preserve">            &lt;option key={</w:t>
      </w:r>
      <w:proofErr w:type="spellStart"/>
      <w:r>
        <w:t>sem</w:t>
      </w:r>
      <w:proofErr w:type="spellEnd"/>
      <w:r>
        <w:t>} value={</w:t>
      </w:r>
      <w:proofErr w:type="spellStart"/>
      <w:r>
        <w:t>sem</w:t>
      </w:r>
      <w:proofErr w:type="spellEnd"/>
      <w:r>
        <w:t>}&gt;</w:t>
      </w:r>
    </w:p>
    <w:p w14:paraId="5E7480DF" w14:textId="77777777" w:rsidR="00F846C7" w:rsidRDefault="00F846C7" w:rsidP="007747CD">
      <w:pPr>
        <w:spacing w:line="276" w:lineRule="auto"/>
        <w:jc w:val="both"/>
      </w:pPr>
      <w:r>
        <w:t xml:space="preserve">              {</w:t>
      </w:r>
      <w:proofErr w:type="spellStart"/>
      <w:r>
        <w:t>sem</w:t>
      </w:r>
      <w:proofErr w:type="spellEnd"/>
      <w:r>
        <w:t>}</w:t>
      </w:r>
    </w:p>
    <w:p w14:paraId="3680DB1B" w14:textId="77777777" w:rsidR="00F846C7" w:rsidRDefault="00F846C7" w:rsidP="007747CD">
      <w:pPr>
        <w:spacing w:line="276" w:lineRule="auto"/>
        <w:jc w:val="both"/>
      </w:pPr>
      <w:r>
        <w:t xml:space="preserve">            &lt;/option&gt;</w:t>
      </w:r>
    </w:p>
    <w:p w14:paraId="08626A76" w14:textId="77777777" w:rsidR="00F846C7" w:rsidRDefault="00F846C7" w:rsidP="007747CD">
      <w:pPr>
        <w:spacing w:line="276" w:lineRule="auto"/>
        <w:jc w:val="both"/>
      </w:pPr>
      <w:r>
        <w:t xml:space="preserve">          ))}</w:t>
      </w:r>
    </w:p>
    <w:p w14:paraId="429AE791" w14:textId="77777777" w:rsidR="00F846C7" w:rsidRDefault="00F846C7" w:rsidP="007747CD">
      <w:pPr>
        <w:spacing w:line="276" w:lineRule="auto"/>
        <w:jc w:val="both"/>
      </w:pPr>
      <w:r>
        <w:t xml:space="preserve">        &lt;/select&gt;</w:t>
      </w:r>
    </w:p>
    <w:p w14:paraId="4BB27014" w14:textId="77777777" w:rsidR="00F846C7" w:rsidRDefault="00F846C7" w:rsidP="007747CD">
      <w:pPr>
        <w:spacing w:line="276" w:lineRule="auto"/>
        <w:jc w:val="both"/>
      </w:pPr>
      <w:r>
        <w:t xml:space="preserve">      &lt;/label&gt;</w:t>
      </w:r>
    </w:p>
    <w:p w14:paraId="17829745" w14:textId="77777777" w:rsidR="00F846C7" w:rsidRDefault="00F846C7" w:rsidP="007747CD">
      <w:pPr>
        <w:spacing w:line="276" w:lineRule="auto"/>
        <w:jc w:val="both"/>
      </w:pPr>
      <w:r>
        <w:t xml:space="preserve">      &lt;</w:t>
      </w:r>
      <w:proofErr w:type="spellStart"/>
      <w:r>
        <w:t>br</w:t>
      </w:r>
      <w:proofErr w:type="spellEnd"/>
      <w:r>
        <w:t xml:space="preserve"> /&gt;</w:t>
      </w:r>
    </w:p>
    <w:p w14:paraId="07F1EA0B" w14:textId="77777777" w:rsidR="00F846C7" w:rsidRDefault="00F846C7" w:rsidP="007747CD">
      <w:pPr>
        <w:spacing w:line="276" w:lineRule="auto"/>
        <w:jc w:val="both"/>
      </w:pPr>
      <w:r>
        <w:t xml:space="preserve">      &lt;label style</w:t>
      </w:r>
      <w:proofErr w:type="gramStart"/>
      <w:r>
        <w:t>={</w:t>
      </w:r>
      <w:proofErr w:type="gramEnd"/>
      <w:r>
        <w:t>{</w:t>
      </w:r>
      <w:proofErr w:type="spellStart"/>
      <w:r>
        <w:t>fontFamily</w:t>
      </w:r>
      <w:proofErr w:type="spellEnd"/>
      <w:r>
        <w:t>:'arial', color:'</w:t>
      </w:r>
      <w:proofErr w:type="spellStart"/>
      <w:r>
        <w:t>hsl</w:t>
      </w:r>
      <w:proofErr w:type="spellEnd"/>
      <w:r>
        <w:t>(205, 85%, 25%)',</w:t>
      </w:r>
      <w:proofErr w:type="spellStart"/>
      <w:r>
        <w:t>fontWeight</w:t>
      </w:r>
      <w:proofErr w:type="spellEnd"/>
      <w:r>
        <w:t>:'bold'}}&gt;</w:t>
      </w:r>
    </w:p>
    <w:p w14:paraId="66AC4F68" w14:textId="77777777" w:rsidR="00F846C7" w:rsidRDefault="00F846C7" w:rsidP="007747CD">
      <w:pPr>
        <w:spacing w:line="276" w:lineRule="auto"/>
        <w:jc w:val="both"/>
      </w:pPr>
      <w:r>
        <w:t xml:space="preserve">        Shift:</w:t>
      </w:r>
    </w:p>
    <w:p w14:paraId="7B6F3772" w14:textId="77777777" w:rsidR="00F846C7" w:rsidRDefault="00F846C7" w:rsidP="007747CD">
      <w:pPr>
        <w:spacing w:line="276" w:lineRule="auto"/>
        <w:jc w:val="both"/>
      </w:pPr>
      <w:r>
        <w:t xml:space="preserve">        &lt;select</w:t>
      </w:r>
    </w:p>
    <w:p w14:paraId="74AF1B7A" w14:textId="77777777" w:rsidR="00F846C7" w:rsidRDefault="00F846C7" w:rsidP="007747CD">
      <w:pPr>
        <w:spacing w:line="276" w:lineRule="auto"/>
        <w:jc w:val="both"/>
      </w:pPr>
      <w:r>
        <w:t xml:space="preserve">          value={shift}</w:t>
      </w:r>
    </w:p>
    <w:p w14:paraId="7CBE1C51"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setShift</w:t>
      </w:r>
      <w:proofErr w:type="spellEnd"/>
      <w:r>
        <w:t>(</w:t>
      </w:r>
      <w:proofErr w:type="spellStart"/>
      <w:proofErr w:type="gramStart"/>
      <w:r>
        <w:t>e.target</w:t>
      </w:r>
      <w:proofErr w:type="gramEnd"/>
      <w:r>
        <w:t>.value</w:t>
      </w:r>
      <w:proofErr w:type="spellEnd"/>
      <w:r>
        <w:t>)}</w:t>
      </w:r>
    </w:p>
    <w:p w14:paraId="24513927" w14:textId="77777777" w:rsidR="00F846C7" w:rsidRDefault="00F846C7" w:rsidP="007747CD">
      <w:pPr>
        <w:spacing w:line="276" w:lineRule="auto"/>
        <w:jc w:val="both"/>
      </w:pPr>
      <w:r>
        <w:t xml:space="preserve">          required</w:t>
      </w:r>
    </w:p>
    <w:p w14:paraId="5B0A4C08" w14:textId="77777777" w:rsidR="00F846C7" w:rsidRDefault="00F846C7" w:rsidP="007747CD">
      <w:pPr>
        <w:spacing w:line="276" w:lineRule="auto"/>
        <w:jc w:val="both"/>
      </w:pPr>
      <w:r>
        <w:t xml:space="preserve">          style</w:t>
      </w:r>
      <w:proofErr w:type="gramStart"/>
      <w:r>
        <w:t>={</w:t>
      </w:r>
      <w:proofErr w:type="gramEnd"/>
      <w:r>
        <w:t xml:space="preserve">{ margin: '20px', </w:t>
      </w:r>
      <w:proofErr w:type="spellStart"/>
      <w:r>
        <w:t>fontSize</w:t>
      </w:r>
      <w:proofErr w:type="spellEnd"/>
      <w:r>
        <w:t>: '18px',padding:'3px' }}</w:t>
      </w:r>
    </w:p>
    <w:p w14:paraId="3513B7F5" w14:textId="77777777" w:rsidR="00F846C7" w:rsidRDefault="00F846C7" w:rsidP="007747CD">
      <w:pPr>
        <w:spacing w:line="276" w:lineRule="auto"/>
        <w:jc w:val="both"/>
      </w:pPr>
      <w:r>
        <w:t xml:space="preserve">        &gt;</w:t>
      </w:r>
    </w:p>
    <w:p w14:paraId="5084FECE" w14:textId="77777777" w:rsidR="00F846C7" w:rsidRDefault="00F846C7" w:rsidP="007747CD">
      <w:pPr>
        <w:spacing w:line="276" w:lineRule="auto"/>
        <w:jc w:val="both"/>
      </w:pPr>
      <w:r>
        <w:t xml:space="preserve">          &lt;option value="" disabled&gt;Select Shift&lt;/option&gt;</w:t>
      </w:r>
    </w:p>
    <w:p w14:paraId="193005A5" w14:textId="77777777" w:rsidR="00F846C7" w:rsidRDefault="00F846C7" w:rsidP="007747CD">
      <w:pPr>
        <w:spacing w:line="276" w:lineRule="auto"/>
        <w:jc w:val="both"/>
      </w:pPr>
      <w:r>
        <w:t xml:space="preserve">          {</w:t>
      </w:r>
      <w:proofErr w:type="spellStart"/>
      <w:r>
        <w:t>shiftOptions.map</w:t>
      </w:r>
      <w:proofErr w:type="spellEnd"/>
      <w:r>
        <w:t>((shift) =&gt; (</w:t>
      </w:r>
    </w:p>
    <w:p w14:paraId="6255587E" w14:textId="77777777" w:rsidR="00F846C7" w:rsidRDefault="00F846C7" w:rsidP="007747CD">
      <w:pPr>
        <w:spacing w:line="276" w:lineRule="auto"/>
        <w:jc w:val="both"/>
      </w:pPr>
      <w:r>
        <w:t xml:space="preserve">            &lt;option key={shift} value={shift}&gt;</w:t>
      </w:r>
    </w:p>
    <w:p w14:paraId="7F30B389" w14:textId="77777777" w:rsidR="00F846C7" w:rsidRDefault="00F846C7" w:rsidP="007747CD">
      <w:pPr>
        <w:spacing w:line="276" w:lineRule="auto"/>
        <w:jc w:val="both"/>
      </w:pPr>
      <w:r>
        <w:t xml:space="preserve">              {shift}</w:t>
      </w:r>
    </w:p>
    <w:p w14:paraId="0A647FD7" w14:textId="77777777" w:rsidR="00F846C7" w:rsidRDefault="00F846C7" w:rsidP="007747CD">
      <w:pPr>
        <w:spacing w:line="276" w:lineRule="auto"/>
        <w:jc w:val="both"/>
      </w:pPr>
      <w:r>
        <w:t xml:space="preserve">            &lt;/option&gt;</w:t>
      </w:r>
    </w:p>
    <w:p w14:paraId="4C891254" w14:textId="77777777" w:rsidR="00F846C7" w:rsidRDefault="00F846C7" w:rsidP="007747CD">
      <w:pPr>
        <w:spacing w:line="276" w:lineRule="auto"/>
        <w:jc w:val="both"/>
      </w:pPr>
      <w:r>
        <w:t xml:space="preserve">          ))}</w:t>
      </w:r>
    </w:p>
    <w:p w14:paraId="4190F556" w14:textId="77777777" w:rsidR="00F846C7" w:rsidRDefault="00F846C7" w:rsidP="007747CD">
      <w:pPr>
        <w:spacing w:line="276" w:lineRule="auto"/>
        <w:jc w:val="both"/>
      </w:pPr>
      <w:r>
        <w:t xml:space="preserve">        &lt;/select&gt;</w:t>
      </w:r>
    </w:p>
    <w:p w14:paraId="7120AF65" w14:textId="77777777" w:rsidR="00F846C7" w:rsidRDefault="00F846C7" w:rsidP="007747CD">
      <w:pPr>
        <w:spacing w:line="276" w:lineRule="auto"/>
        <w:jc w:val="both"/>
      </w:pPr>
      <w:r>
        <w:lastRenderedPageBreak/>
        <w:t xml:space="preserve">      &lt;/label&gt;</w:t>
      </w:r>
    </w:p>
    <w:p w14:paraId="0DF596A7" w14:textId="77777777" w:rsidR="00F846C7" w:rsidRDefault="00F846C7" w:rsidP="007747CD">
      <w:pPr>
        <w:spacing w:line="276" w:lineRule="auto"/>
        <w:jc w:val="both"/>
      </w:pPr>
      <w:r>
        <w:t xml:space="preserve">      &lt;</w:t>
      </w:r>
      <w:proofErr w:type="spellStart"/>
      <w:r>
        <w:t>br</w:t>
      </w:r>
      <w:proofErr w:type="spellEnd"/>
      <w:r>
        <w:t xml:space="preserve"> /&gt;</w:t>
      </w:r>
    </w:p>
    <w:p w14:paraId="21A139F2" w14:textId="77777777" w:rsidR="00F846C7" w:rsidRDefault="00F846C7" w:rsidP="007747CD">
      <w:pPr>
        <w:spacing w:line="276" w:lineRule="auto"/>
        <w:jc w:val="both"/>
      </w:pPr>
      <w:r>
        <w:t xml:space="preserve">      &lt;label style</w:t>
      </w:r>
      <w:proofErr w:type="gramStart"/>
      <w:r>
        <w:t>={</w:t>
      </w:r>
      <w:proofErr w:type="gramEnd"/>
      <w:r>
        <w:t>{</w:t>
      </w:r>
      <w:proofErr w:type="spellStart"/>
      <w:r>
        <w:t>fontFamily</w:t>
      </w:r>
      <w:proofErr w:type="spellEnd"/>
      <w:r>
        <w:t>:'arial', color:'</w:t>
      </w:r>
      <w:proofErr w:type="spellStart"/>
      <w:r>
        <w:t>hsl</w:t>
      </w:r>
      <w:proofErr w:type="spellEnd"/>
      <w:r>
        <w:t>(205, 85%, 25%)',</w:t>
      </w:r>
      <w:proofErr w:type="spellStart"/>
      <w:r>
        <w:t>fontWeight</w:t>
      </w:r>
      <w:proofErr w:type="spellEnd"/>
      <w:r>
        <w:t>:'bold'}}&gt;</w:t>
      </w:r>
    </w:p>
    <w:p w14:paraId="4138B202" w14:textId="77777777" w:rsidR="00F846C7" w:rsidRDefault="00F846C7" w:rsidP="007747CD">
      <w:pPr>
        <w:spacing w:line="276" w:lineRule="auto"/>
        <w:jc w:val="both"/>
      </w:pPr>
      <w:r>
        <w:t xml:space="preserve">        Subject:</w:t>
      </w:r>
    </w:p>
    <w:p w14:paraId="3711E04D" w14:textId="77777777" w:rsidR="00F846C7" w:rsidRDefault="00F846C7" w:rsidP="007747CD">
      <w:pPr>
        <w:spacing w:line="276" w:lineRule="auto"/>
        <w:jc w:val="both"/>
      </w:pPr>
      <w:r>
        <w:t xml:space="preserve">        &lt;input</w:t>
      </w:r>
    </w:p>
    <w:p w14:paraId="43D6C130" w14:textId="77777777" w:rsidR="00F846C7" w:rsidRDefault="00F846C7" w:rsidP="007747CD">
      <w:pPr>
        <w:spacing w:line="276" w:lineRule="auto"/>
        <w:jc w:val="both"/>
      </w:pPr>
      <w:r>
        <w:t xml:space="preserve">          type="text"</w:t>
      </w:r>
    </w:p>
    <w:p w14:paraId="20BE38C3" w14:textId="77777777" w:rsidR="00F846C7" w:rsidRDefault="00F846C7" w:rsidP="007747CD">
      <w:pPr>
        <w:spacing w:line="276" w:lineRule="auto"/>
        <w:jc w:val="both"/>
      </w:pPr>
      <w:r>
        <w:t xml:space="preserve">          value={subject}</w:t>
      </w:r>
    </w:p>
    <w:p w14:paraId="3C946103" w14:textId="77777777" w:rsidR="00F846C7" w:rsidRDefault="00F846C7" w:rsidP="007747CD">
      <w:pPr>
        <w:spacing w:line="276" w:lineRule="auto"/>
        <w:jc w:val="both"/>
      </w:pPr>
      <w:r>
        <w:t xml:space="preserve">          </w:t>
      </w:r>
      <w:proofErr w:type="spellStart"/>
      <w:r>
        <w:t>onInput</w:t>
      </w:r>
      <w:proofErr w:type="spellEnd"/>
      <w:r>
        <w:t>={(e) =&gt; {</w:t>
      </w:r>
    </w:p>
    <w:p w14:paraId="235A9791" w14:textId="77777777" w:rsidR="00F846C7" w:rsidRDefault="00F846C7" w:rsidP="007747CD">
      <w:pPr>
        <w:spacing w:line="276" w:lineRule="auto"/>
        <w:jc w:val="both"/>
      </w:pPr>
      <w:r>
        <w:t xml:space="preserve">            const </w:t>
      </w:r>
      <w:proofErr w:type="spellStart"/>
      <w:r>
        <w:t>inputValue</w:t>
      </w:r>
      <w:proofErr w:type="spellEnd"/>
      <w:r>
        <w:t xml:space="preserve"> = </w:t>
      </w:r>
      <w:proofErr w:type="spellStart"/>
      <w:proofErr w:type="gramStart"/>
      <w:r>
        <w:t>e.target</w:t>
      </w:r>
      <w:proofErr w:type="gramEnd"/>
      <w:r>
        <w:t>.value</w:t>
      </w:r>
      <w:proofErr w:type="spellEnd"/>
      <w:r>
        <w:t>;</w:t>
      </w:r>
    </w:p>
    <w:p w14:paraId="65756998" w14:textId="77777777" w:rsidR="00F846C7" w:rsidRDefault="00F846C7" w:rsidP="007747CD">
      <w:pPr>
        <w:spacing w:line="276" w:lineRule="auto"/>
        <w:jc w:val="both"/>
      </w:pPr>
      <w:r>
        <w:t xml:space="preserve">            if (/^[a-zA-Z0-9</w:t>
      </w:r>
      <w:proofErr w:type="gramStart"/>
      <w:r>
        <w:t>_]+</w:t>
      </w:r>
      <w:proofErr w:type="gramEnd"/>
      <w:r>
        <w:t>$/.test(</w:t>
      </w:r>
      <w:proofErr w:type="spellStart"/>
      <w:r>
        <w:t>inputValue</w:t>
      </w:r>
      <w:proofErr w:type="spellEnd"/>
      <w:r>
        <w:t>)) {</w:t>
      </w:r>
    </w:p>
    <w:p w14:paraId="6460D6D7" w14:textId="77777777" w:rsidR="00F846C7" w:rsidRDefault="00F846C7" w:rsidP="007747CD">
      <w:pPr>
        <w:spacing w:line="276" w:lineRule="auto"/>
        <w:jc w:val="both"/>
      </w:pPr>
      <w:r>
        <w:t xml:space="preserve">              </w:t>
      </w:r>
      <w:proofErr w:type="spellStart"/>
      <w:r>
        <w:t>setSubject</w:t>
      </w:r>
      <w:proofErr w:type="spellEnd"/>
      <w:r>
        <w:t>(</w:t>
      </w:r>
      <w:proofErr w:type="spellStart"/>
      <w:r>
        <w:t>inputValue</w:t>
      </w:r>
      <w:proofErr w:type="spellEnd"/>
      <w:r>
        <w:t>);</w:t>
      </w:r>
    </w:p>
    <w:p w14:paraId="721EE226" w14:textId="77777777" w:rsidR="00F846C7" w:rsidRDefault="00F846C7" w:rsidP="007747CD">
      <w:pPr>
        <w:spacing w:line="276" w:lineRule="auto"/>
        <w:jc w:val="both"/>
      </w:pPr>
      <w:r>
        <w:t xml:space="preserve">            }</w:t>
      </w:r>
    </w:p>
    <w:p w14:paraId="25D6C929" w14:textId="77777777" w:rsidR="00F846C7" w:rsidRDefault="00F846C7" w:rsidP="007747CD">
      <w:pPr>
        <w:spacing w:line="276" w:lineRule="auto"/>
        <w:jc w:val="both"/>
      </w:pPr>
      <w:r>
        <w:t xml:space="preserve">          }}</w:t>
      </w:r>
    </w:p>
    <w:p w14:paraId="3BEFFF63" w14:textId="77777777" w:rsidR="00F846C7" w:rsidRDefault="00F846C7" w:rsidP="007747CD">
      <w:pPr>
        <w:spacing w:line="276" w:lineRule="auto"/>
        <w:jc w:val="both"/>
      </w:pPr>
      <w:r>
        <w:t xml:space="preserve">          pattern="[a-zA-Z0-9</w:t>
      </w:r>
      <w:proofErr w:type="gramStart"/>
      <w:r>
        <w:t>_]+</w:t>
      </w:r>
      <w:proofErr w:type="gramEnd"/>
      <w:r>
        <w:t>"</w:t>
      </w:r>
    </w:p>
    <w:p w14:paraId="01255C79" w14:textId="77777777" w:rsidR="00F846C7" w:rsidRDefault="00F846C7" w:rsidP="007747CD">
      <w:pPr>
        <w:spacing w:line="276" w:lineRule="auto"/>
        <w:jc w:val="both"/>
      </w:pPr>
      <w:r>
        <w:t xml:space="preserve">          title="Only letters, numbers, and underscores are allowed"</w:t>
      </w:r>
    </w:p>
    <w:p w14:paraId="115949D4" w14:textId="77777777" w:rsidR="00F846C7" w:rsidRDefault="00F846C7" w:rsidP="007747CD">
      <w:pPr>
        <w:spacing w:line="276" w:lineRule="auto"/>
        <w:jc w:val="both"/>
      </w:pPr>
      <w:r>
        <w:t xml:space="preserve">          required</w:t>
      </w:r>
    </w:p>
    <w:p w14:paraId="29720284" w14:textId="77777777" w:rsidR="00F846C7" w:rsidRDefault="00F846C7" w:rsidP="007747CD">
      <w:pPr>
        <w:spacing w:line="276" w:lineRule="auto"/>
        <w:jc w:val="both"/>
      </w:pPr>
      <w:r>
        <w:t xml:space="preserve">          style</w:t>
      </w:r>
      <w:proofErr w:type="gramStart"/>
      <w:r>
        <w:t>={</w:t>
      </w:r>
      <w:proofErr w:type="gramEnd"/>
      <w:r>
        <w:t xml:space="preserve">{ margin: '20px', </w:t>
      </w:r>
      <w:proofErr w:type="spellStart"/>
      <w:r>
        <w:t>fontSize</w:t>
      </w:r>
      <w:proofErr w:type="spellEnd"/>
      <w:r>
        <w:t>: '20px' }}</w:t>
      </w:r>
    </w:p>
    <w:p w14:paraId="15D73F49" w14:textId="77777777" w:rsidR="00F846C7" w:rsidRDefault="00F846C7" w:rsidP="007747CD">
      <w:pPr>
        <w:spacing w:line="276" w:lineRule="auto"/>
        <w:jc w:val="both"/>
      </w:pPr>
      <w:r>
        <w:t xml:space="preserve">        /&gt;</w:t>
      </w:r>
    </w:p>
    <w:p w14:paraId="7DA38D9F" w14:textId="77777777" w:rsidR="00F846C7" w:rsidRDefault="00F846C7" w:rsidP="007747CD">
      <w:pPr>
        <w:spacing w:line="276" w:lineRule="auto"/>
        <w:jc w:val="both"/>
      </w:pPr>
      <w:r>
        <w:t xml:space="preserve">      &lt;/label&gt;</w:t>
      </w:r>
    </w:p>
    <w:p w14:paraId="067D1ADE" w14:textId="77777777" w:rsidR="00F846C7" w:rsidRDefault="00F846C7" w:rsidP="007747CD">
      <w:pPr>
        <w:spacing w:line="276" w:lineRule="auto"/>
        <w:jc w:val="both"/>
      </w:pPr>
      <w:r>
        <w:t xml:space="preserve">      &lt;</w:t>
      </w:r>
      <w:proofErr w:type="spellStart"/>
      <w:r>
        <w:t>br</w:t>
      </w:r>
      <w:proofErr w:type="spellEnd"/>
      <w:r>
        <w:t xml:space="preserve"> /&gt;</w:t>
      </w:r>
    </w:p>
    <w:p w14:paraId="087C6987" w14:textId="77777777" w:rsidR="00F846C7" w:rsidRDefault="00F846C7" w:rsidP="007747CD">
      <w:pPr>
        <w:spacing w:line="276" w:lineRule="auto"/>
        <w:jc w:val="both"/>
      </w:pPr>
      <w:r>
        <w:t xml:space="preserve">      &lt;button </w:t>
      </w:r>
      <w:proofErr w:type="spellStart"/>
      <w:r>
        <w:t>onClick</w:t>
      </w:r>
      <w:proofErr w:type="spellEnd"/>
      <w:r>
        <w:t>={</w:t>
      </w:r>
      <w:proofErr w:type="spellStart"/>
      <w:r>
        <w:t>submitInput</w:t>
      </w:r>
      <w:proofErr w:type="spellEnd"/>
      <w:r>
        <w:t xml:space="preserve">} </w:t>
      </w:r>
      <w:proofErr w:type="spellStart"/>
      <w:r>
        <w:t>className</w:t>
      </w:r>
      <w:proofErr w:type="spellEnd"/>
      <w:r>
        <w:t>='faculty-button' style</w:t>
      </w:r>
      <w:proofErr w:type="gramStart"/>
      <w:r>
        <w:t>={</w:t>
      </w:r>
      <w:proofErr w:type="gramEnd"/>
      <w:r>
        <w:t>{fontSize:'18px', height:'30px'}}&gt;Mark Attendance&lt;/button&gt;&lt;</w:t>
      </w:r>
      <w:proofErr w:type="spellStart"/>
      <w:r>
        <w:t>br</w:t>
      </w:r>
      <w:proofErr w:type="spellEnd"/>
      <w:r>
        <w:t xml:space="preserve"> /&gt;&lt;</w:t>
      </w:r>
      <w:proofErr w:type="spellStart"/>
      <w:r>
        <w:t>br</w:t>
      </w:r>
      <w:proofErr w:type="spellEnd"/>
      <w:r>
        <w:t xml:space="preserve"> /&gt;</w:t>
      </w:r>
    </w:p>
    <w:p w14:paraId="27E92055" w14:textId="77777777" w:rsidR="00F846C7" w:rsidRDefault="00F846C7" w:rsidP="007747CD">
      <w:pPr>
        <w:spacing w:line="276" w:lineRule="auto"/>
        <w:jc w:val="both"/>
      </w:pPr>
      <w:r>
        <w:t xml:space="preserve">      {/* "Mark Holiday/Weekend" section */}</w:t>
      </w:r>
    </w:p>
    <w:p w14:paraId="358A30E0" w14:textId="77777777" w:rsidR="00F846C7" w:rsidRDefault="00F846C7" w:rsidP="007747CD">
      <w:pPr>
        <w:spacing w:line="276" w:lineRule="auto"/>
        <w:jc w:val="both"/>
      </w:pPr>
      <w:r>
        <w:t xml:space="preserve">        &lt;button </w:t>
      </w:r>
      <w:proofErr w:type="spellStart"/>
      <w:r>
        <w:t>onClick</w:t>
      </w:r>
      <w:proofErr w:type="spellEnd"/>
      <w:r>
        <w:t>={</w:t>
      </w:r>
      <w:proofErr w:type="spellStart"/>
      <w:r>
        <w:t>openHolidayModal</w:t>
      </w:r>
      <w:proofErr w:type="spellEnd"/>
      <w:r>
        <w:t xml:space="preserve">} </w:t>
      </w:r>
      <w:proofErr w:type="spellStart"/>
      <w:r>
        <w:t>className</w:t>
      </w:r>
      <w:proofErr w:type="spellEnd"/>
      <w:r>
        <w:t>='faculty-button' style={{fontSize:'18px</w:t>
      </w:r>
      <w:proofErr w:type="gramStart"/>
      <w:r>
        <w:t>',height</w:t>
      </w:r>
      <w:proofErr w:type="gramEnd"/>
      <w:r>
        <w:t>:'30px'}}&gt;Mark Holiday/Weekend&lt;/button&gt;&lt;</w:t>
      </w:r>
      <w:proofErr w:type="spellStart"/>
      <w:r>
        <w:t>br</w:t>
      </w:r>
      <w:proofErr w:type="spellEnd"/>
      <w:r>
        <w:t xml:space="preserve"> /&gt;&lt;</w:t>
      </w:r>
      <w:proofErr w:type="spellStart"/>
      <w:r>
        <w:t>br</w:t>
      </w:r>
      <w:proofErr w:type="spellEnd"/>
      <w:r>
        <w:t xml:space="preserve"> /&gt;</w:t>
      </w:r>
    </w:p>
    <w:p w14:paraId="1181CC9B" w14:textId="77777777" w:rsidR="00F846C7" w:rsidRDefault="00F846C7" w:rsidP="007747CD">
      <w:pPr>
        <w:spacing w:line="276" w:lineRule="auto"/>
        <w:jc w:val="both"/>
      </w:pPr>
      <w:r>
        <w:t xml:space="preserve">      {/* Holiday/Weekend Modal */}</w:t>
      </w:r>
    </w:p>
    <w:p w14:paraId="3B9317DF" w14:textId="77777777" w:rsidR="00F846C7" w:rsidRDefault="00F846C7" w:rsidP="007747CD">
      <w:pPr>
        <w:spacing w:line="276" w:lineRule="auto"/>
        <w:jc w:val="both"/>
      </w:pPr>
      <w:r>
        <w:t xml:space="preserve">      {</w:t>
      </w:r>
      <w:proofErr w:type="spellStart"/>
      <w:r>
        <w:t>showHolidayModal</w:t>
      </w:r>
      <w:proofErr w:type="spellEnd"/>
      <w:r>
        <w:t xml:space="preserve"> &amp;&amp; (</w:t>
      </w:r>
    </w:p>
    <w:p w14:paraId="15079D62" w14:textId="77777777" w:rsidR="00F846C7" w:rsidRDefault="00F846C7" w:rsidP="007747CD">
      <w:pPr>
        <w:spacing w:line="276" w:lineRule="auto"/>
        <w:jc w:val="both"/>
      </w:pPr>
      <w:r>
        <w:t xml:space="preserve">            &lt;div&gt;</w:t>
      </w:r>
    </w:p>
    <w:p w14:paraId="602D6422" w14:textId="77777777" w:rsidR="00F846C7" w:rsidRDefault="00F846C7" w:rsidP="007747CD">
      <w:pPr>
        <w:spacing w:line="276" w:lineRule="auto"/>
        <w:jc w:val="both"/>
      </w:pPr>
      <w:r>
        <w:t xml:space="preserve">              &lt;label&gt;</w:t>
      </w:r>
    </w:p>
    <w:p w14:paraId="48675AA5" w14:textId="77777777" w:rsidR="00F846C7" w:rsidRDefault="00F846C7" w:rsidP="007747CD">
      <w:pPr>
        <w:spacing w:line="276" w:lineRule="auto"/>
        <w:jc w:val="both"/>
      </w:pPr>
      <w:r>
        <w:t xml:space="preserve">                Select Type:</w:t>
      </w:r>
    </w:p>
    <w:p w14:paraId="400D542B" w14:textId="77777777" w:rsidR="00F846C7" w:rsidRDefault="00F846C7" w:rsidP="007747CD">
      <w:pPr>
        <w:spacing w:line="276" w:lineRule="auto"/>
        <w:jc w:val="both"/>
      </w:pPr>
      <w:r>
        <w:t xml:space="preserve">                &lt;select</w:t>
      </w:r>
    </w:p>
    <w:p w14:paraId="5A62C27F" w14:textId="77777777" w:rsidR="00F846C7" w:rsidRDefault="00F846C7" w:rsidP="007747CD">
      <w:pPr>
        <w:spacing w:line="276" w:lineRule="auto"/>
        <w:jc w:val="both"/>
      </w:pPr>
      <w:r>
        <w:t xml:space="preserve">                  value={</w:t>
      </w:r>
      <w:proofErr w:type="spellStart"/>
      <w:r>
        <w:t>holidayType</w:t>
      </w:r>
      <w:proofErr w:type="spellEnd"/>
      <w:r>
        <w:t>}</w:t>
      </w:r>
    </w:p>
    <w:p w14:paraId="19CC69EA"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setHolidayType</w:t>
      </w:r>
      <w:proofErr w:type="spellEnd"/>
      <w:r>
        <w:t>(</w:t>
      </w:r>
      <w:proofErr w:type="spellStart"/>
      <w:proofErr w:type="gramStart"/>
      <w:r>
        <w:t>e.target</w:t>
      </w:r>
      <w:proofErr w:type="gramEnd"/>
      <w:r>
        <w:t>.value</w:t>
      </w:r>
      <w:proofErr w:type="spellEnd"/>
      <w:r>
        <w:t>)}</w:t>
      </w:r>
    </w:p>
    <w:p w14:paraId="5207FF70" w14:textId="77777777" w:rsidR="00F846C7" w:rsidRDefault="00F846C7" w:rsidP="007747CD">
      <w:pPr>
        <w:spacing w:line="276" w:lineRule="auto"/>
        <w:jc w:val="both"/>
      </w:pPr>
      <w:r>
        <w:t xml:space="preserve">                  required</w:t>
      </w:r>
    </w:p>
    <w:p w14:paraId="17DF45D4" w14:textId="77777777" w:rsidR="00F846C7" w:rsidRDefault="00F846C7" w:rsidP="007747CD">
      <w:pPr>
        <w:spacing w:line="276" w:lineRule="auto"/>
        <w:jc w:val="both"/>
      </w:pPr>
      <w:r>
        <w:t xml:space="preserve">                  style</w:t>
      </w:r>
      <w:proofErr w:type="gramStart"/>
      <w:r>
        <w:t>={</w:t>
      </w:r>
      <w:proofErr w:type="gramEnd"/>
      <w:r>
        <w:t xml:space="preserve">{ margin: '20px', </w:t>
      </w:r>
      <w:proofErr w:type="spellStart"/>
      <w:r>
        <w:t>fontSize</w:t>
      </w:r>
      <w:proofErr w:type="spellEnd"/>
      <w:r>
        <w:t>: '20px' }}</w:t>
      </w:r>
    </w:p>
    <w:p w14:paraId="6B869D32" w14:textId="77777777" w:rsidR="00F846C7" w:rsidRDefault="00F846C7" w:rsidP="007747CD">
      <w:pPr>
        <w:spacing w:line="276" w:lineRule="auto"/>
        <w:jc w:val="both"/>
      </w:pPr>
      <w:r>
        <w:t xml:space="preserve">                &gt;</w:t>
      </w:r>
    </w:p>
    <w:p w14:paraId="2649766F" w14:textId="77777777" w:rsidR="00F846C7" w:rsidRDefault="00F846C7" w:rsidP="007747CD">
      <w:pPr>
        <w:spacing w:line="276" w:lineRule="auto"/>
        <w:jc w:val="both"/>
      </w:pPr>
      <w:r>
        <w:t xml:space="preserve">                  &lt;option value="H"&gt;Holiday&lt;/option&gt;</w:t>
      </w:r>
    </w:p>
    <w:p w14:paraId="6B51501F" w14:textId="77777777" w:rsidR="00F846C7" w:rsidRDefault="00F846C7" w:rsidP="007747CD">
      <w:pPr>
        <w:spacing w:line="276" w:lineRule="auto"/>
        <w:jc w:val="both"/>
      </w:pPr>
      <w:r>
        <w:t xml:space="preserve">                  &lt;option value="W"&gt;Weekend&lt;/option&gt;</w:t>
      </w:r>
    </w:p>
    <w:p w14:paraId="297BA043" w14:textId="77777777" w:rsidR="00F846C7" w:rsidRDefault="00F846C7" w:rsidP="007747CD">
      <w:pPr>
        <w:spacing w:line="276" w:lineRule="auto"/>
        <w:jc w:val="both"/>
      </w:pPr>
      <w:r>
        <w:t xml:space="preserve">                &lt;/select&gt;</w:t>
      </w:r>
    </w:p>
    <w:p w14:paraId="06BFEC81" w14:textId="77777777" w:rsidR="00F846C7" w:rsidRDefault="00F846C7" w:rsidP="007747CD">
      <w:pPr>
        <w:spacing w:line="276" w:lineRule="auto"/>
        <w:jc w:val="both"/>
      </w:pPr>
      <w:r>
        <w:t xml:space="preserve">              &lt;/label&gt;</w:t>
      </w:r>
    </w:p>
    <w:p w14:paraId="0BE0D341" w14:textId="77777777" w:rsidR="00F846C7" w:rsidRDefault="00F846C7" w:rsidP="007747CD">
      <w:pPr>
        <w:spacing w:line="276" w:lineRule="auto"/>
        <w:jc w:val="both"/>
      </w:pPr>
      <w:r>
        <w:t xml:space="preserve">              &lt;</w:t>
      </w:r>
      <w:proofErr w:type="spellStart"/>
      <w:r>
        <w:t>br</w:t>
      </w:r>
      <w:proofErr w:type="spellEnd"/>
      <w:r>
        <w:t xml:space="preserve"> /&gt;</w:t>
      </w:r>
    </w:p>
    <w:p w14:paraId="4B15158B" w14:textId="77777777" w:rsidR="00F846C7" w:rsidRDefault="00F846C7" w:rsidP="007747CD">
      <w:pPr>
        <w:spacing w:line="276" w:lineRule="auto"/>
        <w:jc w:val="both"/>
      </w:pPr>
      <w:r>
        <w:t xml:space="preserve">              &lt;label&gt;</w:t>
      </w:r>
    </w:p>
    <w:p w14:paraId="02E8406E" w14:textId="77777777" w:rsidR="00F846C7" w:rsidRDefault="00F846C7" w:rsidP="007747CD">
      <w:pPr>
        <w:spacing w:line="276" w:lineRule="auto"/>
        <w:jc w:val="both"/>
      </w:pPr>
      <w:r>
        <w:t xml:space="preserve">                Select </w:t>
      </w:r>
      <w:proofErr w:type="gramStart"/>
      <w:r>
        <w:t>Date:&amp;</w:t>
      </w:r>
      <w:proofErr w:type="spellStart"/>
      <w:proofErr w:type="gramEnd"/>
      <w:r>
        <w:t>emsp</w:t>
      </w:r>
      <w:proofErr w:type="spellEnd"/>
      <w:r>
        <w:t>;</w:t>
      </w:r>
    </w:p>
    <w:p w14:paraId="22FC61A7" w14:textId="77777777" w:rsidR="00F846C7" w:rsidRDefault="00F846C7" w:rsidP="007747CD">
      <w:pPr>
        <w:spacing w:line="276" w:lineRule="auto"/>
        <w:jc w:val="both"/>
      </w:pPr>
      <w:r>
        <w:t xml:space="preserve">                &lt;input</w:t>
      </w:r>
    </w:p>
    <w:p w14:paraId="473B0528" w14:textId="77777777" w:rsidR="00F846C7" w:rsidRDefault="00F846C7" w:rsidP="007747CD">
      <w:pPr>
        <w:spacing w:line="276" w:lineRule="auto"/>
        <w:jc w:val="both"/>
      </w:pPr>
      <w:r>
        <w:t xml:space="preserve">                  type="date"</w:t>
      </w:r>
    </w:p>
    <w:p w14:paraId="3E41B6EF" w14:textId="77777777" w:rsidR="00F846C7" w:rsidRDefault="00F846C7" w:rsidP="007747CD">
      <w:pPr>
        <w:spacing w:line="276" w:lineRule="auto"/>
        <w:jc w:val="both"/>
      </w:pPr>
      <w:r>
        <w:t xml:space="preserve">                  value={</w:t>
      </w:r>
      <w:proofErr w:type="spellStart"/>
      <w:r>
        <w:t>holidayDate</w:t>
      </w:r>
      <w:proofErr w:type="spellEnd"/>
      <w:r>
        <w:t>}</w:t>
      </w:r>
    </w:p>
    <w:p w14:paraId="7A13BBC6" w14:textId="77777777" w:rsidR="00F846C7" w:rsidRDefault="00F846C7" w:rsidP="007747CD">
      <w:pPr>
        <w:spacing w:line="276" w:lineRule="auto"/>
        <w:jc w:val="both"/>
      </w:pPr>
      <w:r>
        <w:lastRenderedPageBreak/>
        <w:t xml:space="preserve">                  </w:t>
      </w:r>
      <w:proofErr w:type="spellStart"/>
      <w:r>
        <w:t>onChange</w:t>
      </w:r>
      <w:proofErr w:type="spellEnd"/>
      <w:r>
        <w:t xml:space="preserve">={(e) =&gt; </w:t>
      </w:r>
      <w:proofErr w:type="spellStart"/>
      <w:r>
        <w:t>setHolidayDate</w:t>
      </w:r>
      <w:proofErr w:type="spellEnd"/>
      <w:r>
        <w:t>(</w:t>
      </w:r>
      <w:proofErr w:type="spellStart"/>
      <w:proofErr w:type="gramStart"/>
      <w:r>
        <w:t>e.target</w:t>
      </w:r>
      <w:proofErr w:type="gramEnd"/>
      <w:r>
        <w:t>.value</w:t>
      </w:r>
      <w:proofErr w:type="spellEnd"/>
      <w:r>
        <w:t>)}</w:t>
      </w:r>
    </w:p>
    <w:p w14:paraId="621789AC" w14:textId="77777777" w:rsidR="00F846C7" w:rsidRDefault="00F846C7" w:rsidP="007747CD">
      <w:pPr>
        <w:spacing w:line="276" w:lineRule="auto"/>
        <w:jc w:val="both"/>
      </w:pPr>
      <w:r>
        <w:t xml:space="preserve">                /&gt;</w:t>
      </w:r>
    </w:p>
    <w:p w14:paraId="3C09774F" w14:textId="77777777" w:rsidR="00F846C7" w:rsidRDefault="00F846C7" w:rsidP="007747CD">
      <w:pPr>
        <w:spacing w:line="276" w:lineRule="auto"/>
        <w:jc w:val="both"/>
      </w:pPr>
      <w:r>
        <w:t xml:space="preserve">              &lt;/label&gt;</w:t>
      </w:r>
    </w:p>
    <w:p w14:paraId="5232D3C9" w14:textId="77777777" w:rsidR="00F846C7" w:rsidRDefault="00F846C7" w:rsidP="007747CD">
      <w:pPr>
        <w:spacing w:line="276" w:lineRule="auto"/>
        <w:jc w:val="both"/>
      </w:pPr>
      <w:r>
        <w:t xml:space="preserve">              &lt;</w:t>
      </w:r>
      <w:proofErr w:type="spellStart"/>
      <w:r>
        <w:t>br</w:t>
      </w:r>
      <w:proofErr w:type="spellEnd"/>
      <w:r>
        <w:t xml:space="preserve"> /&gt;</w:t>
      </w:r>
    </w:p>
    <w:p w14:paraId="02F3A7CE" w14:textId="77777777" w:rsidR="00F846C7" w:rsidRDefault="00F846C7" w:rsidP="007747CD">
      <w:pPr>
        <w:spacing w:line="276" w:lineRule="auto"/>
        <w:jc w:val="both"/>
      </w:pPr>
      <w:r>
        <w:t xml:space="preserve">              &lt;</w:t>
      </w:r>
      <w:proofErr w:type="spellStart"/>
      <w:r>
        <w:t>br</w:t>
      </w:r>
      <w:proofErr w:type="spellEnd"/>
      <w:r>
        <w:t xml:space="preserve"> /&gt;&amp;</w:t>
      </w:r>
      <w:proofErr w:type="spellStart"/>
      <w:r>
        <w:t>emsp</w:t>
      </w:r>
      <w:proofErr w:type="spellEnd"/>
      <w:r>
        <w:t>;</w:t>
      </w:r>
    </w:p>
    <w:p w14:paraId="58793EE2" w14:textId="77777777" w:rsidR="00F846C7" w:rsidRDefault="00F846C7" w:rsidP="007747CD">
      <w:pPr>
        <w:spacing w:line="276" w:lineRule="auto"/>
        <w:jc w:val="both"/>
      </w:pPr>
      <w:r>
        <w:t xml:space="preserve">              &lt;button </w:t>
      </w:r>
      <w:proofErr w:type="spellStart"/>
      <w:r>
        <w:t>onClick</w:t>
      </w:r>
      <w:proofErr w:type="spellEnd"/>
      <w:r>
        <w:t>={</w:t>
      </w:r>
      <w:proofErr w:type="spellStart"/>
      <w:r>
        <w:t>submitHoliday</w:t>
      </w:r>
      <w:proofErr w:type="spellEnd"/>
      <w:r>
        <w:t xml:space="preserve">} </w:t>
      </w:r>
      <w:proofErr w:type="spellStart"/>
      <w:r>
        <w:t>className</w:t>
      </w:r>
      <w:proofErr w:type="spellEnd"/>
      <w:r>
        <w:t>='faculty-button'&gt;Submit&lt;/button&gt;&amp;</w:t>
      </w:r>
      <w:proofErr w:type="spellStart"/>
      <w:r>
        <w:t>emsp</w:t>
      </w:r>
      <w:proofErr w:type="spellEnd"/>
      <w:r>
        <w:t>;</w:t>
      </w:r>
    </w:p>
    <w:p w14:paraId="3E6E5505" w14:textId="77777777" w:rsidR="00F846C7" w:rsidRDefault="00F846C7" w:rsidP="007747CD">
      <w:pPr>
        <w:spacing w:line="276" w:lineRule="auto"/>
        <w:jc w:val="both"/>
      </w:pPr>
      <w:r>
        <w:t xml:space="preserve">              &lt;button </w:t>
      </w:r>
      <w:proofErr w:type="spellStart"/>
      <w:r>
        <w:t>onClick</w:t>
      </w:r>
      <w:proofErr w:type="spellEnd"/>
      <w:r>
        <w:t>={</w:t>
      </w:r>
      <w:proofErr w:type="spellStart"/>
      <w:r>
        <w:t>closeHolidayModal</w:t>
      </w:r>
      <w:proofErr w:type="spellEnd"/>
      <w:r>
        <w:t xml:space="preserve">} </w:t>
      </w:r>
      <w:proofErr w:type="spellStart"/>
      <w:r>
        <w:t>className</w:t>
      </w:r>
      <w:proofErr w:type="spellEnd"/>
      <w:r>
        <w:t>='faculty-button'&gt;Cancel&lt;/button&gt;</w:t>
      </w:r>
    </w:p>
    <w:p w14:paraId="29C08765" w14:textId="77777777" w:rsidR="00F846C7" w:rsidRDefault="00F846C7" w:rsidP="007747CD">
      <w:pPr>
        <w:spacing w:line="276" w:lineRule="auto"/>
        <w:jc w:val="both"/>
      </w:pPr>
      <w:r>
        <w:t xml:space="preserve">            &lt;/div&gt;</w:t>
      </w:r>
    </w:p>
    <w:p w14:paraId="3E9D3431" w14:textId="40CF2C11" w:rsidR="00F846C7" w:rsidRDefault="00F846C7" w:rsidP="007747CD">
      <w:pPr>
        <w:spacing w:line="276" w:lineRule="auto"/>
        <w:jc w:val="both"/>
      </w:pPr>
      <w:r>
        <w:t xml:space="preserve">          )}</w:t>
      </w:r>
    </w:p>
    <w:p w14:paraId="2FE8235A" w14:textId="77777777" w:rsidR="00F846C7" w:rsidRDefault="00F846C7" w:rsidP="007747CD">
      <w:pPr>
        <w:spacing w:line="276" w:lineRule="auto"/>
        <w:jc w:val="both"/>
      </w:pPr>
      <w:r>
        <w:t xml:space="preserve">      {</w:t>
      </w:r>
      <w:proofErr w:type="spellStart"/>
      <w:r>
        <w:t>fetchAttempted</w:t>
      </w:r>
      <w:proofErr w:type="spellEnd"/>
      <w:r>
        <w:t xml:space="preserve"> &amp;&amp; </w:t>
      </w:r>
      <w:proofErr w:type="spellStart"/>
      <w:r>
        <w:t>attendanceResults.length</w:t>
      </w:r>
      <w:proofErr w:type="spellEnd"/>
      <w:r>
        <w:t xml:space="preserve"> === 0 &amp;&amp; department &amp;&amp; semester &amp;&amp; subject &amp;&amp; (</w:t>
      </w:r>
    </w:p>
    <w:p w14:paraId="77A10E95" w14:textId="77777777" w:rsidR="00F846C7" w:rsidRDefault="00F846C7" w:rsidP="007747CD">
      <w:pPr>
        <w:spacing w:line="276" w:lineRule="auto"/>
        <w:jc w:val="both"/>
      </w:pPr>
      <w:r>
        <w:t xml:space="preserve">        &lt;div&gt;</w:t>
      </w:r>
    </w:p>
    <w:p w14:paraId="78B950A1" w14:textId="77777777" w:rsidR="00F846C7" w:rsidRDefault="00F846C7" w:rsidP="007747CD">
      <w:pPr>
        <w:spacing w:line="276" w:lineRule="auto"/>
        <w:jc w:val="both"/>
      </w:pPr>
      <w:r>
        <w:t xml:space="preserve">          &lt;p&gt;No students are enrolled in the specified department and </w:t>
      </w:r>
      <w:proofErr w:type="gramStart"/>
      <w:r>
        <w:t>semester.&lt;</w:t>
      </w:r>
      <w:proofErr w:type="gramEnd"/>
      <w:r>
        <w:t>/p&gt;</w:t>
      </w:r>
    </w:p>
    <w:p w14:paraId="78571CE8" w14:textId="77777777" w:rsidR="00F846C7" w:rsidRDefault="00F846C7" w:rsidP="007747CD">
      <w:pPr>
        <w:spacing w:line="276" w:lineRule="auto"/>
        <w:jc w:val="both"/>
      </w:pPr>
      <w:r>
        <w:t xml:space="preserve">        &lt;/div&gt;</w:t>
      </w:r>
    </w:p>
    <w:p w14:paraId="41B121A8" w14:textId="591975F5" w:rsidR="00F846C7" w:rsidRDefault="00F846C7" w:rsidP="007747CD">
      <w:pPr>
        <w:spacing w:line="276" w:lineRule="auto"/>
        <w:jc w:val="both"/>
      </w:pPr>
      <w:r>
        <w:t xml:space="preserve">      )}</w:t>
      </w:r>
    </w:p>
    <w:p w14:paraId="43650B4A" w14:textId="77777777" w:rsidR="00F846C7" w:rsidRDefault="00F846C7" w:rsidP="007747CD">
      <w:pPr>
        <w:spacing w:line="276" w:lineRule="auto"/>
        <w:jc w:val="both"/>
      </w:pPr>
      <w:r>
        <w:t xml:space="preserve">      {</w:t>
      </w:r>
      <w:proofErr w:type="spellStart"/>
      <w:r>
        <w:t>attendanceResults.length</w:t>
      </w:r>
      <w:proofErr w:type="spellEnd"/>
      <w:r>
        <w:t xml:space="preserve"> &gt; 0 &amp;&amp; (</w:t>
      </w:r>
    </w:p>
    <w:p w14:paraId="166EE6E2" w14:textId="77777777" w:rsidR="00F846C7" w:rsidRDefault="00F846C7" w:rsidP="007747CD">
      <w:pPr>
        <w:spacing w:line="276" w:lineRule="auto"/>
        <w:jc w:val="both"/>
      </w:pPr>
      <w:r>
        <w:t xml:space="preserve">        &lt;&gt;</w:t>
      </w:r>
    </w:p>
    <w:p w14:paraId="379C2D24" w14:textId="77777777" w:rsidR="00F846C7" w:rsidRDefault="00F846C7" w:rsidP="007747CD">
      <w:pPr>
        <w:spacing w:line="276" w:lineRule="auto"/>
        <w:jc w:val="both"/>
      </w:pPr>
      <w:r>
        <w:t xml:space="preserve">          &lt;h2&gt;Attendance Table&lt;/h2&gt;</w:t>
      </w:r>
    </w:p>
    <w:p w14:paraId="30D62E58" w14:textId="77777777" w:rsidR="00F846C7" w:rsidRDefault="00F846C7" w:rsidP="007747CD">
      <w:pPr>
        <w:spacing w:line="276" w:lineRule="auto"/>
        <w:jc w:val="both"/>
      </w:pPr>
      <w:r>
        <w:t xml:space="preserve">          &lt;label&gt;</w:t>
      </w:r>
    </w:p>
    <w:p w14:paraId="23BCA80F" w14:textId="77777777" w:rsidR="00F846C7" w:rsidRDefault="00F846C7" w:rsidP="007747CD">
      <w:pPr>
        <w:spacing w:line="276" w:lineRule="auto"/>
        <w:jc w:val="both"/>
      </w:pPr>
      <w:r>
        <w:t xml:space="preserve">            Select All</w:t>
      </w:r>
    </w:p>
    <w:p w14:paraId="178802DF" w14:textId="77777777" w:rsidR="00F846C7" w:rsidRDefault="00F846C7" w:rsidP="007747CD">
      <w:pPr>
        <w:spacing w:line="276" w:lineRule="auto"/>
        <w:jc w:val="both"/>
      </w:pPr>
      <w:r>
        <w:t xml:space="preserve">            &lt;input</w:t>
      </w:r>
    </w:p>
    <w:p w14:paraId="57E2DA0F" w14:textId="77777777" w:rsidR="00F846C7" w:rsidRDefault="00F846C7" w:rsidP="007747CD">
      <w:pPr>
        <w:spacing w:line="276" w:lineRule="auto"/>
        <w:jc w:val="both"/>
      </w:pPr>
      <w:r>
        <w:t xml:space="preserve">              type="checkbox"</w:t>
      </w:r>
    </w:p>
    <w:p w14:paraId="34D4625E" w14:textId="77777777" w:rsidR="00F846C7" w:rsidRDefault="00F846C7" w:rsidP="007747CD">
      <w:pPr>
        <w:spacing w:line="276" w:lineRule="auto"/>
        <w:jc w:val="both"/>
      </w:pPr>
      <w:r>
        <w:t xml:space="preserve">              checked={</w:t>
      </w:r>
      <w:proofErr w:type="spellStart"/>
      <w:r>
        <w:t>selectAll</w:t>
      </w:r>
      <w:proofErr w:type="spellEnd"/>
      <w:r>
        <w:t>}</w:t>
      </w:r>
    </w:p>
    <w:p w14:paraId="52CE7FB9" w14:textId="77777777" w:rsidR="00F846C7" w:rsidRDefault="00F846C7" w:rsidP="007747CD">
      <w:pPr>
        <w:spacing w:line="276" w:lineRule="auto"/>
        <w:jc w:val="both"/>
      </w:pPr>
      <w:r>
        <w:t xml:space="preserve">              </w:t>
      </w:r>
      <w:proofErr w:type="spellStart"/>
      <w:r>
        <w:t>onChange</w:t>
      </w:r>
      <w:proofErr w:type="spellEnd"/>
      <w:r>
        <w:t>={</w:t>
      </w:r>
      <w:proofErr w:type="spellStart"/>
      <w:r>
        <w:t>toggleSelectAll</w:t>
      </w:r>
      <w:proofErr w:type="spellEnd"/>
      <w:r>
        <w:t>}</w:t>
      </w:r>
    </w:p>
    <w:p w14:paraId="5706B24C" w14:textId="77777777" w:rsidR="00F846C7" w:rsidRDefault="00F846C7" w:rsidP="007747CD">
      <w:pPr>
        <w:spacing w:line="276" w:lineRule="auto"/>
        <w:jc w:val="both"/>
      </w:pPr>
      <w:r>
        <w:t xml:space="preserve">            /&gt;</w:t>
      </w:r>
    </w:p>
    <w:p w14:paraId="23B3A9C4" w14:textId="41684B31" w:rsidR="00F846C7" w:rsidRDefault="00F846C7" w:rsidP="007747CD">
      <w:pPr>
        <w:spacing w:line="276" w:lineRule="auto"/>
        <w:jc w:val="both"/>
      </w:pPr>
      <w:r>
        <w:t xml:space="preserve">          &lt;/label&gt;</w:t>
      </w:r>
    </w:p>
    <w:p w14:paraId="3E847FB2" w14:textId="77777777" w:rsidR="00F846C7" w:rsidRDefault="00F846C7" w:rsidP="007747CD">
      <w:pPr>
        <w:spacing w:line="276" w:lineRule="auto"/>
        <w:jc w:val="both"/>
      </w:pPr>
      <w:r>
        <w:t xml:space="preserve">          &lt;table border="1" width="60%" style</w:t>
      </w:r>
      <w:proofErr w:type="gramStart"/>
      <w:r>
        <w:t>={</w:t>
      </w:r>
      <w:proofErr w:type="gramEnd"/>
      <w:r>
        <w:t xml:space="preserve">{ </w:t>
      </w:r>
      <w:proofErr w:type="spellStart"/>
      <w:r>
        <w:t>textAlign</w:t>
      </w:r>
      <w:proofErr w:type="spellEnd"/>
      <w:r>
        <w:t>: 'center' }}&gt;</w:t>
      </w:r>
    </w:p>
    <w:p w14:paraId="7C23B20B" w14:textId="77777777" w:rsidR="00F846C7" w:rsidRDefault="00F846C7" w:rsidP="007747CD">
      <w:pPr>
        <w:spacing w:line="276" w:lineRule="auto"/>
        <w:jc w:val="both"/>
      </w:pPr>
      <w:r>
        <w:t xml:space="preserve">            &lt;</w:t>
      </w:r>
      <w:proofErr w:type="spellStart"/>
      <w:r>
        <w:t>thead</w:t>
      </w:r>
      <w:proofErr w:type="spellEnd"/>
      <w:r>
        <w:t>&gt;</w:t>
      </w:r>
    </w:p>
    <w:p w14:paraId="00723CCC" w14:textId="77777777" w:rsidR="00F846C7" w:rsidRDefault="00F846C7" w:rsidP="007747CD">
      <w:pPr>
        <w:spacing w:line="276" w:lineRule="auto"/>
        <w:jc w:val="both"/>
      </w:pPr>
      <w:r>
        <w:t xml:space="preserve">              &lt;tr&gt;</w:t>
      </w:r>
    </w:p>
    <w:p w14:paraId="399307B2" w14:textId="77777777" w:rsidR="00F846C7" w:rsidRDefault="00F846C7" w:rsidP="007747CD">
      <w:pPr>
        <w:spacing w:line="276" w:lineRule="auto"/>
        <w:jc w:val="both"/>
      </w:pPr>
      <w:r>
        <w:t xml:space="preserve">                &lt;</w:t>
      </w:r>
      <w:proofErr w:type="spellStart"/>
      <w:r>
        <w:t>th</w:t>
      </w:r>
      <w:proofErr w:type="spellEnd"/>
      <w:r>
        <w:t>&gt;Pin&lt;/</w:t>
      </w:r>
      <w:proofErr w:type="spellStart"/>
      <w:r>
        <w:t>th</w:t>
      </w:r>
      <w:proofErr w:type="spellEnd"/>
      <w:r>
        <w:t>&gt;</w:t>
      </w:r>
    </w:p>
    <w:p w14:paraId="589B0A3C" w14:textId="77777777" w:rsidR="00F846C7" w:rsidRDefault="00F846C7" w:rsidP="007747CD">
      <w:pPr>
        <w:spacing w:line="276" w:lineRule="auto"/>
        <w:jc w:val="both"/>
      </w:pPr>
      <w:r>
        <w:t xml:space="preserve">                &lt;</w:t>
      </w:r>
      <w:proofErr w:type="spellStart"/>
      <w:r>
        <w:t>th</w:t>
      </w:r>
      <w:proofErr w:type="spellEnd"/>
      <w:r>
        <w:t>&gt;Name&lt;/</w:t>
      </w:r>
      <w:proofErr w:type="spellStart"/>
      <w:r>
        <w:t>th</w:t>
      </w:r>
      <w:proofErr w:type="spellEnd"/>
      <w:r>
        <w:t>&gt;</w:t>
      </w:r>
    </w:p>
    <w:p w14:paraId="4EE48B8B" w14:textId="77777777" w:rsidR="00F846C7" w:rsidRDefault="00F846C7" w:rsidP="007747CD">
      <w:pPr>
        <w:spacing w:line="276" w:lineRule="auto"/>
        <w:jc w:val="both"/>
      </w:pPr>
      <w:r>
        <w:t xml:space="preserve">                &lt;</w:t>
      </w:r>
      <w:proofErr w:type="spellStart"/>
      <w:r>
        <w:t>th</w:t>
      </w:r>
      <w:proofErr w:type="spellEnd"/>
      <w:r>
        <w:t>&gt;Status&lt;/</w:t>
      </w:r>
      <w:proofErr w:type="spellStart"/>
      <w:r>
        <w:t>th</w:t>
      </w:r>
      <w:proofErr w:type="spellEnd"/>
      <w:r>
        <w:t>&gt;</w:t>
      </w:r>
    </w:p>
    <w:p w14:paraId="30CA34FB" w14:textId="77777777" w:rsidR="00F846C7" w:rsidRDefault="00F846C7" w:rsidP="007747CD">
      <w:pPr>
        <w:spacing w:line="276" w:lineRule="auto"/>
        <w:jc w:val="both"/>
      </w:pPr>
      <w:r>
        <w:t xml:space="preserve">              &lt;/tr&gt;</w:t>
      </w:r>
    </w:p>
    <w:p w14:paraId="585F40B9" w14:textId="77777777" w:rsidR="00F846C7" w:rsidRDefault="00F846C7" w:rsidP="007747CD">
      <w:pPr>
        <w:spacing w:line="276" w:lineRule="auto"/>
        <w:jc w:val="both"/>
      </w:pPr>
      <w:r>
        <w:t xml:space="preserve">            &lt;/</w:t>
      </w:r>
      <w:proofErr w:type="spellStart"/>
      <w:r>
        <w:t>thead</w:t>
      </w:r>
      <w:proofErr w:type="spellEnd"/>
      <w:r>
        <w:t>&gt;</w:t>
      </w:r>
    </w:p>
    <w:p w14:paraId="5942D43E" w14:textId="77777777" w:rsidR="00F846C7" w:rsidRDefault="00F846C7" w:rsidP="007747CD">
      <w:pPr>
        <w:spacing w:line="276" w:lineRule="auto"/>
        <w:jc w:val="both"/>
      </w:pPr>
      <w:r>
        <w:t xml:space="preserve">            &lt;</w:t>
      </w:r>
      <w:proofErr w:type="spellStart"/>
      <w:r>
        <w:t>tbody</w:t>
      </w:r>
      <w:proofErr w:type="spellEnd"/>
      <w:r>
        <w:t>&gt;</w:t>
      </w:r>
    </w:p>
    <w:p w14:paraId="73D542F6" w14:textId="77777777" w:rsidR="00F846C7" w:rsidRDefault="00F846C7" w:rsidP="007747CD">
      <w:pPr>
        <w:spacing w:line="276" w:lineRule="auto"/>
        <w:jc w:val="both"/>
      </w:pPr>
      <w:r>
        <w:t xml:space="preserve">              {</w:t>
      </w:r>
      <w:proofErr w:type="spellStart"/>
      <w:proofErr w:type="gramStart"/>
      <w:r>
        <w:t>attendanceResults.map</w:t>
      </w:r>
      <w:proofErr w:type="spellEnd"/>
      <w:r>
        <w:t>(</w:t>
      </w:r>
      <w:proofErr w:type="gramEnd"/>
      <w:r>
        <w:t>(student, index) =&gt; (</w:t>
      </w:r>
    </w:p>
    <w:p w14:paraId="5776BB8C" w14:textId="77777777" w:rsidR="00F846C7" w:rsidRDefault="00F846C7" w:rsidP="007747CD">
      <w:pPr>
        <w:spacing w:line="276" w:lineRule="auto"/>
        <w:jc w:val="both"/>
      </w:pPr>
      <w:r>
        <w:t xml:space="preserve">                &lt;tr key={index}&gt;</w:t>
      </w:r>
    </w:p>
    <w:p w14:paraId="0105BE28" w14:textId="77777777" w:rsidR="00F846C7" w:rsidRDefault="00F846C7" w:rsidP="007747CD">
      <w:pPr>
        <w:spacing w:line="276" w:lineRule="auto"/>
        <w:jc w:val="both"/>
      </w:pPr>
      <w:r>
        <w:t xml:space="preserve">                  &lt;td&gt;{</w:t>
      </w:r>
      <w:proofErr w:type="spellStart"/>
      <w:proofErr w:type="gramStart"/>
      <w:r>
        <w:t>student.s</w:t>
      </w:r>
      <w:proofErr w:type="gramEnd"/>
      <w:r>
        <w:t>_id</w:t>
      </w:r>
      <w:proofErr w:type="spellEnd"/>
      <w:r>
        <w:t>}&lt;/td&gt;</w:t>
      </w:r>
    </w:p>
    <w:p w14:paraId="545CC545" w14:textId="77777777" w:rsidR="00F846C7" w:rsidRDefault="00F846C7" w:rsidP="007747CD">
      <w:pPr>
        <w:spacing w:line="276" w:lineRule="auto"/>
        <w:jc w:val="both"/>
      </w:pPr>
      <w:r>
        <w:t xml:space="preserve">                  &lt;td&gt;{</w:t>
      </w:r>
      <w:proofErr w:type="spellStart"/>
      <w:proofErr w:type="gramStart"/>
      <w:r>
        <w:t>student.sname</w:t>
      </w:r>
      <w:proofErr w:type="spellEnd"/>
      <w:proofErr w:type="gramEnd"/>
      <w:r>
        <w:t>}&lt;/td&gt;</w:t>
      </w:r>
    </w:p>
    <w:p w14:paraId="0608BF83" w14:textId="77777777" w:rsidR="00F846C7" w:rsidRDefault="00F846C7" w:rsidP="007747CD">
      <w:pPr>
        <w:spacing w:line="276" w:lineRule="auto"/>
        <w:jc w:val="both"/>
      </w:pPr>
      <w:r>
        <w:t xml:space="preserve">                  &lt;td&gt;</w:t>
      </w:r>
    </w:p>
    <w:p w14:paraId="18A7C28F" w14:textId="77777777" w:rsidR="00F846C7" w:rsidRDefault="00F846C7" w:rsidP="007747CD">
      <w:pPr>
        <w:spacing w:line="276" w:lineRule="auto"/>
        <w:jc w:val="both"/>
      </w:pPr>
      <w:r>
        <w:t xml:space="preserve">                    &lt;input</w:t>
      </w:r>
    </w:p>
    <w:p w14:paraId="76DFA3BD" w14:textId="77777777" w:rsidR="00F846C7" w:rsidRDefault="00F846C7" w:rsidP="007747CD">
      <w:pPr>
        <w:spacing w:line="276" w:lineRule="auto"/>
        <w:jc w:val="both"/>
      </w:pPr>
      <w:r>
        <w:t xml:space="preserve">                      type="checkbox"</w:t>
      </w:r>
    </w:p>
    <w:p w14:paraId="7C9987E9" w14:textId="77777777" w:rsidR="00F846C7" w:rsidRDefault="00F846C7" w:rsidP="007747CD">
      <w:pPr>
        <w:spacing w:line="276" w:lineRule="auto"/>
        <w:jc w:val="both"/>
      </w:pPr>
      <w:r>
        <w:t xml:space="preserve">                      id={`status${index}`}</w:t>
      </w:r>
    </w:p>
    <w:p w14:paraId="28FFF865" w14:textId="77777777" w:rsidR="00F846C7" w:rsidRDefault="00F846C7" w:rsidP="007747CD">
      <w:pPr>
        <w:spacing w:line="276" w:lineRule="auto"/>
        <w:jc w:val="both"/>
      </w:pPr>
      <w:r>
        <w:t xml:space="preserve">                      checked={</w:t>
      </w:r>
      <w:proofErr w:type="spellStart"/>
      <w:r>
        <w:t>attendanceStatusArray</w:t>
      </w:r>
      <w:proofErr w:type="spellEnd"/>
      <w:r>
        <w:t>[index] === 'P'}</w:t>
      </w:r>
    </w:p>
    <w:p w14:paraId="7EE9132E" w14:textId="77777777" w:rsidR="00F846C7" w:rsidRDefault="00F846C7" w:rsidP="007747CD">
      <w:pPr>
        <w:spacing w:line="276" w:lineRule="auto"/>
        <w:jc w:val="both"/>
      </w:pPr>
      <w:r>
        <w:t xml:space="preserve">                      </w:t>
      </w:r>
      <w:proofErr w:type="spellStart"/>
      <w:r>
        <w:t>onChange</w:t>
      </w:r>
      <w:proofErr w:type="spellEnd"/>
      <w:proofErr w:type="gramStart"/>
      <w:r>
        <w:t>={</w:t>
      </w:r>
      <w:proofErr w:type="gramEnd"/>
      <w:r>
        <w:t xml:space="preserve">() =&gt; </w:t>
      </w:r>
      <w:proofErr w:type="spellStart"/>
      <w:r>
        <w:t>updateStatus</w:t>
      </w:r>
      <w:proofErr w:type="spellEnd"/>
      <w:r>
        <w:t>(index)}</w:t>
      </w:r>
    </w:p>
    <w:p w14:paraId="4E91B968" w14:textId="77777777" w:rsidR="00F846C7" w:rsidRDefault="00F846C7" w:rsidP="007747CD">
      <w:pPr>
        <w:spacing w:line="276" w:lineRule="auto"/>
        <w:jc w:val="both"/>
      </w:pPr>
      <w:r>
        <w:t xml:space="preserve">                    /&gt;</w:t>
      </w:r>
    </w:p>
    <w:p w14:paraId="4782A19F" w14:textId="77777777" w:rsidR="00F846C7" w:rsidRDefault="00F846C7" w:rsidP="007747CD">
      <w:pPr>
        <w:spacing w:line="276" w:lineRule="auto"/>
        <w:jc w:val="both"/>
      </w:pPr>
      <w:r>
        <w:t xml:space="preserve">                  &lt;/td&gt;</w:t>
      </w:r>
    </w:p>
    <w:p w14:paraId="797F3E9A" w14:textId="77777777" w:rsidR="00F846C7" w:rsidRDefault="00F846C7" w:rsidP="007747CD">
      <w:pPr>
        <w:spacing w:line="276" w:lineRule="auto"/>
        <w:jc w:val="both"/>
      </w:pPr>
      <w:r>
        <w:lastRenderedPageBreak/>
        <w:t xml:space="preserve">                &lt;/tr&gt;</w:t>
      </w:r>
    </w:p>
    <w:p w14:paraId="2191A517" w14:textId="77777777" w:rsidR="00F846C7" w:rsidRDefault="00F846C7" w:rsidP="007747CD">
      <w:pPr>
        <w:spacing w:line="276" w:lineRule="auto"/>
        <w:jc w:val="both"/>
      </w:pPr>
      <w:r>
        <w:t xml:space="preserve">              ))}</w:t>
      </w:r>
    </w:p>
    <w:p w14:paraId="6B7722AB" w14:textId="77777777" w:rsidR="00F846C7" w:rsidRDefault="00F846C7" w:rsidP="007747CD">
      <w:pPr>
        <w:spacing w:line="276" w:lineRule="auto"/>
        <w:jc w:val="both"/>
      </w:pPr>
      <w:r>
        <w:t xml:space="preserve">            &lt;/</w:t>
      </w:r>
      <w:proofErr w:type="spellStart"/>
      <w:r>
        <w:t>tbody</w:t>
      </w:r>
      <w:proofErr w:type="spellEnd"/>
      <w:r>
        <w:t>&gt;</w:t>
      </w:r>
    </w:p>
    <w:p w14:paraId="639115D6" w14:textId="2DF5952B" w:rsidR="00F846C7" w:rsidRDefault="00F846C7" w:rsidP="007747CD">
      <w:pPr>
        <w:spacing w:line="276" w:lineRule="auto"/>
        <w:jc w:val="both"/>
      </w:pPr>
      <w:r>
        <w:t xml:space="preserve">          &lt;/table&gt;</w:t>
      </w:r>
    </w:p>
    <w:p w14:paraId="1B2291E5" w14:textId="5F6482AA" w:rsidR="00F846C7" w:rsidRDefault="00F846C7" w:rsidP="007747CD">
      <w:pPr>
        <w:spacing w:line="276" w:lineRule="auto"/>
        <w:jc w:val="both"/>
      </w:pPr>
      <w:r>
        <w:t xml:space="preserve">          &lt;button </w:t>
      </w:r>
      <w:proofErr w:type="spellStart"/>
      <w:r>
        <w:t>onClick</w:t>
      </w:r>
      <w:proofErr w:type="spellEnd"/>
      <w:r>
        <w:t>={</w:t>
      </w:r>
      <w:proofErr w:type="spellStart"/>
      <w:r>
        <w:t>submitAttendance</w:t>
      </w:r>
      <w:proofErr w:type="spellEnd"/>
      <w:r>
        <w:t xml:space="preserve">} </w:t>
      </w:r>
      <w:proofErr w:type="spellStart"/>
      <w:r>
        <w:t>className</w:t>
      </w:r>
      <w:proofErr w:type="spellEnd"/>
      <w:r>
        <w:t>='faculty-button'&gt;Submit&lt;/button&gt;</w:t>
      </w:r>
    </w:p>
    <w:p w14:paraId="1843CF6B" w14:textId="77777777" w:rsidR="00F846C7" w:rsidRDefault="00F846C7" w:rsidP="007747CD">
      <w:pPr>
        <w:spacing w:line="276" w:lineRule="auto"/>
        <w:jc w:val="both"/>
      </w:pPr>
      <w:r>
        <w:t xml:space="preserve">          &lt;div&gt;</w:t>
      </w:r>
    </w:p>
    <w:p w14:paraId="7C78EB72" w14:textId="77777777" w:rsidR="00F846C7" w:rsidRDefault="00F846C7" w:rsidP="007747CD">
      <w:pPr>
        <w:spacing w:line="276" w:lineRule="auto"/>
        <w:jc w:val="both"/>
      </w:pPr>
      <w:r>
        <w:t xml:space="preserve">            &lt;p&gt;Click this button to add Complete today's Attendance&lt;/p&gt;</w:t>
      </w:r>
    </w:p>
    <w:p w14:paraId="45ED81BB" w14:textId="77777777" w:rsidR="00F846C7" w:rsidRDefault="00F846C7" w:rsidP="007747CD">
      <w:pPr>
        <w:spacing w:line="276" w:lineRule="auto"/>
        <w:jc w:val="both"/>
      </w:pPr>
      <w:r>
        <w:t xml:space="preserve">            &lt;p&gt;Note:-&lt;span style={{</w:t>
      </w:r>
      <w:proofErr w:type="spellStart"/>
      <w:r>
        <w:t>color:'red</w:t>
      </w:r>
      <w:proofErr w:type="spellEnd"/>
      <w:r>
        <w:t>'}}&gt;select this only after taking all subjects Attendance&lt;/span&gt;&lt;/p&gt;</w:t>
      </w:r>
    </w:p>
    <w:p w14:paraId="4396AC97" w14:textId="77777777" w:rsidR="00F846C7" w:rsidRDefault="00F846C7" w:rsidP="007747CD">
      <w:pPr>
        <w:spacing w:line="276" w:lineRule="auto"/>
        <w:jc w:val="both"/>
      </w:pPr>
      <w:r>
        <w:t xml:space="preserve">            &lt;button </w:t>
      </w:r>
      <w:proofErr w:type="spellStart"/>
      <w:r>
        <w:t>onClick</w:t>
      </w:r>
      <w:proofErr w:type="spellEnd"/>
      <w:r>
        <w:t>={</w:t>
      </w:r>
      <w:proofErr w:type="spellStart"/>
      <w:r>
        <w:t>showDate</w:t>
      </w:r>
      <w:proofErr w:type="spellEnd"/>
      <w:r>
        <w:t xml:space="preserve">} </w:t>
      </w:r>
      <w:proofErr w:type="spellStart"/>
      <w:r>
        <w:t>className</w:t>
      </w:r>
      <w:proofErr w:type="spellEnd"/>
      <w:r>
        <w:t>='faculty-button'&gt;Enter Date&lt;/button&gt;</w:t>
      </w:r>
    </w:p>
    <w:p w14:paraId="5ADD99F3" w14:textId="377D5CF9" w:rsidR="00F846C7" w:rsidRDefault="00F846C7" w:rsidP="007747CD">
      <w:pPr>
        <w:spacing w:line="276" w:lineRule="auto"/>
        <w:jc w:val="both"/>
      </w:pPr>
      <w:r>
        <w:t xml:space="preserve">          &lt;/div&gt;</w:t>
      </w:r>
    </w:p>
    <w:p w14:paraId="0267EFAD" w14:textId="77777777" w:rsidR="00F846C7" w:rsidRDefault="00F846C7" w:rsidP="007747CD">
      <w:pPr>
        <w:spacing w:line="276" w:lineRule="auto"/>
        <w:jc w:val="both"/>
      </w:pPr>
      <w:r>
        <w:t xml:space="preserve">          &lt;div id="</w:t>
      </w:r>
      <w:proofErr w:type="spellStart"/>
      <w:r>
        <w:t>attendanceResult</w:t>
      </w:r>
      <w:proofErr w:type="spellEnd"/>
      <w:r>
        <w:t>"&gt;&lt;/div&gt;</w:t>
      </w:r>
    </w:p>
    <w:p w14:paraId="40484D39" w14:textId="77777777" w:rsidR="00F846C7" w:rsidRDefault="00F846C7" w:rsidP="007747CD">
      <w:pPr>
        <w:spacing w:line="276" w:lineRule="auto"/>
        <w:jc w:val="both"/>
      </w:pPr>
      <w:r>
        <w:t xml:space="preserve">          {</w:t>
      </w:r>
      <w:proofErr w:type="spellStart"/>
      <w:r>
        <w:t>showDateInputAttendance</w:t>
      </w:r>
      <w:proofErr w:type="spellEnd"/>
      <w:r>
        <w:t xml:space="preserve"> &amp;&amp; (</w:t>
      </w:r>
    </w:p>
    <w:p w14:paraId="30C7548E" w14:textId="77777777" w:rsidR="00F846C7" w:rsidRDefault="00F846C7" w:rsidP="007747CD">
      <w:pPr>
        <w:spacing w:line="276" w:lineRule="auto"/>
        <w:jc w:val="both"/>
      </w:pPr>
      <w:r>
        <w:t xml:space="preserve">            &lt;&gt;</w:t>
      </w:r>
    </w:p>
    <w:p w14:paraId="6A03A50C" w14:textId="77777777" w:rsidR="00F846C7" w:rsidRDefault="00F846C7" w:rsidP="007747CD">
      <w:pPr>
        <w:spacing w:line="276" w:lineRule="auto"/>
        <w:jc w:val="both"/>
      </w:pPr>
      <w:r>
        <w:t xml:space="preserve">              &lt;label </w:t>
      </w:r>
      <w:proofErr w:type="spellStart"/>
      <w:r>
        <w:t>htmlFor</w:t>
      </w:r>
      <w:proofErr w:type="spellEnd"/>
      <w:r>
        <w:t>="</w:t>
      </w:r>
      <w:proofErr w:type="spellStart"/>
      <w:r>
        <w:t>attendanceDate</w:t>
      </w:r>
      <w:proofErr w:type="spellEnd"/>
      <w:r>
        <w:t>"&gt;Enter Attendance Date:&lt;/label&gt;</w:t>
      </w:r>
    </w:p>
    <w:p w14:paraId="28DFB8EB" w14:textId="77777777" w:rsidR="00F846C7" w:rsidRDefault="00F846C7" w:rsidP="007747CD">
      <w:pPr>
        <w:spacing w:line="276" w:lineRule="auto"/>
        <w:jc w:val="both"/>
      </w:pPr>
      <w:r>
        <w:t xml:space="preserve">              &lt;input</w:t>
      </w:r>
    </w:p>
    <w:p w14:paraId="29C5D701" w14:textId="77777777" w:rsidR="00F846C7" w:rsidRDefault="00F846C7" w:rsidP="007747CD">
      <w:pPr>
        <w:spacing w:line="276" w:lineRule="auto"/>
        <w:jc w:val="both"/>
      </w:pPr>
      <w:r>
        <w:t xml:space="preserve">                type="date"</w:t>
      </w:r>
    </w:p>
    <w:p w14:paraId="25D60DB8" w14:textId="77777777" w:rsidR="00F846C7" w:rsidRDefault="00F846C7" w:rsidP="007747CD">
      <w:pPr>
        <w:spacing w:line="276" w:lineRule="auto"/>
        <w:jc w:val="both"/>
      </w:pPr>
      <w:r>
        <w:t xml:space="preserve">                id="</w:t>
      </w:r>
      <w:proofErr w:type="spellStart"/>
      <w:r>
        <w:t>attendanceDate</w:t>
      </w:r>
      <w:proofErr w:type="spellEnd"/>
      <w:r>
        <w:t>"</w:t>
      </w:r>
    </w:p>
    <w:p w14:paraId="1FD902D8" w14:textId="77777777" w:rsidR="00F846C7" w:rsidRDefault="00F846C7" w:rsidP="007747CD">
      <w:pPr>
        <w:spacing w:line="276" w:lineRule="auto"/>
        <w:jc w:val="both"/>
      </w:pPr>
      <w:r>
        <w:t xml:space="preserve">                value={</w:t>
      </w:r>
      <w:proofErr w:type="spellStart"/>
      <w:r>
        <w:t>attendanceDate</w:t>
      </w:r>
      <w:proofErr w:type="spellEnd"/>
      <w:r>
        <w:t>}</w:t>
      </w:r>
    </w:p>
    <w:p w14:paraId="634ED861" w14:textId="77777777" w:rsidR="00F846C7" w:rsidRDefault="00F846C7" w:rsidP="007747CD">
      <w:pPr>
        <w:spacing w:line="276" w:lineRule="auto"/>
        <w:jc w:val="both"/>
      </w:pPr>
      <w:r>
        <w:t xml:space="preserve">                </w:t>
      </w:r>
      <w:proofErr w:type="spellStart"/>
      <w:r>
        <w:t>onChange</w:t>
      </w:r>
      <w:proofErr w:type="spellEnd"/>
      <w:r>
        <w:t xml:space="preserve">={(e) =&gt; </w:t>
      </w:r>
      <w:proofErr w:type="spellStart"/>
      <w:r>
        <w:t>setAttendanceDate</w:t>
      </w:r>
      <w:proofErr w:type="spellEnd"/>
      <w:r>
        <w:t>(</w:t>
      </w:r>
      <w:proofErr w:type="spellStart"/>
      <w:proofErr w:type="gramStart"/>
      <w:r>
        <w:t>e.target</w:t>
      </w:r>
      <w:proofErr w:type="gramEnd"/>
      <w:r>
        <w:t>.value</w:t>
      </w:r>
      <w:proofErr w:type="spellEnd"/>
      <w:r>
        <w:t>)}</w:t>
      </w:r>
    </w:p>
    <w:p w14:paraId="62CFFF1E" w14:textId="77777777" w:rsidR="00F846C7" w:rsidRDefault="00F846C7" w:rsidP="007747CD">
      <w:pPr>
        <w:spacing w:line="276" w:lineRule="auto"/>
        <w:jc w:val="both"/>
      </w:pPr>
      <w:r>
        <w:t xml:space="preserve">              /&gt;&amp;</w:t>
      </w:r>
      <w:proofErr w:type="spellStart"/>
      <w:r>
        <w:t>emsp</w:t>
      </w:r>
      <w:proofErr w:type="spellEnd"/>
      <w:r>
        <w:t>;</w:t>
      </w:r>
    </w:p>
    <w:p w14:paraId="607B01BB" w14:textId="77777777" w:rsidR="00F846C7" w:rsidRDefault="00F846C7" w:rsidP="007747CD">
      <w:pPr>
        <w:spacing w:line="276" w:lineRule="auto"/>
        <w:jc w:val="both"/>
      </w:pPr>
      <w:r>
        <w:t xml:space="preserve">              &lt;button </w:t>
      </w:r>
      <w:proofErr w:type="spellStart"/>
      <w:r>
        <w:t>onClick</w:t>
      </w:r>
      <w:proofErr w:type="spellEnd"/>
      <w:r>
        <w:t>={</w:t>
      </w:r>
      <w:proofErr w:type="spellStart"/>
      <w:r>
        <w:t>submitAttendanceDate</w:t>
      </w:r>
      <w:proofErr w:type="spellEnd"/>
      <w:r>
        <w:t xml:space="preserve">} </w:t>
      </w:r>
      <w:proofErr w:type="spellStart"/>
      <w:r>
        <w:t>className</w:t>
      </w:r>
      <w:proofErr w:type="spellEnd"/>
      <w:r>
        <w:t>='faculty-button'&gt;Submit Attendance Date&lt;/button&gt;</w:t>
      </w:r>
    </w:p>
    <w:p w14:paraId="69FE48FC" w14:textId="77777777" w:rsidR="00F846C7" w:rsidRDefault="00F846C7" w:rsidP="007747CD">
      <w:pPr>
        <w:spacing w:line="276" w:lineRule="auto"/>
        <w:jc w:val="both"/>
      </w:pPr>
      <w:r>
        <w:t xml:space="preserve">            &lt;/&gt;</w:t>
      </w:r>
    </w:p>
    <w:p w14:paraId="5B42D485" w14:textId="77777777" w:rsidR="00F846C7" w:rsidRDefault="00F846C7" w:rsidP="007747CD">
      <w:pPr>
        <w:spacing w:line="276" w:lineRule="auto"/>
        <w:jc w:val="both"/>
      </w:pPr>
      <w:r>
        <w:t xml:space="preserve">          )}</w:t>
      </w:r>
    </w:p>
    <w:p w14:paraId="2DDFDE84" w14:textId="77777777" w:rsidR="00F846C7" w:rsidRDefault="00F846C7" w:rsidP="007747CD">
      <w:pPr>
        <w:spacing w:line="276" w:lineRule="auto"/>
        <w:jc w:val="both"/>
      </w:pPr>
      <w:r>
        <w:t xml:space="preserve">        &lt;/&gt;</w:t>
      </w:r>
    </w:p>
    <w:p w14:paraId="00682C86" w14:textId="77777777" w:rsidR="00F846C7" w:rsidRDefault="00F846C7" w:rsidP="007747CD">
      <w:pPr>
        <w:spacing w:line="276" w:lineRule="auto"/>
        <w:jc w:val="both"/>
      </w:pPr>
      <w:r>
        <w:t xml:space="preserve">      )}</w:t>
      </w:r>
    </w:p>
    <w:p w14:paraId="3780B77E" w14:textId="77777777" w:rsidR="00F846C7" w:rsidRDefault="00F846C7" w:rsidP="007747CD">
      <w:pPr>
        <w:spacing w:line="276" w:lineRule="auto"/>
        <w:jc w:val="both"/>
      </w:pPr>
      <w:r>
        <w:t xml:space="preserve">    &lt;/div&gt;</w:t>
      </w:r>
    </w:p>
    <w:p w14:paraId="600C3A0F" w14:textId="77777777" w:rsidR="00F846C7" w:rsidRDefault="00F846C7" w:rsidP="007747CD">
      <w:pPr>
        <w:spacing w:line="276" w:lineRule="auto"/>
        <w:jc w:val="both"/>
      </w:pPr>
      <w:r>
        <w:t xml:space="preserve">  );</w:t>
      </w:r>
    </w:p>
    <w:p w14:paraId="66AF4548" w14:textId="7888E9C7" w:rsidR="00F846C7" w:rsidRDefault="00F846C7" w:rsidP="007747CD">
      <w:pPr>
        <w:spacing w:line="276" w:lineRule="auto"/>
        <w:jc w:val="both"/>
      </w:pPr>
      <w:r>
        <w:t>};</w:t>
      </w:r>
    </w:p>
    <w:p w14:paraId="3797B0EB" w14:textId="3EB11FA4" w:rsidR="00F846C7" w:rsidRDefault="00F846C7" w:rsidP="007747CD">
      <w:pPr>
        <w:spacing w:line="276" w:lineRule="auto"/>
        <w:jc w:val="both"/>
      </w:pPr>
      <w:r>
        <w:t xml:space="preserve">export default </w:t>
      </w:r>
      <w:proofErr w:type="spellStart"/>
      <w:r>
        <w:t>TakeAttendance</w:t>
      </w:r>
      <w:proofErr w:type="spellEnd"/>
      <w:r>
        <w:t>;</w:t>
      </w:r>
    </w:p>
    <w:p w14:paraId="143ACCF4" w14:textId="2ED56836" w:rsidR="00842923" w:rsidRDefault="00842923" w:rsidP="007747CD">
      <w:pPr>
        <w:spacing w:line="276" w:lineRule="auto"/>
        <w:jc w:val="both"/>
      </w:pPr>
    </w:p>
    <w:p w14:paraId="4C0BA29A" w14:textId="71EEE633" w:rsidR="00842923" w:rsidRDefault="00842923" w:rsidP="007747CD">
      <w:pPr>
        <w:spacing w:line="276" w:lineRule="auto"/>
        <w:jc w:val="both"/>
        <w:rPr>
          <w:b/>
          <w:bCs/>
        </w:rPr>
      </w:pPr>
      <w:proofErr w:type="spellStart"/>
      <w:r>
        <w:rPr>
          <w:b/>
          <w:bCs/>
        </w:rPr>
        <w:t>ViewAttendance.jsx</w:t>
      </w:r>
      <w:proofErr w:type="spellEnd"/>
    </w:p>
    <w:p w14:paraId="76C9C3EF" w14:textId="77777777" w:rsidR="00842923" w:rsidRDefault="00842923" w:rsidP="007747CD">
      <w:pPr>
        <w:spacing w:line="276" w:lineRule="auto"/>
        <w:jc w:val="both"/>
      </w:pPr>
      <w:r>
        <w:t xml:space="preserve">import React, </w:t>
      </w:r>
      <w:proofErr w:type="gramStart"/>
      <w:r>
        <w:t xml:space="preserve">{ </w:t>
      </w:r>
      <w:proofErr w:type="spellStart"/>
      <w:r>
        <w:t>useState</w:t>
      </w:r>
      <w:proofErr w:type="spellEnd"/>
      <w:proofErr w:type="gramEnd"/>
      <w:r>
        <w:t xml:space="preserve"> } from 'react';</w:t>
      </w:r>
    </w:p>
    <w:p w14:paraId="7272D7CD" w14:textId="64459562" w:rsidR="00842923" w:rsidRDefault="00842923" w:rsidP="007747CD">
      <w:pPr>
        <w:spacing w:line="276" w:lineRule="auto"/>
        <w:jc w:val="both"/>
      </w:pPr>
      <w:r>
        <w:t xml:space="preserve">import </w:t>
      </w:r>
      <w:proofErr w:type="spellStart"/>
      <w:r>
        <w:t>axios</w:t>
      </w:r>
      <w:proofErr w:type="spellEnd"/>
      <w:r>
        <w:t xml:space="preserve"> from '</w:t>
      </w:r>
      <w:proofErr w:type="spellStart"/>
      <w:r>
        <w:t>axios</w:t>
      </w:r>
      <w:proofErr w:type="spellEnd"/>
      <w:r>
        <w:t>';</w:t>
      </w:r>
    </w:p>
    <w:p w14:paraId="3ACDD8FF" w14:textId="77777777" w:rsidR="00842923" w:rsidRDefault="00842923" w:rsidP="007747CD">
      <w:pPr>
        <w:spacing w:line="276" w:lineRule="auto"/>
        <w:jc w:val="both"/>
      </w:pPr>
      <w:r>
        <w:t xml:space="preserve">function </w:t>
      </w:r>
      <w:proofErr w:type="spellStart"/>
      <w:proofErr w:type="gramStart"/>
      <w:r>
        <w:t>AttendanceComponent</w:t>
      </w:r>
      <w:proofErr w:type="spellEnd"/>
      <w:r>
        <w:t>(</w:t>
      </w:r>
      <w:proofErr w:type="gramEnd"/>
      <w:r>
        <w:t>) {</w:t>
      </w:r>
    </w:p>
    <w:p w14:paraId="060A7C7E" w14:textId="77777777" w:rsidR="00842923" w:rsidRDefault="00842923" w:rsidP="007747CD">
      <w:pPr>
        <w:spacing w:line="276" w:lineRule="auto"/>
        <w:jc w:val="both"/>
      </w:pPr>
      <w:r>
        <w:t xml:space="preserve">  const [</w:t>
      </w:r>
      <w:proofErr w:type="spellStart"/>
      <w:r>
        <w:t>attendanceData</w:t>
      </w:r>
      <w:proofErr w:type="spellEnd"/>
      <w:r>
        <w:t xml:space="preserve">, </w:t>
      </w:r>
      <w:proofErr w:type="spellStart"/>
      <w:r>
        <w:t>setAttendanceData</w:t>
      </w:r>
      <w:proofErr w:type="spellEnd"/>
      <w:r>
        <w:t xml:space="preserve">] = </w:t>
      </w:r>
      <w:proofErr w:type="spellStart"/>
      <w:proofErr w:type="gramStart"/>
      <w:r>
        <w:t>useState</w:t>
      </w:r>
      <w:proofErr w:type="spellEnd"/>
      <w:r>
        <w:t>(</w:t>
      </w:r>
      <w:proofErr w:type="gramEnd"/>
      <w:r>
        <w:t>[]);</w:t>
      </w:r>
    </w:p>
    <w:p w14:paraId="5B5696AF" w14:textId="77777777" w:rsidR="00842923" w:rsidRDefault="00842923" w:rsidP="007747CD">
      <w:pPr>
        <w:spacing w:line="276" w:lineRule="auto"/>
        <w:jc w:val="both"/>
      </w:pPr>
      <w:r>
        <w:t xml:space="preserve">  const [</w:t>
      </w:r>
      <w:proofErr w:type="spellStart"/>
      <w:r>
        <w:t>startDate</w:t>
      </w:r>
      <w:proofErr w:type="spellEnd"/>
      <w:r>
        <w:t xml:space="preserve">, </w:t>
      </w:r>
      <w:proofErr w:type="spellStart"/>
      <w:r>
        <w:t>setStartDate</w:t>
      </w:r>
      <w:proofErr w:type="spellEnd"/>
      <w:r>
        <w:t xml:space="preserve">] = </w:t>
      </w:r>
      <w:proofErr w:type="spellStart"/>
      <w:proofErr w:type="gramStart"/>
      <w:r>
        <w:t>useState</w:t>
      </w:r>
      <w:proofErr w:type="spellEnd"/>
      <w:r>
        <w:t>(</w:t>
      </w:r>
      <w:proofErr w:type="gramEnd"/>
      <w:r>
        <w:t>'');</w:t>
      </w:r>
    </w:p>
    <w:p w14:paraId="23DF9829" w14:textId="77777777" w:rsidR="00842923" w:rsidRDefault="00842923" w:rsidP="007747CD">
      <w:pPr>
        <w:spacing w:line="276" w:lineRule="auto"/>
        <w:jc w:val="both"/>
      </w:pPr>
      <w:r>
        <w:t xml:space="preserve">  const [</w:t>
      </w:r>
      <w:proofErr w:type="spellStart"/>
      <w:r>
        <w:t>endDate</w:t>
      </w:r>
      <w:proofErr w:type="spellEnd"/>
      <w:r>
        <w:t xml:space="preserve">, </w:t>
      </w:r>
      <w:proofErr w:type="spellStart"/>
      <w:r>
        <w:t>setEndDate</w:t>
      </w:r>
      <w:proofErr w:type="spellEnd"/>
      <w:r>
        <w:t xml:space="preserve">] = </w:t>
      </w:r>
      <w:proofErr w:type="spellStart"/>
      <w:proofErr w:type="gramStart"/>
      <w:r>
        <w:t>useState</w:t>
      </w:r>
      <w:proofErr w:type="spellEnd"/>
      <w:r>
        <w:t>(</w:t>
      </w:r>
      <w:proofErr w:type="gramEnd"/>
      <w:r>
        <w:t>'');</w:t>
      </w:r>
    </w:p>
    <w:p w14:paraId="53DD158A" w14:textId="77777777" w:rsidR="00842923" w:rsidRDefault="00842923" w:rsidP="007747CD">
      <w:pPr>
        <w:spacing w:line="276" w:lineRule="auto"/>
        <w:jc w:val="both"/>
      </w:pPr>
      <w:r>
        <w:t xml:space="preserve">  const [</w:t>
      </w:r>
      <w:proofErr w:type="spellStart"/>
      <w:r>
        <w:t>studentId</w:t>
      </w:r>
      <w:proofErr w:type="spellEnd"/>
      <w:r>
        <w:t xml:space="preserve">, </w:t>
      </w:r>
      <w:proofErr w:type="spellStart"/>
      <w:r>
        <w:t>setStudentId</w:t>
      </w:r>
      <w:proofErr w:type="spellEnd"/>
      <w:r>
        <w:t xml:space="preserve">] = </w:t>
      </w:r>
      <w:proofErr w:type="spellStart"/>
      <w:proofErr w:type="gramStart"/>
      <w:r>
        <w:t>useState</w:t>
      </w:r>
      <w:proofErr w:type="spellEnd"/>
      <w:r>
        <w:t>(</w:t>
      </w:r>
      <w:proofErr w:type="gramEnd"/>
      <w:r>
        <w:t>'');</w:t>
      </w:r>
    </w:p>
    <w:p w14:paraId="2E5814EC" w14:textId="5C80CB42" w:rsidR="00842923" w:rsidRDefault="00842923" w:rsidP="007747CD">
      <w:pPr>
        <w:spacing w:line="276" w:lineRule="auto"/>
        <w:jc w:val="both"/>
      </w:pPr>
      <w:r>
        <w:t xml:space="preserve">  const [</w:t>
      </w:r>
      <w:proofErr w:type="spellStart"/>
      <w:r>
        <w:t>showPinColumn</w:t>
      </w:r>
      <w:proofErr w:type="spellEnd"/>
      <w:r>
        <w:t xml:space="preserve">, </w:t>
      </w:r>
      <w:proofErr w:type="spellStart"/>
      <w:r>
        <w:t>setShowPinColumn</w:t>
      </w:r>
      <w:proofErr w:type="spellEnd"/>
      <w:r>
        <w:t xml:space="preserve">] = </w:t>
      </w:r>
      <w:proofErr w:type="spellStart"/>
      <w:r>
        <w:t>useState</w:t>
      </w:r>
      <w:proofErr w:type="spellEnd"/>
      <w:r>
        <w:t>(false);</w:t>
      </w:r>
    </w:p>
    <w:p w14:paraId="04276373" w14:textId="77777777" w:rsidR="00842923" w:rsidRDefault="00842923" w:rsidP="007747CD">
      <w:pPr>
        <w:spacing w:line="276" w:lineRule="auto"/>
        <w:jc w:val="both"/>
      </w:pPr>
      <w:r>
        <w:t xml:space="preserve">  const </w:t>
      </w:r>
      <w:proofErr w:type="spellStart"/>
      <w:r>
        <w:t>handleFormSubmit</w:t>
      </w:r>
      <w:proofErr w:type="spellEnd"/>
      <w:r>
        <w:t xml:space="preserve"> = async (e) =&gt; {</w:t>
      </w:r>
    </w:p>
    <w:p w14:paraId="5BA99C41" w14:textId="54028A14" w:rsidR="00842923" w:rsidRDefault="00842923" w:rsidP="007747CD">
      <w:pPr>
        <w:spacing w:line="276" w:lineRule="auto"/>
        <w:jc w:val="both"/>
      </w:pPr>
      <w:r>
        <w:t xml:space="preserve">    </w:t>
      </w:r>
      <w:proofErr w:type="spellStart"/>
      <w:proofErr w:type="gramStart"/>
      <w:r>
        <w:t>e.preventDefault</w:t>
      </w:r>
      <w:proofErr w:type="spellEnd"/>
      <w:proofErr w:type="gramEnd"/>
      <w:r>
        <w:t>();</w:t>
      </w:r>
    </w:p>
    <w:p w14:paraId="14DC51C4" w14:textId="77777777" w:rsidR="00842923" w:rsidRDefault="00842923" w:rsidP="007747CD">
      <w:pPr>
        <w:spacing w:line="276" w:lineRule="auto"/>
        <w:jc w:val="both"/>
      </w:pPr>
      <w:r>
        <w:t xml:space="preserve">    if (</w:t>
      </w:r>
      <w:proofErr w:type="spellStart"/>
      <w:r>
        <w:t>studentId</w:t>
      </w:r>
      <w:proofErr w:type="spellEnd"/>
      <w:r>
        <w:t>) {</w:t>
      </w:r>
    </w:p>
    <w:p w14:paraId="32A72812" w14:textId="0077F8B6" w:rsidR="00842923" w:rsidRDefault="00842923" w:rsidP="007747CD">
      <w:pPr>
        <w:spacing w:line="276" w:lineRule="auto"/>
        <w:jc w:val="both"/>
      </w:pPr>
      <w:r>
        <w:t xml:space="preserve">      try {</w:t>
      </w:r>
    </w:p>
    <w:p w14:paraId="51B90398" w14:textId="77777777" w:rsidR="00842923" w:rsidRDefault="00842923" w:rsidP="007747CD">
      <w:pPr>
        <w:spacing w:line="276" w:lineRule="auto"/>
        <w:jc w:val="both"/>
      </w:pPr>
      <w:r>
        <w:t xml:space="preserve">        </w:t>
      </w:r>
      <w:proofErr w:type="gramStart"/>
      <w:r>
        <w:t>console.log(</w:t>
      </w:r>
      <w:proofErr w:type="gramEnd"/>
      <w:r>
        <w:t xml:space="preserve">'Sending request with parameters:', { </w:t>
      </w:r>
      <w:proofErr w:type="spellStart"/>
      <w:r>
        <w:t>studentId</w:t>
      </w:r>
      <w:proofErr w:type="spellEnd"/>
      <w:r>
        <w:t xml:space="preserve">, </w:t>
      </w:r>
      <w:proofErr w:type="spellStart"/>
      <w:r>
        <w:t>startDate</w:t>
      </w:r>
      <w:proofErr w:type="spellEnd"/>
      <w:r>
        <w:t xml:space="preserve">, </w:t>
      </w:r>
      <w:proofErr w:type="spellStart"/>
      <w:r>
        <w:t>endDate</w:t>
      </w:r>
      <w:proofErr w:type="spellEnd"/>
      <w:r>
        <w:t xml:space="preserve"> });</w:t>
      </w:r>
    </w:p>
    <w:p w14:paraId="41CBBBE1" w14:textId="77777777" w:rsidR="00842923" w:rsidRDefault="00842923" w:rsidP="007747CD">
      <w:pPr>
        <w:spacing w:line="276" w:lineRule="auto"/>
        <w:jc w:val="both"/>
      </w:pPr>
      <w:r>
        <w:t xml:space="preserve">        const response = await </w:t>
      </w:r>
      <w:proofErr w:type="spellStart"/>
      <w:proofErr w:type="gramStart"/>
      <w:r>
        <w:t>axios.get</w:t>
      </w:r>
      <w:proofErr w:type="spellEnd"/>
      <w:r>
        <w:t>(</w:t>
      </w:r>
      <w:proofErr w:type="gramEnd"/>
      <w:r>
        <w:t>'http://localhost:3000/</w:t>
      </w:r>
      <w:proofErr w:type="spellStart"/>
      <w:r>
        <w:t>api</w:t>
      </w:r>
      <w:proofErr w:type="spellEnd"/>
      <w:r>
        <w:t>/attendance', {</w:t>
      </w:r>
    </w:p>
    <w:p w14:paraId="3FF38287" w14:textId="77777777" w:rsidR="00842923" w:rsidRDefault="00842923" w:rsidP="007747CD">
      <w:pPr>
        <w:spacing w:line="276" w:lineRule="auto"/>
        <w:jc w:val="both"/>
      </w:pPr>
      <w:r>
        <w:lastRenderedPageBreak/>
        <w:t xml:space="preserve">          params: {</w:t>
      </w:r>
    </w:p>
    <w:p w14:paraId="7BE33C12" w14:textId="77777777" w:rsidR="00842923" w:rsidRDefault="00842923" w:rsidP="007747CD">
      <w:pPr>
        <w:spacing w:line="276" w:lineRule="auto"/>
        <w:jc w:val="both"/>
      </w:pPr>
      <w:r>
        <w:t xml:space="preserve">            </w:t>
      </w:r>
      <w:proofErr w:type="spellStart"/>
      <w:r>
        <w:t>studentId</w:t>
      </w:r>
      <w:proofErr w:type="spellEnd"/>
      <w:r>
        <w:t>,</w:t>
      </w:r>
    </w:p>
    <w:p w14:paraId="5784863C" w14:textId="77777777" w:rsidR="00842923" w:rsidRDefault="00842923" w:rsidP="007747CD">
      <w:pPr>
        <w:spacing w:line="276" w:lineRule="auto"/>
        <w:jc w:val="both"/>
      </w:pPr>
      <w:r>
        <w:t xml:space="preserve">            </w:t>
      </w:r>
      <w:proofErr w:type="spellStart"/>
      <w:r>
        <w:t>startDate</w:t>
      </w:r>
      <w:proofErr w:type="spellEnd"/>
      <w:r>
        <w:t xml:space="preserve">: </w:t>
      </w:r>
      <w:proofErr w:type="spellStart"/>
      <w:r>
        <w:t>startDate</w:t>
      </w:r>
      <w:proofErr w:type="spellEnd"/>
      <w:r>
        <w:t xml:space="preserve"> || null, // Conditionally include </w:t>
      </w:r>
      <w:proofErr w:type="spellStart"/>
      <w:r>
        <w:t>startDate</w:t>
      </w:r>
      <w:proofErr w:type="spellEnd"/>
    </w:p>
    <w:p w14:paraId="121E83D7" w14:textId="77777777" w:rsidR="00842923" w:rsidRDefault="00842923" w:rsidP="007747CD">
      <w:pPr>
        <w:spacing w:line="276" w:lineRule="auto"/>
        <w:jc w:val="both"/>
      </w:pPr>
      <w:r>
        <w:t xml:space="preserve">            </w:t>
      </w:r>
      <w:proofErr w:type="spellStart"/>
      <w:r>
        <w:t>endDate</w:t>
      </w:r>
      <w:proofErr w:type="spellEnd"/>
      <w:r>
        <w:t xml:space="preserve">: </w:t>
      </w:r>
      <w:proofErr w:type="spellStart"/>
      <w:r>
        <w:t>endDate</w:t>
      </w:r>
      <w:proofErr w:type="spellEnd"/>
      <w:r>
        <w:t xml:space="preserve"> || </w:t>
      </w:r>
      <w:proofErr w:type="gramStart"/>
      <w:r>
        <w:t xml:space="preserve">null,   </w:t>
      </w:r>
      <w:proofErr w:type="gramEnd"/>
      <w:r>
        <w:t xml:space="preserve">  // Conditionally include </w:t>
      </w:r>
      <w:proofErr w:type="spellStart"/>
      <w:r>
        <w:t>endDate</w:t>
      </w:r>
      <w:proofErr w:type="spellEnd"/>
    </w:p>
    <w:p w14:paraId="37B492FE" w14:textId="77777777" w:rsidR="00842923" w:rsidRDefault="00842923" w:rsidP="007747CD">
      <w:pPr>
        <w:spacing w:line="276" w:lineRule="auto"/>
        <w:jc w:val="both"/>
      </w:pPr>
      <w:r>
        <w:t xml:space="preserve">          },</w:t>
      </w:r>
    </w:p>
    <w:p w14:paraId="035EAAEC" w14:textId="158D109F" w:rsidR="00842923" w:rsidRDefault="00842923" w:rsidP="007747CD">
      <w:pPr>
        <w:spacing w:line="276" w:lineRule="auto"/>
        <w:jc w:val="both"/>
      </w:pPr>
      <w:r>
        <w:t xml:space="preserve">        });</w:t>
      </w:r>
    </w:p>
    <w:p w14:paraId="7BF51B26" w14:textId="5FC36792" w:rsidR="00842923" w:rsidRDefault="00842923" w:rsidP="007747CD">
      <w:pPr>
        <w:spacing w:line="276" w:lineRule="auto"/>
        <w:jc w:val="both"/>
      </w:pPr>
      <w:r>
        <w:t xml:space="preserve">        </w:t>
      </w:r>
      <w:proofErr w:type="gramStart"/>
      <w:r>
        <w:t>console.log(</w:t>
      </w:r>
      <w:proofErr w:type="gramEnd"/>
      <w:r>
        <w:t xml:space="preserve">'Attendance details:', </w:t>
      </w:r>
      <w:proofErr w:type="spellStart"/>
      <w:r>
        <w:t>response.data</w:t>
      </w:r>
      <w:proofErr w:type="spellEnd"/>
      <w:r>
        <w:t>);</w:t>
      </w:r>
    </w:p>
    <w:p w14:paraId="051F8176" w14:textId="77777777" w:rsidR="00842923" w:rsidRDefault="00842923" w:rsidP="007747CD">
      <w:pPr>
        <w:spacing w:line="276" w:lineRule="auto"/>
        <w:jc w:val="both"/>
      </w:pPr>
      <w:r>
        <w:t xml:space="preserve">        if (</w:t>
      </w:r>
      <w:proofErr w:type="spellStart"/>
      <w:r>
        <w:t>response.</w:t>
      </w:r>
      <w:proofErr w:type="gramStart"/>
      <w:r>
        <w:t>data.length</w:t>
      </w:r>
      <w:proofErr w:type="spellEnd"/>
      <w:proofErr w:type="gramEnd"/>
      <w:r>
        <w:t xml:space="preserve"> === 0) {</w:t>
      </w:r>
    </w:p>
    <w:p w14:paraId="24B63AB3" w14:textId="77777777" w:rsidR="00842923" w:rsidRDefault="00842923" w:rsidP="007747CD">
      <w:pPr>
        <w:spacing w:line="276" w:lineRule="auto"/>
        <w:jc w:val="both"/>
      </w:pPr>
      <w:r>
        <w:t xml:space="preserve">          </w:t>
      </w:r>
      <w:proofErr w:type="spellStart"/>
      <w:proofErr w:type="gramStart"/>
      <w:r>
        <w:t>setAttendanceData</w:t>
      </w:r>
      <w:proofErr w:type="spellEnd"/>
      <w:r>
        <w:t>(</w:t>
      </w:r>
      <w:proofErr w:type="gramEnd"/>
      <w:r>
        <w:t>[]);</w:t>
      </w:r>
    </w:p>
    <w:p w14:paraId="7DF6ACA8" w14:textId="77777777" w:rsidR="00842923" w:rsidRDefault="00842923" w:rsidP="007747CD">
      <w:pPr>
        <w:spacing w:line="276" w:lineRule="auto"/>
        <w:jc w:val="both"/>
      </w:pPr>
      <w:r>
        <w:t xml:space="preserve">          </w:t>
      </w:r>
      <w:proofErr w:type="spellStart"/>
      <w:r>
        <w:t>setShowPinColumn</w:t>
      </w:r>
      <w:proofErr w:type="spellEnd"/>
      <w:r>
        <w:t>(false);</w:t>
      </w:r>
    </w:p>
    <w:p w14:paraId="7B4A9BBE" w14:textId="77777777" w:rsidR="00842923" w:rsidRDefault="00842923" w:rsidP="007747CD">
      <w:pPr>
        <w:spacing w:line="276" w:lineRule="auto"/>
        <w:jc w:val="both"/>
      </w:pPr>
      <w:r>
        <w:t xml:space="preserve">          </w:t>
      </w:r>
      <w:proofErr w:type="gramStart"/>
      <w:r>
        <w:t>alert(</w:t>
      </w:r>
      <w:proofErr w:type="gramEnd"/>
      <w:r>
        <w:t>"No attendance found");</w:t>
      </w:r>
    </w:p>
    <w:p w14:paraId="7845CBD2" w14:textId="77777777" w:rsidR="00842923" w:rsidRDefault="00842923" w:rsidP="007747CD">
      <w:pPr>
        <w:spacing w:line="276" w:lineRule="auto"/>
        <w:jc w:val="both"/>
      </w:pPr>
      <w:r>
        <w:t xml:space="preserve">          </w:t>
      </w:r>
      <w:proofErr w:type="gramStart"/>
      <w:r>
        <w:t>console.log(</w:t>
      </w:r>
      <w:proofErr w:type="gramEnd"/>
      <w:r>
        <w:t>"Error: No attendance status available");</w:t>
      </w:r>
    </w:p>
    <w:p w14:paraId="28A9249C" w14:textId="77777777" w:rsidR="00842923" w:rsidRDefault="00842923" w:rsidP="007747CD">
      <w:pPr>
        <w:spacing w:line="276" w:lineRule="auto"/>
        <w:jc w:val="both"/>
      </w:pPr>
      <w:r>
        <w:t xml:space="preserve">        } else {</w:t>
      </w:r>
    </w:p>
    <w:p w14:paraId="7BEE4F1B" w14:textId="77777777" w:rsidR="00842923" w:rsidRDefault="00842923" w:rsidP="007747CD">
      <w:pPr>
        <w:spacing w:line="276" w:lineRule="auto"/>
        <w:jc w:val="both"/>
      </w:pPr>
      <w:r>
        <w:t xml:space="preserve">          </w:t>
      </w:r>
      <w:proofErr w:type="spellStart"/>
      <w:r>
        <w:t>setAttendanceData</w:t>
      </w:r>
      <w:proofErr w:type="spellEnd"/>
      <w:r>
        <w:t>(</w:t>
      </w:r>
      <w:proofErr w:type="spellStart"/>
      <w:r>
        <w:t>response.data</w:t>
      </w:r>
      <w:proofErr w:type="spellEnd"/>
      <w:r>
        <w:t>);</w:t>
      </w:r>
    </w:p>
    <w:p w14:paraId="28D73802" w14:textId="2B5D1B78" w:rsidR="00842923" w:rsidRDefault="00842923" w:rsidP="007747CD">
      <w:pPr>
        <w:spacing w:line="276" w:lineRule="auto"/>
        <w:jc w:val="both"/>
      </w:pPr>
      <w:r>
        <w:t xml:space="preserve">          </w:t>
      </w:r>
      <w:proofErr w:type="spellStart"/>
      <w:r>
        <w:t>setShowPinColumn</w:t>
      </w:r>
      <w:proofErr w:type="spellEnd"/>
      <w:r>
        <w:t>(true)</w:t>
      </w:r>
      <w:proofErr w:type="gramStart"/>
      <w:r>
        <w:t>;</w:t>
      </w:r>
      <w:r w:rsidR="006362ED">
        <w:t xml:space="preserve"> </w:t>
      </w:r>
      <w:r>
        <w:t>}</w:t>
      </w:r>
      <w:proofErr w:type="gramEnd"/>
    </w:p>
    <w:p w14:paraId="1AECB9C5" w14:textId="66694023" w:rsidR="00842923" w:rsidRDefault="00842923" w:rsidP="007747CD">
      <w:pPr>
        <w:spacing w:line="276" w:lineRule="auto"/>
        <w:jc w:val="both"/>
      </w:pPr>
      <w:r>
        <w:t xml:space="preserve">      </w:t>
      </w:r>
      <w:proofErr w:type="gramStart"/>
      <w:r>
        <w:t>}  catch</w:t>
      </w:r>
      <w:proofErr w:type="gramEnd"/>
      <w:r>
        <w:t xml:space="preserve"> (error) {</w:t>
      </w:r>
    </w:p>
    <w:p w14:paraId="2EA93E05" w14:textId="029FF248" w:rsidR="00842923" w:rsidRDefault="00842923" w:rsidP="007747CD">
      <w:pPr>
        <w:spacing w:line="276" w:lineRule="auto"/>
        <w:jc w:val="both"/>
      </w:pPr>
      <w:r>
        <w:t xml:space="preserve">        </w:t>
      </w:r>
      <w:proofErr w:type="spellStart"/>
      <w:proofErr w:type="gramStart"/>
      <w:r>
        <w:t>console.error</w:t>
      </w:r>
      <w:proofErr w:type="spellEnd"/>
      <w:proofErr w:type="gramEnd"/>
      <w:r>
        <w:t>('Error fetching attendance details:', error);</w:t>
      </w:r>
    </w:p>
    <w:p w14:paraId="4B65E259" w14:textId="6ECE7D0B" w:rsidR="00842923" w:rsidRDefault="00842923" w:rsidP="007747CD">
      <w:pPr>
        <w:spacing w:line="276" w:lineRule="auto"/>
        <w:jc w:val="both"/>
      </w:pPr>
      <w:r>
        <w:t xml:space="preserve">        if (</w:t>
      </w:r>
      <w:proofErr w:type="spellStart"/>
      <w:proofErr w:type="gramStart"/>
      <w:r>
        <w:t>error.response</w:t>
      </w:r>
      <w:proofErr w:type="spellEnd"/>
      <w:proofErr w:type="gramEnd"/>
      <w:r>
        <w:t>) {</w:t>
      </w:r>
    </w:p>
    <w:p w14:paraId="629488DE" w14:textId="4D1E5B32" w:rsidR="00842923" w:rsidRDefault="00842923" w:rsidP="007747CD">
      <w:pPr>
        <w:spacing w:line="276" w:lineRule="auto"/>
        <w:jc w:val="both"/>
      </w:pPr>
      <w:r>
        <w:t xml:space="preserve">          if (</w:t>
      </w:r>
      <w:proofErr w:type="spellStart"/>
      <w:proofErr w:type="gramStart"/>
      <w:r>
        <w:t>error.response</w:t>
      </w:r>
      <w:proofErr w:type="gramEnd"/>
      <w:r>
        <w:t>.status</w:t>
      </w:r>
      <w:proofErr w:type="spellEnd"/>
      <w:r>
        <w:t xml:space="preserve"> === 404) {</w:t>
      </w:r>
    </w:p>
    <w:p w14:paraId="77538A02" w14:textId="77777777" w:rsidR="00842923" w:rsidRDefault="00842923" w:rsidP="007747CD">
      <w:pPr>
        <w:spacing w:line="276" w:lineRule="auto"/>
        <w:jc w:val="both"/>
      </w:pPr>
      <w:r>
        <w:t xml:space="preserve">            </w:t>
      </w:r>
      <w:proofErr w:type="spellStart"/>
      <w:proofErr w:type="gramStart"/>
      <w:r>
        <w:t>setAttendanceData</w:t>
      </w:r>
      <w:proofErr w:type="spellEnd"/>
      <w:r>
        <w:t>(</w:t>
      </w:r>
      <w:proofErr w:type="gramEnd"/>
      <w:r>
        <w:t>[]);</w:t>
      </w:r>
    </w:p>
    <w:p w14:paraId="5AE25501" w14:textId="77777777" w:rsidR="00842923" w:rsidRDefault="00842923" w:rsidP="007747CD">
      <w:pPr>
        <w:spacing w:line="276" w:lineRule="auto"/>
        <w:jc w:val="both"/>
      </w:pPr>
      <w:r>
        <w:t xml:space="preserve">            </w:t>
      </w:r>
      <w:proofErr w:type="spellStart"/>
      <w:r>
        <w:t>setShowPinColumn</w:t>
      </w:r>
      <w:proofErr w:type="spellEnd"/>
      <w:r>
        <w:t>(false);</w:t>
      </w:r>
    </w:p>
    <w:p w14:paraId="37E3DEF5" w14:textId="77777777" w:rsidR="00842923" w:rsidRDefault="00842923" w:rsidP="007747CD">
      <w:pPr>
        <w:spacing w:line="276" w:lineRule="auto"/>
        <w:jc w:val="both"/>
      </w:pPr>
      <w:r>
        <w:t xml:space="preserve">            </w:t>
      </w:r>
      <w:proofErr w:type="gramStart"/>
      <w:r>
        <w:t>alert(</w:t>
      </w:r>
      <w:proofErr w:type="gramEnd"/>
      <w:r>
        <w:t>"Invalid PIN. Please enter a correct PIN.");</w:t>
      </w:r>
    </w:p>
    <w:p w14:paraId="3BED1D71" w14:textId="77777777" w:rsidR="00842923" w:rsidRDefault="00842923" w:rsidP="007747CD">
      <w:pPr>
        <w:spacing w:line="276" w:lineRule="auto"/>
        <w:jc w:val="both"/>
      </w:pPr>
      <w:r>
        <w:t xml:space="preserve">            </w:t>
      </w:r>
      <w:proofErr w:type="gramStart"/>
      <w:r>
        <w:t>console.log(</w:t>
      </w:r>
      <w:proofErr w:type="gramEnd"/>
      <w:r>
        <w:t>"Error: Invalid PIN");</w:t>
      </w:r>
    </w:p>
    <w:p w14:paraId="207BDB89" w14:textId="209D58FF" w:rsidR="00842923" w:rsidRDefault="00842923" w:rsidP="007747CD">
      <w:pPr>
        <w:spacing w:line="276" w:lineRule="auto"/>
        <w:jc w:val="both"/>
      </w:pPr>
      <w:r>
        <w:t xml:space="preserve">          } else {</w:t>
      </w:r>
    </w:p>
    <w:p w14:paraId="4AA1D915" w14:textId="77777777" w:rsidR="00842923" w:rsidRDefault="00842923" w:rsidP="007747CD">
      <w:pPr>
        <w:spacing w:line="276" w:lineRule="auto"/>
        <w:jc w:val="both"/>
      </w:pPr>
      <w:r>
        <w:t xml:space="preserve">            </w:t>
      </w:r>
      <w:proofErr w:type="spellStart"/>
      <w:proofErr w:type="gramStart"/>
      <w:r>
        <w:t>setAttendanceData</w:t>
      </w:r>
      <w:proofErr w:type="spellEnd"/>
      <w:r>
        <w:t>(</w:t>
      </w:r>
      <w:proofErr w:type="gramEnd"/>
      <w:r>
        <w:t>[]);</w:t>
      </w:r>
    </w:p>
    <w:p w14:paraId="3E11CAF4" w14:textId="77777777" w:rsidR="00842923" w:rsidRDefault="00842923" w:rsidP="007747CD">
      <w:pPr>
        <w:spacing w:line="276" w:lineRule="auto"/>
        <w:jc w:val="both"/>
      </w:pPr>
      <w:r>
        <w:t xml:space="preserve">            </w:t>
      </w:r>
      <w:proofErr w:type="spellStart"/>
      <w:r>
        <w:t>setShowPinColumn</w:t>
      </w:r>
      <w:proofErr w:type="spellEnd"/>
      <w:r>
        <w:t>(false);</w:t>
      </w:r>
    </w:p>
    <w:p w14:paraId="4BA3C1B1" w14:textId="77777777" w:rsidR="00842923" w:rsidRDefault="00842923" w:rsidP="007747CD">
      <w:pPr>
        <w:spacing w:line="276" w:lineRule="auto"/>
        <w:jc w:val="both"/>
      </w:pPr>
      <w:r>
        <w:t xml:space="preserve">            </w:t>
      </w:r>
      <w:proofErr w:type="gramStart"/>
      <w:r>
        <w:t>alert(</w:t>
      </w:r>
      <w:proofErr w:type="gramEnd"/>
      <w:r>
        <w:t>"Error fetching attendance details kindly check specified DATE or Entered PIN");</w:t>
      </w:r>
    </w:p>
    <w:p w14:paraId="644A6EFA" w14:textId="77777777" w:rsidR="00842923" w:rsidRDefault="00842923" w:rsidP="007747CD">
      <w:pPr>
        <w:spacing w:line="276" w:lineRule="auto"/>
        <w:jc w:val="both"/>
      </w:pPr>
      <w:r>
        <w:t xml:space="preserve">            </w:t>
      </w:r>
      <w:proofErr w:type="gramStart"/>
      <w:r>
        <w:t>console.log(</w:t>
      </w:r>
      <w:proofErr w:type="gramEnd"/>
      <w:r>
        <w:t>"Error: Error fetching attendance details");</w:t>
      </w:r>
    </w:p>
    <w:p w14:paraId="16905832" w14:textId="77777777" w:rsidR="00842923" w:rsidRDefault="00842923" w:rsidP="007747CD">
      <w:pPr>
        <w:spacing w:line="276" w:lineRule="auto"/>
        <w:jc w:val="both"/>
      </w:pPr>
      <w:r>
        <w:t xml:space="preserve">          }</w:t>
      </w:r>
    </w:p>
    <w:p w14:paraId="62BA96FB" w14:textId="4F6BF239" w:rsidR="00842923" w:rsidRDefault="00842923" w:rsidP="007747CD">
      <w:pPr>
        <w:spacing w:line="276" w:lineRule="auto"/>
        <w:jc w:val="both"/>
      </w:pPr>
      <w:r>
        <w:t xml:space="preserve">        } else {</w:t>
      </w:r>
    </w:p>
    <w:p w14:paraId="2B3EF45A" w14:textId="77777777" w:rsidR="00842923" w:rsidRDefault="00842923" w:rsidP="007747CD">
      <w:pPr>
        <w:spacing w:line="276" w:lineRule="auto"/>
        <w:jc w:val="both"/>
      </w:pPr>
      <w:r>
        <w:t xml:space="preserve">          </w:t>
      </w:r>
      <w:proofErr w:type="spellStart"/>
      <w:proofErr w:type="gramStart"/>
      <w:r>
        <w:t>setAttendanceData</w:t>
      </w:r>
      <w:proofErr w:type="spellEnd"/>
      <w:r>
        <w:t>(</w:t>
      </w:r>
      <w:proofErr w:type="gramEnd"/>
      <w:r>
        <w:t>[]);</w:t>
      </w:r>
    </w:p>
    <w:p w14:paraId="2930DA04" w14:textId="77777777" w:rsidR="00842923" w:rsidRDefault="00842923" w:rsidP="007747CD">
      <w:pPr>
        <w:spacing w:line="276" w:lineRule="auto"/>
        <w:jc w:val="both"/>
      </w:pPr>
      <w:r>
        <w:t xml:space="preserve">          </w:t>
      </w:r>
      <w:proofErr w:type="spellStart"/>
      <w:r>
        <w:t>setShowPinColumn</w:t>
      </w:r>
      <w:proofErr w:type="spellEnd"/>
      <w:r>
        <w:t>(false);</w:t>
      </w:r>
    </w:p>
    <w:p w14:paraId="3B683047" w14:textId="047524B8" w:rsidR="00842923" w:rsidRDefault="00842923" w:rsidP="007747CD">
      <w:pPr>
        <w:spacing w:line="276" w:lineRule="auto"/>
        <w:jc w:val="both"/>
      </w:pPr>
      <w:r>
        <w:t xml:space="preserve">          </w:t>
      </w:r>
      <w:proofErr w:type="gramStart"/>
      <w:r>
        <w:t>alert(</w:t>
      </w:r>
      <w:proofErr w:type="gramEnd"/>
      <w:r>
        <w:t>"Network error. Please try again.")</w:t>
      </w:r>
      <w:proofErr w:type="gramStart"/>
      <w:r w:rsidR="006362ED">
        <w:t>;</w:t>
      </w:r>
      <w:r>
        <w:t xml:space="preserve"> }</w:t>
      </w:r>
      <w:proofErr w:type="gramEnd"/>
    </w:p>
    <w:p w14:paraId="2710D98E" w14:textId="77777777" w:rsidR="00842923" w:rsidRDefault="00842923" w:rsidP="007747CD">
      <w:pPr>
        <w:spacing w:line="276" w:lineRule="auto"/>
        <w:jc w:val="both"/>
      </w:pPr>
      <w:r>
        <w:t xml:space="preserve">      }</w:t>
      </w:r>
    </w:p>
    <w:p w14:paraId="4C76D42F" w14:textId="77777777" w:rsidR="00842923" w:rsidRDefault="00842923" w:rsidP="007747CD">
      <w:pPr>
        <w:spacing w:line="276" w:lineRule="auto"/>
        <w:jc w:val="both"/>
      </w:pPr>
      <w:r>
        <w:t xml:space="preserve">    } else {</w:t>
      </w:r>
    </w:p>
    <w:p w14:paraId="53CA796C" w14:textId="4DFB3765" w:rsidR="00842923" w:rsidRDefault="00842923" w:rsidP="007747CD">
      <w:pPr>
        <w:spacing w:line="276" w:lineRule="auto"/>
        <w:jc w:val="both"/>
      </w:pPr>
      <w:r>
        <w:t xml:space="preserve">      </w:t>
      </w:r>
      <w:proofErr w:type="gramStart"/>
      <w:r>
        <w:t>alert(</w:t>
      </w:r>
      <w:proofErr w:type="gramEnd"/>
      <w:r>
        <w:t>'Please fill in all the fields');</w:t>
      </w:r>
      <w:r w:rsidR="00BB212A">
        <w:t xml:space="preserve"> </w:t>
      </w:r>
      <w:r>
        <w:t>}</w:t>
      </w:r>
    </w:p>
    <w:p w14:paraId="5198E10E" w14:textId="7B384866" w:rsidR="00842923" w:rsidRDefault="00842923" w:rsidP="007747CD">
      <w:pPr>
        <w:spacing w:line="276" w:lineRule="auto"/>
        <w:jc w:val="both"/>
      </w:pPr>
      <w:r>
        <w:t xml:space="preserve">  };</w:t>
      </w:r>
    </w:p>
    <w:p w14:paraId="70FEB3AB" w14:textId="77777777" w:rsidR="00842923" w:rsidRDefault="00842923" w:rsidP="007747CD">
      <w:pPr>
        <w:spacing w:line="276" w:lineRule="auto"/>
        <w:jc w:val="both"/>
      </w:pPr>
      <w:r>
        <w:t xml:space="preserve">  return (</w:t>
      </w:r>
    </w:p>
    <w:p w14:paraId="763FA24D" w14:textId="77777777" w:rsidR="00842923" w:rsidRDefault="00842923" w:rsidP="007747CD">
      <w:pPr>
        <w:spacing w:line="276" w:lineRule="auto"/>
        <w:jc w:val="both"/>
      </w:pPr>
      <w:r>
        <w:t xml:space="preserve">    &lt;div </w:t>
      </w:r>
      <w:proofErr w:type="spellStart"/>
      <w:r>
        <w:t>className</w:t>
      </w:r>
      <w:proofErr w:type="spellEnd"/>
      <w:r>
        <w:t>='view-attendance'&gt;</w:t>
      </w:r>
    </w:p>
    <w:p w14:paraId="0242557E" w14:textId="77777777" w:rsidR="00842923" w:rsidRDefault="00842923" w:rsidP="007747CD">
      <w:pPr>
        <w:spacing w:line="276" w:lineRule="auto"/>
        <w:jc w:val="both"/>
      </w:pPr>
      <w:r>
        <w:t xml:space="preserve">    &lt;div </w:t>
      </w:r>
      <w:proofErr w:type="spellStart"/>
      <w:r>
        <w:t>className</w:t>
      </w:r>
      <w:proofErr w:type="spellEnd"/>
      <w:r>
        <w:t>="inner-view-attendance"&gt;</w:t>
      </w:r>
    </w:p>
    <w:p w14:paraId="54AC71A1" w14:textId="393E6D23" w:rsidR="00842923" w:rsidRDefault="00842923" w:rsidP="007747CD">
      <w:pPr>
        <w:spacing w:line="276" w:lineRule="auto"/>
        <w:jc w:val="both"/>
      </w:pPr>
      <w:r>
        <w:t xml:space="preserve">      &lt;h2 style</w:t>
      </w:r>
      <w:proofErr w:type="gramStart"/>
      <w:r>
        <w:t>={</w:t>
      </w:r>
      <w:proofErr w:type="gramEnd"/>
      <w:r>
        <w:t>{</w:t>
      </w:r>
      <w:proofErr w:type="spellStart"/>
      <w:r>
        <w:t>fontFamily</w:t>
      </w:r>
      <w:proofErr w:type="spellEnd"/>
      <w:r>
        <w:t>:'times new roman', color:'</w:t>
      </w:r>
      <w:proofErr w:type="spellStart"/>
      <w:r>
        <w:t>hsl</w:t>
      </w:r>
      <w:proofErr w:type="spellEnd"/>
      <w:r>
        <w:t xml:space="preserve">(205, 85%, 25%)', </w:t>
      </w:r>
      <w:proofErr w:type="spellStart"/>
      <w:r>
        <w:t>textAlign</w:t>
      </w:r>
      <w:proofErr w:type="spellEnd"/>
      <w:r>
        <w:t>:'center'}}&gt;Check Attendance&lt;/h2&gt;&lt;</w:t>
      </w:r>
      <w:proofErr w:type="spellStart"/>
      <w:r>
        <w:t>hr</w:t>
      </w:r>
      <w:proofErr w:type="spellEnd"/>
      <w:r>
        <w:t xml:space="preserve"> /&gt;</w:t>
      </w:r>
    </w:p>
    <w:p w14:paraId="7690169C" w14:textId="77777777" w:rsidR="00842923" w:rsidRDefault="00842923" w:rsidP="007747CD">
      <w:pPr>
        <w:spacing w:line="276" w:lineRule="auto"/>
        <w:jc w:val="both"/>
      </w:pPr>
      <w:r>
        <w:t xml:space="preserve">      &lt;form </w:t>
      </w:r>
      <w:proofErr w:type="spellStart"/>
      <w:r>
        <w:t>onSubmit</w:t>
      </w:r>
      <w:proofErr w:type="spellEnd"/>
      <w:r>
        <w:t>={</w:t>
      </w:r>
      <w:proofErr w:type="spellStart"/>
      <w:r>
        <w:t>handleFormSubmit</w:t>
      </w:r>
      <w:proofErr w:type="spellEnd"/>
      <w:r>
        <w:t>}&gt;</w:t>
      </w:r>
    </w:p>
    <w:p w14:paraId="10C058CF" w14:textId="77777777" w:rsidR="00842923" w:rsidRDefault="00842923" w:rsidP="007747CD">
      <w:pPr>
        <w:spacing w:line="276" w:lineRule="auto"/>
        <w:jc w:val="both"/>
      </w:pPr>
      <w:r>
        <w:t xml:space="preserve">        &lt;label&gt;</w:t>
      </w:r>
    </w:p>
    <w:p w14:paraId="3E1BB3AC" w14:textId="77777777" w:rsidR="00842923" w:rsidRDefault="00842923" w:rsidP="007747CD">
      <w:pPr>
        <w:spacing w:line="276" w:lineRule="auto"/>
        <w:jc w:val="both"/>
      </w:pPr>
      <w:r>
        <w:t xml:space="preserve">          Student Pin:</w:t>
      </w:r>
    </w:p>
    <w:p w14:paraId="47C8A959" w14:textId="77777777" w:rsidR="00842923" w:rsidRDefault="00842923" w:rsidP="007747CD">
      <w:pPr>
        <w:spacing w:line="276" w:lineRule="auto"/>
        <w:jc w:val="both"/>
      </w:pPr>
      <w:r>
        <w:t xml:space="preserve">          &lt;/label&gt;</w:t>
      </w:r>
    </w:p>
    <w:p w14:paraId="78158954" w14:textId="77777777" w:rsidR="00842923" w:rsidRDefault="00842923" w:rsidP="007747CD">
      <w:pPr>
        <w:spacing w:line="276" w:lineRule="auto"/>
        <w:jc w:val="both"/>
      </w:pPr>
      <w:r>
        <w:lastRenderedPageBreak/>
        <w:t xml:space="preserve">          &lt;input</w:t>
      </w:r>
    </w:p>
    <w:p w14:paraId="6D425F16" w14:textId="77777777" w:rsidR="00842923" w:rsidRDefault="00842923" w:rsidP="007747CD">
      <w:pPr>
        <w:spacing w:line="276" w:lineRule="auto"/>
        <w:jc w:val="both"/>
      </w:pPr>
      <w:r>
        <w:t xml:space="preserve">            type="text"</w:t>
      </w:r>
    </w:p>
    <w:p w14:paraId="2646CDB3" w14:textId="77777777" w:rsidR="00842923" w:rsidRDefault="00842923" w:rsidP="007747CD">
      <w:pPr>
        <w:spacing w:line="276" w:lineRule="auto"/>
        <w:jc w:val="both"/>
      </w:pPr>
      <w:r>
        <w:t xml:space="preserve">            style={{marginLeft:'15px'}}</w:t>
      </w:r>
    </w:p>
    <w:p w14:paraId="054E0580" w14:textId="77777777" w:rsidR="00842923" w:rsidRDefault="00842923" w:rsidP="007747CD">
      <w:pPr>
        <w:spacing w:line="276" w:lineRule="auto"/>
        <w:jc w:val="both"/>
      </w:pPr>
      <w:r>
        <w:t xml:space="preserve">            value={</w:t>
      </w:r>
      <w:proofErr w:type="spellStart"/>
      <w:r>
        <w:t>studentId</w:t>
      </w:r>
      <w:proofErr w:type="spellEnd"/>
      <w:r>
        <w:t>}</w:t>
      </w:r>
    </w:p>
    <w:p w14:paraId="1D35BF31" w14:textId="77777777" w:rsidR="00842923" w:rsidRDefault="00842923" w:rsidP="007747CD">
      <w:pPr>
        <w:spacing w:line="276" w:lineRule="auto"/>
        <w:jc w:val="both"/>
      </w:pPr>
      <w:r>
        <w:t xml:space="preserve">            </w:t>
      </w:r>
      <w:proofErr w:type="spellStart"/>
      <w:r>
        <w:t>onChange</w:t>
      </w:r>
      <w:proofErr w:type="spellEnd"/>
      <w:r>
        <w:t xml:space="preserve">={(e) =&gt; </w:t>
      </w:r>
      <w:proofErr w:type="spellStart"/>
      <w:r>
        <w:t>setStudentId</w:t>
      </w:r>
      <w:proofErr w:type="spellEnd"/>
      <w:r>
        <w:t>(</w:t>
      </w:r>
      <w:proofErr w:type="spellStart"/>
      <w:proofErr w:type="gramStart"/>
      <w:r>
        <w:t>e.target</w:t>
      </w:r>
      <w:proofErr w:type="gramEnd"/>
      <w:r>
        <w:t>.value</w:t>
      </w:r>
      <w:proofErr w:type="spellEnd"/>
      <w:r>
        <w:t>)}</w:t>
      </w:r>
    </w:p>
    <w:p w14:paraId="31F47D6A" w14:textId="77777777" w:rsidR="00842923" w:rsidRDefault="00842923" w:rsidP="007747CD">
      <w:pPr>
        <w:spacing w:line="276" w:lineRule="auto"/>
        <w:jc w:val="both"/>
      </w:pPr>
      <w:r>
        <w:t xml:space="preserve">            pattern="[0-9]{5}-[a-</w:t>
      </w:r>
      <w:proofErr w:type="spellStart"/>
      <w:r>
        <w:t>zA</w:t>
      </w:r>
      <w:proofErr w:type="spellEnd"/>
      <w:r>
        <w:t>-Z]{2}</w:t>
      </w:r>
      <w:proofErr w:type="gramStart"/>
      <w:r>
        <w:t>-[</w:t>
      </w:r>
      <w:proofErr w:type="gramEnd"/>
      <w:r>
        <w:t>0-9]{3}"</w:t>
      </w:r>
    </w:p>
    <w:p w14:paraId="0B7C1158" w14:textId="77777777" w:rsidR="00842923" w:rsidRDefault="00842923" w:rsidP="007747CD">
      <w:pPr>
        <w:spacing w:line="276" w:lineRule="auto"/>
        <w:jc w:val="both"/>
      </w:pPr>
      <w:r>
        <w:t xml:space="preserve">            title="Please enter a valid student ID (e.g.,21001-CS-033)"</w:t>
      </w:r>
    </w:p>
    <w:p w14:paraId="31B21B89" w14:textId="77777777" w:rsidR="00842923" w:rsidRDefault="00842923" w:rsidP="007747CD">
      <w:pPr>
        <w:spacing w:line="276" w:lineRule="auto"/>
        <w:jc w:val="both"/>
      </w:pPr>
      <w:r>
        <w:t xml:space="preserve">            required</w:t>
      </w:r>
    </w:p>
    <w:p w14:paraId="18D723F3" w14:textId="77777777" w:rsidR="00842923" w:rsidRDefault="00842923" w:rsidP="007747CD">
      <w:pPr>
        <w:spacing w:line="276" w:lineRule="auto"/>
        <w:jc w:val="both"/>
      </w:pPr>
      <w:r>
        <w:t xml:space="preserve">          /&gt;</w:t>
      </w:r>
    </w:p>
    <w:p w14:paraId="108AD834" w14:textId="77777777" w:rsidR="00842923" w:rsidRDefault="00842923" w:rsidP="007747CD">
      <w:pPr>
        <w:spacing w:line="276" w:lineRule="auto"/>
        <w:jc w:val="both"/>
      </w:pPr>
      <w:r>
        <w:t xml:space="preserve">        &lt;</w:t>
      </w:r>
      <w:proofErr w:type="spellStart"/>
      <w:r>
        <w:t>br</w:t>
      </w:r>
      <w:proofErr w:type="spellEnd"/>
      <w:r>
        <w:t xml:space="preserve"> /&gt;&lt;</w:t>
      </w:r>
      <w:proofErr w:type="spellStart"/>
      <w:r>
        <w:t>br</w:t>
      </w:r>
      <w:proofErr w:type="spellEnd"/>
      <w:r>
        <w:t xml:space="preserve"> /&gt;</w:t>
      </w:r>
    </w:p>
    <w:p w14:paraId="3994FBD6" w14:textId="77777777" w:rsidR="00842923" w:rsidRDefault="00842923" w:rsidP="007747CD">
      <w:pPr>
        <w:spacing w:line="276" w:lineRule="auto"/>
        <w:jc w:val="both"/>
      </w:pPr>
      <w:r>
        <w:t xml:space="preserve">        &lt;button type="submit" </w:t>
      </w:r>
      <w:proofErr w:type="spellStart"/>
      <w:r>
        <w:t>className</w:t>
      </w:r>
      <w:proofErr w:type="spellEnd"/>
      <w:r>
        <w:t>='faculty-button'&gt;Submit&lt;/button&gt; &lt;</w:t>
      </w:r>
      <w:proofErr w:type="spellStart"/>
      <w:r>
        <w:t>br</w:t>
      </w:r>
      <w:proofErr w:type="spellEnd"/>
      <w:r>
        <w:t xml:space="preserve"> /&gt;&lt;</w:t>
      </w:r>
      <w:proofErr w:type="spellStart"/>
      <w:r>
        <w:t>br</w:t>
      </w:r>
      <w:proofErr w:type="spellEnd"/>
      <w:r>
        <w:t xml:space="preserve"> /&gt;</w:t>
      </w:r>
    </w:p>
    <w:p w14:paraId="238E1C62" w14:textId="77777777" w:rsidR="00842923" w:rsidRDefault="00842923" w:rsidP="007747CD">
      <w:pPr>
        <w:spacing w:line="276" w:lineRule="auto"/>
        <w:jc w:val="both"/>
      </w:pPr>
      <w:r>
        <w:t xml:space="preserve">        &lt;p style</w:t>
      </w:r>
      <w:proofErr w:type="gramStart"/>
      <w:r>
        <w:t>={</w:t>
      </w:r>
      <w:proofErr w:type="gramEnd"/>
      <w:r>
        <w:t>{</w:t>
      </w:r>
      <w:proofErr w:type="spellStart"/>
      <w:r>
        <w:t>fontFamily</w:t>
      </w:r>
      <w:proofErr w:type="spellEnd"/>
      <w:r>
        <w:t>:'times new roman',textDecoration:'underline',fontSize:'18px'}}&gt; Select 'From Date' and 'To Date' to get Attendance of specific Month&lt;/p&gt;</w:t>
      </w:r>
    </w:p>
    <w:p w14:paraId="1DE394B3" w14:textId="77777777" w:rsidR="00842923" w:rsidRDefault="00842923" w:rsidP="007747CD">
      <w:pPr>
        <w:spacing w:line="276" w:lineRule="auto"/>
        <w:jc w:val="both"/>
      </w:pPr>
      <w:r>
        <w:t xml:space="preserve">        &lt;label&gt;</w:t>
      </w:r>
    </w:p>
    <w:p w14:paraId="3ECC5A3D" w14:textId="77777777" w:rsidR="00842923" w:rsidRDefault="00842923" w:rsidP="007747CD">
      <w:pPr>
        <w:spacing w:line="276" w:lineRule="auto"/>
        <w:jc w:val="both"/>
      </w:pPr>
      <w:r>
        <w:t xml:space="preserve">          From Date:</w:t>
      </w:r>
    </w:p>
    <w:p w14:paraId="40AEAD61" w14:textId="77777777" w:rsidR="00842923" w:rsidRDefault="00842923" w:rsidP="007747CD">
      <w:pPr>
        <w:spacing w:line="276" w:lineRule="auto"/>
        <w:jc w:val="both"/>
      </w:pPr>
      <w:r>
        <w:t xml:space="preserve">        &lt;/label&gt;</w:t>
      </w:r>
    </w:p>
    <w:p w14:paraId="083E2634" w14:textId="77777777" w:rsidR="00842923" w:rsidRDefault="00842923" w:rsidP="007747CD">
      <w:pPr>
        <w:spacing w:line="276" w:lineRule="auto"/>
        <w:jc w:val="both"/>
      </w:pPr>
      <w:r>
        <w:t xml:space="preserve">          &lt;input style={{marginLeft:'15px'}} type="date" value={</w:t>
      </w:r>
      <w:proofErr w:type="spellStart"/>
      <w:r>
        <w:t>startDate</w:t>
      </w:r>
      <w:proofErr w:type="spellEnd"/>
      <w:r>
        <w:t xml:space="preserve">} </w:t>
      </w:r>
      <w:proofErr w:type="spellStart"/>
      <w:r>
        <w:t>onChange</w:t>
      </w:r>
      <w:proofErr w:type="spellEnd"/>
      <w:r>
        <w:t xml:space="preserve">={(e) =&gt; </w:t>
      </w:r>
      <w:proofErr w:type="spellStart"/>
      <w:r>
        <w:t>setStartDate</w:t>
      </w:r>
      <w:proofErr w:type="spellEnd"/>
      <w:r>
        <w:t>(</w:t>
      </w:r>
      <w:proofErr w:type="spellStart"/>
      <w:proofErr w:type="gramStart"/>
      <w:r>
        <w:t>e.target</w:t>
      </w:r>
      <w:proofErr w:type="gramEnd"/>
      <w:r>
        <w:t>.value</w:t>
      </w:r>
      <w:proofErr w:type="spellEnd"/>
      <w:r>
        <w:t>)} /&gt;</w:t>
      </w:r>
    </w:p>
    <w:p w14:paraId="534C42B3" w14:textId="77777777" w:rsidR="00842923" w:rsidRDefault="00842923" w:rsidP="007747CD">
      <w:pPr>
        <w:spacing w:line="276" w:lineRule="auto"/>
        <w:jc w:val="both"/>
      </w:pPr>
      <w:r>
        <w:t xml:space="preserve">        &lt;</w:t>
      </w:r>
      <w:proofErr w:type="spellStart"/>
      <w:r>
        <w:t>br</w:t>
      </w:r>
      <w:proofErr w:type="spellEnd"/>
      <w:r>
        <w:t xml:space="preserve"> /&gt;&lt;</w:t>
      </w:r>
      <w:proofErr w:type="spellStart"/>
      <w:r>
        <w:t>br</w:t>
      </w:r>
      <w:proofErr w:type="spellEnd"/>
      <w:r>
        <w:t xml:space="preserve"> /&gt;</w:t>
      </w:r>
    </w:p>
    <w:p w14:paraId="2FA7B481" w14:textId="77777777" w:rsidR="00842923" w:rsidRDefault="00842923" w:rsidP="007747CD">
      <w:pPr>
        <w:spacing w:line="276" w:lineRule="auto"/>
        <w:jc w:val="both"/>
      </w:pPr>
      <w:r>
        <w:t xml:space="preserve">        &lt;label&gt;</w:t>
      </w:r>
    </w:p>
    <w:p w14:paraId="4FC48CC8" w14:textId="77777777" w:rsidR="00842923" w:rsidRDefault="00842923" w:rsidP="007747CD">
      <w:pPr>
        <w:spacing w:line="276" w:lineRule="auto"/>
        <w:jc w:val="both"/>
      </w:pPr>
      <w:r>
        <w:t xml:space="preserve">          To Date:</w:t>
      </w:r>
    </w:p>
    <w:p w14:paraId="4259BF48" w14:textId="77777777" w:rsidR="00842923" w:rsidRDefault="00842923" w:rsidP="007747CD">
      <w:pPr>
        <w:spacing w:line="276" w:lineRule="auto"/>
        <w:jc w:val="both"/>
      </w:pPr>
      <w:r>
        <w:t xml:space="preserve">        &lt;/label&gt;</w:t>
      </w:r>
    </w:p>
    <w:p w14:paraId="5BB40980" w14:textId="27B8713E" w:rsidR="00842923" w:rsidRDefault="00842923" w:rsidP="007747CD">
      <w:pPr>
        <w:spacing w:line="276" w:lineRule="auto"/>
        <w:jc w:val="both"/>
      </w:pPr>
      <w:r>
        <w:t xml:space="preserve">          &lt;input style={{marginLeft:'15px'}} type="date" value={</w:t>
      </w:r>
      <w:proofErr w:type="spellStart"/>
      <w:r>
        <w:t>endDate</w:t>
      </w:r>
      <w:proofErr w:type="spellEnd"/>
      <w:r>
        <w:t xml:space="preserve">} </w:t>
      </w:r>
      <w:proofErr w:type="spellStart"/>
      <w:r>
        <w:t>onChange</w:t>
      </w:r>
      <w:proofErr w:type="spellEnd"/>
      <w:r>
        <w:t xml:space="preserve">={(e) =&gt; </w:t>
      </w:r>
      <w:proofErr w:type="spellStart"/>
      <w:r>
        <w:t>setEndDate</w:t>
      </w:r>
      <w:proofErr w:type="spellEnd"/>
      <w:r>
        <w:t>(</w:t>
      </w:r>
      <w:proofErr w:type="spellStart"/>
      <w:proofErr w:type="gramStart"/>
      <w:r>
        <w:t>e.target</w:t>
      </w:r>
      <w:proofErr w:type="gramEnd"/>
      <w:r>
        <w:t>.value</w:t>
      </w:r>
      <w:proofErr w:type="spellEnd"/>
      <w:r>
        <w:t>)} /&gt;&lt;</w:t>
      </w:r>
      <w:proofErr w:type="spellStart"/>
      <w:r>
        <w:t>br</w:t>
      </w:r>
      <w:proofErr w:type="spellEnd"/>
      <w:r>
        <w:t xml:space="preserve">/&gt; </w:t>
      </w:r>
    </w:p>
    <w:p w14:paraId="59544F9F" w14:textId="69DD1B1B" w:rsidR="00842923" w:rsidRDefault="00842923" w:rsidP="007747CD">
      <w:pPr>
        <w:spacing w:line="276" w:lineRule="auto"/>
        <w:jc w:val="both"/>
      </w:pPr>
      <w:r>
        <w:t xml:space="preserve">      &lt;/form&gt;</w:t>
      </w:r>
    </w:p>
    <w:p w14:paraId="127F6540" w14:textId="77777777" w:rsidR="00842923" w:rsidRDefault="00842923" w:rsidP="007747CD">
      <w:pPr>
        <w:spacing w:line="276" w:lineRule="auto"/>
        <w:jc w:val="both"/>
      </w:pPr>
      <w:r>
        <w:t xml:space="preserve">      {</w:t>
      </w:r>
      <w:proofErr w:type="spellStart"/>
      <w:r>
        <w:t>showPinColumn</w:t>
      </w:r>
      <w:proofErr w:type="spellEnd"/>
      <w:r>
        <w:t xml:space="preserve"> &amp;&amp; (</w:t>
      </w:r>
    </w:p>
    <w:p w14:paraId="3C5BFD99" w14:textId="77777777" w:rsidR="00842923" w:rsidRDefault="00842923" w:rsidP="007747CD">
      <w:pPr>
        <w:spacing w:line="276" w:lineRule="auto"/>
        <w:jc w:val="both"/>
      </w:pPr>
      <w:r>
        <w:t xml:space="preserve">       &lt;div&gt; </w:t>
      </w:r>
    </w:p>
    <w:p w14:paraId="301CBD03" w14:textId="77777777" w:rsidR="00842923" w:rsidRDefault="00842923" w:rsidP="007747CD">
      <w:pPr>
        <w:spacing w:line="276" w:lineRule="auto"/>
        <w:jc w:val="both"/>
      </w:pPr>
      <w:r>
        <w:t xml:space="preserve">        &lt;</w:t>
      </w:r>
      <w:proofErr w:type="spellStart"/>
      <w:r>
        <w:t>br</w:t>
      </w:r>
      <w:proofErr w:type="spellEnd"/>
      <w:r>
        <w:t xml:space="preserve"> /&gt;</w:t>
      </w:r>
    </w:p>
    <w:p w14:paraId="598BDB2E" w14:textId="77777777" w:rsidR="00842923" w:rsidRDefault="00842923" w:rsidP="007747CD">
      <w:pPr>
        <w:spacing w:line="276" w:lineRule="auto"/>
        <w:jc w:val="both"/>
      </w:pPr>
      <w:r>
        <w:t xml:space="preserve">        &lt;table border="2"&gt;</w:t>
      </w:r>
    </w:p>
    <w:p w14:paraId="65644B4D" w14:textId="77777777" w:rsidR="00842923" w:rsidRDefault="00842923" w:rsidP="007747CD">
      <w:pPr>
        <w:spacing w:line="276" w:lineRule="auto"/>
        <w:jc w:val="both"/>
      </w:pPr>
      <w:r>
        <w:t xml:space="preserve">          {/* Display student details */}</w:t>
      </w:r>
    </w:p>
    <w:p w14:paraId="53A9AFC6" w14:textId="77777777" w:rsidR="00842923" w:rsidRDefault="00842923" w:rsidP="007747CD">
      <w:pPr>
        <w:spacing w:line="276" w:lineRule="auto"/>
        <w:jc w:val="both"/>
      </w:pPr>
      <w:r>
        <w:t xml:space="preserve">          &lt;</w:t>
      </w:r>
      <w:proofErr w:type="spellStart"/>
      <w:r>
        <w:t>thead</w:t>
      </w:r>
      <w:proofErr w:type="spellEnd"/>
      <w:r>
        <w:t>&gt;</w:t>
      </w:r>
    </w:p>
    <w:p w14:paraId="2FC920DD" w14:textId="77777777" w:rsidR="00842923" w:rsidRDefault="00842923" w:rsidP="007747CD">
      <w:pPr>
        <w:spacing w:line="276" w:lineRule="auto"/>
        <w:jc w:val="both"/>
      </w:pPr>
      <w:r>
        <w:t xml:space="preserve">            &lt;tr&gt;</w:t>
      </w:r>
    </w:p>
    <w:p w14:paraId="51FE8145" w14:textId="77777777" w:rsidR="00842923" w:rsidRDefault="00842923" w:rsidP="007747CD">
      <w:pPr>
        <w:spacing w:line="276" w:lineRule="auto"/>
        <w:jc w:val="both"/>
      </w:pPr>
      <w:r>
        <w:t xml:space="preserve">              &lt;</w:t>
      </w:r>
      <w:proofErr w:type="spellStart"/>
      <w:r>
        <w:t>th</w:t>
      </w:r>
      <w:proofErr w:type="spellEnd"/>
      <w:r>
        <w:t>&gt;Pin&lt;/</w:t>
      </w:r>
      <w:proofErr w:type="spellStart"/>
      <w:r>
        <w:t>th</w:t>
      </w:r>
      <w:proofErr w:type="spellEnd"/>
      <w:r>
        <w:t>&gt;</w:t>
      </w:r>
    </w:p>
    <w:p w14:paraId="2BB21CBE" w14:textId="77777777" w:rsidR="00842923" w:rsidRDefault="00842923" w:rsidP="007747CD">
      <w:pPr>
        <w:spacing w:line="276" w:lineRule="auto"/>
        <w:jc w:val="both"/>
      </w:pPr>
      <w:r>
        <w:t xml:space="preserve">            &lt;/tr&gt;</w:t>
      </w:r>
    </w:p>
    <w:p w14:paraId="6B057558" w14:textId="77777777" w:rsidR="00842923" w:rsidRDefault="00842923" w:rsidP="007747CD">
      <w:pPr>
        <w:spacing w:line="276" w:lineRule="auto"/>
        <w:jc w:val="both"/>
      </w:pPr>
      <w:r>
        <w:t xml:space="preserve">          &lt;/</w:t>
      </w:r>
      <w:proofErr w:type="spellStart"/>
      <w:r>
        <w:t>thead</w:t>
      </w:r>
      <w:proofErr w:type="spellEnd"/>
      <w:r>
        <w:t>&gt;</w:t>
      </w:r>
    </w:p>
    <w:p w14:paraId="4B73A662" w14:textId="77777777" w:rsidR="00842923" w:rsidRDefault="00842923" w:rsidP="007747CD">
      <w:pPr>
        <w:spacing w:line="276" w:lineRule="auto"/>
        <w:jc w:val="both"/>
      </w:pPr>
      <w:r>
        <w:t xml:space="preserve">          &lt;</w:t>
      </w:r>
      <w:proofErr w:type="spellStart"/>
      <w:r>
        <w:t>tbody</w:t>
      </w:r>
      <w:proofErr w:type="spellEnd"/>
      <w:r>
        <w:t>&gt;</w:t>
      </w:r>
    </w:p>
    <w:p w14:paraId="2EC2C95B" w14:textId="77777777" w:rsidR="00842923" w:rsidRDefault="00842923" w:rsidP="007747CD">
      <w:pPr>
        <w:spacing w:line="276" w:lineRule="auto"/>
        <w:jc w:val="both"/>
      </w:pPr>
      <w:r>
        <w:t xml:space="preserve">            {</w:t>
      </w:r>
      <w:proofErr w:type="spellStart"/>
      <w:proofErr w:type="gramStart"/>
      <w:r>
        <w:t>attendanceData.map</w:t>
      </w:r>
      <w:proofErr w:type="spellEnd"/>
      <w:r>
        <w:t>(</w:t>
      </w:r>
      <w:proofErr w:type="gramEnd"/>
      <w:r>
        <w:t>(entry, index) =&gt; (</w:t>
      </w:r>
    </w:p>
    <w:p w14:paraId="01B3740A" w14:textId="77777777" w:rsidR="00842923" w:rsidRDefault="00842923" w:rsidP="007747CD">
      <w:pPr>
        <w:spacing w:line="276" w:lineRule="auto"/>
        <w:jc w:val="both"/>
      </w:pPr>
      <w:r>
        <w:t xml:space="preserve">              &lt;tr key={index}&gt;</w:t>
      </w:r>
    </w:p>
    <w:p w14:paraId="5C775E27" w14:textId="77777777" w:rsidR="00842923" w:rsidRDefault="00842923" w:rsidP="007747CD">
      <w:pPr>
        <w:spacing w:line="276" w:lineRule="auto"/>
        <w:jc w:val="both"/>
      </w:pPr>
      <w:r>
        <w:t xml:space="preserve">                &lt;td&gt;{</w:t>
      </w:r>
      <w:proofErr w:type="spellStart"/>
      <w:proofErr w:type="gramStart"/>
      <w:r>
        <w:t>entry.s</w:t>
      </w:r>
      <w:proofErr w:type="gramEnd"/>
      <w:r>
        <w:t>_id</w:t>
      </w:r>
      <w:proofErr w:type="spellEnd"/>
      <w:r>
        <w:t>}&lt;/td&gt;</w:t>
      </w:r>
    </w:p>
    <w:p w14:paraId="6A63D2B0" w14:textId="77777777" w:rsidR="00842923" w:rsidRDefault="00842923" w:rsidP="007747CD">
      <w:pPr>
        <w:spacing w:line="276" w:lineRule="auto"/>
        <w:jc w:val="both"/>
      </w:pPr>
      <w:r>
        <w:t xml:space="preserve">              &lt;/tr&gt;</w:t>
      </w:r>
    </w:p>
    <w:p w14:paraId="12969696" w14:textId="77777777" w:rsidR="00842923" w:rsidRDefault="00842923" w:rsidP="007747CD">
      <w:pPr>
        <w:spacing w:line="276" w:lineRule="auto"/>
        <w:jc w:val="both"/>
      </w:pPr>
      <w:r>
        <w:t xml:space="preserve">            ))}</w:t>
      </w:r>
    </w:p>
    <w:p w14:paraId="361BBA81" w14:textId="77777777" w:rsidR="00842923" w:rsidRDefault="00842923" w:rsidP="007747CD">
      <w:pPr>
        <w:spacing w:line="276" w:lineRule="auto"/>
        <w:jc w:val="both"/>
      </w:pPr>
      <w:r>
        <w:t xml:space="preserve">          &lt;/</w:t>
      </w:r>
      <w:proofErr w:type="spellStart"/>
      <w:r>
        <w:t>tbody</w:t>
      </w:r>
      <w:proofErr w:type="spellEnd"/>
      <w:r>
        <w:t>&gt;</w:t>
      </w:r>
    </w:p>
    <w:p w14:paraId="60CEC1AD" w14:textId="77777777" w:rsidR="00842923" w:rsidRDefault="00842923" w:rsidP="007747CD">
      <w:pPr>
        <w:spacing w:line="276" w:lineRule="auto"/>
        <w:jc w:val="both"/>
      </w:pPr>
      <w:r>
        <w:t xml:space="preserve">        &lt;/table&gt;</w:t>
      </w:r>
    </w:p>
    <w:p w14:paraId="76E8E961" w14:textId="77777777" w:rsidR="00842923" w:rsidRDefault="00842923" w:rsidP="007747CD">
      <w:pPr>
        <w:spacing w:line="276" w:lineRule="auto"/>
        <w:jc w:val="both"/>
      </w:pPr>
      <w:r>
        <w:t xml:space="preserve">       &lt;/div&gt;</w:t>
      </w:r>
    </w:p>
    <w:p w14:paraId="2FFFB1E7" w14:textId="6265D4DD" w:rsidR="00842923" w:rsidRDefault="00842923" w:rsidP="007747CD">
      <w:pPr>
        <w:spacing w:line="276" w:lineRule="auto"/>
        <w:jc w:val="both"/>
      </w:pPr>
      <w:r>
        <w:t xml:space="preserve">      )}</w:t>
      </w:r>
    </w:p>
    <w:p w14:paraId="7F58BD30" w14:textId="77777777" w:rsidR="00842923" w:rsidRDefault="00842923" w:rsidP="007747CD">
      <w:pPr>
        <w:spacing w:line="276" w:lineRule="auto"/>
        <w:jc w:val="both"/>
      </w:pPr>
      <w:r>
        <w:t xml:space="preserve">      {</w:t>
      </w:r>
      <w:proofErr w:type="spellStart"/>
      <w:r>
        <w:t>attendanceData.length</w:t>
      </w:r>
      <w:proofErr w:type="spellEnd"/>
      <w:r>
        <w:t xml:space="preserve"> &gt; 0 &amp;&amp; (</w:t>
      </w:r>
    </w:p>
    <w:p w14:paraId="0A5EC537" w14:textId="77777777" w:rsidR="00842923" w:rsidRDefault="00842923" w:rsidP="007747CD">
      <w:pPr>
        <w:spacing w:line="276" w:lineRule="auto"/>
        <w:jc w:val="both"/>
      </w:pPr>
      <w:r>
        <w:lastRenderedPageBreak/>
        <w:t xml:space="preserve">        &lt;div&gt;</w:t>
      </w:r>
    </w:p>
    <w:p w14:paraId="70C07C4F" w14:textId="77777777" w:rsidR="00842923" w:rsidRDefault="00842923" w:rsidP="007747CD">
      <w:pPr>
        <w:spacing w:line="276" w:lineRule="auto"/>
        <w:jc w:val="both"/>
      </w:pPr>
      <w:r>
        <w:t xml:space="preserve">          &lt;h2&gt;Attendance&lt;/h2&gt;</w:t>
      </w:r>
    </w:p>
    <w:p w14:paraId="236DDEC8" w14:textId="77777777" w:rsidR="00842923" w:rsidRDefault="00842923" w:rsidP="007747CD">
      <w:pPr>
        <w:spacing w:line="276" w:lineRule="auto"/>
        <w:jc w:val="both"/>
      </w:pPr>
      <w:r>
        <w:t xml:space="preserve">          &lt;table border="2"&gt;</w:t>
      </w:r>
    </w:p>
    <w:p w14:paraId="490870B4" w14:textId="77777777" w:rsidR="00842923" w:rsidRDefault="00842923" w:rsidP="007747CD">
      <w:pPr>
        <w:spacing w:line="276" w:lineRule="auto"/>
        <w:jc w:val="both"/>
      </w:pPr>
      <w:r>
        <w:t xml:space="preserve">            &lt;</w:t>
      </w:r>
      <w:proofErr w:type="spellStart"/>
      <w:r>
        <w:t>thead</w:t>
      </w:r>
      <w:proofErr w:type="spellEnd"/>
      <w:r>
        <w:t>&gt;</w:t>
      </w:r>
    </w:p>
    <w:p w14:paraId="63D87F42" w14:textId="77777777" w:rsidR="00842923" w:rsidRDefault="00842923" w:rsidP="007747CD">
      <w:pPr>
        <w:spacing w:line="276" w:lineRule="auto"/>
        <w:jc w:val="both"/>
      </w:pPr>
      <w:r>
        <w:t xml:space="preserve">              &lt;tr&gt;</w:t>
      </w:r>
    </w:p>
    <w:p w14:paraId="0396E6F7" w14:textId="77777777" w:rsidR="00842923" w:rsidRDefault="00842923" w:rsidP="007747CD">
      <w:pPr>
        <w:spacing w:line="276" w:lineRule="auto"/>
        <w:jc w:val="both"/>
      </w:pPr>
      <w:r>
        <w:t xml:space="preserve">                &lt;</w:t>
      </w:r>
      <w:proofErr w:type="spellStart"/>
      <w:r>
        <w:t>th</w:t>
      </w:r>
      <w:proofErr w:type="spellEnd"/>
      <w:r>
        <w:t>&gt;Date&lt;/</w:t>
      </w:r>
      <w:proofErr w:type="spellStart"/>
      <w:r>
        <w:t>th</w:t>
      </w:r>
      <w:proofErr w:type="spellEnd"/>
      <w:r>
        <w:t>&gt;</w:t>
      </w:r>
    </w:p>
    <w:p w14:paraId="4F2738FE" w14:textId="77777777" w:rsidR="00842923" w:rsidRDefault="00842923" w:rsidP="007747CD">
      <w:pPr>
        <w:spacing w:line="276" w:lineRule="auto"/>
        <w:jc w:val="both"/>
      </w:pPr>
      <w:r>
        <w:t xml:space="preserve">                &lt;</w:t>
      </w:r>
      <w:proofErr w:type="spellStart"/>
      <w:r>
        <w:t>th</w:t>
      </w:r>
      <w:proofErr w:type="spellEnd"/>
      <w:r>
        <w:t>&gt;Status&lt;/</w:t>
      </w:r>
      <w:proofErr w:type="spellStart"/>
      <w:r>
        <w:t>th</w:t>
      </w:r>
      <w:proofErr w:type="spellEnd"/>
      <w:r>
        <w:t>&gt;</w:t>
      </w:r>
    </w:p>
    <w:p w14:paraId="2EC24902" w14:textId="77777777" w:rsidR="00842923" w:rsidRDefault="00842923" w:rsidP="007747CD">
      <w:pPr>
        <w:spacing w:line="276" w:lineRule="auto"/>
        <w:jc w:val="both"/>
      </w:pPr>
      <w:r>
        <w:t xml:space="preserve">              &lt;/tr&gt;</w:t>
      </w:r>
    </w:p>
    <w:p w14:paraId="6E77984E" w14:textId="77777777" w:rsidR="00842923" w:rsidRDefault="00842923" w:rsidP="007747CD">
      <w:pPr>
        <w:spacing w:line="276" w:lineRule="auto"/>
        <w:jc w:val="both"/>
      </w:pPr>
      <w:r>
        <w:t xml:space="preserve">            &lt;/</w:t>
      </w:r>
      <w:proofErr w:type="spellStart"/>
      <w:r>
        <w:t>thead</w:t>
      </w:r>
      <w:proofErr w:type="spellEnd"/>
      <w:r>
        <w:t>&gt;</w:t>
      </w:r>
    </w:p>
    <w:p w14:paraId="7D1AEC95" w14:textId="77777777" w:rsidR="00842923" w:rsidRDefault="00842923" w:rsidP="007747CD">
      <w:pPr>
        <w:spacing w:line="276" w:lineRule="auto"/>
        <w:jc w:val="both"/>
      </w:pPr>
      <w:r>
        <w:t xml:space="preserve">            &lt;</w:t>
      </w:r>
      <w:proofErr w:type="spellStart"/>
      <w:r>
        <w:t>tbody</w:t>
      </w:r>
      <w:proofErr w:type="spellEnd"/>
      <w:r>
        <w:t>&gt;</w:t>
      </w:r>
    </w:p>
    <w:p w14:paraId="0CF300E6" w14:textId="77777777" w:rsidR="00842923" w:rsidRDefault="00842923" w:rsidP="007747CD">
      <w:pPr>
        <w:spacing w:line="276" w:lineRule="auto"/>
        <w:jc w:val="both"/>
      </w:pPr>
      <w:r>
        <w:t xml:space="preserve">              {</w:t>
      </w:r>
      <w:proofErr w:type="spellStart"/>
      <w:r>
        <w:t>Object.keys</w:t>
      </w:r>
      <w:proofErr w:type="spellEnd"/>
      <w:r>
        <w:t>(</w:t>
      </w:r>
      <w:proofErr w:type="spellStart"/>
      <w:proofErr w:type="gramStart"/>
      <w:r>
        <w:t>attendanceData</w:t>
      </w:r>
      <w:proofErr w:type="spellEnd"/>
      <w:r>
        <w:t>[</w:t>
      </w:r>
      <w:proofErr w:type="gramEnd"/>
      <w:r>
        <w:t>0])</w:t>
      </w:r>
    </w:p>
    <w:p w14:paraId="61763944" w14:textId="77777777" w:rsidR="00842923" w:rsidRDefault="00842923" w:rsidP="007747CD">
      <w:pPr>
        <w:spacing w:line="276" w:lineRule="auto"/>
        <w:jc w:val="both"/>
      </w:pPr>
      <w:r>
        <w:t xml:space="preserve">                </w:t>
      </w:r>
      <w:proofErr w:type="gramStart"/>
      <w:r>
        <w:t>.slice</w:t>
      </w:r>
      <w:proofErr w:type="gramEnd"/>
      <w:r>
        <w:t>(1) // Exclude Pin from the iteration</w:t>
      </w:r>
    </w:p>
    <w:p w14:paraId="0F7FCB02" w14:textId="77777777" w:rsidR="00842923" w:rsidRDefault="00842923" w:rsidP="007747CD">
      <w:pPr>
        <w:spacing w:line="276" w:lineRule="auto"/>
        <w:jc w:val="both"/>
      </w:pPr>
      <w:r>
        <w:t xml:space="preserve">                </w:t>
      </w:r>
      <w:proofErr w:type="gramStart"/>
      <w:r>
        <w:t>.map</w:t>
      </w:r>
      <w:proofErr w:type="gramEnd"/>
      <w:r>
        <w:t>((date, index) =&gt; (</w:t>
      </w:r>
    </w:p>
    <w:p w14:paraId="349BD562" w14:textId="77777777" w:rsidR="00842923" w:rsidRDefault="00842923" w:rsidP="007747CD">
      <w:pPr>
        <w:spacing w:line="276" w:lineRule="auto"/>
        <w:jc w:val="both"/>
      </w:pPr>
      <w:r>
        <w:t xml:space="preserve">                  &lt;tr key={index}&gt;</w:t>
      </w:r>
    </w:p>
    <w:p w14:paraId="5955D948" w14:textId="77777777" w:rsidR="00842923" w:rsidRDefault="00842923" w:rsidP="007747CD">
      <w:pPr>
        <w:spacing w:line="276" w:lineRule="auto"/>
        <w:jc w:val="both"/>
      </w:pPr>
      <w:r>
        <w:t xml:space="preserve">                    &lt;td&gt;&lt;b&gt;{date}&lt;/b&gt;&lt;/td&gt;</w:t>
      </w:r>
    </w:p>
    <w:p w14:paraId="4D7D8056" w14:textId="77777777" w:rsidR="00842923" w:rsidRDefault="00842923" w:rsidP="007747CD">
      <w:pPr>
        <w:spacing w:line="276" w:lineRule="auto"/>
        <w:jc w:val="both"/>
      </w:pPr>
      <w:r>
        <w:t xml:space="preserve">                    &lt;td style</w:t>
      </w:r>
      <w:proofErr w:type="gramStart"/>
      <w:r>
        <w:t>={</w:t>
      </w:r>
      <w:proofErr w:type="gramEnd"/>
      <w:r>
        <w:t xml:space="preserve">{ color: </w:t>
      </w:r>
      <w:proofErr w:type="spellStart"/>
      <w:r>
        <w:t>attendanceData</w:t>
      </w:r>
      <w:proofErr w:type="spellEnd"/>
      <w:r>
        <w:t>[0][date] === 'A' ? 'red</w:t>
      </w:r>
      <w:proofErr w:type="gramStart"/>
      <w:r>
        <w:t>' :</w:t>
      </w:r>
      <w:proofErr w:type="gramEnd"/>
      <w:r>
        <w:t xml:space="preserve"> (</w:t>
      </w:r>
      <w:proofErr w:type="spellStart"/>
      <w:r>
        <w:t>attendanceData</w:t>
      </w:r>
      <w:proofErr w:type="spellEnd"/>
      <w:r>
        <w:t>[0][date] === 'P' ? 'green</w:t>
      </w:r>
      <w:proofErr w:type="gramStart"/>
      <w:r>
        <w:t>' :</w:t>
      </w:r>
      <w:proofErr w:type="gramEnd"/>
      <w:r>
        <w:t xml:space="preserve"> 'black') }}&gt;</w:t>
      </w:r>
    </w:p>
    <w:p w14:paraId="62B153A2" w14:textId="77777777" w:rsidR="00842923" w:rsidRDefault="00842923" w:rsidP="007747CD">
      <w:pPr>
        <w:spacing w:line="276" w:lineRule="auto"/>
        <w:jc w:val="both"/>
      </w:pPr>
      <w:r>
        <w:t xml:space="preserve">                      &lt;b&gt;{</w:t>
      </w:r>
      <w:proofErr w:type="spellStart"/>
      <w:r>
        <w:t>attendanceData</w:t>
      </w:r>
      <w:proofErr w:type="spellEnd"/>
      <w:r>
        <w:t>[</w:t>
      </w:r>
      <w:proofErr w:type="gramStart"/>
      <w:r>
        <w:t>0][</w:t>
      </w:r>
      <w:proofErr w:type="gramEnd"/>
      <w:r>
        <w:t>date]}&lt;/b&gt;</w:t>
      </w:r>
    </w:p>
    <w:p w14:paraId="47E25960" w14:textId="77777777" w:rsidR="00842923" w:rsidRDefault="00842923" w:rsidP="007747CD">
      <w:pPr>
        <w:spacing w:line="276" w:lineRule="auto"/>
        <w:jc w:val="both"/>
      </w:pPr>
      <w:r>
        <w:t xml:space="preserve">                    &lt;/td&gt;</w:t>
      </w:r>
    </w:p>
    <w:p w14:paraId="518B8473" w14:textId="77777777" w:rsidR="00842923" w:rsidRDefault="00842923" w:rsidP="007747CD">
      <w:pPr>
        <w:spacing w:line="276" w:lineRule="auto"/>
        <w:jc w:val="both"/>
      </w:pPr>
      <w:r>
        <w:t xml:space="preserve">                  &lt;/tr&gt;</w:t>
      </w:r>
    </w:p>
    <w:p w14:paraId="7065220A" w14:textId="77777777" w:rsidR="00842923" w:rsidRDefault="00842923" w:rsidP="007747CD">
      <w:pPr>
        <w:spacing w:line="276" w:lineRule="auto"/>
        <w:jc w:val="both"/>
      </w:pPr>
      <w:r>
        <w:t xml:space="preserve">                ))}</w:t>
      </w:r>
    </w:p>
    <w:p w14:paraId="72D7D9E8" w14:textId="77777777" w:rsidR="00842923" w:rsidRDefault="00842923" w:rsidP="007747CD">
      <w:pPr>
        <w:spacing w:line="276" w:lineRule="auto"/>
        <w:jc w:val="both"/>
      </w:pPr>
      <w:r>
        <w:t xml:space="preserve">            &lt;/</w:t>
      </w:r>
      <w:proofErr w:type="spellStart"/>
      <w:r>
        <w:t>tbody</w:t>
      </w:r>
      <w:proofErr w:type="spellEnd"/>
      <w:r>
        <w:t>&gt;</w:t>
      </w:r>
    </w:p>
    <w:p w14:paraId="5DCF9849" w14:textId="77777777" w:rsidR="00842923" w:rsidRDefault="00842923" w:rsidP="007747CD">
      <w:pPr>
        <w:spacing w:line="276" w:lineRule="auto"/>
        <w:jc w:val="both"/>
      </w:pPr>
      <w:r>
        <w:t xml:space="preserve">          &lt;/table&gt;</w:t>
      </w:r>
    </w:p>
    <w:p w14:paraId="0011FDDE" w14:textId="77777777" w:rsidR="00842923" w:rsidRDefault="00842923" w:rsidP="007747CD">
      <w:pPr>
        <w:spacing w:line="276" w:lineRule="auto"/>
        <w:jc w:val="both"/>
      </w:pPr>
      <w:r>
        <w:t xml:space="preserve">        &lt;/div&gt;</w:t>
      </w:r>
    </w:p>
    <w:p w14:paraId="4D44DCDA" w14:textId="77777777" w:rsidR="00842923" w:rsidRDefault="00842923" w:rsidP="007747CD">
      <w:pPr>
        <w:spacing w:line="276" w:lineRule="auto"/>
        <w:jc w:val="both"/>
      </w:pPr>
      <w:r>
        <w:t xml:space="preserve">      )}</w:t>
      </w:r>
    </w:p>
    <w:p w14:paraId="65D981AB" w14:textId="77777777" w:rsidR="00842923" w:rsidRDefault="00842923" w:rsidP="007747CD">
      <w:pPr>
        <w:spacing w:line="276" w:lineRule="auto"/>
        <w:jc w:val="both"/>
      </w:pPr>
      <w:r>
        <w:t xml:space="preserve">      &lt;/div&gt;</w:t>
      </w:r>
    </w:p>
    <w:p w14:paraId="645068DE" w14:textId="77777777" w:rsidR="00842923" w:rsidRDefault="00842923" w:rsidP="007747CD">
      <w:pPr>
        <w:spacing w:line="276" w:lineRule="auto"/>
        <w:jc w:val="both"/>
      </w:pPr>
      <w:r>
        <w:t xml:space="preserve">    &lt;/div&gt;</w:t>
      </w:r>
    </w:p>
    <w:p w14:paraId="7BD3EE20" w14:textId="77777777" w:rsidR="00842923" w:rsidRDefault="00842923" w:rsidP="007747CD">
      <w:pPr>
        <w:spacing w:line="276" w:lineRule="auto"/>
        <w:jc w:val="both"/>
      </w:pPr>
      <w:r>
        <w:t xml:space="preserve">  );</w:t>
      </w:r>
    </w:p>
    <w:p w14:paraId="58AFFEDD" w14:textId="77A41E5D" w:rsidR="00842923" w:rsidRDefault="00842923" w:rsidP="007747CD">
      <w:pPr>
        <w:spacing w:line="276" w:lineRule="auto"/>
        <w:jc w:val="both"/>
      </w:pPr>
      <w:r>
        <w:t>}</w:t>
      </w:r>
    </w:p>
    <w:p w14:paraId="7502338D" w14:textId="72D158B9" w:rsidR="00842923" w:rsidRPr="00842923" w:rsidRDefault="00842923" w:rsidP="007747CD">
      <w:pPr>
        <w:spacing w:line="276" w:lineRule="auto"/>
        <w:jc w:val="both"/>
      </w:pPr>
      <w:r>
        <w:t xml:space="preserve">export default </w:t>
      </w:r>
      <w:proofErr w:type="spellStart"/>
      <w:r>
        <w:t>AttendanceComponent</w:t>
      </w:r>
      <w:proofErr w:type="spellEnd"/>
      <w:r>
        <w:t>;</w:t>
      </w:r>
    </w:p>
    <w:p w14:paraId="2FFE0275" w14:textId="6E2DCE31" w:rsidR="00842923" w:rsidRDefault="00842923" w:rsidP="007747CD">
      <w:pPr>
        <w:spacing w:line="276" w:lineRule="auto"/>
        <w:jc w:val="both"/>
      </w:pPr>
    </w:p>
    <w:p w14:paraId="6E4C2A1B" w14:textId="2750CF1E" w:rsidR="00842923" w:rsidRPr="00F71F0F" w:rsidRDefault="00F71F0F" w:rsidP="007747CD">
      <w:pPr>
        <w:spacing w:line="276" w:lineRule="auto"/>
        <w:jc w:val="both"/>
        <w:rPr>
          <w:b/>
          <w:bCs/>
        </w:rPr>
      </w:pPr>
      <w:r>
        <w:rPr>
          <w:b/>
          <w:bCs/>
        </w:rPr>
        <w:t>ViewAttendanceServer.js</w:t>
      </w:r>
    </w:p>
    <w:p w14:paraId="187DE13B" w14:textId="77777777" w:rsidR="00F71F0F" w:rsidRDefault="00F71F0F" w:rsidP="007747CD">
      <w:pPr>
        <w:spacing w:line="276" w:lineRule="auto"/>
        <w:jc w:val="both"/>
      </w:pPr>
      <w:r>
        <w:t xml:space="preserve">const </w:t>
      </w:r>
      <w:proofErr w:type="spellStart"/>
      <w:r>
        <w:t>getAttendanceData</w:t>
      </w:r>
      <w:proofErr w:type="spellEnd"/>
      <w:r>
        <w:t xml:space="preserve"> = (</w:t>
      </w:r>
      <w:proofErr w:type="spellStart"/>
      <w:r>
        <w:t>startDate</w:t>
      </w:r>
      <w:proofErr w:type="spellEnd"/>
      <w:r>
        <w:t xml:space="preserve">, </w:t>
      </w:r>
      <w:proofErr w:type="spellStart"/>
      <w:r>
        <w:t>endDate</w:t>
      </w:r>
      <w:proofErr w:type="spellEnd"/>
      <w:r>
        <w:t xml:space="preserve">, </w:t>
      </w:r>
      <w:proofErr w:type="spellStart"/>
      <w:r>
        <w:t>studentId</w:t>
      </w:r>
      <w:proofErr w:type="spellEnd"/>
      <w:r>
        <w:t>, callback) =&gt; {</w:t>
      </w:r>
    </w:p>
    <w:p w14:paraId="303653E6" w14:textId="77777777" w:rsidR="00F71F0F" w:rsidRDefault="00F71F0F" w:rsidP="007747CD">
      <w:pPr>
        <w:spacing w:line="276" w:lineRule="auto"/>
        <w:jc w:val="both"/>
      </w:pPr>
      <w:r>
        <w:t xml:space="preserve">  </w:t>
      </w:r>
      <w:proofErr w:type="gramStart"/>
      <w:r>
        <w:t>console.log(</w:t>
      </w:r>
      <w:proofErr w:type="gramEnd"/>
      <w:r>
        <w:t xml:space="preserve">'Executing </w:t>
      </w:r>
      <w:proofErr w:type="spellStart"/>
      <w:r>
        <w:t>getAttendanceData</w:t>
      </w:r>
      <w:proofErr w:type="spellEnd"/>
      <w:r>
        <w:t xml:space="preserve"> function');</w:t>
      </w:r>
    </w:p>
    <w:p w14:paraId="2F3D72A0" w14:textId="77777777" w:rsidR="00F71F0F" w:rsidRDefault="00F71F0F" w:rsidP="007747CD">
      <w:pPr>
        <w:spacing w:line="276" w:lineRule="auto"/>
        <w:jc w:val="both"/>
      </w:pPr>
      <w:r>
        <w:t xml:space="preserve">  </w:t>
      </w:r>
      <w:proofErr w:type="gramStart"/>
      <w:r>
        <w:t>console.log(</w:t>
      </w:r>
      <w:proofErr w:type="gramEnd"/>
      <w:r>
        <w:t>'</w:t>
      </w:r>
      <w:proofErr w:type="spellStart"/>
      <w:r>
        <w:t>startDate</w:t>
      </w:r>
      <w:proofErr w:type="spellEnd"/>
      <w:r>
        <w:t xml:space="preserve">:', </w:t>
      </w:r>
      <w:proofErr w:type="spellStart"/>
      <w:r>
        <w:t>startDate</w:t>
      </w:r>
      <w:proofErr w:type="spellEnd"/>
      <w:r>
        <w:t>);</w:t>
      </w:r>
    </w:p>
    <w:p w14:paraId="63633652" w14:textId="77777777" w:rsidR="00F71F0F" w:rsidRDefault="00F71F0F" w:rsidP="007747CD">
      <w:pPr>
        <w:spacing w:line="276" w:lineRule="auto"/>
        <w:jc w:val="both"/>
      </w:pPr>
      <w:r>
        <w:t xml:space="preserve">  </w:t>
      </w:r>
      <w:proofErr w:type="gramStart"/>
      <w:r>
        <w:t>console.log(</w:t>
      </w:r>
      <w:proofErr w:type="gramEnd"/>
      <w:r>
        <w:t>'</w:t>
      </w:r>
      <w:proofErr w:type="spellStart"/>
      <w:r>
        <w:t>endDate</w:t>
      </w:r>
      <w:proofErr w:type="spellEnd"/>
      <w:r>
        <w:t xml:space="preserve">:', </w:t>
      </w:r>
      <w:proofErr w:type="spellStart"/>
      <w:r>
        <w:t>endDate</w:t>
      </w:r>
      <w:proofErr w:type="spellEnd"/>
      <w:r>
        <w:t>);</w:t>
      </w:r>
    </w:p>
    <w:p w14:paraId="7027CB97" w14:textId="77777777" w:rsidR="00F71F0F" w:rsidRDefault="00F71F0F" w:rsidP="007747CD">
      <w:pPr>
        <w:spacing w:line="276" w:lineRule="auto"/>
        <w:jc w:val="both"/>
      </w:pPr>
      <w:r>
        <w:t xml:space="preserve">  </w:t>
      </w:r>
      <w:proofErr w:type="gramStart"/>
      <w:r>
        <w:t>console.log(</w:t>
      </w:r>
      <w:proofErr w:type="gramEnd"/>
      <w:r>
        <w:t>'</w:t>
      </w:r>
      <w:proofErr w:type="spellStart"/>
      <w:r>
        <w:t>studentId</w:t>
      </w:r>
      <w:proofErr w:type="spellEnd"/>
      <w:r>
        <w:t xml:space="preserve">:', </w:t>
      </w:r>
      <w:proofErr w:type="spellStart"/>
      <w:r>
        <w:t>studentId</w:t>
      </w:r>
      <w:proofErr w:type="spellEnd"/>
      <w:r>
        <w:t>);</w:t>
      </w:r>
    </w:p>
    <w:p w14:paraId="41BA5DF6" w14:textId="77777777" w:rsidR="00F71F0F" w:rsidRDefault="00F71F0F" w:rsidP="007747CD">
      <w:pPr>
        <w:spacing w:line="276" w:lineRule="auto"/>
        <w:jc w:val="both"/>
      </w:pPr>
      <w:r>
        <w:t xml:space="preserve">  const </w:t>
      </w:r>
      <w:proofErr w:type="spellStart"/>
      <w:r>
        <w:t>dateColumns</w:t>
      </w:r>
      <w:proofErr w:type="spellEnd"/>
      <w:r>
        <w:t xml:space="preserve"> = [];</w:t>
      </w:r>
    </w:p>
    <w:p w14:paraId="25B374D2" w14:textId="77777777" w:rsidR="00F71F0F" w:rsidRDefault="00F71F0F" w:rsidP="007747CD">
      <w:pPr>
        <w:spacing w:line="276" w:lineRule="auto"/>
        <w:jc w:val="both"/>
      </w:pPr>
      <w:r>
        <w:t xml:space="preserve">  const </w:t>
      </w:r>
      <w:proofErr w:type="spellStart"/>
      <w:r>
        <w:t>currentDate</w:t>
      </w:r>
      <w:proofErr w:type="spellEnd"/>
      <w:r>
        <w:t xml:space="preserve"> = new Date(</w:t>
      </w:r>
      <w:proofErr w:type="spellStart"/>
      <w:r>
        <w:t>startDate</w:t>
      </w:r>
      <w:proofErr w:type="spellEnd"/>
      <w:r>
        <w:t>);</w:t>
      </w:r>
    </w:p>
    <w:p w14:paraId="70955695" w14:textId="77777777" w:rsidR="00F71F0F" w:rsidRDefault="00F71F0F" w:rsidP="007747CD">
      <w:pPr>
        <w:spacing w:line="276" w:lineRule="auto"/>
        <w:jc w:val="both"/>
      </w:pPr>
      <w:r>
        <w:t xml:space="preserve">  while (</w:t>
      </w:r>
      <w:proofErr w:type="spellStart"/>
      <w:r>
        <w:t>currentDate</w:t>
      </w:r>
      <w:proofErr w:type="spellEnd"/>
      <w:r>
        <w:t xml:space="preserve"> &lt;= new Date(</w:t>
      </w:r>
      <w:proofErr w:type="spellStart"/>
      <w:r>
        <w:t>endDate</w:t>
      </w:r>
      <w:proofErr w:type="spellEnd"/>
      <w:r>
        <w:t>)) {</w:t>
      </w:r>
    </w:p>
    <w:p w14:paraId="2C27781C" w14:textId="77777777" w:rsidR="00F71F0F" w:rsidRDefault="00F71F0F" w:rsidP="007747CD">
      <w:pPr>
        <w:spacing w:line="276" w:lineRule="auto"/>
        <w:jc w:val="both"/>
      </w:pPr>
      <w:r>
        <w:t xml:space="preserve">    const day = </w:t>
      </w:r>
      <w:proofErr w:type="spellStart"/>
      <w:r>
        <w:t>currentDate.getDate</w:t>
      </w:r>
      <w:proofErr w:type="spellEnd"/>
      <w:r>
        <w:t>(</w:t>
      </w:r>
      <w:proofErr w:type="gramStart"/>
      <w:r>
        <w:t>).</w:t>
      </w:r>
      <w:proofErr w:type="spellStart"/>
      <w:r>
        <w:t>toString</w:t>
      </w:r>
      <w:proofErr w:type="spellEnd"/>
      <w:proofErr w:type="gramEnd"/>
      <w:r>
        <w:t>().</w:t>
      </w:r>
      <w:proofErr w:type="spellStart"/>
      <w:r>
        <w:t>padStart</w:t>
      </w:r>
      <w:proofErr w:type="spellEnd"/>
      <w:r>
        <w:t>(2, '0');</w:t>
      </w:r>
    </w:p>
    <w:p w14:paraId="013785E5" w14:textId="77777777" w:rsidR="00F71F0F" w:rsidRDefault="00F71F0F" w:rsidP="007747CD">
      <w:pPr>
        <w:spacing w:line="276" w:lineRule="auto"/>
        <w:jc w:val="both"/>
      </w:pPr>
      <w:r>
        <w:t xml:space="preserve">    const month = (</w:t>
      </w:r>
      <w:proofErr w:type="spellStart"/>
      <w:r>
        <w:t>currentDate.getMonth</w:t>
      </w:r>
      <w:proofErr w:type="spellEnd"/>
      <w:r>
        <w:t>() + 1</w:t>
      </w:r>
      <w:proofErr w:type="gramStart"/>
      <w:r>
        <w:t>).</w:t>
      </w:r>
      <w:proofErr w:type="spellStart"/>
      <w:r>
        <w:t>toString</w:t>
      </w:r>
      <w:proofErr w:type="spellEnd"/>
      <w:proofErr w:type="gramEnd"/>
      <w:r>
        <w:t>().</w:t>
      </w:r>
      <w:proofErr w:type="spellStart"/>
      <w:r>
        <w:t>padStart</w:t>
      </w:r>
      <w:proofErr w:type="spellEnd"/>
      <w:r>
        <w:t>(2, '0');</w:t>
      </w:r>
    </w:p>
    <w:p w14:paraId="4A184CC0" w14:textId="77777777" w:rsidR="00F71F0F" w:rsidRDefault="00F71F0F" w:rsidP="007747CD">
      <w:pPr>
        <w:spacing w:line="276" w:lineRule="auto"/>
        <w:jc w:val="both"/>
      </w:pPr>
      <w:r>
        <w:t xml:space="preserve">    const year = </w:t>
      </w:r>
      <w:proofErr w:type="spellStart"/>
      <w:r>
        <w:t>currentDate.getFullYear</w:t>
      </w:r>
      <w:proofErr w:type="spellEnd"/>
      <w:r>
        <w:t>();</w:t>
      </w:r>
    </w:p>
    <w:p w14:paraId="21454230" w14:textId="77777777" w:rsidR="00F71F0F" w:rsidRDefault="00F71F0F" w:rsidP="007747CD">
      <w:pPr>
        <w:spacing w:line="276" w:lineRule="auto"/>
        <w:jc w:val="both"/>
      </w:pPr>
      <w:r>
        <w:t xml:space="preserve">    const </w:t>
      </w:r>
      <w:proofErr w:type="spellStart"/>
      <w:r>
        <w:t>formattedDate</w:t>
      </w:r>
      <w:proofErr w:type="spellEnd"/>
      <w:r>
        <w:t xml:space="preserve"> = `${day}_${month}_${year}`;</w:t>
      </w:r>
    </w:p>
    <w:p w14:paraId="7908E19C" w14:textId="77777777" w:rsidR="00F71F0F" w:rsidRDefault="00F71F0F" w:rsidP="007747CD">
      <w:pPr>
        <w:spacing w:line="276" w:lineRule="auto"/>
        <w:jc w:val="both"/>
      </w:pPr>
      <w:r>
        <w:t xml:space="preserve">    </w:t>
      </w:r>
      <w:proofErr w:type="spellStart"/>
      <w:r>
        <w:t>dateColumns.push</w:t>
      </w:r>
      <w:proofErr w:type="spellEnd"/>
      <w:r>
        <w:t>(`\`${</w:t>
      </w:r>
      <w:proofErr w:type="spellStart"/>
      <w:r>
        <w:t>formattedDate</w:t>
      </w:r>
      <w:proofErr w:type="spellEnd"/>
      <w:r>
        <w:t>}\``);</w:t>
      </w:r>
    </w:p>
    <w:p w14:paraId="64C40406" w14:textId="77777777" w:rsidR="00F71F0F" w:rsidRDefault="00F71F0F" w:rsidP="007747CD">
      <w:pPr>
        <w:spacing w:line="276" w:lineRule="auto"/>
        <w:jc w:val="both"/>
      </w:pPr>
      <w:r>
        <w:t xml:space="preserve">    </w:t>
      </w:r>
      <w:proofErr w:type="spellStart"/>
      <w:r>
        <w:t>currentDate.setDate</w:t>
      </w:r>
      <w:proofErr w:type="spellEnd"/>
      <w:r>
        <w:t>(</w:t>
      </w:r>
      <w:proofErr w:type="spellStart"/>
      <w:r>
        <w:t>currentDate.getDate</w:t>
      </w:r>
      <w:proofErr w:type="spellEnd"/>
      <w:r>
        <w:t>() + 1);</w:t>
      </w:r>
    </w:p>
    <w:p w14:paraId="4EDB38D0" w14:textId="77777777" w:rsidR="00F71F0F" w:rsidRDefault="00F71F0F" w:rsidP="007747CD">
      <w:pPr>
        <w:spacing w:line="276" w:lineRule="auto"/>
        <w:jc w:val="both"/>
      </w:pPr>
      <w:r>
        <w:lastRenderedPageBreak/>
        <w:t xml:space="preserve">  }</w:t>
      </w:r>
    </w:p>
    <w:p w14:paraId="4B1F6D36" w14:textId="77777777" w:rsidR="00F71F0F" w:rsidRDefault="00F71F0F" w:rsidP="007747CD">
      <w:pPr>
        <w:spacing w:line="276" w:lineRule="auto"/>
        <w:jc w:val="both"/>
      </w:pPr>
      <w:r>
        <w:t xml:space="preserve">  const </w:t>
      </w:r>
      <w:proofErr w:type="spellStart"/>
      <w:r>
        <w:t>selectColumns</w:t>
      </w:r>
      <w:proofErr w:type="spellEnd"/>
      <w:r>
        <w:t xml:space="preserve"> = ['</w:t>
      </w:r>
      <w:proofErr w:type="spellStart"/>
      <w:r>
        <w:t>s_id</w:t>
      </w:r>
      <w:proofErr w:type="spellEnd"/>
      <w:r>
        <w:t>', ...</w:t>
      </w:r>
      <w:proofErr w:type="spellStart"/>
      <w:r>
        <w:t>dateColumns</w:t>
      </w:r>
      <w:proofErr w:type="spellEnd"/>
      <w:proofErr w:type="gramStart"/>
      <w:r>
        <w:t>].join</w:t>
      </w:r>
      <w:proofErr w:type="gramEnd"/>
      <w:r>
        <w:t>(', ');</w:t>
      </w:r>
    </w:p>
    <w:p w14:paraId="0FAD8ECE" w14:textId="77777777" w:rsidR="00F71F0F" w:rsidRDefault="00F71F0F" w:rsidP="007747CD">
      <w:pPr>
        <w:spacing w:line="276" w:lineRule="auto"/>
        <w:jc w:val="both"/>
      </w:pPr>
      <w:r>
        <w:t xml:space="preserve">  let query;</w:t>
      </w:r>
    </w:p>
    <w:p w14:paraId="127583A6" w14:textId="12C8DCAD" w:rsidR="00F71F0F" w:rsidRDefault="00F71F0F" w:rsidP="007747CD">
      <w:pPr>
        <w:spacing w:line="276" w:lineRule="auto"/>
        <w:jc w:val="both"/>
      </w:pPr>
      <w:r>
        <w:t xml:space="preserve">  </w:t>
      </w:r>
      <w:proofErr w:type="gramStart"/>
      <w:r>
        <w:t>if(</w:t>
      </w:r>
      <w:proofErr w:type="gramEnd"/>
      <w:r>
        <w:t>!</w:t>
      </w:r>
      <w:proofErr w:type="spellStart"/>
      <w:r>
        <w:t>startDate</w:t>
      </w:r>
      <w:proofErr w:type="spellEnd"/>
      <w:r>
        <w:t xml:space="preserve"> &amp;&amp; !</w:t>
      </w:r>
      <w:proofErr w:type="spellStart"/>
      <w:r>
        <w:t>endDate</w:t>
      </w:r>
      <w:proofErr w:type="spellEnd"/>
      <w:r>
        <w:t>){</w:t>
      </w:r>
      <w:r w:rsidR="00BB212A">
        <w:t xml:space="preserve"> </w:t>
      </w:r>
      <w:r>
        <w:t xml:space="preserve">query = `SELECT * FROM attendance  WHERE </w:t>
      </w:r>
      <w:proofErr w:type="spellStart"/>
      <w:r>
        <w:t>s_id</w:t>
      </w:r>
      <w:proofErr w:type="spellEnd"/>
      <w:r>
        <w:t xml:space="preserve"> = ? `</w:t>
      </w:r>
      <w:r w:rsidR="00BB212A">
        <w:t xml:space="preserve">; </w:t>
      </w:r>
      <w:r>
        <w:t>}</w:t>
      </w:r>
    </w:p>
    <w:p w14:paraId="29F3D18C" w14:textId="6EA71143" w:rsidR="00F71F0F" w:rsidRDefault="00F71F0F" w:rsidP="00BB212A">
      <w:pPr>
        <w:spacing w:line="276" w:lineRule="auto"/>
        <w:jc w:val="both"/>
      </w:pPr>
      <w:r>
        <w:t xml:space="preserve">  </w:t>
      </w:r>
      <w:proofErr w:type="gramStart"/>
      <w:r>
        <w:t>else{</w:t>
      </w:r>
      <w:r w:rsidR="00BB212A">
        <w:t xml:space="preserve"> </w:t>
      </w:r>
      <w:r>
        <w:t>query</w:t>
      </w:r>
      <w:proofErr w:type="gramEnd"/>
      <w:r>
        <w:t xml:space="preserve"> = `SELECT ${</w:t>
      </w:r>
      <w:proofErr w:type="spellStart"/>
      <w:r>
        <w:t>selectColumns</w:t>
      </w:r>
      <w:proofErr w:type="spellEnd"/>
      <w:r>
        <w:t xml:space="preserve">} FROM attendance  WHERE </w:t>
      </w:r>
      <w:proofErr w:type="spellStart"/>
      <w:r>
        <w:t>s_id</w:t>
      </w:r>
      <w:proofErr w:type="spellEnd"/>
      <w:r>
        <w:t xml:space="preserve"> = ? `;</w:t>
      </w:r>
      <w:r w:rsidR="00BB212A">
        <w:t xml:space="preserve"> </w:t>
      </w:r>
      <w:r>
        <w:t>}</w:t>
      </w:r>
    </w:p>
    <w:p w14:paraId="09BAA049" w14:textId="77777777" w:rsidR="00F71F0F" w:rsidRDefault="00F71F0F" w:rsidP="007747CD">
      <w:pPr>
        <w:spacing w:line="276" w:lineRule="auto"/>
        <w:jc w:val="both"/>
      </w:pPr>
      <w:r>
        <w:t xml:space="preserve">  </w:t>
      </w:r>
      <w:proofErr w:type="spellStart"/>
      <w:proofErr w:type="gramStart"/>
      <w:r>
        <w:t>pool.query</w:t>
      </w:r>
      <w:proofErr w:type="spellEnd"/>
      <w:proofErr w:type="gramEnd"/>
      <w:r>
        <w:t>(query, [</w:t>
      </w:r>
      <w:proofErr w:type="spellStart"/>
      <w:r>
        <w:t>studentId</w:t>
      </w:r>
      <w:proofErr w:type="spellEnd"/>
      <w:r>
        <w:t>], (err, results) =&gt; {</w:t>
      </w:r>
    </w:p>
    <w:p w14:paraId="57A3BB61" w14:textId="77777777" w:rsidR="00F71F0F" w:rsidRDefault="00F71F0F" w:rsidP="007747CD">
      <w:pPr>
        <w:spacing w:line="276" w:lineRule="auto"/>
        <w:jc w:val="both"/>
      </w:pPr>
      <w:r>
        <w:t xml:space="preserve">    if (err) {</w:t>
      </w:r>
    </w:p>
    <w:p w14:paraId="3F584E2E" w14:textId="77777777" w:rsidR="00F71F0F" w:rsidRDefault="00F71F0F" w:rsidP="007747CD">
      <w:pPr>
        <w:spacing w:line="276" w:lineRule="auto"/>
        <w:jc w:val="both"/>
      </w:pPr>
      <w:r>
        <w:t xml:space="preserve">      </w:t>
      </w:r>
      <w:proofErr w:type="spellStart"/>
      <w:proofErr w:type="gramStart"/>
      <w:r>
        <w:t>console.error</w:t>
      </w:r>
      <w:proofErr w:type="spellEnd"/>
      <w:proofErr w:type="gramEnd"/>
      <w:r>
        <w:t>('Error executing MySQL query:', err);</w:t>
      </w:r>
    </w:p>
    <w:p w14:paraId="39BC21AA" w14:textId="77777777" w:rsidR="00F71F0F" w:rsidRDefault="00F71F0F" w:rsidP="007747CD">
      <w:pPr>
        <w:spacing w:line="276" w:lineRule="auto"/>
        <w:jc w:val="both"/>
      </w:pPr>
      <w:r>
        <w:t xml:space="preserve">      </w:t>
      </w:r>
      <w:proofErr w:type="gramStart"/>
      <w:r>
        <w:t>callback(</w:t>
      </w:r>
      <w:proofErr w:type="gramEnd"/>
      <w:r>
        <w:t>err, null);</w:t>
      </w:r>
    </w:p>
    <w:p w14:paraId="01644044" w14:textId="77777777" w:rsidR="00F71F0F" w:rsidRDefault="00F71F0F" w:rsidP="007747CD">
      <w:pPr>
        <w:spacing w:line="276" w:lineRule="auto"/>
        <w:jc w:val="both"/>
      </w:pPr>
      <w:r>
        <w:t xml:space="preserve">    } else {</w:t>
      </w:r>
    </w:p>
    <w:p w14:paraId="7E022B72" w14:textId="77777777" w:rsidR="00F71F0F" w:rsidRDefault="00F71F0F" w:rsidP="007747CD">
      <w:pPr>
        <w:spacing w:line="276" w:lineRule="auto"/>
        <w:jc w:val="both"/>
      </w:pPr>
      <w:r>
        <w:t xml:space="preserve">      </w:t>
      </w:r>
      <w:proofErr w:type="gramStart"/>
      <w:r>
        <w:t>callback(</w:t>
      </w:r>
      <w:proofErr w:type="gramEnd"/>
      <w:r>
        <w:t>null, results);</w:t>
      </w:r>
    </w:p>
    <w:p w14:paraId="34499DD7" w14:textId="77777777" w:rsidR="00F71F0F" w:rsidRDefault="00F71F0F" w:rsidP="007747CD">
      <w:pPr>
        <w:spacing w:line="276" w:lineRule="auto"/>
        <w:jc w:val="both"/>
      </w:pPr>
      <w:r>
        <w:t xml:space="preserve">    }</w:t>
      </w:r>
    </w:p>
    <w:p w14:paraId="07391601" w14:textId="77777777" w:rsidR="00F71F0F" w:rsidRDefault="00F71F0F" w:rsidP="007747CD">
      <w:pPr>
        <w:spacing w:line="276" w:lineRule="auto"/>
        <w:jc w:val="both"/>
      </w:pPr>
      <w:r>
        <w:t xml:space="preserve">  });</w:t>
      </w:r>
    </w:p>
    <w:p w14:paraId="340DD01F" w14:textId="77777777" w:rsidR="00F71F0F" w:rsidRDefault="00F71F0F" w:rsidP="007747CD">
      <w:pPr>
        <w:spacing w:line="276" w:lineRule="auto"/>
        <w:jc w:val="both"/>
      </w:pPr>
      <w:r>
        <w:t>};</w:t>
      </w:r>
    </w:p>
    <w:p w14:paraId="10F6121A" w14:textId="77777777" w:rsidR="00F71F0F" w:rsidRDefault="00F71F0F" w:rsidP="007747CD">
      <w:pPr>
        <w:spacing w:line="276" w:lineRule="auto"/>
        <w:jc w:val="both"/>
      </w:pPr>
      <w:proofErr w:type="spellStart"/>
      <w:proofErr w:type="gramStart"/>
      <w:r>
        <w:t>app.get</w:t>
      </w:r>
      <w:proofErr w:type="spellEnd"/>
      <w:r>
        <w:t>(</w:t>
      </w:r>
      <w:proofErr w:type="gramEnd"/>
      <w:r>
        <w:t>'/</w:t>
      </w:r>
      <w:proofErr w:type="spellStart"/>
      <w:r>
        <w:t>api</w:t>
      </w:r>
      <w:proofErr w:type="spellEnd"/>
      <w:r>
        <w:t>/attendance', (req, res) =&gt; {</w:t>
      </w:r>
    </w:p>
    <w:p w14:paraId="4B2124F2" w14:textId="77777777" w:rsidR="00F71F0F" w:rsidRDefault="00F71F0F" w:rsidP="007747CD">
      <w:pPr>
        <w:spacing w:line="276" w:lineRule="auto"/>
        <w:jc w:val="both"/>
      </w:pPr>
      <w:r>
        <w:t xml:space="preserve">  </w:t>
      </w:r>
      <w:proofErr w:type="gramStart"/>
      <w:r>
        <w:t>console.log(</w:t>
      </w:r>
      <w:proofErr w:type="gramEnd"/>
      <w:r>
        <w:t xml:space="preserve">'Received request with parameters:', </w:t>
      </w:r>
      <w:proofErr w:type="spellStart"/>
      <w:r>
        <w:t>req.query</w:t>
      </w:r>
      <w:proofErr w:type="spellEnd"/>
      <w:r>
        <w:t>);</w:t>
      </w:r>
    </w:p>
    <w:p w14:paraId="519325EA" w14:textId="77777777" w:rsidR="00F71F0F" w:rsidRDefault="00F71F0F" w:rsidP="007747CD">
      <w:pPr>
        <w:spacing w:line="276" w:lineRule="auto"/>
        <w:jc w:val="both"/>
      </w:pPr>
      <w:r>
        <w:t xml:space="preserve">  const </w:t>
      </w:r>
      <w:proofErr w:type="gramStart"/>
      <w:r>
        <w:t xml:space="preserve">{ </w:t>
      </w:r>
      <w:proofErr w:type="spellStart"/>
      <w:r>
        <w:t>startDate</w:t>
      </w:r>
      <w:proofErr w:type="spellEnd"/>
      <w:proofErr w:type="gramEnd"/>
      <w:r>
        <w:t xml:space="preserve">, </w:t>
      </w:r>
      <w:proofErr w:type="spellStart"/>
      <w:r>
        <w:t>endDate</w:t>
      </w:r>
      <w:proofErr w:type="spellEnd"/>
      <w:r>
        <w:t xml:space="preserve">, </w:t>
      </w:r>
      <w:proofErr w:type="spellStart"/>
      <w:r>
        <w:t>studentId</w:t>
      </w:r>
      <w:proofErr w:type="spellEnd"/>
      <w:r>
        <w:t xml:space="preserve"> } = </w:t>
      </w:r>
      <w:proofErr w:type="spellStart"/>
      <w:r>
        <w:t>req.query</w:t>
      </w:r>
      <w:proofErr w:type="spellEnd"/>
      <w:r>
        <w:t>;</w:t>
      </w:r>
    </w:p>
    <w:p w14:paraId="15225F39" w14:textId="77777777" w:rsidR="00F71F0F" w:rsidRDefault="00F71F0F" w:rsidP="007747CD">
      <w:pPr>
        <w:spacing w:line="276" w:lineRule="auto"/>
        <w:jc w:val="both"/>
      </w:pPr>
      <w:r>
        <w:t xml:space="preserve">  if </w:t>
      </w:r>
      <w:proofErr w:type="gramStart"/>
      <w:r>
        <w:t>(!</w:t>
      </w:r>
      <w:proofErr w:type="spellStart"/>
      <w:r>
        <w:t>studentId</w:t>
      </w:r>
      <w:proofErr w:type="spellEnd"/>
      <w:proofErr w:type="gramEnd"/>
      <w:r>
        <w:t>) {</w:t>
      </w:r>
    </w:p>
    <w:p w14:paraId="62ABBFAF" w14:textId="77777777" w:rsidR="00F71F0F" w:rsidRDefault="00F71F0F" w:rsidP="007747CD">
      <w:pPr>
        <w:spacing w:line="276" w:lineRule="auto"/>
        <w:jc w:val="both"/>
      </w:pPr>
      <w:r>
        <w:t xml:space="preserve">    return </w:t>
      </w:r>
      <w:proofErr w:type="spellStart"/>
      <w:proofErr w:type="gramStart"/>
      <w:r>
        <w:t>res.status</w:t>
      </w:r>
      <w:proofErr w:type="spellEnd"/>
      <w:proofErr w:type="gramEnd"/>
      <w:r>
        <w:t>(400).json({ error: 'Bad Request: Missing required parameters' });</w:t>
      </w:r>
    </w:p>
    <w:p w14:paraId="71E57C54" w14:textId="77777777" w:rsidR="00F71F0F" w:rsidRDefault="00F71F0F" w:rsidP="007747CD">
      <w:pPr>
        <w:spacing w:line="276" w:lineRule="auto"/>
        <w:jc w:val="both"/>
      </w:pPr>
      <w:r>
        <w:t xml:space="preserve">  }</w:t>
      </w:r>
    </w:p>
    <w:p w14:paraId="0BDFA7F7" w14:textId="77777777" w:rsidR="00F71F0F" w:rsidRDefault="00F71F0F" w:rsidP="007747CD">
      <w:pPr>
        <w:spacing w:line="276" w:lineRule="auto"/>
        <w:jc w:val="both"/>
      </w:pPr>
      <w:r>
        <w:t xml:space="preserve">  </w:t>
      </w:r>
      <w:proofErr w:type="spellStart"/>
      <w:proofErr w:type="gramStart"/>
      <w:r>
        <w:t>getAttendanceData</w:t>
      </w:r>
      <w:proofErr w:type="spellEnd"/>
      <w:r>
        <w:t>(</w:t>
      </w:r>
      <w:proofErr w:type="spellStart"/>
      <w:proofErr w:type="gramEnd"/>
      <w:r>
        <w:t>startDate</w:t>
      </w:r>
      <w:proofErr w:type="spellEnd"/>
      <w:r>
        <w:t xml:space="preserve">, </w:t>
      </w:r>
      <w:proofErr w:type="spellStart"/>
      <w:r>
        <w:t>endDate</w:t>
      </w:r>
      <w:proofErr w:type="spellEnd"/>
      <w:r>
        <w:t xml:space="preserve">, </w:t>
      </w:r>
      <w:proofErr w:type="spellStart"/>
      <w:r>
        <w:t>studentId</w:t>
      </w:r>
      <w:proofErr w:type="spellEnd"/>
      <w:r>
        <w:t>, (err, results) =&gt; {</w:t>
      </w:r>
    </w:p>
    <w:p w14:paraId="1E3B758A" w14:textId="77777777" w:rsidR="00F71F0F" w:rsidRDefault="00F71F0F" w:rsidP="007747CD">
      <w:pPr>
        <w:spacing w:line="276" w:lineRule="auto"/>
        <w:jc w:val="both"/>
      </w:pPr>
      <w:r>
        <w:t xml:space="preserve">    if (err) {</w:t>
      </w:r>
    </w:p>
    <w:p w14:paraId="6A18FB8F" w14:textId="77777777" w:rsidR="00F71F0F" w:rsidRDefault="00F71F0F" w:rsidP="007747CD">
      <w:pPr>
        <w:spacing w:line="276" w:lineRule="auto"/>
        <w:jc w:val="both"/>
      </w:pPr>
      <w:r>
        <w:t xml:space="preserve">      </w:t>
      </w:r>
      <w:proofErr w:type="spellStart"/>
      <w:proofErr w:type="gramStart"/>
      <w:r>
        <w:t>res.status</w:t>
      </w:r>
      <w:proofErr w:type="spellEnd"/>
      <w:proofErr w:type="gramEnd"/>
      <w:r>
        <w:t>(500).json({ error: 'Internal Server Error' });</w:t>
      </w:r>
    </w:p>
    <w:p w14:paraId="5B778147" w14:textId="77777777" w:rsidR="00F71F0F" w:rsidRDefault="00F71F0F" w:rsidP="007747CD">
      <w:pPr>
        <w:spacing w:line="276" w:lineRule="auto"/>
        <w:jc w:val="both"/>
      </w:pPr>
      <w:r>
        <w:t xml:space="preserve">    } else {</w:t>
      </w:r>
    </w:p>
    <w:p w14:paraId="12A762F4" w14:textId="77777777" w:rsidR="00F71F0F" w:rsidRDefault="00F71F0F" w:rsidP="007747CD">
      <w:pPr>
        <w:spacing w:line="276" w:lineRule="auto"/>
        <w:jc w:val="both"/>
      </w:pPr>
      <w:r>
        <w:t xml:space="preserve">      </w:t>
      </w:r>
      <w:proofErr w:type="spellStart"/>
      <w:proofErr w:type="gramStart"/>
      <w:r>
        <w:t>res.json</w:t>
      </w:r>
      <w:proofErr w:type="spellEnd"/>
      <w:proofErr w:type="gramEnd"/>
      <w:r>
        <w:t>(results);</w:t>
      </w:r>
    </w:p>
    <w:p w14:paraId="3A8BDC2B" w14:textId="77777777" w:rsidR="00F71F0F" w:rsidRDefault="00F71F0F" w:rsidP="007747CD">
      <w:pPr>
        <w:spacing w:line="276" w:lineRule="auto"/>
        <w:jc w:val="both"/>
      </w:pPr>
      <w:r>
        <w:t xml:space="preserve">    }</w:t>
      </w:r>
    </w:p>
    <w:p w14:paraId="228A39EF" w14:textId="77777777" w:rsidR="00F71F0F" w:rsidRDefault="00F71F0F" w:rsidP="007747CD">
      <w:pPr>
        <w:spacing w:line="276" w:lineRule="auto"/>
        <w:jc w:val="both"/>
      </w:pPr>
      <w:r>
        <w:t xml:space="preserve">  });</w:t>
      </w:r>
    </w:p>
    <w:p w14:paraId="2E9D8E9A" w14:textId="21EC1448" w:rsidR="00224F26" w:rsidRDefault="00F71F0F" w:rsidP="007747CD">
      <w:pPr>
        <w:spacing w:line="276" w:lineRule="auto"/>
        <w:jc w:val="both"/>
      </w:pPr>
      <w:r>
        <w:t>});</w:t>
      </w:r>
    </w:p>
    <w:p w14:paraId="78D2D350" w14:textId="4B019701" w:rsidR="000863CC" w:rsidRDefault="000863CC" w:rsidP="007747CD">
      <w:pPr>
        <w:spacing w:line="276" w:lineRule="auto"/>
        <w:jc w:val="both"/>
      </w:pPr>
    </w:p>
    <w:p w14:paraId="170ACD6B" w14:textId="1477435D" w:rsidR="000863CC" w:rsidRDefault="000863CC" w:rsidP="007747CD">
      <w:pPr>
        <w:spacing w:line="276" w:lineRule="auto"/>
        <w:jc w:val="both"/>
      </w:pPr>
    </w:p>
    <w:p w14:paraId="3E5FF0D2" w14:textId="01A67E50" w:rsidR="000863CC" w:rsidRDefault="000863CC" w:rsidP="007747CD">
      <w:pPr>
        <w:spacing w:line="276" w:lineRule="auto"/>
        <w:jc w:val="both"/>
      </w:pPr>
    </w:p>
    <w:p w14:paraId="6B486441" w14:textId="533AFD5C" w:rsidR="000863CC" w:rsidRDefault="000863CC" w:rsidP="007747CD">
      <w:pPr>
        <w:spacing w:line="276" w:lineRule="auto"/>
        <w:jc w:val="both"/>
      </w:pPr>
    </w:p>
    <w:p w14:paraId="19169F72" w14:textId="13EF96E8" w:rsidR="000863CC" w:rsidRDefault="000863CC" w:rsidP="007747CD">
      <w:pPr>
        <w:spacing w:line="276" w:lineRule="auto"/>
        <w:jc w:val="both"/>
      </w:pPr>
    </w:p>
    <w:p w14:paraId="697D087D" w14:textId="7CBB84D0" w:rsidR="000863CC" w:rsidRDefault="000863CC" w:rsidP="007747CD">
      <w:pPr>
        <w:spacing w:line="276" w:lineRule="auto"/>
        <w:jc w:val="both"/>
      </w:pPr>
    </w:p>
    <w:p w14:paraId="40E324DC" w14:textId="6509EB27" w:rsidR="000863CC" w:rsidRDefault="000863CC" w:rsidP="007747CD">
      <w:pPr>
        <w:spacing w:line="276" w:lineRule="auto"/>
        <w:jc w:val="both"/>
      </w:pPr>
    </w:p>
    <w:p w14:paraId="488F3233" w14:textId="3885B21C" w:rsidR="000863CC" w:rsidRDefault="000863CC" w:rsidP="007747CD">
      <w:pPr>
        <w:spacing w:line="276" w:lineRule="auto"/>
        <w:jc w:val="both"/>
      </w:pPr>
    </w:p>
    <w:p w14:paraId="7C0E9F01" w14:textId="57F6EA77" w:rsidR="000863CC" w:rsidRDefault="000863CC" w:rsidP="007747CD">
      <w:pPr>
        <w:spacing w:line="276" w:lineRule="auto"/>
        <w:jc w:val="both"/>
      </w:pPr>
    </w:p>
    <w:p w14:paraId="368DAFDF" w14:textId="74A0D347" w:rsidR="000863CC" w:rsidRDefault="000863CC" w:rsidP="007747CD">
      <w:pPr>
        <w:spacing w:line="276" w:lineRule="auto"/>
        <w:jc w:val="both"/>
      </w:pPr>
    </w:p>
    <w:p w14:paraId="58D63FC1" w14:textId="2E58BDC9" w:rsidR="000863CC" w:rsidRDefault="000863CC" w:rsidP="007747CD">
      <w:pPr>
        <w:spacing w:line="276" w:lineRule="auto"/>
        <w:jc w:val="both"/>
      </w:pPr>
    </w:p>
    <w:p w14:paraId="1D75865D" w14:textId="40B0560E" w:rsidR="000863CC" w:rsidRDefault="000863CC" w:rsidP="007747CD">
      <w:pPr>
        <w:spacing w:line="276" w:lineRule="auto"/>
        <w:jc w:val="both"/>
      </w:pPr>
    </w:p>
    <w:p w14:paraId="47E240BC" w14:textId="4DDA4A7B" w:rsidR="000863CC" w:rsidRDefault="000863CC" w:rsidP="007747CD">
      <w:pPr>
        <w:spacing w:line="276" w:lineRule="auto"/>
        <w:jc w:val="both"/>
      </w:pPr>
    </w:p>
    <w:p w14:paraId="4A6836E3" w14:textId="1B0E7304" w:rsidR="000863CC" w:rsidRDefault="000863CC" w:rsidP="007747CD">
      <w:pPr>
        <w:spacing w:line="276" w:lineRule="auto"/>
        <w:jc w:val="both"/>
      </w:pPr>
    </w:p>
    <w:p w14:paraId="145F1E0C" w14:textId="201071AD" w:rsidR="000863CC" w:rsidRDefault="000863CC" w:rsidP="007747CD">
      <w:pPr>
        <w:spacing w:line="276" w:lineRule="auto"/>
        <w:jc w:val="both"/>
      </w:pPr>
    </w:p>
    <w:p w14:paraId="31E5BFFB" w14:textId="5602DA9F" w:rsidR="000863CC" w:rsidRDefault="000863CC" w:rsidP="007747CD">
      <w:pPr>
        <w:spacing w:line="276" w:lineRule="auto"/>
        <w:jc w:val="both"/>
      </w:pPr>
    </w:p>
    <w:p w14:paraId="4689E8D1" w14:textId="77777777" w:rsidR="000863CC" w:rsidRPr="00BB212A" w:rsidRDefault="000863CC" w:rsidP="007747CD">
      <w:pPr>
        <w:spacing w:line="276" w:lineRule="auto"/>
        <w:jc w:val="both"/>
      </w:pPr>
    </w:p>
    <w:p w14:paraId="5D4DECAD" w14:textId="6BA64905" w:rsidR="00FA4055" w:rsidRDefault="00A00CFF" w:rsidP="00BB212A">
      <w:pPr>
        <w:spacing w:line="276" w:lineRule="auto"/>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6. </w:t>
      </w:r>
      <w:r w:rsidR="00FA405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TEST CASES</w:t>
      </w:r>
    </w:p>
    <w:p w14:paraId="2C2B6946" w14:textId="3B8528E3" w:rsidR="00C74260" w:rsidRDefault="00C74260" w:rsidP="000863CC">
      <w:pPr>
        <w:spacing w:line="360" w:lineRule="auto"/>
        <w:jc w:val="both"/>
        <w:rPr>
          <w:sz w:val="24"/>
          <w:szCs w:val="24"/>
        </w:rPr>
      </w:pPr>
    </w:p>
    <w:p w14:paraId="532A445E" w14:textId="349E74EA" w:rsidR="00C74260" w:rsidRPr="00A00CFF" w:rsidRDefault="00C74260" w:rsidP="000863CC">
      <w:pPr>
        <w:spacing w:line="360" w:lineRule="auto"/>
        <w:jc w:val="both"/>
        <w:rPr>
          <w:b/>
          <w:bCs/>
          <w:sz w:val="28"/>
          <w:szCs w:val="28"/>
          <w:u w:val="single"/>
        </w:rPr>
      </w:pPr>
      <w:r w:rsidRPr="00A00CFF">
        <w:rPr>
          <w:b/>
          <w:bCs/>
          <w:sz w:val="28"/>
          <w:szCs w:val="28"/>
          <w:u w:val="single"/>
        </w:rPr>
        <w:t>White Box Testing</w:t>
      </w:r>
    </w:p>
    <w:p w14:paraId="7E7E6D0B" w14:textId="55FAED96" w:rsidR="00C74260" w:rsidRDefault="00C74260" w:rsidP="000863CC">
      <w:pPr>
        <w:spacing w:line="360" w:lineRule="auto"/>
        <w:jc w:val="both"/>
        <w:rPr>
          <w:sz w:val="24"/>
          <w:szCs w:val="24"/>
        </w:rPr>
      </w:pPr>
    </w:p>
    <w:p w14:paraId="167978CC" w14:textId="0359A76E" w:rsidR="00C74260" w:rsidRPr="00C74260" w:rsidRDefault="00C74260" w:rsidP="000863CC">
      <w:pPr>
        <w:spacing w:line="360" w:lineRule="auto"/>
        <w:jc w:val="both"/>
        <w:rPr>
          <w:b/>
          <w:bCs/>
          <w:sz w:val="24"/>
          <w:szCs w:val="24"/>
        </w:rPr>
      </w:pPr>
      <w:r w:rsidRPr="00C74260">
        <w:rPr>
          <w:b/>
          <w:bCs/>
          <w:sz w:val="24"/>
          <w:szCs w:val="24"/>
        </w:rPr>
        <w:t>Definition:</w:t>
      </w:r>
    </w:p>
    <w:p w14:paraId="6E29A683" w14:textId="1260A486" w:rsidR="00C74260" w:rsidRDefault="00C74260" w:rsidP="000863CC">
      <w:pPr>
        <w:spacing w:line="360" w:lineRule="auto"/>
        <w:ind w:firstLine="720"/>
        <w:jc w:val="both"/>
        <w:rPr>
          <w:sz w:val="24"/>
          <w:szCs w:val="24"/>
        </w:rPr>
      </w:pPr>
      <w:r w:rsidRPr="00C74260">
        <w:rPr>
          <w:sz w:val="24"/>
          <w:szCs w:val="24"/>
        </w:rPr>
        <w:t>White box testing is a testing technique that examines the internal structure and logic of an application's code. Also known as "clear box testing," "glass box testing," or "structural testing," this method involves evaluating the code and its internal pathways, conditions, and data structures. The goal of white box testing is to ensure that all components of the software application function as intended, and it often requires detailed knowledge of the internal workings of the software.</w:t>
      </w:r>
    </w:p>
    <w:p w14:paraId="20946F0A" w14:textId="77777777" w:rsidR="006362ED" w:rsidRPr="00C74260" w:rsidRDefault="006362ED" w:rsidP="000863CC">
      <w:pPr>
        <w:spacing w:line="360" w:lineRule="auto"/>
        <w:jc w:val="both"/>
        <w:rPr>
          <w:sz w:val="24"/>
          <w:szCs w:val="24"/>
        </w:rPr>
      </w:pPr>
    </w:p>
    <w:p w14:paraId="65F39314" w14:textId="79749B9C" w:rsidR="00C74260" w:rsidRPr="006362ED" w:rsidRDefault="00C74260" w:rsidP="000863CC">
      <w:pPr>
        <w:spacing w:line="360" w:lineRule="auto"/>
        <w:jc w:val="both"/>
        <w:rPr>
          <w:b/>
          <w:bCs/>
          <w:sz w:val="24"/>
          <w:szCs w:val="24"/>
        </w:rPr>
      </w:pPr>
      <w:r w:rsidRPr="00C74260">
        <w:rPr>
          <w:b/>
          <w:bCs/>
          <w:sz w:val="24"/>
          <w:szCs w:val="24"/>
        </w:rPr>
        <w:t>Key aspects of white box testing include:</w:t>
      </w:r>
    </w:p>
    <w:p w14:paraId="4C5E4C51" w14:textId="77777777" w:rsidR="00C74260" w:rsidRPr="00C74260" w:rsidRDefault="00C74260" w:rsidP="000863CC">
      <w:pPr>
        <w:spacing w:line="360" w:lineRule="auto"/>
        <w:jc w:val="both"/>
        <w:rPr>
          <w:sz w:val="24"/>
          <w:szCs w:val="24"/>
        </w:rPr>
      </w:pPr>
      <w:r w:rsidRPr="00C74260">
        <w:rPr>
          <w:b/>
          <w:bCs/>
          <w:sz w:val="24"/>
          <w:szCs w:val="24"/>
        </w:rPr>
        <w:t>Code Coverage:</w:t>
      </w:r>
      <w:r w:rsidRPr="00C74260">
        <w:rPr>
          <w:sz w:val="24"/>
          <w:szCs w:val="24"/>
        </w:rPr>
        <w:t xml:space="preserve"> White box testing aims to achieve high code coverage, ensuring that a significant portion of the code is exercised during testing. This helps in identifying areas of the code that are not executed.</w:t>
      </w:r>
    </w:p>
    <w:p w14:paraId="58A2A866" w14:textId="77777777" w:rsidR="00C74260" w:rsidRPr="00C74260" w:rsidRDefault="00C74260" w:rsidP="000863CC">
      <w:pPr>
        <w:spacing w:line="360" w:lineRule="auto"/>
        <w:jc w:val="both"/>
        <w:rPr>
          <w:sz w:val="24"/>
          <w:szCs w:val="24"/>
        </w:rPr>
      </w:pPr>
    </w:p>
    <w:p w14:paraId="73233D40" w14:textId="77777777" w:rsidR="00C74260" w:rsidRPr="00C74260" w:rsidRDefault="00C74260" w:rsidP="000863CC">
      <w:pPr>
        <w:spacing w:line="360" w:lineRule="auto"/>
        <w:jc w:val="both"/>
        <w:rPr>
          <w:sz w:val="24"/>
          <w:szCs w:val="24"/>
        </w:rPr>
      </w:pPr>
      <w:r w:rsidRPr="00C74260">
        <w:rPr>
          <w:b/>
          <w:bCs/>
          <w:sz w:val="24"/>
          <w:szCs w:val="24"/>
        </w:rPr>
        <w:t>Path Testing:</w:t>
      </w:r>
      <w:r w:rsidRPr="00C74260">
        <w:rPr>
          <w:sz w:val="24"/>
          <w:szCs w:val="24"/>
        </w:rPr>
        <w:t xml:space="preserve"> Test cases are designed to cover various paths through the code, including different branches, loops, and decision points. This ensures that different execution scenarios are tested.</w:t>
      </w:r>
    </w:p>
    <w:p w14:paraId="29F1A52E" w14:textId="77777777" w:rsidR="00C74260" w:rsidRPr="00C74260" w:rsidRDefault="00C74260" w:rsidP="000863CC">
      <w:pPr>
        <w:spacing w:line="360" w:lineRule="auto"/>
        <w:jc w:val="both"/>
        <w:rPr>
          <w:sz w:val="24"/>
          <w:szCs w:val="24"/>
        </w:rPr>
      </w:pPr>
    </w:p>
    <w:p w14:paraId="365AA2F7" w14:textId="77777777" w:rsidR="00C74260" w:rsidRPr="00C74260" w:rsidRDefault="00C74260" w:rsidP="000863CC">
      <w:pPr>
        <w:spacing w:line="360" w:lineRule="auto"/>
        <w:jc w:val="both"/>
        <w:rPr>
          <w:sz w:val="24"/>
          <w:szCs w:val="24"/>
        </w:rPr>
      </w:pPr>
      <w:r w:rsidRPr="00C74260">
        <w:rPr>
          <w:b/>
          <w:bCs/>
          <w:sz w:val="24"/>
          <w:szCs w:val="24"/>
        </w:rPr>
        <w:t>Statement Coverage:</w:t>
      </w:r>
      <w:r w:rsidRPr="00C74260">
        <w:rPr>
          <w:sz w:val="24"/>
          <w:szCs w:val="24"/>
        </w:rPr>
        <w:t xml:space="preserve"> This involves ensuring that every line of code is executed at least once during testing. It helps in identifying any unreachable or dead code.</w:t>
      </w:r>
    </w:p>
    <w:p w14:paraId="4E2A9B9F" w14:textId="77777777" w:rsidR="00C74260" w:rsidRPr="00C74260" w:rsidRDefault="00C74260" w:rsidP="000863CC">
      <w:pPr>
        <w:spacing w:line="360" w:lineRule="auto"/>
        <w:jc w:val="both"/>
        <w:rPr>
          <w:b/>
          <w:bCs/>
          <w:sz w:val="24"/>
          <w:szCs w:val="24"/>
        </w:rPr>
      </w:pPr>
    </w:p>
    <w:p w14:paraId="53A0FDF3" w14:textId="77777777" w:rsidR="00C74260" w:rsidRPr="00C74260" w:rsidRDefault="00C74260" w:rsidP="000863CC">
      <w:pPr>
        <w:spacing w:line="360" w:lineRule="auto"/>
        <w:jc w:val="both"/>
        <w:rPr>
          <w:sz w:val="24"/>
          <w:szCs w:val="24"/>
        </w:rPr>
      </w:pPr>
      <w:r w:rsidRPr="00C74260">
        <w:rPr>
          <w:b/>
          <w:bCs/>
          <w:sz w:val="24"/>
          <w:szCs w:val="24"/>
        </w:rPr>
        <w:t>Branch Coverage:</w:t>
      </w:r>
      <w:r w:rsidRPr="00C74260">
        <w:rPr>
          <w:sz w:val="24"/>
          <w:szCs w:val="24"/>
        </w:rPr>
        <w:t xml:space="preserve"> This measures the percentage of branches (decision points) that have been executed. It ensures that both true and false conditions of decision points are tested.</w:t>
      </w:r>
    </w:p>
    <w:p w14:paraId="623B2F4A" w14:textId="77777777" w:rsidR="00C74260" w:rsidRPr="00C74260" w:rsidRDefault="00C74260" w:rsidP="000863CC">
      <w:pPr>
        <w:spacing w:line="360" w:lineRule="auto"/>
        <w:jc w:val="both"/>
        <w:rPr>
          <w:sz w:val="24"/>
          <w:szCs w:val="24"/>
        </w:rPr>
      </w:pPr>
    </w:p>
    <w:p w14:paraId="139205D3" w14:textId="77777777" w:rsidR="00C74260" w:rsidRPr="00C74260" w:rsidRDefault="00C74260" w:rsidP="000863CC">
      <w:pPr>
        <w:spacing w:line="360" w:lineRule="auto"/>
        <w:jc w:val="both"/>
        <w:rPr>
          <w:sz w:val="24"/>
          <w:szCs w:val="24"/>
        </w:rPr>
      </w:pPr>
      <w:r w:rsidRPr="00C74260">
        <w:rPr>
          <w:b/>
          <w:bCs/>
          <w:sz w:val="24"/>
          <w:szCs w:val="24"/>
        </w:rPr>
        <w:t>Loop Testing:</w:t>
      </w:r>
      <w:r w:rsidRPr="00C74260">
        <w:rPr>
          <w:sz w:val="24"/>
          <w:szCs w:val="24"/>
        </w:rPr>
        <w:t xml:space="preserve"> White box testing also involves testing loops to ensure that the code behaves correctly when loops are executed a specific number of times or not at all.</w:t>
      </w:r>
    </w:p>
    <w:p w14:paraId="63F61E42" w14:textId="77777777" w:rsidR="00C74260" w:rsidRPr="00C74260" w:rsidRDefault="00C74260" w:rsidP="000863CC">
      <w:pPr>
        <w:spacing w:line="360" w:lineRule="auto"/>
        <w:jc w:val="both"/>
        <w:rPr>
          <w:sz w:val="24"/>
          <w:szCs w:val="24"/>
        </w:rPr>
      </w:pPr>
    </w:p>
    <w:p w14:paraId="73F3A310" w14:textId="77777777" w:rsidR="00C74260" w:rsidRPr="00C74260" w:rsidRDefault="00C74260" w:rsidP="000863CC">
      <w:pPr>
        <w:spacing w:line="360" w:lineRule="auto"/>
        <w:jc w:val="both"/>
        <w:rPr>
          <w:sz w:val="24"/>
          <w:szCs w:val="24"/>
        </w:rPr>
      </w:pPr>
      <w:r w:rsidRPr="00C74260">
        <w:rPr>
          <w:b/>
          <w:bCs/>
          <w:sz w:val="24"/>
          <w:szCs w:val="24"/>
        </w:rPr>
        <w:t>Data Flow Testing:</w:t>
      </w:r>
      <w:r w:rsidRPr="00C74260">
        <w:rPr>
          <w:sz w:val="24"/>
          <w:szCs w:val="24"/>
        </w:rPr>
        <w:t xml:space="preserve"> This focuses on how data is input, processed, and output within the application. Test cases are designed to follow the flow of data through the code.</w:t>
      </w:r>
    </w:p>
    <w:p w14:paraId="64C39BE4" w14:textId="77777777" w:rsidR="00C74260" w:rsidRPr="00C74260" w:rsidRDefault="00C74260" w:rsidP="000863CC">
      <w:pPr>
        <w:spacing w:line="360" w:lineRule="auto"/>
        <w:jc w:val="both"/>
        <w:rPr>
          <w:sz w:val="24"/>
          <w:szCs w:val="24"/>
        </w:rPr>
      </w:pPr>
    </w:p>
    <w:p w14:paraId="3F405611" w14:textId="77777777" w:rsidR="00C74260" w:rsidRPr="00C74260" w:rsidRDefault="00C74260" w:rsidP="000863CC">
      <w:pPr>
        <w:spacing w:line="360" w:lineRule="auto"/>
        <w:jc w:val="both"/>
        <w:rPr>
          <w:sz w:val="24"/>
          <w:szCs w:val="24"/>
        </w:rPr>
      </w:pPr>
      <w:r w:rsidRPr="00C74260">
        <w:rPr>
          <w:b/>
          <w:bCs/>
          <w:sz w:val="24"/>
          <w:szCs w:val="24"/>
        </w:rPr>
        <w:lastRenderedPageBreak/>
        <w:t>Integration Testing:</w:t>
      </w:r>
      <w:r w:rsidRPr="00C74260">
        <w:rPr>
          <w:sz w:val="24"/>
          <w:szCs w:val="24"/>
        </w:rPr>
        <w:t xml:space="preserve"> White box testing is often part of the integration testing process, where the interactions between different components of the software are examined.</w:t>
      </w:r>
    </w:p>
    <w:p w14:paraId="223294A8" w14:textId="77777777" w:rsidR="00C74260" w:rsidRPr="00C74260" w:rsidRDefault="00C74260" w:rsidP="000863CC">
      <w:pPr>
        <w:spacing w:line="360" w:lineRule="auto"/>
        <w:jc w:val="both"/>
        <w:rPr>
          <w:sz w:val="24"/>
          <w:szCs w:val="24"/>
        </w:rPr>
      </w:pPr>
    </w:p>
    <w:p w14:paraId="6F5778F2" w14:textId="31C00B9D" w:rsidR="00C74260" w:rsidRDefault="00C74260" w:rsidP="000863CC">
      <w:pPr>
        <w:spacing w:line="360" w:lineRule="auto"/>
        <w:jc w:val="both"/>
        <w:rPr>
          <w:sz w:val="24"/>
          <w:szCs w:val="24"/>
        </w:rPr>
      </w:pPr>
      <w:r w:rsidRPr="00C74260">
        <w:rPr>
          <w:b/>
          <w:bCs/>
          <w:sz w:val="24"/>
          <w:szCs w:val="24"/>
        </w:rPr>
        <w:t>Unit Testing:</w:t>
      </w:r>
      <w:r w:rsidRPr="00C74260">
        <w:rPr>
          <w:sz w:val="24"/>
          <w:szCs w:val="24"/>
        </w:rPr>
        <w:t xml:space="preserve"> Unit tests, which are focused on individual functions or modules, are a common practice in white box testing.</w:t>
      </w:r>
    </w:p>
    <w:p w14:paraId="2F8A54DC" w14:textId="68E6590E" w:rsidR="00A00CFF" w:rsidRDefault="00A00CFF" w:rsidP="000863CC">
      <w:pPr>
        <w:spacing w:line="360" w:lineRule="auto"/>
        <w:jc w:val="both"/>
        <w:rPr>
          <w:sz w:val="24"/>
          <w:szCs w:val="24"/>
        </w:rPr>
      </w:pPr>
    </w:p>
    <w:p w14:paraId="7F960D2A" w14:textId="77777777" w:rsidR="00A00CFF" w:rsidRPr="00A00CFF" w:rsidRDefault="00A00CFF" w:rsidP="00A00CFF">
      <w:pPr>
        <w:spacing w:line="360" w:lineRule="auto"/>
        <w:jc w:val="both"/>
        <w:rPr>
          <w:b/>
          <w:bCs/>
          <w:sz w:val="28"/>
          <w:szCs w:val="28"/>
          <w:u w:val="single"/>
        </w:rPr>
      </w:pPr>
      <w:r w:rsidRPr="00A00CFF">
        <w:rPr>
          <w:b/>
          <w:bCs/>
          <w:sz w:val="28"/>
          <w:szCs w:val="28"/>
          <w:u w:val="single"/>
        </w:rPr>
        <w:t>Black Box Testing</w:t>
      </w:r>
    </w:p>
    <w:p w14:paraId="3A840955" w14:textId="77777777" w:rsidR="00A00CFF" w:rsidRDefault="00A00CFF" w:rsidP="00A00CFF">
      <w:pPr>
        <w:spacing w:line="360" w:lineRule="auto"/>
        <w:jc w:val="both"/>
        <w:rPr>
          <w:b/>
          <w:bCs/>
          <w:sz w:val="28"/>
          <w:szCs w:val="28"/>
        </w:rPr>
      </w:pPr>
    </w:p>
    <w:p w14:paraId="7666CC21" w14:textId="77777777" w:rsidR="00A00CFF" w:rsidRPr="00756857" w:rsidRDefault="00A00CFF" w:rsidP="00A00CFF">
      <w:pPr>
        <w:spacing w:line="360" w:lineRule="auto"/>
        <w:jc w:val="both"/>
        <w:rPr>
          <w:b/>
          <w:bCs/>
          <w:sz w:val="24"/>
          <w:szCs w:val="24"/>
        </w:rPr>
      </w:pPr>
      <w:r w:rsidRPr="00756857">
        <w:rPr>
          <w:b/>
          <w:bCs/>
          <w:sz w:val="24"/>
          <w:szCs w:val="24"/>
        </w:rPr>
        <w:t xml:space="preserve">Definition:    </w:t>
      </w:r>
    </w:p>
    <w:p w14:paraId="60B20E6A" w14:textId="77777777" w:rsidR="00A00CFF" w:rsidRDefault="00A00CFF" w:rsidP="00A00CFF">
      <w:pPr>
        <w:spacing w:line="360" w:lineRule="auto"/>
        <w:ind w:firstLine="720"/>
        <w:jc w:val="both"/>
        <w:rPr>
          <w:sz w:val="24"/>
          <w:szCs w:val="24"/>
        </w:rPr>
      </w:pPr>
      <w:r w:rsidRPr="00756857">
        <w:rPr>
          <w:sz w:val="24"/>
          <w:szCs w:val="24"/>
        </w:rPr>
        <w:t>Black box testing is a software testing technique where the internal workings, code structure, and      implementation details of a system are not known to the tester. The testing focuses on validating          the functionality and behavior of the system by providing inputs and observing outputs, treating the software as a "black box." The objective is to ensure that the software meets its specified requirements and functions correctly from the end-user's perspective.</w:t>
      </w:r>
    </w:p>
    <w:p w14:paraId="29DFDF3C" w14:textId="77777777" w:rsidR="00A00CFF" w:rsidRPr="00756857" w:rsidRDefault="00A00CFF" w:rsidP="00A00CFF">
      <w:pPr>
        <w:spacing w:line="360" w:lineRule="auto"/>
        <w:jc w:val="both"/>
        <w:rPr>
          <w:sz w:val="24"/>
          <w:szCs w:val="24"/>
        </w:rPr>
      </w:pPr>
    </w:p>
    <w:p w14:paraId="0C83DBC3" w14:textId="77777777" w:rsidR="00A00CFF" w:rsidRPr="00756857" w:rsidRDefault="00A00CFF" w:rsidP="00A00CFF">
      <w:pPr>
        <w:spacing w:line="360" w:lineRule="auto"/>
        <w:jc w:val="both"/>
        <w:rPr>
          <w:b/>
          <w:bCs/>
          <w:sz w:val="24"/>
          <w:szCs w:val="24"/>
        </w:rPr>
      </w:pPr>
      <w:r w:rsidRPr="00756857">
        <w:rPr>
          <w:b/>
          <w:bCs/>
          <w:sz w:val="24"/>
          <w:szCs w:val="24"/>
        </w:rPr>
        <w:t xml:space="preserve">Key </w:t>
      </w:r>
      <w:proofErr w:type="gramStart"/>
      <w:r w:rsidRPr="00756857">
        <w:rPr>
          <w:b/>
          <w:bCs/>
          <w:sz w:val="24"/>
          <w:szCs w:val="24"/>
        </w:rPr>
        <w:t>Points</w:t>
      </w:r>
      <w:r>
        <w:rPr>
          <w:b/>
          <w:bCs/>
          <w:sz w:val="24"/>
          <w:szCs w:val="24"/>
        </w:rPr>
        <w:t xml:space="preserve"> :</w:t>
      </w:r>
      <w:proofErr w:type="gramEnd"/>
    </w:p>
    <w:p w14:paraId="39928EF3" w14:textId="77777777" w:rsidR="00A00CFF" w:rsidRPr="00842923" w:rsidRDefault="00A00CFF" w:rsidP="00A00CFF">
      <w:pPr>
        <w:spacing w:line="360" w:lineRule="auto"/>
        <w:jc w:val="both"/>
        <w:rPr>
          <w:b/>
          <w:bCs/>
          <w:sz w:val="24"/>
          <w:szCs w:val="24"/>
        </w:rPr>
      </w:pPr>
      <w:r w:rsidRPr="00842923">
        <w:rPr>
          <w:b/>
          <w:bCs/>
          <w:sz w:val="24"/>
          <w:szCs w:val="24"/>
        </w:rPr>
        <w:t xml:space="preserve">1.     Visibility into Internal Structure:    </w:t>
      </w:r>
    </w:p>
    <w:p w14:paraId="4682C237" w14:textId="77777777" w:rsidR="00A00CFF" w:rsidRPr="00842923" w:rsidRDefault="00A00CFF" w:rsidP="00A00CFF">
      <w:pPr>
        <w:pStyle w:val="ListParagraph"/>
        <w:numPr>
          <w:ilvl w:val="0"/>
          <w:numId w:val="25"/>
        </w:numPr>
        <w:spacing w:line="360" w:lineRule="auto"/>
        <w:jc w:val="both"/>
        <w:rPr>
          <w:sz w:val="24"/>
          <w:szCs w:val="24"/>
        </w:rPr>
      </w:pPr>
      <w:r w:rsidRPr="00756857">
        <w:rPr>
          <w:sz w:val="24"/>
          <w:szCs w:val="24"/>
        </w:rPr>
        <w:t>Tester does not have access to the internal code, logic, or implementation details of the software.</w:t>
      </w:r>
    </w:p>
    <w:p w14:paraId="21618BD4" w14:textId="77777777" w:rsidR="00A00CFF" w:rsidRPr="00842923" w:rsidRDefault="00A00CFF" w:rsidP="00A00CFF">
      <w:pPr>
        <w:spacing w:line="360" w:lineRule="auto"/>
        <w:jc w:val="both"/>
        <w:rPr>
          <w:b/>
          <w:bCs/>
          <w:sz w:val="24"/>
          <w:szCs w:val="24"/>
        </w:rPr>
      </w:pPr>
      <w:r w:rsidRPr="00842923">
        <w:rPr>
          <w:b/>
          <w:bCs/>
          <w:sz w:val="24"/>
          <w:szCs w:val="24"/>
        </w:rPr>
        <w:t xml:space="preserve">2.     Objective:    </w:t>
      </w:r>
    </w:p>
    <w:p w14:paraId="363E014F" w14:textId="77777777" w:rsidR="00A00CFF" w:rsidRPr="00842923" w:rsidRDefault="00A00CFF" w:rsidP="00A00CFF">
      <w:pPr>
        <w:pStyle w:val="ListParagraph"/>
        <w:numPr>
          <w:ilvl w:val="0"/>
          <w:numId w:val="25"/>
        </w:numPr>
        <w:spacing w:line="360" w:lineRule="auto"/>
        <w:jc w:val="both"/>
        <w:rPr>
          <w:sz w:val="24"/>
          <w:szCs w:val="24"/>
        </w:rPr>
      </w:pPr>
      <w:r w:rsidRPr="00756857">
        <w:rPr>
          <w:sz w:val="24"/>
          <w:szCs w:val="24"/>
        </w:rPr>
        <w:t>Focuses on validating the functionality and behavior of the system without knowledge of its internal workings.</w:t>
      </w:r>
    </w:p>
    <w:p w14:paraId="03C4FD82" w14:textId="77777777" w:rsidR="00A00CFF" w:rsidRPr="00842923" w:rsidRDefault="00A00CFF" w:rsidP="00A00CFF">
      <w:pPr>
        <w:spacing w:line="360" w:lineRule="auto"/>
        <w:jc w:val="both"/>
        <w:rPr>
          <w:b/>
          <w:bCs/>
          <w:sz w:val="24"/>
          <w:szCs w:val="24"/>
        </w:rPr>
      </w:pPr>
      <w:r w:rsidRPr="00842923">
        <w:rPr>
          <w:b/>
          <w:bCs/>
          <w:sz w:val="24"/>
          <w:szCs w:val="24"/>
        </w:rPr>
        <w:t xml:space="preserve">3.     Testing Technique:    </w:t>
      </w:r>
    </w:p>
    <w:p w14:paraId="373E147B" w14:textId="77777777" w:rsidR="00A00CFF" w:rsidRPr="00842923" w:rsidRDefault="00A00CFF" w:rsidP="00A00CFF">
      <w:pPr>
        <w:pStyle w:val="ListParagraph"/>
        <w:numPr>
          <w:ilvl w:val="0"/>
          <w:numId w:val="25"/>
        </w:numPr>
        <w:spacing w:line="360" w:lineRule="auto"/>
        <w:jc w:val="both"/>
        <w:rPr>
          <w:sz w:val="24"/>
          <w:szCs w:val="24"/>
        </w:rPr>
      </w:pPr>
      <w:r w:rsidRPr="00756857">
        <w:rPr>
          <w:sz w:val="24"/>
          <w:szCs w:val="24"/>
        </w:rPr>
        <w:t>Involves providing inputs and observing outputs, treating the software as a "black box."</w:t>
      </w:r>
    </w:p>
    <w:p w14:paraId="63A48B9F" w14:textId="77777777" w:rsidR="00A00CFF" w:rsidRPr="00842923" w:rsidRDefault="00A00CFF" w:rsidP="00A00CFF">
      <w:pPr>
        <w:spacing w:line="360" w:lineRule="auto"/>
        <w:jc w:val="both"/>
        <w:rPr>
          <w:b/>
          <w:bCs/>
          <w:sz w:val="24"/>
          <w:szCs w:val="24"/>
        </w:rPr>
      </w:pPr>
      <w:r w:rsidRPr="00842923">
        <w:rPr>
          <w:b/>
          <w:bCs/>
          <w:sz w:val="24"/>
          <w:szCs w:val="24"/>
        </w:rPr>
        <w:t xml:space="preserve">4.     Testing Levels:    </w:t>
      </w:r>
    </w:p>
    <w:p w14:paraId="3A8D43E7" w14:textId="77777777" w:rsidR="00A00CFF" w:rsidRDefault="00A00CFF" w:rsidP="00A00CFF">
      <w:pPr>
        <w:pStyle w:val="ListParagraph"/>
        <w:numPr>
          <w:ilvl w:val="0"/>
          <w:numId w:val="25"/>
        </w:numPr>
        <w:spacing w:line="360" w:lineRule="auto"/>
        <w:jc w:val="both"/>
        <w:rPr>
          <w:sz w:val="24"/>
          <w:szCs w:val="24"/>
        </w:rPr>
      </w:pPr>
      <w:r w:rsidRPr="00756857">
        <w:rPr>
          <w:sz w:val="24"/>
          <w:szCs w:val="24"/>
        </w:rPr>
        <w:t>Applicable at various testing levels, including unit testing, integration testing, system testing, and acceptance testing.</w:t>
      </w:r>
    </w:p>
    <w:p w14:paraId="67F365D2" w14:textId="77777777" w:rsidR="00A00CFF" w:rsidRPr="00C74260" w:rsidRDefault="00A00CFF" w:rsidP="000863CC">
      <w:pPr>
        <w:spacing w:line="360" w:lineRule="auto"/>
        <w:jc w:val="both"/>
        <w:rPr>
          <w:sz w:val="24"/>
          <w:szCs w:val="24"/>
        </w:rPr>
      </w:pPr>
    </w:p>
    <w:p w14:paraId="61563AB2" w14:textId="77777777" w:rsidR="002712B4" w:rsidRDefault="002712B4" w:rsidP="007747CD">
      <w:pPr>
        <w:jc w:val="both"/>
        <w:rPr>
          <w:b/>
          <w:sz w:val="28"/>
          <w:szCs w:val="28"/>
          <w:u w:val="single"/>
        </w:rPr>
      </w:pPr>
    </w:p>
    <w:p w14:paraId="4FED3159" w14:textId="77777777" w:rsidR="000863CC" w:rsidRDefault="000863CC" w:rsidP="007747CD">
      <w:pPr>
        <w:jc w:val="both"/>
        <w:rPr>
          <w:b/>
          <w:sz w:val="28"/>
          <w:szCs w:val="28"/>
          <w:u w:val="single"/>
        </w:rPr>
      </w:pPr>
    </w:p>
    <w:p w14:paraId="428FC4A2" w14:textId="77777777" w:rsidR="000863CC" w:rsidRDefault="000863CC" w:rsidP="007747CD">
      <w:pPr>
        <w:jc w:val="both"/>
        <w:rPr>
          <w:b/>
          <w:sz w:val="28"/>
          <w:szCs w:val="28"/>
          <w:u w:val="single"/>
        </w:rPr>
      </w:pPr>
    </w:p>
    <w:p w14:paraId="1C830147" w14:textId="77777777" w:rsidR="000863CC" w:rsidRDefault="000863CC" w:rsidP="007747CD">
      <w:pPr>
        <w:jc w:val="both"/>
        <w:rPr>
          <w:b/>
          <w:sz w:val="28"/>
          <w:szCs w:val="28"/>
          <w:u w:val="single"/>
        </w:rPr>
      </w:pPr>
    </w:p>
    <w:p w14:paraId="2BCC3864" w14:textId="77777777" w:rsidR="00A00CFF" w:rsidRDefault="00A00CFF" w:rsidP="007747CD">
      <w:pPr>
        <w:jc w:val="both"/>
        <w:rPr>
          <w:b/>
          <w:sz w:val="28"/>
          <w:szCs w:val="28"/>
          <w:u w:val="single"/>
        </w:rPr>
      </w:pPr>
    </w:p>
    <w:p w14:paraId="33201067" w14:textId="721F09EA" w:rsidR="002712B4" w:rsidRDefault="002712B4" w:rsidP="007747CD">
      <w:pPr>
        <w:jc w:val="both"/>
        <w:rPr>
          <w:b/>
          <w:sz w:val="28"/>
          <w:szCs w:val="28"/>
          <w:u w:val="single"/>
        </w:rPr>
      </w:pPr>
      <w:r>
        <w:rPr>
          <w:b/>
          <w:sz w:val="28"/>
          <w:szCs w:val="28"/>
          <w:u w:val="single"/>
        </w:rPr>
        <w:lastRenderedPageBreak/>
        <w:t xml:space="preserve">White Box </w:t>
      </w:r>
      <w:proofErr w:type="gramStart"/>
      <w:r>
        <w:rPr>
          <w:b/>
          <w:sz w:val="28"/>
          <w:szCs w:val="28"/>
          <w:u w:val="single"/>
        </w:rPr>
        <w:t>Testing :</w:t>
      </w:r>
      <w:proofErr w:type="gramEnd"/>
    </w:p>
    <w:p w14:paraId="7021FB6F" w14:textId="77777777" w:rsidR="002712B4" w:rsidRDefault="002712B4" w:rsidP="007747CD">
      <w:pPr>
        <w:jc w:val="both"/>
        <w:rPr>
          <w:b/>
          <w:sz w:val="28"/>
          <w:szCs w:val="28"/>
          <w:u w:val="single"/>
        </w:rPr>
      </w:pPr>
    </w:p>
    <w:tbl>
      <w:tblPr>
        <w:tblStyle w:val="TableGrid"/>
        <w:tblW w:w="9782" w:type="dxa"/>
        <w:tblInd w:w="-431" w:type="dxa"/>
        <w:tblLook w:val="04A0" w:firstRow="1" w:lastRow="0" w:firstColumn="1" w:lastColumn="0" w:noHBand="0" w:noVBand="1"/>
      </w:tblPr>
      <w:tblGrid>
        <w:gridCol w:w="681"/>
        <w:gridCol w:w="2159"/>
        <w:gridCol w:w="2541"/>
        <w:gridCol w:w="1579"/>
        <w:gridCol w:w="1579"/>
        <w:gridCol w:w="1243"/>
      </w:tblGrid>
      <w:tr w:rsidR="002712B4" w14:paraId="219D639A" w14:textId="77777777" w:rsidTr="0098358E">
        <w:trPr>
          <w:trHeight w:val="699"/>
        </w:trPr>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2B7BE1E" w14:textId="77777777" w:rsidR="002712B4" w:rsidRDefault="002712B4" w:rsidP="007747CD">
            <w:pPr>
              <w:jc w:val="both"/>
            </w:pPr>
            <w:r>
              <w:t>Test Case Code</w:t>
            </w:r>
          </w:p>
        </w:tc>
        <w:tc>
          <w:tcPr>
            <w:tcW w:w="215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0AD33D48" w14:textId="77777777" w:rsidR="002712B4" w:rsidRDefault="002712B4" w:rsidP="007747CD">
            <w:pPr>
              <w:jc w:val="both"/>
            </w:pPr>
          </w:p>
          <w:p w14:paraId="3E057B36" w14:textId="4D427D71" w:rsidR="002712B4" w:rsidRDefault="002712B4" w:rsidP="007747CD">
            <w:pPr>
              <w:jc w:val="both"/>
            </w:pPr>
            <w:r w:rsidRPr="002712B4">
              <w:t xml:space="preserve">Module/Method   </w:t>
            </w:r>
          </w:p>
        </w:tc>
        <w:tc>
          <w:tcPr>
            <w:tcW w:w="254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F1CF08E" w14:textId="77777777" w:rsidR="002712B4" w:rsidRDefault="002712B4" w:rsidP="007747CD">
            <w:pPr>
              <w:jc w:val="both"/>
            </w:pPr>
          </w:p>
          <w:p w14:paraId="7354992F" w14:textId="172E87D0" w:rsidR="002712B4" w:rsidRDefault="002712B4" w:rsidP="007747CD">
            <w:pPr>
              <w:jc w:val="both"/>
            </w:pPr>
            <w:r w:rsidRPr="002712B4">
              <w:t>Test Scenario</w:t>
            </w:r>
          </w:p>
        </w:tc>
        <w:tc>
          <w:tcPr>
            <w:tcW w:w="15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5B5AD4A" w14:textId="77777777" w:rsidR="002712B4" w:rsidRDefault="002712B4" w:rsidP="007747CD">
            <w:pPr>
              <w:jc w:val="both"/>
            </w:pPr>
          </w:p>
          <w:p w14:paraId="5E4901DB" w14:textId="77777777" w:rsidR="002712B4" w:rsidRDefault="002712B4" w:rsidP="007747CD">
            <w:pPr>
              <w:jc w:val="both"/>
            </w:pPr>
            <w:r w:rsidRPr="002712B4">
              <w:t xml:space="preserve">Expected Outcome     </w:t>
            </w:r>
          </w:p>
          <w:p w14:paraId="0F85A6B9" w14:textId="15C5BF4F" w:rsidR="002712B4" w:rsidRDefault="002712B4" w:rsidP="007747CD">
            <w:pPr>
              <w:jc w:val="both"/>
            </w:pPr>
            <w:r w:rsidRPr="002712B4">
              <w:t xml:space="preserve">             </w:t>
            </w:r>
          </w:p>
        </w:tc>
        <w:tc>
          <w:tcPr>
            <w:tcW w:w="1579"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DAE2807" w14:textId="77777777" w:rsidR="002712B4" w:rsidRDefault="002712B4" w:rsidP="007747CD">
            <w:pPr>
              <w:jc w:val="both"/>
            </w:pPr>
          </w:p>
          <w:p w14:paraId="1559CA6C" w14:textId="31D90554" w:rsidR="002712B4" w:rsidRDefault="002712B4" w:rsidP="007747CD">
            <w:pPr>
              <w:jc w:val="both"/>
            </w:pPr>
            <w:r>
              <w:t>Actual Result</w:t>
            </w:r>
          </w:p>
        </w:tc>
        <w:tc>
          <w:tcPr>
            <w:tcW w:w="124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0B74217" w14:textId="77777777" w:rsidR="002712B4" w:rsidRDefault="002712B4" w:rsidP="007747CD">
            <w:pPr>
              <w:jc w:val="both"/>
            </w:pPr>
            <w:r>
              <w:t>Status</w:t>
            </w:r>
          </w:p>
          <w:p w14:paraId="016F3052" w14:textId="77777777" w:rsidR="002712B4" w:rsidRDefault="002712B4" w:rsidP="007747CD">
            <w:pPr>
              <w:jc w:val="both"/>
            </w:pPr>
            <w:r>
              <w:t>(Pass/Fail)</w:t>
            </w:r>
          </w:p>
        </w:tc>
      </w:tr>
      <w:tr w:rsidR="002712B4" w14:paraId="040F7235"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2E02CC10" w14:textId="77777777" w:rsidR="002712B4" w:rsidRDefault="002712B4" w:rsidP="007747CD">
            <w:pPr>
              <w:jc w:val="both"/>
            </w:pPr>
          </w:p>
          <w:p w14:paraId="3C5B3ADF" w14:textId="77777777" w:rsidR="002712B4" w:rsidRDefault="002712B4" w:rsidP="007747CD">
            <w:pPr>
              <w:jc w:val="both"/>
            </w:pPr>
            <w:r>
              <w:t>1</w:t>
            </w:r>
          </w:p>
        </w:tc>
        <w:tc>
          <w:tcPr>
            <w:tcW w:w="2159" w:type="dxa"/>
            <w:tcBorders>
              <w:top w:val="single" w:sz="4" w:space="0" w:color="auto"/>
              <w:left w:val="single" w:sz="4" w:space="0" w:color="auto"/>
              <w:bottom w:val="single" w:sz="4" w:space="0" w:color="auto"/>
              <w:right w:val="single" w:sz="4" w:space="0" w:color="auto"/>
            </w:tcBorders>
          </w:tcPr>
          <w:p w14:paraId="12EE4FEC" w14:textId="77777777" w:rsidR="002712B4" w:rsidRPr="005623F4" w:rsidRDefault="002712B4" w:rsidP="007747CD">
            <w:pPr>
              <w:jc w:val="both"/>
              <w:rPr>
                <w:color w:val="0D0D0D"/>
                <w:sz w:val="24"/>
                <w:szCs w:val="24"/>
                <w:shd w:val="clear" w:color="auto" w:fill="FFFFFF"/>
              </w:rPr>
            </w:pPr>
          </w:p>
          <w:p w14:paraId="5B7CD6DE" w14:textId="2F521514" w:rsidR="002712B4" w:rsidRPr="005623F4" w:rsidRDefault="002712B4" w:rsidP="007747CD">
            <w:pPr>
              <w:jc w:val="both"/>
              <w:rPr>
                <w:sz w:val="24"/>
                <w:szCs w:val="24"/>
              </w:rPr>
            </w:pPr>
            <w:r w:rsidRPr="005623F4">
              <w:rPr>
                <w:sz w:val="24"/>
                <w:szCs w:val="24"/>
              </w:rPr>
              <w:t xml:space="preserve">  </w:t>
            </w:r>
            <w:proofErr w:type="spellStart"/>
            <w:r w:rsidRPr="005623F4">
              <w:rPr>
                <w:sz w:val="24"/>
                <w:szCs w:val="24"/>
              </w:rPr>
              <w:t>AddStudent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2FC6C1DA" w14:textId="77777777" w:rsidR="002712B4" w:rsidRPr="005623F4" w:rsidRDefault="002712B4" w:rsidP="007747CD">
            <w:pPr>
              <w:jc w:val="both"/>
              <w:rPr>
                <w:sz w:val="24"/>
                <w:szCs w:val="24"/>
              </w:rPr>
            </w:pPr>
          </w:p>
          <w:p w14:paraId="152796DE" w14:textId="74F32B08" w:rsidR="002712B4" w:rsidRPr="005623F4" w:rsidRDefault="002712B4" w:rsidP="007747CD">
            <w:pPr>
              <w:jc w:val="both"/>
              <w:rPr>
                <w:sz w:val="24"/>
                <w:szCs w:val="24"/>
              </w:rPr>
            </w:pPr>
            <w:r w:rsidRPr="005623F4">
              <w:rPr>
                <w:sz w:val="24"/>
                <w:szCs w:val="24"/>
              </w:rPr>
              <w:t xml:space="preserve">Upload valid Excel file      </w:t>
            </w:r>
          </w:p>
        </w:tc>
        <w:tc>
          <w:tcPr>
            <w:tcW w:w="1579" w:type="dxa"/>
            <w:tcBorders>
              <w:top w:val="single" w:sz="4" w:space="0" w:color="auto"/>
              <w:left w:val="single" w:sz="4" w:space="0" w:color="auto"/>
              <w:bottom w:val="single" w:sz="4" w:space="0" w:color="auto"/>
              <w:right w:val="single" w:sz="4" w:space="0" w:color="auto"/>
            </w:tcBorders>
            <w:hideMark/>
          </w:tcPr>
          <w:p w14:paraId="49F9A3AC" w14:textId="77777777" w:rsidR="002712B4" w:rsidRPr="005623F4" w:rsidRDefault="002712B4" w:rsidP="007747CD">
            <w:pPr>
              <w:jc w:val="both"/>
              <w:rPr>
                <w:sz w:val="24"/>
                <w:szCs w:val="24"/>
              </w:rPr>
            </w:pPr>
          </w:p>
          <w:p w14:paraId="77482E53" w14:textId="77777777" w:rsidR="002712B4" w:rsidRPr="005623F4" w:rsidRDefault="002712B4" w:rsidP="007747CD">
            <w:pPr>
              <w:jc w:val="both"/>
              <w:rPr>
                <w:sz w:val="24"/>
                <w:szCs w:val="24"/>
              </w:rPr>
            </w:pPr>
            <w:r w:rsidRPr="005623F4">
              <w:rPr>
                <w:sz w:val="24"/>
                <w:szCs w:val="24"/>
              </w:rPr>
              <w:t xml:space="preserve">File uploaded successfully  </w:t>
            </w:r>
          </w:p>
          <w:p w14:paraId="2AD377A0" w14:textId="77078A0E" w:rsidR="002712B4" w:rsidRPr="005623F4" w:rsidRDefault="002712B4" w:rsidP="007747CD">
            <w:pPr>
              <w:jc w:val="both"/>
              <w:rPr>
                <w:sz w:val="24"/>
                <w:szCs w:val="24"/>
              </w:rPr>
            </w:pPr>
          </w:p>
        </w:tc>
        <w:tc>
          <w:tcPr>
            <w:tcW w:w="1579" w:type="dxa"/>
            <w:tcBorders>
              <w:top w:val="single" w:sz="4" w:space="0" w:color="auto"/>
              <w:left w:val="single" w:sz="4" w:space="0" w:color="auto"/>
              <w:bottom w:val="single" w:sz="4" w:space="0" w:color="auto"/>
              <w:right w:val="single" w:sz="4" w:space="0" w:color="auto"/>
            </w:tcBorders>
            <w:hideMark/>
          </w:tcPr>
          <w:p w14:paraId="3A64F96C" w14:textId="77777777" w:rsidR="002712B4" w:rsidRPr="005623F4" w:rsidRDefault="002712B4" w:rsidP="007747CD">
            <w:pPr>
              <w:jc w:val="both"/>
              <w:rPr>
                <w:sz w:val="24"/>
                <w:szCs w:val="24"/>
              </w:rPr>
            </w:pPr>
          </w:p>
          <w:p w14:paraId="4EC16E1D" w14:textId="6C372061" w:rsidR="002712B4" w:rsidRDefault="002712B4" w:rsidP="007747CD">
            <w:pPr>
              <w:jc w:val="both"/>
              <w:rPr>
                <w:sz w:val="24"/>
                <w:szCs w:val="24"/>
              </w:rPr>
            </w:pPr>
            <w:r w:rsidRPr="005623F4">
              <w:rPr>
                <w:sz w:val="24"/>
                <w:szCs w:val="24"/>
              </w:rPr>
              <w:t xml:space="preserve">File uploaded successfully  </w:t>
            </w:r>
          </w:p>
          <w:p w14:paraId="19E2155D" w14:textId="77777777" w:rsidR="00266D50" w:rsidRPr="005623F4" w:rsidRDefault="00266D50" w:rsidP="007747CD">
            <w:pPr>
              <w:jc w:val="both"/>
              <w:rPr>
                <w:sz w:val="24"/>
                <w:szCs w:val="24"/>
              </w:rPr>
            </w:pPr>
          </w:p>
          <w:p w14:paraId="0DA0F8B7" w14:textId="77B96866" w:rsidR="002712B4" w:rsidRPr="005623F4" w:rsidRDefault="002712B4" w:rsidP="007747CD">
            <w:pPr>
              <w:jc w:val="both"/>
              <w:rPr>
                <w:sz w:val="24"/>
                <w:szCs w:val="24"/>
              </w:rPr>
            </w:pPr>
          </w:p>
        </w:tc>
        <w:tc>
          <w:tcPr>
            <w:tcW w:w="1243" w:type="dxa"/>
            <w:tcBorders>
              <w:top w:val="single" w:sz="4" w:space="0" w:color="auto"/>
              <w:left w:val="single" w:sz="4" w:space="0" w:color="auto"/>
              <w:bottom w:val="single" w:sz="4" w:space="0" w:color="auto"/>
              <w:right w:val="single" w:sz="4" w:space="0" w:color="auto"/>
            </w:tcBorders>
          </w:tcPr>
          <w:p w14:paraId="737231CF" w14:textId="77777777" w:rsidR="002712B4" w:rsidRPr="005623F4" w:rsidRDefault="002712B4" w:rsidP="007747CD">
            <w:pPr>
              <w:jc w:val="both"/>
              <w:rPr>
                <w:sz w:val="24"/>
                <w:szCs w:val="24"/>
              </w:rPr>
            </w:pPr>
          </w:p>
          <w:p w14:paraId="7EEDCE47" w14:textId="77777777" w:rsidR="002712B4" w:rsidRPr="005623F4" w:rsidRDefault="002712B4" w:rsidP="007747CD">
            <w:pPr>
              <w:jc w:val="both"/>
              <w:rPr>
                <w:sz w:val="24"/>
                <w:szCs w:val="24"/>
              </w:rPr>
            </w:pPr>
            <w:r w:rsidRPr="005623F4">
              <w:rPr>
                <w:sz w:val="24"/>
                <w:szCs w:val="24"/>
              </w:rPr>
              <w:t>Pass</w:t>
            </w:r>
          </w:p>
        </w:tc>
      </w:tr>
      <w:tr w:rsidR="002712B4" w14:paraId="78C7D4D4" w14:textId="77777777" w:rsidTr="0098358E">
        <w:tc>
          <w:tcPr>
            <w:tcW w:w="681" w:type="dxa"/>
            <w:tcBorders>
              <w:top w:val="single" w:sz="4" w:space="0" w:color="auto"/>
              <w:left w:val="single" w:sz="4" w:space="0" w:color="auto"/>
              <w:bottom w:val="single" w:sz="4" w:space="0" w:color="auto"/>
              <w:right w:val="single" w:sz="4" w:space="0" w:color="auto"/>
            </w:tcBorders>
          </w:tcPr>
          <w:p w14:paraId="1724CB72" w14:textId="77777777" w:rsidR="002712B4" w:rsidRDefault="002712B4" w:rsidP="007747CD">
            <w:pPr>
              <w:jc w:val="both"/>
            </w:pPr>
          </w:p>
          <w:p w14:paraId="73B50D87" w14:textId="7AFC8F0D" w:rsidR="002712B4" w:rsidRDefault="002712B4" w:rsidP="007747CD">
            <w:pPr>
              <w:jc w:val="both"/>
            </w:pPr>
            <w:r>
              <w:t>2</w:t>
            </w:r>
          </w:p>
        </w:tc>
        <w:tc>
          <w:tcPr>
            <w:tcW w:w="2159" w:type="dxa"/>
            <w:tcBorders>
              <w:top w:val="single" w:sz="4" w:space="0" w:color="auto"/>
              <w:left w:val="single" w:sz="4" w:space="0" w:color="auto"/>
              <w:bottom w:val="single" w:sz="4" w:space="0" w:color="auto"/>
              <w:right w:val="single" w:sz="4" w:space="0" w:color="auto"/>
            </w:tcBorders>
          </w:tcPr>
          <w:p w14:paraId="70C2726B" w14:textId="77777777" w:rsidR="002712B4" w:rsidRPr="005623F4" w:rsidRDefault="002712B4" w:rsidP="007747CD">
            <w:pPr>
              <w:jc w:val="both"/>
              <w:rPr>
                <w:color w:val="0D0D0D"/>
                <w:sz w:val="24"/>
                <w:szCs w:val="24"/>
                <w:shd w:val="clear" w:color="auto" w:fill="FFFFFF"/>
              </w:rPr>
            </w:pPr>
          </w:p>
          <w:p w14:paraId="03D4E8A3" w14:textId="6EAC619D" w:rsidR="002712B4" w:rsidRPr="005623F4" w:rsidRDefault="002712B4" w:rsidP="007747CD">
            <w:pPr>
              <w:jc w:val="both"/>
              <w:rPr>
                <w:color w:val="0D0D0D"/>
                <w:sz w:val="24"/>
                <w:szCs w:val="24"/>
                <w:shd w:val="clear" w:color="auto" w:fill="FFFFFF"/>
              </w:rPr>
            </w:pPr>
            <w:r w:rsidRPr="005623F4">
              <w:rPr>
                <w:sz w:val="24"/>
                <w:szCs w:val="24"/>
              </w:rPr>
              <w:t xml:space="preserve">  </w:t>
            </w:r>
            <w:proofErr w:type="spellStart"/>
            <w:r w:rsidRPr="005623F4">
              <w:rPr>
                <w:sz w:val="24"/>
                <w:szCs w:val="24"/>
              </w:rPr>
              <w:t>AddStudent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6629AFDB" w14:textId="77777777" w:rsidR="002712B4" w:rsidRPr="005623F4" w:rsidRDefault="002712B4" w:rsidP="007747CD">
            <w:pPr>
              <w:jc w:val="both"/>
              <w:rPr>
                <w:sz w:val="24"/>
                <w:szCs w:val="24"/>
              </w:rPr>
            </w:pPr>
          </w:p>
          <w:p w14:paraId="19ED5A9B" w14:textId="327AA9AB" w:rsidR="002712B4" w:rsidRPr="005623F4" w:rsidRDefault="002712B4" w:rsidP="007747CD">
            <w:pPr>
              <w:jc w:val="both"/>
              <w:rPr>
                <w:sz w:val="24"/>
                <w:szCs w:val="24"/>
              </w:rPr>
            </w:pPr>
            <w:r w:rsidRPr="005623F4">
              <w:rPr>
                <w:sz w:val="24"/>
                <w:szCs w:val="24"/>
              </w:rPr>
              <w:t>Upload without selecting a file</w:t>
            </w:r>
          </w:p>
        </w:tc>
        <w:tc>
          <w:tcPr>
            <w:tcW w:w="1579" w:type="dxa"/>
            <w:tcBorders>
              <w:top w:val="single" w:sz="4" w:space="0" w:color="auto"/>
              <w:left w:val="single" w:sz="4" w:space="0" w:color="auto"/>
              <w:bottom w:val="single" w:sz="4" w:space="0" w:color="auto"/>
              <w:right w:val="single" w:sz="4" w:space="0" w:color="auto"/>
            </w:tcBorders>
          </w:tcPr>
          <w:p w14:paraId="52360761" w14:textId="77777777" w:rsidR="002712B4" w:rsidRPr="005623F4" w:rsidRDefault="002712B4" w:rsidP="007747CD">
            <w:pPr>
              <w:jc w:val="both"/>
              <w:rPr>
                <w:sz w:val="24"/>
                <w:szCs w:val="24"/>
              </w:rPr>
            </w:pPr>
          </w:p>
          <w:p w14:paraId="41B9B849" w14:textId="55F86965" w:rsidR="002712B4" w:rsidRPr="005623F4" w:rsidRDefault="002712B4" w:rsidP="007747CD">
            <w:pPr>
              <w:jc w:val="both"/>
              <w:rPr>
                <w:sz w:val="24"/>
                <w:szCs w:val="24"/>
              </w:rPr>
            </w:pPr>
            <w:r w:rsidRPr="005623F4">
              <w:rPr>
                <w:sz w:val="24"/>
                <w:szCs w:val="24"/>
              </w:rPr>
              <w:t>Error: "No file selected"</w:t>
            </w:r>
          </w:p>
        </w:tc>
        <w:tc>
          <w:tcPr>
            <w:tcW w:w="1579" w:type="dxa"/>
            <w:tcBorders>
              <w:top w:val="single" w:sz="4" w:space="0" w:color="auto"/>
              <w:left w:val="single" w:sz="4" w:space="0" w:color="auto"/>
              <w:bottom w:val="single" w:sz="4" w:space="0" w:color="auto"/>
              <w:right w:val="single" w:sz="4" w:space="0" w:color="auto"/>
            </w:tcBorders>
          </w:tcPr>
          <w:p w14:paraId="2CE98B56" w14:textId="77777777" w:rsidR="002712B4" w:rsidRPr="005623F4" w:rsidRDefault="002712B4" w:rsidP="007747CD">
            <w:pPr>
              <w:jc w:val="both"/>
              <w:rPr>
                <w:sz w:val="24"/>
                <w:szCs w:val="24"/>
              </w:rPr>
            </w:pPr>
          </w:p>
          <w:p w14:paraId="6679DD99" w14:textId="77777777" w:rsidR="002712B4" w:rsidRDefault="002712B4" w:rsidP="007747CD">
            <w:pPr>
              <w:jc w:val="both"/>
              <w:rPr>
                <w:sz w:val="24"/>
                <w:szCs w:val="24"/>
              </w:rPr>
            </w:pPr>
            <w:r w:rsidRPr="005623F4">
              <w:rPr>
                <w:sz w:val="24"/>
                <w:szCs w:val="24"/>
              </w:rPr>
              <w:t xml:space="preserve">Error: "No file selected" </w:t>
            </w:r>
          </w:p>
          <w:p w14:paraId="0CDFA968" w14:textId="39D61F41" w:rsidR="00266D50" w:rsidRPr="005623F4" w:rsidRDefault="00266D50" w:rsidP="007747CD">
            <w:pPr>
              <w:jc w:val="both"/>
              <w:rPr>
                <w:sz w:val="24"/>
                <w:szCs w:val="24"/>
              </w:rPr>
            </w:pPr>
          </w:p>
        </w:tc>
        <w:tc>
          <w:tcPr>
            <w:tcW w:w="1243" w:type="dxa"/>
            <w:tcBorders>
              <w:top w:val="single" w:sz="4" w:space="0" w:color="auto"/>
              <w:left w:val="single" w:sz="4" w:space="0" w:color="auto"/>
              <w:bottom w:val="single" w:sz="4" w:space="0" w:color="auto"/>
              <w:right w:val="single" w:sz="4" w:space="0" w:color="auto"/>
            </w:tcBorders>
          </w:tcPr>
          <w:p w14:paraId="2763DB19" w14:textId="77777777" w:rsidR="002712B4" w:rsidRPr="005623F4" w:rsidRDefault="002712B4" w:rsidP="007747CD">
            <w:pPr>
              <w:jc w:val="both"/>
              <w:rPr>
                <w:sz w:val="24"/>
                <w:szCs w:val="24"/>
              </w:rPr>
            </w:pPr>
          </w:p>
          <w:p w14:paraId="7B72A8EF" w14:textId="3CD91E7B" w:rsidR="002712B4" w:rsidRPr="005623F4" w:rsidRDefault="002712B4" w:rsidP="007747CD">
            <w:pPr>
              <w:jc w:val="both"/>
              <w:rPr>
                <w:sz w:val="24"/>
                <w:szCs w:val="24"/>
              </w:rPr>
            </w:pPr>
            <w:r w:rsidRPr="005623F4">
              <w:rPr>
                <w:sz w:val="24"/>
                <w:szCs w:val="24"/>
              </w:rPr>
              <w:t>Pass</w:t>
            </w:r>
          </w:p>
        </w:tc>
      </w:tr>
      <w:tr w:rsidR="002712B4" w14:paraId="4D539EFA" w14:textId="77777777" w:rsidTr="0098358E">
        <w:tc>
          <w:tcPr>
            <w:tcW w:w="681" w:type="dxa"/>
            <w:tcBorders>
              <w:top w:val="single" w:sz="4" w:space="0" w:color="auto"/>
              <w:left w:val="single" w:sz="4" w:space="0" w:color="auto"/>
              <w:bottom w:val="single" w:sz="4" w:space="0" w:color="auto"/>
              <w:right w:val="single" w:sz="4" w:space="0" w:color="auto"/>
            </w:tcBorders>
          </w:tcPr>
          <w:p w14:paraId="1E7A1443" w14:textId="77777777" w:rsidR="002712B4" w:rsidRDefault="002712B4" w:rsidP="007747CD">
            <w:pPr>
              <w:jc w:val="both"/>
            </w:pPr>
          </w:p>
          <w:p w14:paraId="5303D516" w14:textId="17D0FD97" w:rsidR="002712B4" w:rsidRDefault="002712B4" w:rsidP="007747CD">
            <w:pPr>
              <w:jc w:val="both"/>
            </w:pPr>
            <w:r>
              <w:t>3</w:t>
            </w:r>
          </w:p>
        </w:tc>
        <w:tc>
          <w:tcPr>
            <w:tcW w:w="2159" w:type="dxa"/>
            <w:tcBorders>
              <w:top w:val="single" w:sz="4" w:space="0" w:color="auto"/>
              <w:left w:val="single" w:sz="4" w:space="0" w:color="auto"/>
              <w:bottom w:val="single" w:sz="4" w:space="0" w:color="auto"/>
              <w:right w:val="single" w:sz="4" w:space="0" w:color="auto"/>
            </w:tcBorders>
          </w:tcPr>
          <w:p w14:paraId="4E1A5516" w14:textId="77777777" w:rsidR="002712B4" w:rsidRPr="005623F4" w:rsidRDefault="002712B4" w:rsidP="007747CD">
            <w:pPr>
              <w:jc w:val="both"/>
              <w:rPr>
                <w:color w:val="0D0D0D"/>
                <w:sz w:val="24"/>
                <w:szCs w:val="24"/>
                <w:shd w:val="clear" w:color="auto" w:fill="FFFFFF"/>
              </w:rPr>
            </w:pPr>
          </w:p>
          <w:p w14:paraId="55129F08" w14:textId="633F173D" w:rsidR="002712B4" w:rsidRPr="005623F4" w:rsidRDefault="002712B4" w:rsidP="007747CD">
            <w:pPr>
              <w:jc w:val="both"/>
              <w:rPr>
                <w:color w:val="0D0D0D"/>
                <w:sz w:val="24"/>
                <w:szCs w:val="24"/>
                <w:shd w:val="clear" w:color="auto" w:fill="FFFFFF"/>
              </w:rPr>
            </w:pPr>
            <w:r w:rsidRPr="005623F4">
              <w:rPr>
                <w:sz w:val="24"/>
                <w:szCs w:val="24"/>
              </w:rPr>
              <w:t xml:space="preserve">  </w:t>
            </w:r>
            <w:proofErr w:type="spellStart"/>
            <w:r w:rsidRPr="005623F4">
              <w:rPr>
                <w:sz w:val="24"/>
                <w:szCs w:val="24"/>
              </w:rPr>
              <w:t>AddStudent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066B6EBB" w14:textId="77777777" w:rsidR="002712B4" w:rsidRPr="005623F4" w:rsidRDefault="002712B4" w:rsidP="007747CD">
            <w:pPr>
              <w:jc w:val="both"/>
              <w:rPr>
                <w:sz w:val="24"/>
                <w:szCs w:val="24"/>
              </w:rPr>
            </w:pPr>
          </w:p>
          <w:p w14:paraId="466BE147" w14:textId="33330177" w:rsidR="002712B4" w:rsidRPr="005623F4" w:rsidRDefault="002712B4" w:rsidP="007747CD">
            <w:pPr>
              <w:jc w:val="both"/>
              <w:rPr>
                <w:sz w:val="24"/>
                <w:szCs w:val="24"/>
              </w:rPr>
            </w:pPr>
            <w:r w:rsidRPr="005623F4">
              <w:rPr>
                <w:sz w:val="24"/>
                <w:szCs w:val="24"/>
              </w:rPr>
              <w:t>Process Sixth Semester successfully</w:t>
            </w:r>
          </w:p>
        </w:tc>
        <w:tc>
          <w:tcPr>
            <w:tcW w:w="1579" w:type="dxa"/>
            <w:tcBorders>
              <w:top w:val="single" w:sz="4" w:space="0" w:color="auto"/>
              <w:left w:val="single" w:sz="4" w:space="0" w:color="auto"/>
              <w:bottom w:val="single" w:sz="4" w:space="0" w:color="auto"/>
              <w:right w:val="single" w:sz="4" w:space="0" w:color="auto"/>
            </w:tcBorders>
          </w:tcPr>
          <w:p w14:paraId="7396622A" w14:textId="77777777" w:rsidR="002712B4" w:rsidRPr="005623F4" w:rsidRDefault="002712B4" w:rsidP="007747CD">
            <w:pPr>
              <w:jc w:val="both"/>
              <w:rPr>
                <w:sz w:val="24"/>
                <w:szCs w:val="24"/>
              </w:rPr>
            </w:pPr>
          </w:p>
          <w:p w14:paraId="33AE45CC" w14:textId="6F00FB02" w:rsidR="002712B4" w:rsidRPr="005623F4" w:rsidRDefault="002712B4" w:rsidP="007747CD">
            <w:pPr>
              <w:jc w:val="both"/>
              <w:rPr>
                <w:sz w:val="24"/>
                <w:szCs w:val="24"/>
              </w:rPr>
            </w:pPr>
            <w:r w:rsidRPr="005623F4">
              <w:rPr>
                <w:sz w:val="24"/>
                <w:szCs w:val="24"/>
              </w:rPr>
              <w:t xml:space="preserve">Success message displayed  </w:t>
            </w:r>
          </w:p>
        </w:tc>
        <w:tc>
          <w:tcPr>
            <w:tcW w:w="1579" w:type="dxa"/>
            <w:tcBorders>
              <w:top w:val="single" w:sz="4" w:space="0" w:color="auto"/>
              <w:left w:val="single" w:sz="4" w:space="0" w:color="auto"/>
              <w:bottom w:val="single" w:sz="4" w:space="0" w:color="auto"/>
              <w:right w:val="single" w:sz="4" w:space="0" w:color="auto"/>
            </w:tcBorders>
          </w:tcPr>
          <w:p w14:paraId="30FAF0DC" w14:textId="77777777" w:rsidR="002712B4" w:rsidRPr="005623F4" w:rsidRDefault="002712B4" w:rsidP="007747CD">
            <w:pPr>
              <w:jc w:val="both"/>
              <w:rPr>
                <w:sz w:val="24"/>
                <w:szCs w:val="24"/>
              </w:rPr>
            </w:pPr>
          </w:p>
          <w:p w14:paraId="55730D68" w14:textId="77777777" w:rsidR="00266D50" w:rsidRDefault="002712B4" w:rsidP="007747CD">
            <w:pPr>
              <w:jc w:val="both"/>
              <w:rPr>
                <w:sz w:val="24"/>
                <w:szCs w:val="24"/>
              </w:rPr>
            </w:pPr>
            <w:r w:rsidRPr="005623F4">
              <w:rPr>
                <w:sz w:val="24"/>
                <w:szCs w:val="24"/>
              </w:rPr>
              <w:t xml:space="preserve">Success message displayed </w:t>
            </w:r>
          </w:p>
          <w:p w14:paraId="3FB87741" w14:textId="412577D5" w:rsidR="002712B4" w:rsidRPr="005623F4" w:rsidRDefault="002712B4" w:rsidP="007747CD">
            <w:pPr>
              <w:jc w:val="both"/>
              <w:rPr>
                <w:sz w:val="24"/>
                <w:szCs w:val="24"/>
              </w:rPr>
            </w:pPr>
            <w:r w:rsidRPr="005623F4">
              <w:rPr>
                <w:sz w:val="24"/>
                <w:szCs w:val="24"/>
              </w:rPr>
              <w:t xml:space="preserve"> </w:t>
            </w:r>
          </w:p>
        </w:tc>
        <w:tc>
          <w:tcPr>
            <w:tcW w:w="1243" w:type="dxa"/>
            <w:tcBorders>
              <w:top w:val="single" w:sz="4" w:space="0" w:color="auto"/>
              <w:left w:val="single" w:sz="4" w:space="0" w:color="auto"/>
              <w:bottom w:val="single" w:sz="4" w:space="0" w:color="auto"/>
              <w:right w:val="single" w:sz="4" w:space="0" w:color="auto"/>
            </w:tcBorders>
          </w:tcPr>
          <w:p w14:paraId="0BB019B2" w14:textId="77777777" w:rsidR="002712B4" w:rsidRPr="005623F4" w:rsidRDefault="002712B4" w:rsidP="007747CD">
            <w:pPr>
              <w:jc w:val="both"/>
              <w:rPr>
                <w:sz w:val="24"/>
                <w:szCs w:val="24"/>
              </w:rPr>
            </w:pPr>
          </w:p>
          <w:p w14:paraId="22C3D1C8" w14:textId="7DD66866" w:rsidR="002712B4" w:rsidRPr="005623F4" w:rsidRDefault="002712B4" w:rsidP="007747CD">
            <w:pPr>
              <w:jc w:val="both"/>
              <w:rPr>
                <w:sz w:val="24"/>
                <w:szCs w:val="24"/>
              </w:rPr>
            </w:pPr>
            <w:r w:rsidRPr="005623F4">
              <w:rPr>
                <w:sz w:val="24"/>
                <w:szCs w:val="24"/>
              </w:rPr>
              <w:t>Pass</w:t>
            </w:r>
          </w:p>
        </w:tc>
      </w:tr>
      <w:tr w:rsidR="002712B4" w:rsidRPr="00774136" w14:paraId="41124B32" w14:textId="77777777" w:rsidTr="0098358E">
        <w:tc>
          <w:tcPr>
            <w:tcW w:w="681" w:type="dxa"/>
            <w:tcBorders>
              <w:top w:val="single" w:sz="4" w:space="0" w:color="auto"/>
              <w:left w:val="single" w:sz="4" w:space="0" w:color="auto"/>
              <w:bottom w:val="single" w:sz="4" w:space="0" w:color="auto"/>
              <w:right w:val="single" w:sz="4" w:space="0" w:color="auto"/>
            </w:tcBorders>
          </w:tcPr>
          <w:p w14:paraId="40804240" w14:textId="77777777" w:rsidR="002712B4" w:rsidRDefault="002712B4" w:rsidP="007747CD">
            <w:pPr>
              <w:jc w:val="both"/>
            </w:pPr>
          </w:p>
          <w:p w14:paraId="137A69F8" w14:textId="0117F740" w:rsidR="002712B4" w:rsidRDefault="002712B4" w:rsidP="007747CD">
            <w:pPr>
              <w:jc w:val="both"/>
            </w:pPr>
            <w:r>
              <w:t>4</w:t>
            </w:r>
          </w:p>
        </w:tc>
        <w:tc>
          <w:tcPr>
            <w:tcW w:w="2159" w:type="dxa"/>
            <w:tcBorders>
              <w:top w:val="single" w:sz="4" w:space="0" w:color="auto"/>
              <w:left w:val="single" w:sz="4" w:space="0" w:color="auto"/>
              <w:bottom w:val="single" w:sz="4" w:space="0" w:color="auto"/>
              <w:right w:val="single" w:sz="4" w:space="0" w:color="auto"/>
            </w:tcBorders>
          </w:tcPr>
          <w:p w14:paraId="5A4004F7" w14:textId="77777777" w:rsidR="002712B4" w:rsidRPr="005623F4" w:rsidRDefault="002712B4" w:rsidP="007747CD">
            <w:pPr>
              <w:jc w:val="both"/>
              <w:rPr>
                <w:color w:val="0D0D0D"/>
                <w:sz w:val="24"/>
                <w:szCs w:val="24"/>
                <w:shd w:val="clear" w:color="auto" w:fill="FFFFFF"/>
              </w:rPr>
            </w:pPr>
          </w:p>
          <w:p w14:paraId="650B6892" w14:textId="77777777" w:rsidR="002712B4" w:rsidRPr="005623F4" w:rsidRDefault="002712B4" w:rsidP="007747CD">
            <w:pPr>
              <w:jc w:val="both"/>
              <w:rPr>
                <w:color w:val="0D0D0D"/>
                <w:sz w:val="24"/>
                <w:szCs w:val="24"/>
                <w:shd w:val="clear" w:color="auto" w:fill="FFFFFF"/>
              </w:rPr>
            </w:pPr>
            <w:r w:rsidRPr="005623F4">
              <w:rPr>
                <w:sz w:val="24"/>
                <w:szCs w:val="24"/>
              </w:rPr>
              <w:t xml:space="preserve">  </w:t>
            </w:r>
            <w:proofErr w:type="spellStart"/>
            <w:r w:rsidRPr="005623F4">
              <w:rPr>
                <w:sz w:val="24"/>
                <w:szCs w:val="24"/>
              </w:rPr>
              <w:t>AddStudent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01B79803" w14:textId="77777777" w:rsidR="002712B4" w:rsidRPr="005623F4" w:rsidRDefault="002712B4" w:rsidP="007747CD">
            <w:pPr>
              <w:jc w:val="both"/>
              <w:rPr>
                <w:sz w:val="24"/>
                <w:szCs w:val="24"/>
              </w:rPr>
            </w:pPr>
          </w:p>
          <w:p w14:paraId="7B4F5EF0" w14:textId="77777777" w:rsidR="002712B4" w:rsidRPr="005623F4" w:rsidRDefault="002712B4" w:rsidP="007747CD">
            <w:pPr>
              <w:jc w:val="both"/>
              <w:rPr>
                <w:sz w:val="24"/>
                <w:szCs w:val="24"/>
              </w:rPr>
            </w:pPr>
            <w:r w:rsidRPr="005623F4">
              <w:rPr>
                <w:sz w:val="24"/>
                <w:szCs w:val="24"/>
              </w:rPr>
              <w:t xml:space="preserve">Upload valid Excel file      </w:t>
            </w:r>
          </w:p>
        </w:tc>
        <w:tc>
          <w:tcPr>
            <w:tcW w:w="1579" w:type="dxa"/>
            <w:tcBorders>
              <w:top w:val="single" w:sz="4" w:space="0" w:color="auto"/>
              <w:left w:val="single" w:sz="4" w:space="0" w:color="auto"/>
              <w:bottom w:val="single" w:sz="4" w:space="0" w:color="auto"/>
              <w:right w:val="single" w:sz="4" w:space="0" w:color="auto"/>
            </w:tcBorders>
          </w:tcPr>
          <w:p w14:paraId="2EFA11B4" w14:textId="77777777" w:rsidR="002712B4" w:rsidRPr="005623F4" w:rsidRDefault="002712B4" w:rsidP="007747CD">
            <w:pPr>
              <w:jc w:val="both"/>
              <w:rPr>
                <w:sz w:val="24"/>
                <w:szCs w:val="24"/>
              </w:rPr>
            </w:pPr>
          </w:p>
          <w:p w14:paraId="4A86022D" w14:textId="77777777" w:rsidR="002712B4" w:rsidRPr="005623F4" w:rsidRDefault="002712B4" w:rsidP="007747CD">
            <w:pPr>
              <w:jc w:val="both"/>
              <w:rPr>
                <w:sz w:val="24"/>
                <w:szCs w:val="24"/>
              </w:rPr>
            </w:pPr>
            <w:r w:rsidRPr="005623F4">
              <w:rPr>
                <w:sz w:val="24"/>
                <w:szCs w:val="24"/>
              </w:rPr>
              <w:t>Error: "No file selected"</w:t>
            </w:r>
          </w:p>
        </w:tc>
        <w:tc>
          <w:tcPr>
            <w:tcW w:w="1579" w:type="dxa"/>
            <w:tcBorders>
              <w:top w:val="single" w:sz="4" w:space="0" w:color="auto"/>
              <w:left w:val="single" w:sz="4" w:space="0" w:color="auto"/>
              <w:bottom w:val="single" w:sz="4" w:space="0" w:color="auto"/>
              <w:right w:val="single" w:sz="4" w:space="0" w:color="auto"/>
            </w:tcBorders>
          </w:tcPr>
          <w:p w14:paraId="120E65BF" w14:textId="77777777" w:rsidR="002712B4" w:rsidRPr="005623F4" w:rsidRDefault="002712B4" w:rsidP="007747CD">
            <w:pPr>
              <w:jc w:val="both"/>
              <w:rPr>
                <w:sz w:val="24"/>
                <w:szCs w:val="24"/>
              </w:rPr>
            </w:pPr>
          </w:p>
          <w:p w14:paraId="6EB8C333" w14:textId="77777777" w:rsidR="002712B4" w:rsidRDefault="002712B4" w:rsidP="007747CD">
            <w:pPr>
              <w:jc w:val="both"/>
              <w:rPr>
                <w:sz w:val="24"/>
                <w:szCs w:val="24"/>
              </w:rPr>
            </w:pPr>
            <w:r w:rsidRPr="005623F4">
              <w:rPr>
                <w:sz w:val="24"/>
                <w:szCs w:val="24"/>
              </w:rPr>
              <w:t xml:space="preserve">Error: "No file selected" </w:t>
            </w:r>
          </w:p>
          <w:p w14:paraId="4D620B5B" w14:textId="6EE55347" w:rsidR="00266D50" w:rsidRPr="005623F4" w:rsidRDefault="00266D50" w:rsidP="007747CD">
            <w:pPr>
              <w:jc w:val="both"/>
              <w:rPr>
                <w:sz w:val="24"/>
                <w:szCs w:val="24"/>
              </w:rPr>
            </w:pPr>
          </w:p>
        </w:tc>
        <w:tc>
          <w:tcPr>
            <w:tcW w:w="1243" w:type="dxa"/>
            <w:tcBorders>
              <w:top w:val="single" w:sz="4" w:space="0" w:color="auto"/>
              <w:left w:val="single" w:sz="4" w:space="0" w:color="auto"/>
              <w:bottom w:val="single" w:sz="4" w:space="0" w:color="auto"/>
              <w:right w:val="single" w:sz="4" w:space="0" w:color="auto"/>
            </w:tcBorders>
          </w:tcPr>
          <w:p w14:paraId="455A7A06" w14:textId="77777777" w:rsidR="002712B4" w:rsidRPr="005623F4" w:rsidRDefault="002712B4" w:rsidP="007747CD">
            <w:pPr>
              <w:jc w:val="both"/>
              <w:rPr>
                <w:sz w:val="24"/>
                <w:szCs w:val="24"/>
              </w:rPr>
            </w:pPr>
          </w:p>
          <w:p w14:paraId="3B081B76" w14:textId="77777777" w:rsidR="002712B4" w:rsidRPr="005623F4" w:rsidRDefault="002712B4" w:rsidP="007747CD">
            <w:pPr>
              <w:jc w:val="both"/>
              <w:rPr>
                <w:sz w:val="24"/>
                <w:szCs w:val="24"/>
              </w:rPr>
            </w:pPr>
            <w:r w:rsidRPr="005623F4">
              <w:rPr>
                <w:sz w:val="24"/>
                <w:szCs w:val="24"/>
              </w:rPr>
              <w:t>Pass</w:t>
            </w:r>
          </w:p>
        </w:tc>
      </w:tr>
      <w:tr w:rsidR="002712B4" w14:paraId="3145093D" w14:textId="77777777" w:rsidTr="0098358E">
        <w:tc>
          <w:tcPr>
            <w:tcW w:w="681" w:type="dxa"/>
            <w:tcBorders>
              <w:top w:val="single" w:sz="4" w:space="0" w:color="auto"/>
              <w:left w:val="single" w:sz="4" w:space="0" w:color="auto"/>
              <w:bottom w:val="single" w:sz="4" w:space="0" w:color="auto"/>
              <w:right w:val="single" w:sz="4" w:space="0" w:color="auto"/>
            </w:tcBorders>
          </w:tcPr>
          <w:p w14:paraId="1132D91B" w14:textId="13AA6621" w:rsidR="002712B4" w:rsidRDefault="002712B4" w:rsidP="007747CD">
            <w:pPr>
              <w:jc w:val="both"/>
            </w:pPr>
            <w:r>
              <w:t>5</w:t>
            </w:r>
          </w:p>
        </w:tc>
        <w:tc>
          <w:tcPr>
            <w:tcW w:w="2159" w:type="dxa"/>
            <w:tcBorders>
              <w:top w:val="single" w:sz="4" w:space="0" w:color="auto"/>
              <w:left w:val="single" w:sz="4" w:space="0" w:color="auto"/>
              <w:bottom w:val="single" w:sz="4" w:space="0" w:color="auto"/>
              <w:right w:val="single" w:sz="4" w:space="0" w:color="auto"/>
            </w:tcBorders>
          </w:tcPr>
          <w:p w14:paraId="0BF09F1B" w14:textId="77777777" w:rsidR="00266D50" w:rsidRDefault="00266D50" w:rsidP="007747CD">
            <w:pPr>
              <w:jc w:val="both"/>
              <w:rPr>
                <w:color w:val="0D0D0D"/>
                <w:sz w:val="24"/>
                <w:szCs w:val="24"/>
                <w:shd w:val="clear" w:color="auto" w:fill="FFFFFF"/>
              </w:rPr>
            </w:pPr>
          </w:p>
          <w:p w14:paraId="66BFAAFC" w14:textId="7001B102" w:rsidR="002712B4" w:rsidRPr="005623F4" w:rsidRDefault="002712B4" w:rsidP="007747CD">
            <w:pPr>
              <w:jc w:val="both"/>
              <w:rPr>
                <w:color w:val="0D0D0D"/>
                <w:sz w:val="24"/>
                <w:szCs w:val="24"/>
                <w:shd w:val="clear" w:color="auto" w:fill="FFFFFF"/>
              </w:rPr>
            </w:pPr>
            <w:proofErr w:type="spellStart"/>
            <w:r w:rsidRPr="005623F4">
              <w:rPr>
                <w:color w:val="0D0D0D"/>
                <w:sz w:val="24"/>
                <w:szCs w:val="24"/>
                <w:shd w:val="clear" w:color="auto" w:fill="FFFFFF"/>
              </w:rPr>
              <w:t>ViewStudent</w:t>
            </w:r>
            <w:proofErr w:type="spellEnd"/>
            <w:r w:rsidRPr="005623F4">
              <w:rPr>
                <w:color w:val="0D0D0D"/>
                <w:sz w:val="24"/>
                <w:szCs w:val="24"/>
                <w:shd w:val="clear" w:color="auto" w:fill="FFFFFF"/>
              </w:rPr>
              <w:t xml:space="preserve">  </w:t>
            </w:r>
          </w:p>
        </w:tc>
        <w:tc>
          <w:tcPr>
            <w:tcW w:w="2541" w:type="dxa"/>
            <w:tcBorders>
              <w:top w:val="single" w:sz="4" w:space="0" w:color="auto"/>
              <w:left w:val="single" w:sz="4" w:space="0" w:color="auto"/>
              <w:bottom w:val="single" w:sz="4" w:space="0" w:color="auto"/>
              <w:right w:val="single" w:sz="4" w:space="0" w:color="auto"/>
            </w:tcBorders>
          </w:tcPr>
          <w:p w14:paraId="03BBC6D9" w14:textId="77777777" w:rsidR="002712B4" w:rsidRPr="005623F4" w:rsidRDefault="002712B4" w:rsidP="007747CD">
            <w:pPr>
              <w:jc w:val="both"/>
              <w:rPr>
                <w:sz w:val="24"/>
                <w:szCs w:val="24"/>
              </w:rPr>
            </w:pPr>
            <w:r w:rsidRPr="005623F4">
              <w:rPr>
                <w:sz w:val="24"/>
                <w:szCs w:val="24"/>
              </w:rPr>
              <w:t xml:space="preserve">   </w:t>
            </w:r>
          </w:p>
          <w:p w14:paraId="78A0CB52" w14:textId="77777777" w:rsidR="002712B4" w:rsidRPr="005623F4" w:rsidRDefault="002712B4" w:rsidP="007747CD">
            <w:pPr>
              <w:jc w:val="both"/>
              <w:rPr>
                <w:sz w:val="24"/>
                <w:szCs w:val="24"/>
              </w:rPr>
            </w:pPr>
            <w:r w:rsidRPr="005623F4">
              <w:rPr>
                <w:sz w:val="24"/>
                <w:szCs w:val="24"/>
              </w:rPr>
              <w:t>Fetch student details successfully</w:t>
            </w:r>
          </w:p>
          <w:p w14:paraId="620F7F01" w14:textId="55C81A2B" w:rsidR="002712B4" w:rsidRPr="005623F4" w:rsidRDefault="002712B4" w:rsidP="007747CD">
            <w:pPr>
              <w:jc w:val="both"/>
              <w:rPr>
                <w:sz w:val="24"/>
                <w:szCs w:val="24"/>
              </w:rPr>
            </w:pPr>
          </w:p>
        </w:tc>
        <w:tc>
          <w:tcPr>
            <w:tcW w:w="1579" w:type="dxa"/>
            <w:tcBorders>
              <w:top w:val="single" w:sz="4" w:space="0" w:color="auto"/>
              <w:left w:val="single" w:sz="4" w:space="0" w:color="auto"/>
              <w:bottom w:val="single" w:sz="4" w:space="0" w:color="auto"/>
              <w:right w:val="single" w:sz="4" w:space="0" w:color="auto"/>
            </w:tcBorders>
          </w:tcPr>
          <w:p w14:paraId="3F31496D" w14:textId="77777777" w:rsidR="002712B4" w:rsidRPr="005623F4" w:rsidRDefault="002712B4" w:rsidP="007747CD">
            <w:pPr>
              <w:jc w:val="both"/>
              <w:rPr>
                <w:sz w:val="24"/>
                <w:szCs w:val="24"/>
              </w:rPr>
            </w:pPr>
          </w:p>
          <w:p w14:paraId="07883411" w14:textId="5C3227FC" w:rsidR="002712B4" w:rsidRPr="005623F4" w:rsidRDefault="002712B4" w:rsidP="007747CD">
            <w:pPr>
              <w:jc w:val="both"/>
              <w:rPr>
                <w:sz w:val="24"/>
                <w:szCs w:val="24"/>
              </w:rPr>
            </w:pPr>
            <w:r w:rsidRPr="005623F4">
              <w:rPr>
                <w:sz w:val="24"/>
                <w:szCs w:val="24"/>
              </w:rPr>
              <w:t xml:space="preserve">Student details displayed         </w:t>
            </w:r>
          </w:p>
        </w:tc>
        <w:tc>
          <w:tcPr>
            <w:tcW w:w="1579" w:type="dxa"/>
            <w:tcBorders>
              <w:top w:val="single" w:sz="4" w:space="0" w:color="auto"/>
              <w:left w:val="single" w:sz="4" w:space="0" w:color="auto"/>
              <w:bottom w:val="single" w:sz="4" w:space="0" w:color="auto"/>
              <w:right w:val="single" w:sz="4" w:space="0" w:color="auto"/>
            </w:tcBorders>
          </w:tcPr>
          <w:p w14:paraId="65806BA4" w14:textId="77777777" w:rsidR="002712B4" w:rsidRPr="005623F4" w:rsidRDefault="002712B4" w:rsidP="007747CD">
            <w:pPr>
              <w:jc w:val="both"/>
              <w:rPr>
                <w:sz w:val="24"/>
                <w:szCs w:val="24"/>
              </w:rPr>
            </w:pPr>
          </w:p>
          <w:p w14:paraId="2E257AD0" w14:textId="77777777" w:rsidR="00266D50" w:rsidRDefault="002712B4" w:rsidP="007747CD">
            <w:pPr>
              <w:jc w:val="both"/>
              <w:rPr>
                <w:sz w:val="24"/>
                <w:szCs w:val="24"/>
              </w:rPr>
            </w:pPr>
            <w:r w:rsidRPr="005623F4">
              <w:rPr>
                <w:sz w:val="24"/>
                <w:szCs w:val="24"/>
              </w:rPr>
              <w:t xml:space="preserve">Student details displayed  </w:t>
            </w:r>
          </w:p>
          <w:p w14:paraId="0F421678" w14:textId="2A3AD5B6" w:rsidR="002712B4" w:rsidRPr="005623F4" w:rsidRDefault="002712B4" w:rsidP="007747CD">
            <w:pPr>
              <w:jc w:val="both"/>
              <w:rPr>
                <w:sz w:val="24"/>
                <w:szCs w:val="24"/>
              </w:rPr>
            </w:pPr>
            <w:r w:rsidRPr="005623F4">
              <w:rPr>
                <w:sz w:val="24"/>
                <w:szCs w:val="24"/>
              </w:rPr>
              <w:t xml:space="preserve">       </w:t>
            </w:r>
          </w:p>
        </w:tc>
        <w:tc>
          <w:tcPr>
            <w:tcW w:w="1243" w:type="dxa"/>
            <w:tcBorders>
              <w:top w:val="single" w:sz="4" w:space="0" w:color="auto"/>
              <w:left w:val="single" w:sz="4" w:space="0" w:color="auto"/>
              <w:bottom w:val="single" w:sz="4" w:space="0" w:color="auto"/>
              <w:right w:val="single" w:sz="4" w:space="0" w:color="auto"/>
            </w:tcBorders>
          </w:tcPr>
          <w:p w14:paraId="7A0B832F" w14:textId="77777777" w:rsidR="002712B4" w:rsidRPr="005623F4" w:rsidRDefault="002712B4" w:rsidP="007747CD">
            <w:pPr>
              <w:jc w:val="both"/>
              <w:rPr>
                <w:sz w:val="24"/>
                <w:szCs w:val="24"/>
              </w:rPr>
            </w:pPr>
          </w:p>
          <w:p w14:paraId="7564A619" w14:textId="26B4AD25" w:rsidR="002712B4" w:rsidRPr="005623F4" w:rsidRDefault="002712B4" w:rsidP="007747CD">
            <w:pPr>
              <w:jc w:val="both"/>
              <w:rPr>
                <w:sz w:val="24"/>
                <w:szCs w:val="24"/>
              </w:rPr>
            </w:pPr>
            <w:r w:rsidRPr="005623F4">
              <w:rPr>
                <w:sz w:val="24"/>
                <w:szCs w:val="24"/>
              </w:rPr>
              <w:t>Pass</w:t>
            </w:r>
          </w:p>
        </w:tc>
      </w:tr>
      <w:tr w:rsidR="002712B4" w14:paraId="6210BD3A" w14:textId="77777777" w:rsidTr="0098358E">
        <w:tc>
          <w:tcPr>
            <w:tcW w:w="681" w:type="dxa"/>
            <w:tcBorders>
              <w:top w:val="single" w:sz="4" w:space="0" w:color="auto"/>
              <w:left w:val="single" w:sz="4" w:space="0" w:color="auto"/>
              <w:bottom w:val="single" w:sz="4" w:space="0" w:color="auto"/>
              <w:right w:val="single" w:sz="4" w:space="0" w:color="auto"/>
            </w:tcBorders>
          </w:tcPr>
          <w:p w14:paraId="77B1F4F8" w14:textId="37384FA2" w:rsidR="002712B4" w:rsidRDefault="002712B4" w:rsidP="007747CD">
            <w:pPr>
              <w:jc w:val="both"/>
            </w:pPr>
            <w:r>
              <w:t>6</w:t>
            </w:r>
          </w:p>
        </w:tc>
        <w:tc>
          <w:tcPr>
            <w:tcW w:w="2159" w:type="dxa"/>
            <w:tcBorders>
              <w:top w:val="single" w:sz="4" w:space="0" w:color="auto"/>
              <w:left w:val="single" w:sz="4" w:space="0" w:color="auto"/>
              <w:bottom w:val="single" w:sz="4" w:space="0" w:color="auto"/>
              <w:right w:val="single" w:sz="4" w:space="0" w:color="auto"/>
            </w:tcBorders>
          </w:tcPr>
          <w:p w14:paraId="00E86F47" w14:textId="77777777" w:rsidR="00266D50" w:rsidRDefault="00266D50" w:rsidP="007747CD">
            <w:pPr>
              <w:jc w:val="both"/>
              <w:rPr>
                <w:color w:val="0D0D0D"/>
                <w:sz w:val="24"/>
                <w:szCs w:val="24"/>
                <w:shd w:val="clear" w:color="auto" w:fill="FFFFFF"/>
              </w:rPr>
            </w:pPr>
          </w:p>
          <w:p w14:paraId="010FB5A6" w14:textId="34502000" w:rsidR="002712B4" w:rsidRPr="005623F4" w:rsidRDefault="005623F4" w:rsidP="007747CD">
            <w:pPr>
              <w:jc w:val="both"/>
              <w:rPr>
                <w:color w:val="0D0D0D"/>
                <w:sz w:val="24"/>
                <w:szCs w:val="24"/>
                <w:shd w:val="clear" w:color="auto" w:fill="FFFFFF"/>
              </w:rPr>
            </w:pPr>
            <w:proofErr w:type="spellStart"/>
            <w:r w:rsidRPr="005623F4">
              <w:rPr>
                <w:color w:val="0D0D0D"/>
                <w:sz w:val="24"/>
                <w:szCs w:val="24"/>
                <w:shd w:val="clear" w:color="auto" w:fill="FFFFFF"/>
              </w:rPr>
              <w:t>ViewStudent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4BC38AD3" w14:textId="3063A862" w:rsidR="002712B4" w:rsidRPr="005623F4" w:rsidRDefault="002712B4" w:rsidP="007747CD">
            <w:pPr>
              <w:jc w:val="both"/>
              <w:rPr>
                <w:sz w:val="24"/>
                <w:szCs w:val="24"/>
              </w:rPr>
            </w:pPr>
          </w:p>
          <w:p w14:paraId="7A3F92F0" w14:textId="548BAA63" w:rsidR="005623F4" w:rsidRPr="005623F4" w:rsidRDefault="005623F4" w:rsidP="007747CD">
            <w:pPr>
              <w:jc w:val="both"/>
              <w:rPr>
                <w:sz w:val="24"/>
                <w:szCs w:val="24"/>
              </w:rPr>
            </w:pPr>
            <w:r w:rsidRPr="005623F4">
              <w:rPr>
                <w:sz w:val="24"/>
                <w:szCs w:val="24"/>
              </w:rPr>
              <w:t>Fetch student details with error</w:t>
            </w:r>
          </w:p>
          <w:p w14:paraId="10A95549" w14:textId="77777777" w:rsidR="005623F4" w:rsidRDefault="005623F4" w:rsidP="007747CD">
            <w:pPr>
              <w:jc w:val="both"/>
              <w:rPr>
                <w:sz w:val="24"/>
                <w:szCs w:val="24"/>
              </w:rPr>
            </w:pPr>
            <w:r w:rsidRPr="005623F4">
              <w:rPr>
                <w:sz w:val="24"/>
                <w:szCs w:val="24"/>
              </w:rPr>
              <w:t>Error message displayed</w:t>
            </w:r>
          </w:p>
          <w:p w14:paraId="52B855FA" w14:textId="291473C0" w:rsidR="00266D50" w:rsidRPr="005623F4" w:rsidRDefault="00266D50" w:rsidP="007747CD">
            <w:pPr>
              <w:jc w:val="both"/>
              <w:rPr>
                <w:sz w:val="24"/>
                <w:szCs w:val="24"/>
              </w:rPr>
            </w:pPr>
          </w:p>
        </w:tc>
        <w:tc>
          <w:tcPr>
            <w:tcW w:w="1579" w:type="dxa"/>
            <w:tcBorders>
              <w:top w:val="single" w:sz="4" w:space="0" w:color="auto"/>
              <w:left w:val="single" w:sz="4" w:space="0" w:color="auto"/>
              <w:bottom w:val="single" w:sz="4" w:space="0" w:color="auto"/>
              <w:right w:val="single" w:sz="4" w:space="0" w:color="auto"/>
            </w:tcBorders>
          </w:tcPr>
          <w:p w14:paraId="0CF43C2F" w14:textId="77777777" w:rsidR="002712B4" w:rsidRPr="005623F4" w:rsidRDefault="002712B4" w:rsidP="007747CD">
            <w:pPr>
              <w:jc w:val="both"/>
              <w:rPr>
                <w:sz w:val="24"/>
                <w:szCs w:val="24"/>
              </w:rPr>
            </w:pPr>
          </w:p>
          <w:p w14:paraId="04C74C44" w14:textId="10B59CFC" w:rsidR="005623F4" w:rsidRPr="005623F4" w:rsidRDefault="005623F4" w:rsidP="007747CD">
            <w:pPr>
              <w:jc w:val="both"/>
              <w:rPr>
                <w:sz w:val="24"/>
                <w:szCs w:val="24"/>
              </w:rPr>
            </w:pPr>
            <w:r w:rsidRPr="005623F4">
              <w:rPr>
                <w:sz w:val="24"/>
                <w:szCs w:val="24"/>
              </w:rPr>
              <w:t>Error message displayed</w:t>
            </w:r>
          </w:p>
        </w:tc>
        <w:tc>
          <w:tcPr>
            <w:tcW w:w="1579" w:type="dxa"/>
            <w:tcBorders>
              <w:top w:val="single" w:sz="4" w:space="0" w:color="auto"/>
              <w:left w:val="single" w:sz="4" w:space="0" w:color="auto"/>
              <w:bottom w:val="single" w:sz="4" w:space="0" w:color="auto"/>
              <w:right w:val="single" w:sz="4" w:space="0" w:color="auto"/>
            </w:tcBorders>
          </w:tcPr>
          <w:p w14:paraId="77B307B0" w14:textId="77777777" w:rsidR="00266D50" w:rsidRDefault="00266D50" w:rsidP="007747CD">
            <w:pPr>
              <w:jc w:val="both"/>
              <w:rPr>
                <w:sz w:val="24"/>
                <w:szCs w:val="24"/>
              </w:rPr>
            </w:pPr>
          </w:p>
          <w:p w14:paraId="6CC56F9E" w14:textId="4B397E67" w:rsidR="002712B4" w:rsidRPr="005623F4" w:rsidRDefault="005623F4" w:rsidP="007747CD">
            <w:pPr>
              <w:jc w:val="both"/>
              <w:rPr>
                <w:sz w:val="24"/>
                <w:szCs w:val="24"/>
              </w:rPr>
            </w:pPr>
            <w:r w:rsidRPr="005623F4">
              <w:rPr>
                <w:sz w:val="24"/>
                <w:szCs w:val="24"/>
              </w:rPr>
              <w:t>Error message displayed</w:t>
            </w:r>
          </w:p>
        </w:tc>
        <w:tc>
          <w:tcPr>
            <w:tcW w:w="1243" w:type="dxa"/>
            <w:tcBorders>
              <w:top w:val="single" w:sz="4" w:space="0" w:color="auto"/>
              <w:left w:val="single" w:sz="4" w:space="0" w:color="auto"/>
              <w:bottom w:val="single" w:sz="4" w:space="0" w:color="auto"/>
              <w:right w:val="single" w:sz="4" w:space="0" w:color="auto"/>
            </w:tcBorders>
          </w:tcPr>
          <w:p w14:paraId="6D57F2F6" w14:textId="6B54A5F4" w:rsidR="002712B4" w:rsidRPr="005623F4" w:rsidRDefault="005623F4" w:rsidP="007747CD">
            <w:pPr>
              <w:jc w:val="both"/>
              <w:rPr>
                <w:sz w:val="24"/>
                <w:szCs w:val="24"/>
              </w:rPr>
            </w:pPr>
            <w:r w:rsidRPr="005623F4">
              <w:rPr>
                <w:sz w:val="24"/>
                <w:szCs w:val="24"/>
              </w:rPr>
              <w:t>Pass</w:t>
            </w:r>
          </w:p>
        </w:tc>
      </w:tr>
      <w:tr w:rsidR="002712B4" w14:paraId="0BF4B4AB" w14:textId="77777777" w:rsidTr="0098358E">
        <w:tc>
          <w:tcPr>
            <w:tcW w:w="681" w:type="dxa"/>
            <w:tcBorders>
              <w:top w:val="single" w:sz="4" w:space="0" w:color="auto"/>
              <w:left w:val="single" w:sz="4" w:space="0" w:color="auto"/>
              <w:bottom w:val="single" w:sz="4" w:space="0" w:color="auto"/>
              <w:right w:val="single" w:sz="4" w:space="0" w:color="auto"/>
            </w:tcBorders>
          </w:tcPr>
          <w:p w14:paraId="7BB94410" w14:textId="45C3A863" w:rsidR="002712B4" w:rsidRDefault="002712B4" w:rsidP="007747CD">
            <w:pPr>
              <w:jc w:val="both"/>
            </w:pPr>
            <w:r>
              <w:t>7</w:t>
            </w:r>
          </w:p>
        </w:tc>
        <w:tc>
          <w:tcPr>
            <w:tcW w:w="2159" w:type="dxa"/>
            <w:tcBorders>
              <w:top w:val="single" w:sz="4" w:space="0" w:color="auto"/>
              <w:left w:val="single" w:sz="4" w:space="0" w:color="auto"/>
              <w:bottom w:val="single" w:sz="4" w:space="0" w:color="auto"/>
              <w:right w:val="single" w:sz="4" w:space="0" w:color="auto"/>
            </w:tcBorders>
          </w:tcPr>
          <w:p w14:paraId="50BE6C5E" w14:textId="77777777" w:rsidR="00266D50" w:rsidRDefault="00266D50" w:rsidP="007747CD">
            <w:pPr>
              <w:jc w:val="both"/>
              <w:rPr>
                <w:color w:val="0D0D0D"/>
                <w:shd w:val="clear" w:color="auto" w:fill="FFFFFF"/>
              </w:rPr>
            </w:pPr>
          </w:p>
          <w:p w14:paraId="0D752329" w14:textId="7467E4B8" w:rsidR="002712B4" w:rsidRPr="005623F4" w:rsidRDefault="005623F4" w:rsidP="007747CD">
            <w:pPr>
              <w:jc w:val="both"/>
              <w:rPr>
                <w:color w:val="0D0D0D"/>
                <w:shd w:val="clear" w:color="auto" w:fill="FFFFFF"/>
              </w:rPr>
            </w:pPr>
            <w:proofErr w:type="spellStart"/>
            <w:r w:rsidRPr="005623F4">
              <w:rPr>
                <w:color w:val="0D0D0D"/>
                <w:shd w:val="clear" w:color="auto" w:fill="FFFFFF"/>
              </w:rPr>
              <w:t>ViewStudent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2CA5EC53" w14:textId="77777777" w:rsidR="00266D50" w:rsidRDefault="00266D50" w:rsidP="007747CD">
            <w:pPr>
              <w:jc w:val="both"/>
            </w:pPr>
          </w:p>
          <w:p w14:paraId="61D28D6C" w14:textId="6B8D73F2" w:rsidR="002712B4" w:rsidRPr="005623F4" w:rsidRDefault="005623F4" w:rsidP="007747CD">
            <w:pPr>
              <w:jc w:val="both"/>
            </w:pPr>
            <w:r w:rsidRPr="005623F4">
              <w:t>Click "Delete" for a student</w:t>
            </w:r>
          </w:p>
        </w:tc>
        <w:tc>
          <w:tcPr>
            <w:tcW w:w="1579" w:type="dxa"/>
            <w:tcBorders>
              <w:top w:val="single" w:sz="4" w:space="0" w:color="auto"/>
              <w:left w:val="single" w:sz="4" w:space="0" w:color="auto"/>
              <w:bottom w:val="single" w:sz="4" w:space="0" w:color="auto"/>
              <w:right w:val="single" w:sz="4" w:space="0" w:color="auto"/>
            </w:tcBorders>
          </w:tcPr>
          <w:p w14:paraId="6B92356F" w14:textId="77777777" w:rsidR="00266D50" w:rsidRDefault="00266D50" w:rsidP="007747CD">
            <w:pPr>
              <w:jc w:val="both"/>
            </w:pPr>
          </w:p>
          <w:p w14:paraId="48F81097" w14:textId="77777777" w:rsidR="00266D50" w:rsidRDefault="005623F4" w:rsidP="007747CD">
            <w:pPr>
              <w:jc w:val="both"/>
            </w:pPr>
            <w:r w:rsidRPr="005623F4">
              <w:t xml:space="preserve">Confirm deletion modal displayed </w:t>
            </w:r>
          </w:p>
          <w:p w14:paraId="6588448B" w14:textId="6318C986" w:rsidR="002712B4" w:rsidRPr="005623F4" w:rsidRDefault="005623F4" w:rsidP="007747CD">
            <w:pPr>
              <w:jc w:val="both"/>
            </w:pPr>
            <w:r w:rsidRPr="005623F4">
              <w:t xml:space="preserve"> </w:t>
            </w:r>
          </w:p>
        </w:tc>
        <w:tc>
          <w:tcPr>
            <w:tcW w:w="1579" w:type="dxa"/>
            <w:tcBorders>
              <w:top w:val="single" w:sz="4" w:space="0" w:color="auto"/>
              <w:left w:val="single" w:sz="4" w:space="0" w:color="auto"/>
              <w:bottom w:val="single" w:sz="4" w:space="0" w:color="auto"/>
              <w:right w:val="single" w:sz="4" w:space="0" w:color="auto"/>
            </w:tcBorders>
          </w:tcPr>
          <w:p w14:paraId="1B3F6EE1" w14:textId="77777777" w:rsidR="00266D50" w:rsidRDefault="00266D50" w:rsidP="007747CD">
            <w:pPr>
              <w:jc w:val="both"/>
            </w:pPr>
          </w:p>
          <w:p w14:paraId="37BA804F" w14:textId="6FA154CF" w:rsidR="002712B4" w:rsidRPr="005623F4" w:rsidRDefault="005623F4" w:rsidP="007747CD">
            <w:pPr>
              <w:jc w:val="both"/>
            </w:pPr>
            <w:r w:rsidRPr="005623F4">
              <w:t xml:space="preserve">Confirm deletion modal displayed  </w:t>
            </w:r>
          </w:p>
        </w:tc>
        <w:tc>
          <w:tcPr>
            <w:tcW w:w="1243" w:type="dxa"/>
            <w:tcBorders>
              <w:top w:val="single" w:sz="4" w:space="0" w:color="auto"/>
              <w:left w:val="single" w:sz="4" w:space="0" w:color="auto"/>
              <w:bottom w:val="single" w:sz="4" w:space="0" w:color="auto"/>
              <w:right w:val="single" w:sz="4" w:space="0" w:color="auto"/>
            </w:tcBorders>
          </w:tcPr>
          <w:p w14:paraId="08D91B30" w14:textId="0D44C7FE" w:rsidR="002712B4" w:rsidRPr="005623F4" w:rsidRDefault="005623F4" w:rsidP="007747CD">
            <w:pPr>
              <w:jc w:val="both"/>
              <w:rPr>
                <w:sz w:val="24"/>
                <w:szCs w:val="24"/>
              </w:rPr>
            </w:pPr>
            <w:r w:rsidRPr="005623F4">
              <w:rPr>
                <w:sz w:val="24"/>
                <w:szCs w:val="24"/>
              </w:rPr>
              <w:t>Pass</w:t>
            </w:r>
          </w:p>
        </w:tc>
      </w:tr>
      <w:tr w:rsidR="002712B4" w14:paraId="441EA91B" w14:textId="77777777" w:rsidTr="0098358E">
        <w:tc>
          <w:tcPr>
            <w:tcW w:w="681" w:type="dxa"/>
            <w:tcBorders>
              <w:top w:val="single" w:sz="4" w:space="0" w:color="auto"/>
              <w:left w:val="single" w:sz="4" w:space="0" w:color="auto"/>
              <w:bottom w:val="single" w:sz="4" w:space="0" w:color="auto"/>
              <w:right w:val="single" w:sz="4" w:space="0" w:color="auto"/>
            </w:tcBorders>
          </w:tcPr>
          <w:p w14:paraId="2A86D716" w14:textId="12FF6051" w:rsidR="002712B4" w:rsidRDefault="002712B4" w:rsidP="007747CD">
            <w:pPr>
              <w:jc w:val="both"/>
            </w:pPr>
            <w:r>
              <w:t>8</w:t>
            </w:r>
          </w:p>
        </w:tc>
        <w:tc>
          <w:tcPr>
            <w:tcW w:w="2159" w:type="dxa"/>
            <w:tcBorders>
              <w:top w:val="single" w:sz="4" w:space="0" w:color="auto"/>
              <w:left w:val="single" w:sz="4" w:space="0" w:color="auto"/>
              <w:bottom w:val="single" w:sz="4" w:space="0" w:color="auto"/>
              <w:right w:val="single" w:sz="4" w:space="0" w:color="auto"/>
            </w:tcBorders>
          </w:tcPr>
          <w:p w14:paraId="11F640E9" w14:textId="09CBFB36" w:rsidR="002712B4" w:rsidRPr="005623F4" w:rsidRDefault="005623F4" w:rsidP="007747CD">
            <w:pPr>
              <w:jc w:val="both"/>
              <w:rPr>
                <w:color w:val="0D0D0D"/>
                <w:shd w:val="clear" w:color="auto" w:fill="FFFFFF"/>
              </w:rPr>
            </w:pPr>
            <w:proofErr w:type="spellStart"/>
            <w:r w:rsidRPr="005623F4">
              <w:rPr>
                <w:color w:val="0D0D0D"/>
                <w:shd w:val="clear" w:color="auto" w:fill="FFFFFF"/>
              </w:rPr>
              <w:t>ViewStudent</w:t>
            </w:r>
            <w:proofErr w:type="spellEnd"/>
            <w:r w:rsidRPr="005623F4">
              <w:rPr>
                <w:shd w:val="clear" w:color="auto" w:fill="0D0D0D"/>
              </w:rPr>
              <w:t xml:space="preserve"> </w:t>
            </w:r>
          </w:p>
        </w:tc>
        <w:tc>
          <w:tcPr>
            <w:tcW w:w="2541" w:type="dxa"/>
            <w:tcBorders>
              <w:top w:val="single" w:sz="4" w:space="0" w:color="auto"/>
              <w:left w:val="single" w:sz="4" w:space="0" w:color="auto"/>
              <w:bottom w:val="single" w:sz="4" w:space="0" w:color="auto"/>
              <w:right w:val="single" w:sz="4" w:space="0" w:color="auto"/>
            </w:tcBorders>
          </w:tcPr>
          <w:p w14:paraId="7004C814" w14:textId="77777777" w:rsidR="00266D50" w:rsidRDefault="00266D50" w:rsidP="007747CD">
            <w:pPr>
              <w:jc w:val="both"/>
            </w:pPr>
          </w:p>
          <w:p w14:paraId="2F24DCEC" w14:textId="1BF70EF0" w:rsidR="002712B4" w:rsidRPr="005623F4" w:rsidRDefault="00266D50" w:rsidP="007747CD">
            <w:pPr>
              <w:jc w:val="both"/>
            </w:pPr>
            <w:r w:rsidRPr="00266D50">
              <w:t>Click "Edit" for a student</w:t>
            </w:r>
          </w:p>
        </w:tc>
        <w:tc>
          <w:tcPr>
            <w:tcW w:w="1579" w:type="dxa"/>
            <w:tcBorders>
              <w:top w:val="single" w:sz="4" w:space="0" w:color="auto"/>
              <w:left w:val="single" w:sz="4" w:space="0" w:color="auto"/>
              <w:bottom w:val="single" w:sz="4" w:space="0" w:color="auto"/>
              <w:right w:val="single" w:sz="4" w:space="0" w:color="auto"/>
            </w:tcBorders>
          </w:tcPr>
          <w:p w14:paraId="01DE479B" w14:textId="77777777" w:rsidR="00266D50" w:rsidRDefault="00266D50" w:rsidP="007747CD">
            <w:pPr>
              <w:jc w:val="both"/>
            </w:pPr>
          </w:p>
          <w:p w14:paraId="5673C9E8" w14:textId="77777777" w:rsidR="002712B4" w:rsidRDefault="00266D50" w:rsidP="007747CD">
            <w:pPr>
              <w:jc w:val="both"/>
            </w:pPr>
            <w:r w:rsidRPr="00266D50">
              <w:t>Edit modal displayed with data</w:t>
            </w:r>
          </w:p>
          <w:p w14:paraId="343C1F01" w14:textId="476DB2DE" w:rsidR="00266D50" w:rsidRPr="005623F4" w:rsidRDefault="00266D5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017E37F8" w14:textId="5B2B92C5" w:rsidR="005623F4" w:rsidRPr="005623F4" w:rsidRDefault="005623F4" w:rsidP="007747CD">
            <w:pPr>
              <w:jc w:val="both"/>
            </w:pPr>
          </w:p>
          <w:p w14:paraId="31AA6A3B" w14:textId="45A1B0EB" w:rsidR="002712B4" w:rsidRPr="005623F4" w:rsidRDefault="00266D50" w:rsidP="007747CD">
            <w:pPr>
              <w:jc w:val="both"/>
            </w:pPr>
            <w:r w:rsidRPr="00266D50">
              <w:t>Edit modal displayed with data</w:t>
            </w:r>
          </w:p>
        </w:tc>
        <w:tc>
          <w:tcPr>
            <w:tcW w:w="1243" w:type="dxa"/>
            <w:tcBorders>
              <w:top w:val="single" w:sz="4" w:space="0" w:color="auto"/>
              <w:left w:val="single" w:sz="4" w:space="0" w:color="auto"/>
              <w:bottom w:val="single" w:sz="4" w:space="0" w:color="auto"/>
              <w:right w:val="single" w:sz="4" w:space="0" w:color="auto"/>
            </w:tcBorders>
          </w:tcPr>
          <w:p w14:paraId="6235C6F6" w14:textId="3C4CAE9B" w:rsidR="005623F4" w:rsidRPr="005623F4" w:rsidRDefault="005623F4" w:rsidP="007747CD">
            <w:pPr>
              <w:jc w:val="both"/>
              <w:rPr>
                <w:sz w:val="24"/>
                <w:szCs w:val="24"/>
              </w:rPr>
            </w:pPr>
          </w:p>
          <w:p w14:paraId="64D355AF" w14:textId="582AB08C" w:rsidR="002712B4" w:rsidRPr="005623F4" w:rsidRDefault="005623F4" w:rsidP="007747CD">
            <w:pPr>
              <w:jc w:val="both"/>
              <w:rPr>
                <w:sz w:val="24"/>
                <w:szCs w:val="24"/>
              </w:rPr>
            </w:pPr>
            <w:r w:rsidRPr="005623F4">
              <w:rPr>
                <w:sz w:val="24"/>
                <w:szCs w:val="24"/>
              </w:rPr>
              <w:t>Pass</w:t>
            </w:r>
          </w:p>
        </w:tc>
      </w:tr>
      <w:tr w:rsidR="00266D50" w14:paraId="5E439DDF" w14:textId="77777777" w:rsidTr="0098358E">
        <w:tc>
          <w:tcPr>
            <w:tcW w:w="681" w:type="dxa"/>
            <w:tcBorders>
              <w:top w:val="single" w:sz="4" w:space="0" w:color="auto"/>
              <w:left w:val="single" w:sz="4" w:space="0" w:color="auto"/>
              <w:bottom w:val="single" w:sz="4" w:space="0" w:color="auto"/>
              <w:right w:val="single" w:sz="4" w:space="0" w:color="auto"/>
            </w:tcBorders>
          </w:tcPr>
          <w:p w14:paraId="4B850D63" w14:textId="6A1EB3AD" w:rsidR="00266D50" w:rsidRDefault="00266D50" w:rsidP="007747CD">
            <w:pPr>
              <w:jc w:val="both"/>
            </w:pPr>
            <w:r>
              <w:t>9</w:t>
            </w:r>
          </w:p>
        </w:tc>
        <w:tc>
          <w:tcPr>
            <w:tcW w:w="2159" w:type="dxa"/>
            <w:tcBorders>
              <w:top w:val="single" w:sz="4" w:space="0" w:color="auto"/>
              <w:left w:val="single" w:sz="4" w:space="0" w:color="auto"/>
              <w:bottom w:val="single" w:sz="4" w:space="0" w:color="auto"/>
              <w:right w:val="single" w:sz="4" w:space="0" w:color="auto"/>
            </w:tcBorders>
          </w:tcPr>
          <w:p w14:paraId="7490C635" w14:textId="77777777" w:rsidR="00266D50" w:rsidRDefault="00266D50" w:rsidP="007747CD">
            <w:pPr>
              <w:jc w:val="both"/>
              <w:rPr>
                <w:color w:val="0D0D0D"/>
                <w:shd w:val="clear" w:color="auto" w:fill="FFFFFF"/>
              </w:rPr>
            </w:pPr>
          </w:p>
          <w:p w14:paraId="4A5F697A" w14:textId="2E5456C0" w:rsidR="00266D50" w:rsidRPr="005623F4" w:rsidRDefault="00266D50" w:rsidP="007747CD">
            <w:pPr>
              <w:jc w:val="both"/>
              <w:rPr>
                <w:color w:val="0D0D0D"/>
                <w:shd w:val="clear" w:color="auto" w:fill="FFFFFF"/>
              </w:rPr>
            </w:pPr>
            <w:proofErr w:type="spellStart"/>
            <w:r w:rsidRPr="00266D50">
              <w:rPr>
                <w:color w:val="0D0D0D"/>
                <w:shd w:val="clear" w:color="auto" w:fill="FFFFFF"/>
              </w:rPr>
              <w:t>EditStudent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1BC6A27D" w14:textId="77777777" w:rsidR="00266D50" w:rsidRDefault="00266D50" w:rsidP="007747CD">
            <w:pPr>
              <w:jc w:val="both"/>
              <w:rPr>
                <w:sz w:val="24"/>
                <w:szCs w:val="24"/>
              </w:rPr>
            </w:pPr>
          </w:p>
          <w:p w14:paraId="495E5758" w14:textId="4E33295D" w:rsidR="00266D50" w:rsidRPr="005623F4" w:rsidRDefault="00266D50" w:rsidP="007747CD">
            <w:pPr>
              <w:jc w:val="both"/>
              <w:rPr>
                <w:sz w:val="24"/>
                <w:szCs w:val="24"/>
              </w:rPr>
            </w:pPr>
            <w:r w:rsidRPr="00266D50">
              <w:rPr>
                <w:sz w:val="24"/>
                <w:szCs w:val="24"/>
              </w:rPr>
              <w:t>Update student details</w:t>
            </w:r>
          </w:p>
        </w:tc>
        <w:tc>
          <w:tcPr>
            <w:tcW w:w="1579" w:type="dxa"/>
            <w:tcBorders>
              <w:top w:val="single" w:sz="4" w:space="0" w:color="auto"/>
              <w:left w:val="single" w:sz="4" w:space="0" w:color="auto"/>
              <w:bottom w:val="single" w:sz="4" w:space="0" w:color="auto"/>
              <w:right w:val="single" w:sz="4" w:space="0" w:color="auto"/>
            </w:tcBorders>
          </w:tcPr>
          <w:p w14:paraId="723DF6D4" w14:textId="77777777" w:rsidR="00266D50" w:rsidRDefault="00266D50" w:rsidP="007747CD">
            <w:pPr>
              <w:jc w:val="both"/>
            </w:pPr>
          </w:p>
          <w:p w14:paraId="4349A5A2" w14:textId="6990C762" w:rsidR="00266D50" w:rsidRPr="005623F4" w:rsidRDefault="00266D50" w:rsidP="007747CD">
            <w:pPr>
              <w:jc w:val="both"/>
            </w:pPr>
            <w:r w:rsidRPr="00266D50">
              <w:t>Details updated successfully</w:t>
            </w:r>
          </w:p>
        </w:tc>
        <w:tc>
          <w:tcPr>
            <w:tcW w:w="1579" w:type="dxa"/>
            <w:tcBorders>
              <w:top w:val="single" w:sz="4" w:space="0" w:color="auto"/>
              <w:left w:val="single" w:sz="4" w:space="0" w:color="auto"/>
              <w:bottom w:val="single" w:sz="4" w:space="0" w:color="auto"/>
              <w:right w:val="single" w:sz="4" w:space="0" w:color="auto"/>
            </w:tcBorders>
          </w:tcPr>
          <w:p w14:paraId="658CE742" w14:textId="77777777" w:rsidR="00266D50" w:rsidRDefault="00266D50" w:rsidP="007747CD">
            <w:pPr>
              <w:jc w:val="both"/>
            </w:pPr>
          </w:p>
          <w:p w14:paraId="7B640972" w14:textId="767DC65A" w:rsidR="00266D50" w:rsidRPr="005623F4" w:rsidRDefault="00266D50" w:rsidP="007747CD">
            <w:pPr>
              <w:jc w:val="both"/>
            </w:pPr>
            <w:r w:rsidRPr="00266D50">
              <w:t>Details updated successfully</w:t>
            </w:r>
          </w:p>
        </w:tc>
        <w:tc>
          <w:tcPr>
            <w:tcW w:w="1243" w:type="dxa"/>
            <w:tcBorders>
              <w:top w:val="single" w:sz="4" w:space="0" w:color="auto"/>
              <w:left w:val="single" w:sz="4" w:space="0" w:color="auto"/>
              <w:bottom w:val="single" w:sz="4" w:space="0" w:color="auto"/>
              <w:right w:val="single" w:sz="4" w:space="0" w:color="auto"/>
            </w:tcBorders>
          </w:tcPr>
          <w:p w14:paraId="5468A046" w14:textId="77777777" w:rsidR="00266D50" w:rsidRPr="005623F4" w:rsidRDefault="00266D50" w:rsidP="007747CD">
            <w:pPr>
              <w:jc w:val="both"/>
              <w:rPr>
                <w:sz w:val="24"/>
                <w:szCs w:val="24"/>
              </w:rPr>
            </w:pPr>
          </w:p>
          <w:p w14:paraId="47CB5333" w14:textId="4CD98594" w:rsidR="00266D50" w:rsidRPr="005623F4" w:rsidRDefault="00266D50" w:rsidP="007747CD">
            <w:pPr>
              <w:jc w:val="both"/>
              <w:rPr>
                <w:sz w:val="24"/>
                <w:szCs w:val="24"/>
              </w:rPr>
            </w:pPr>
            <w:r w:rsidRPr="005623F4">
              <w:rPr>
                <w:sz w:val="24"/>
                <w:szCs w:val="24"/>
              </w:rPr>
              <w:t>Pass</w:t>
            </w:r>
          </w:p>
        </w:tc>
      </w:tr>
      <w:tr w:rsidR="00266D50" w14:paraId="255A446A" w14:textId="77777777" w:rsidTr="0098358E">
        <w:tc>
          <w:tcPr>
            <w:tcW w:w="681" w:type="dxa"/>
            <w:tcBorders>
              <w:top w:val="single" w:sz="4" w:space="0" w:color="auto"/>
              <w:left w:val="single" w:sz="4" w:space="0" w:color="auto"/>
              <w:bottom w:val="single" w:sz="4" w:space="0" w:color="auto"/>
              <w:right w:val="single" w:sz="4" w:space="0" w:color="auto"/>
            </w:tcBorders>
          </w:tcPr>
          <w:p w14:paraId="4EAB9DB2" w14:textId="487FE9F2" w:rsidR="00266D50" w:rsidRDefault="00266D50" w:rsidP="007747CD">
            <w:pPr>
              <w:jc w:val="both"/>
            </w:pPr>
            <w:r>
              <w:t>10</w:t>
            </w:r>
          </w:p>
        </w:tc>
        <w:tc>
          <w:tcPr>
            <w:tcW w:w="2159" w:type="dxa"/>
            <w:tcBorders>
              <w:top w:val="single" w:sz="4" w:space="0" w:color="auto"/>
              <w:left w:val="single" w:sz="4" w:space="0" w:color="auto"/>
              <w:bottom w:val="single" w:sz="4" w:space="0" w:color="auto"/>
              <w:right w:val="single" w:sz="4" w:space="0" w:color="auto"/>
            </w:tcBorders>
          </w:tcPr>
          <w:p w14:paraId="3002F5B2" w14:textId="77777777" w:rsidR="00266D50" w:rsidRDefault="00266D50" w:rsidP="007747CD">
            <w:pPr>
              <w:jc w:val="both"/>
              <w:rPr>
                <w:color w:val="0D0D0D"/>
                <w:shd w:val="clear" w:color="auto" w:fill="FFFFFF"/>
              </w:rPr>
            </w:pPr>
          </w:p>
          <w:p w14:paraId="28CDA0F7" w14:textId="7110E3E0" w:rsidR="00266D50" w:rsidRPr="005623F4" w:rsidRDefault="00266D50" w:rsidP="007747CD">
            <w:pPr>
              <w:jc w:val="both"/>
              <w:rPr>
                <w:color w:val="0D0D0D"/>
                <w:shd w:val="clear" w:color="auto" w:fill="FFFFFF"/>
              </w:rPr>
            </w:pPr>
            <w:proofErr w:type="spellStart"/>
            <w:r w:rsidRPr="00266D50">
              <w:rPr>
                <w:color w:val="0D0D0D"/>
                <w:shd w:val="clear" w:color="auto" w:fill="FFFFFF"/>
              </w:rPr>
              <w:t>EditStudent</w:t>
            </w:r>
            <w:proofErr w:type="spellEnd"/>
          </w:p>
        </w:tc>
        <w:tc>
          <w:tcPr>
            <w:tcW w:w="2541" w:type="dxa"/>
            <w:tcBorders>
              <w:top w:val="single" w:sz="4" w:space="0" w:color="auto"/>
              <w:left w:val="single" w:sz="4" w:space="0" w:color="auto"/>
              <w:bottom w:val="single" w:sz="4" w:space="0" w:color="auto"/>
              <w:right w:val="single" w:sz="4" w:space="0" w:color="auto"/>
            </w:tcBorders>
          </w:tcPr>
          <w:p w14:paraId="02AA3081" w14:textId="77777777" w:rsidR="00266D50" w:rsidRDefault="00266D50" w:rsidP="007747CD">
            <w:pPr>
              <w:jc w:val="both"/>
            </w:pPr>
          </w:p>
          <w:p w14:paraId="73A4DB66" w14:textId="7C988819" w:rsidR="00266D50" w:rsidRPr="005623F4" w:rsidRDefault="00266D50" w:rsidP="007747CD">
            <w:pPr>
              <w:jc w:val="both"/>
            </w:pPr>
            <w:r w:rsidRPr="005623F4">
              <w:t>Update with invalid data</w:t>
            </w:r>
          </w:p>
        </w:tc>
        <w:tc>
          <w:tcPr>
            <w:tcW w:w="1579" w:type="dxa"/>
            <w:tcBorders>
              <w:top w:val="single" w:sz="4" w:space="0" w:color="auto"/>
              <w:left w:val="single" w:sz="4" w:space="0" w:color="auto"/>
              <w:bottom w:val="single" w:sz="4" w:space="0" w:color="auto"/>
              <w:right w:val="single" w:sz="4" w:space="0" w:color="auto"/>
            </w:tcBorders>
          </w:tcPr>
          <w:p w14:paraId="44BFEA7C" w14:textId="77777777" w:rsidR="00266D50" w:rsidRDefault="00266D50" w:rsidP="007747CD">
            <w:pPr>
              <w:jc w:val="both"/>
            </w:pPr>
          </w:p>
          <w:p w14:paraId="61FF5362" w14:textId="77777777" w:rsidR="00266D50" w:rsidRDefault="00266D50" w:rsidP="007747CD">
            <w:pPr>
              <w:jc w:val="both"/>
            </w:pPr>
            <w:r w:rsidRPr="00266D50">
              <w:t xml:space="preserve">Error: "Invalid </w:t>
            </w:r>
            <w:r w:rsidRPr="00266D50">
              <w:lastRenderedPageBreak/>
              <w:t>data"</w:t>
            </w:r>
          </w:p>
          <w:p w14:paraId="1681D6B0" w14:textId="11937BC1" w:rsidR="00266D50" w:rsidRPr="005623F4" w:rsidRDefault="00266D5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0E15D084" w14:textId="16914940" w:rsidR="00266D50" w:rsidRPr="005623F4" w:rsidRDefault="00266D50" w:rsidP="007747CD">
            <w:pPr>
              <w:jc w:val="both"/>
            </w:pPr>
          </w:p>
          <w:p w14:paraId="5EB3C875" w14:textId="1C7FC9BB" w:rsidR="00266D50" w:rsidRPr="005623F4" w:rsidRDefault="00266D50" w:rsidP="007747CD">
            <w:pPr>
              <w:jc w:val="both"/>
            </w:pPr>
            <w:r w:rsidRPr="00266D50">
              <w:t xml:space="preserve">Error: "Invalid </w:t>
            </w:r>
            <w:r w:rsidRPr="00266D50">
              <w:lastRenderedPageBreak/>
              <w:t>data"</w:t>
            </w:r>
          </w:p>
        </w:tc>
        <w:tc>
          <w:tcPr>
            <w:tcW w:w="1243" w:type="dxa"/>
            <w:tcBorders>
              <w:top w:val="single" w:sz="4" w:space="0" w:color="auto"/>
              <w:left w:val="single" w:sz="4" w:space="0" w:color="auto"/>
              <w:bottom w:val="single" w:sz="4" w:space="0" w:color="auto"/>
              <w:right w:val="single" w:sz="4" w:space="0" w:color="auto"/>
            </w:tcBorders>
          </w:tcPr>
          <w:p w14:paraId="73927E3A" w14:textId="77777777" w:rsidR="00266D50" w:rsidRPr="005623F4" w:rsidRDefault="00266D50" w:rsidP="007747CD">
            <w:pPr>
              <w:jc w:val="both"/>
              <w:rPr>
                <w:sz w:val="24"/>
                <w:szCs w:val="24"/>
              </w:rPr>
            </w:pPr>
          </w:p>
          <w:p w14:paraId="75ED22BB" w14:textId="56017925" w:rsidR="00266D50" w:rsidRPr="005623F4" w:rsidRDefault="00266D50" w:rsidP="007747CD">
            <w:pPr>
              <w:jc w:val="both"/>
              <w:rPr>
                <w:sz w:val="24"/>
                <w:szCs w:val="24"/>
              </w:rPr>
            </w:pPr>
            <w:r w:rsidRPr="005623F4">
              <w:rPr>
                <w:sz w:val="24"/>
                <w:szCs w:val="24"/>
              </w:rPr>
              <w:t>Pass</w:t>
            </w:r>
          </w:p>
        </w:tc>
      </w:tr>
      <w:tr w:rsidR="00266D50" w14:paraId="06AEF878" w14:textId="77777777" w:rsidTr="0098358E">
        <w:tc>
          <w:tcPr>
            <w:tcW w:w="681" w:type="dxa"/>
            <w:tcBorders>
              <w:top w:val="single" w:sz="4" w:space="0" w:color="auto"/>
              <w:left w:val="single" w:sz="4" w:space="0" w:color="auto"/>
              <w:bottom w:val="single" w:sz="4" w:space="0" w:color="auto"/>
              <w:right w:val="single" w:sz="4" w:space="0" w:color="auto"/>
            </w:tcBorders>
          </w:tcPr>
          <w:p w14:paraId="54E212B9" w14:textId="78122A6C" w:rsidR="00266D50" w:rsidRDefault="00266D50" w:rsidP="007747CD">
            <w:pPr>
              <w:jc w:val="both"/>
            </w:pPr>
            <w:r>
              <w:t>11</w:t>
            </w:r>
          </w:p>
        </w:tc>
        <w:tc>
          <w:tcPr>
            <w:tcW w:w="2159" w:type="dxa"/>
            <w:tcBorders>
              <w:top w:val="single" w:sz="4" w:space="0" w:color="auto"/>
              <w:left w:val="single" w:sz="4" w:space="0" w:color="auto"/>
              <w:bottom w:val="single" w:sz="4" w:space="0" w:color="auto"/>
              <w:right w:val="single" w:sz="4" w:space="0" w:color="auto"/>
            </w:tcBorders>
          </w:tcPr>
          <w:p w14:paraId="2EC1879D" w14:textId="77777777" w:rsidR="00C74260" w:rsidRDefault="00C74260" w:rsidP="007747CD">
            <w:pPr>
              <w:jc w:val="both"/>
            </w:pPr>
          </w:p>
          <w:p w14:paraId="7FF5329F" w14:textId="649477B7" w:rsidR="00266D50" w:rsidRPr="005623F4" w:rsidRDefault="00066012" w:rsidP="007747CD">
            <w:pPr>
              <w:jc w:val="both"/>
              <w:rPr>
                <w:shd w:val="clear" w:color="auto" w:fill="0D0D0D"/>
              </w:rPr>
            </w:pPr>
            <w:proofErr w:type="spellStart"/>
            <w:r>
              <w:t>downloadTemplate</w:t>
            </w:r>
            <w:proofErr w:type="spellEnd"/>
          </w:p>
        </w:tc>
        <w:tc>
          <w:tcPr>
            <w:tcW w:w="2541" w:type="dxa"/>
            <w:tcBorders>
              <w:top w:val="single" w:sz="4" w:space="0" w:color="auto"/>
              <w:left w:val="single" w:sz="4" w:space="0" w:color="auto"/>
              <w:bottom w:val="single" w:sz="4" w:space="0" w:color="auto"/>
              <w:right w:val="single" w:sz="4" w:space="0" w:color="auto"/>
            </w:tcBorders>
          </w:tcPr>
          <w:p w14:paraId="4BC2E63A" w14:textId="77777777" w:rsidR="00C74260" w:rsidRDefault="00C74260" w:rsidP="007747CD">
            <w:pPr>
              <w:jc w:val="both"/>
            </w:pPr>
          </w:p>
          <w:p w14:paraId="7CA401C8" w14:textId="23D55FA4" w:rsidR="00266D50" w:rsidRPr="005623F4" w:rsidRDefault="00066012" w:rsidP="007747CD">
            <w:pPr>
              <w:jc w:val="both"/>
            </w:pPr>
            <w:r>
              <w:t>Download the faculty template</w:t>
            </w:r>
          </w:p>
        </w:tc>
        <w:tc>
          <w:tcPr>
            <w:tcW w:w="1579" w:type="dxa"/>
            <w:tcBorders>
              <w:top w:val="single" w:sz="4" w:space="0" w:color="auto"/>
              <w:left w:val="single" w:sz="4" w:space="0" w:color="auto"/>
              <w:bottom w:val="single" w:sz="4" w:space="0" w:color="auto"/>
              <w:right w:val="single" w:sz="4" w:space="0" w:color="auto"/>
            </w:tcBorders>
          </w:tcPr>
          <w:p w14:paraId="5153C295" w14:textId="77777777" w:rsidR="00C74260" w:rsidRDefault="00C74260" w:rsidP="007747CD">
            <w:pPr>
              <w:jc w:val="both"/>
            </w:pPr>
          </w:p>
          <w:p w14:paraId="1F232114" w14:textId="77777777" w:rsidR="00266D50" w:rsidRDefault="00066012" w:rsidP="007747CD">
            <w:pPr>
              <w:jc w:val="both"/>
            </w:pPr>
            <w:r>
              <w:t>The template is downloaded successfully</w:t>
            </w:r>
          </w:p>
          <w:p w14:paraId="3AE557F5" w14:textId="155CAB45" w:rsidR="00C74260" w:rsidRPr="005623F4" w:rsidRDefault="00C74260" w:rsidP="007747CD">
            <w:pPr>
              <w:jc w:val="both"/>
              <w:rPr>
                <w:shd w:val="clear" w:color="auto" w:fill="0D0D0D"/>
              </w:rPr>
            </w:pPr>
          </w:p>
        </w:tc>
        <w:tc>
          <w:tcPr>
            <w:tcW w:w="1579" w:type="dxa"/>
            <w:tcBorders>
              <w:top w:val="single" w:sz="4" w:space="0" w:color="auto"/>
              <w:left w:val="single" w:sz="4" w:space="0" w:color="auto"/>
              <w:bottom w:val="single" w:sz="4" w:space="0" w:color="auto"/>
              <w:right w:val="single" w:sz="4" w:space="0" w:color="auto"/>
            </w:tcBorders>
          </w:tcPr>
          <w:p w14:paraId="314E2CE3" w14:textId="77777777" w:rsidR="00266D50" w:rsidRDefault="00266D50" w:rsidP="007747CD">
            <w:pPr>
              <w:jc w:val="both"/>
            </w:pPr>
          </w:p>
          <w:p w14:paraId="0B6C270D" w14:textId="1F1CDE6D" w:rsidR="00066012" w:rsidRPr="00066012" w:rsidRDefault="00066012" w:rsidP="007747CD">
            <w:pPr>
              <w:jc w:val="both"/>
            </w:pPr>
            <w:r>
              <w:t>The template is downloaded successfully</w:t>
            </w:r>
          </w:p>
        </w:tc>
        <w:tc>
          <w:tcPr>
            <w:tcW w:w="1243" w:type="dxa"/>
            <w:tcBorders>
              <w:top w:val="single" w:sz="4" w:space="0" w:color="auto"/>
              <w:left w:val="single" w:sz="4" w:space="0" w:color="auto"/>
              <w:bottom w:val="single" w:sz="4" w:space="0" w:color="auto"/>
              <w:right w:val="single" w:sz="4" w:space="0" w:color="auto"/>
            </w:tcBorders>
          </w:tcPr>
          <w:p w14:paraId="103C3652" w14:textId="77777777" w:rsidR="00C74260" w:rsidRDefault="00C74260" w:rsidP="007747CD">
            <w:pPr>
              <w:jc w:val="both"/>
              <w:rPr>
                <w:sz w:val="24"/>
                <w:szCs w:val="24"/>
              </w:rPr>
            </w:pPr>
          </w:p>
          <w:p w14:paraId="4F22D76B" w14:textId="1D4C393A" w:rsidR="00266D50" w:rsidRPr="005623F4" w:rsidRDefault="00066012" w:rsidP="007747CD">
            <w:pPr>
              <w:jc w:val="both"/>
              <w:rPr>
                <w:sz w:val="24"/>
                <w:szCs w:val="24"/>
              </w:rPr>
            </w:pPr>
            <w:r>
              <w:rPr>
                <w:sz w:val="24"/>
                <w:szCs w:val="24"/>
              </w:rPr>
              <w:t>Pass</w:t>
            </w:r>
          </w:p>
        </w:tc>
      </w:tr>
      <w:tr w:rsidR="00066012" w14:paraId="1DD2791A" w14:textId="77777777" w:rsidTr="0098358E">
        <w:tc>
          <w:tcPr>
            <w:tcW w:w="681" w:type="dxa"/>
            <w:tcBorders>
              <w:top w:val="single" w:sz="4" w:space="0" w:color="auto"/>
              <w:left w:val="single" w:sz="4" w:space="0" w:color="auto"/>
              <w:bottom w:val="single" w:sz="4" w:space="0" w:color="auto"/>
              <w:right w:val="single" w:sz="4" w:space="0" w:color="auto"/>
            </w:tcBorders>
          </w:tcPr>
          <w:p w14:paraId="28887584" w14:textId="65D06EAF" w:rsidR="00066012" w:rsidRDefault="00066012" w:rsidP="007747CD">
            <w:pPr>
              <w:jc w:val="both"/>
            </w:pPr>
            <w:r>
              <w:t>12</w:t>
            </w:r>
          </w:p>
        </w:tc>
        <w:tc>
          <w:tcPr>
            <w:tcW w:w="2159" w:type="dxa"/>
            <w:tcBorders>
              <w:top w:val="single" w:sz="4" w:space="0" w:color="auto"/>
              <w:left w:val="single" w:sz="4" w:space="0" w:color="auto"/>
              <w:bottom w:val="single" w:sz="4" w:space="0" w:color="auto"/>
              <w:right w:val="single" w:sz="4" w:space="0" w:color="auto"/>
            </w:tcBorders>
          </w:tcPr>
          <w:p w14:paraId="2D855F13" w14:textId="77777777" w:rsidR="00C74260" w:rsidRDefault="00C74260" w:rsidP="007747CD">
            <w:pPr>
              <w:jc w:val="both"/>
            </w:pPr>
          </w:p>
          <w:p w14:paraId="20FB1CEA" w14:textId="517C6D99" w:rsidR="00066012" w:rsidRDefault="00066012" w:rsidP="007747CD">
            <w:pPr>
              <w:jc w:val="both"/>
            </w:pPr>
            <w:proofErr w:type="spellStart"/>
            <w:r>
              <w:t>addFaculty</w:t>
            </w:r>
            <w:proofErr w:type="spellEnd"/>
          </w:p>
          <w:p w14:paraId="16111C0D" w14:textId="77777777" w:rsidR="00066012" w:rsidRDefault="00066012" w:rsidP="007747CD">
            <w:pPr>
              <w:jc w:val="both"/>
            </w:pPr>
          </w:p>
        </w:tc>
        <w:tc>
          <w:tcPr>
            <w:tcW w:w="2541" w:type="dxa"/>
            <w:tcBorders>
              <w:top w:val="single" w:sz="4" w:space="0" w:color="auto"/>
              <w:left w:val="single" w:sz="4" w:space="0" w:color="auto"/>
              <w:bottom w:val="single" w:sz="4" w:space="0" w:color="auto"/>
              <w:right w:val="single" w:sz="4" w:space="0" w:color="auto"/>
            </w:tcBorders>
          </w:tcPr>
          <w:p w14:paraId="1ECF0EC2" w14:textId="77777777" w:rsidR="00C74260" w:rsidRDefault="00C74260" w:rsidP="007747CD">
            <w:pPr>
              <w:jc w:val="both"/>
            </w:pPr>
          </w:p>
          <w:p w14:paraId="296DE30F" w14:textId="0F071C22" w:rsidR="00066012" w:rsidRDefault="00066012" w:rsidP="007747CD">
            <w:pPr>
              <w:jc w:val="both"/>
            </w:pPr>
            <w:r>
              <w:t>Add faculty data using a valid Excel file</w:t>
            </w:r>
          </w:p>
        </w:tc>
        <w:tc>
          <w:tcPr>
            <w:tcW w:w="1579" w:type="dxa"/>
            <w:tcBorders>
              <w:top w:val="single" w:sz="4" w:space="0" w:color="auto"/>
              <w:left w:val="single" w:sz="4" w:space="0" w:color="auto"/>
              <w:bottom w:val="single" w:sz="4" w:space="0" w:color="auto"/>
              <w:right w:val="single" w:sz="4" w:space="0" w:color="auto"/>
            </w:tcBorders>
          </w:tcPr>
          <w:p w14:paraId="46BC0C5E" w14:textId="77777777" w:rsidR="00C74260" w:rsidRDefault="00C74260" w:rsidP="007747CD">
            <w:pPr>
              <w:jc w:val="both"/>
            </w:pPr>
          </w:p>
          <w:p w14:paraId="43A1157B" w14:textId="77777777" w:rsidR="00066012" w:rsidRDefault="00066012" w:rsidP="007747CD">
            <w:pPr>
              <w:jc w:val="both"/>
            </w:pPr>
            <w:r>
              <w:t>Faculty data added successfully</w:t>
            </w:r>
          </w:p>
          <w:p w14:paraId="77AC8319" w14:textId="37333C67"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59694990" w14:textId="77777777" w:rsidR="00C74260" w:rsidRDefault="00C74260" w:rsidP="007747CD">
            <w:pPr>
              <w:jc w:val="both"/>
            </w:pPr>
          </w:p>
          <w:p w14:paraId="302E4F51" w14:textId="0B08531E" w:rsidR="00066012" w:rsidRDefault="00066012" w:rsidP="007747CD">
            <w:pPr>
              <w:jc w:val="both"/>
            </w:pPr>
            <w:r>
              <w:t>Faculty data added successfully</w:t>
            </w:r>
          </w:p>
        </w:tc>
        <w:tc>
          <w:tcPr>
            <w:tcW w:w="1243" w:type="dxa"/>
            <w:tcBorders>
              <w:top w:val="single" w:sz="4" w:space="0" w:color="auto"/>
              <w:left w:val="single" w:sz="4" w:space="0" w:color="auto"/>
              <w:bottom w:val="single" w:sz="4" w:space="0" w:color="auto"/>
              <w:right w:val="single" w:sz="4" w:space="0" w:color="auto"/>
            </w:tcBorders>
          </w:tcPr>
          <w:p w14:paraId="2EE4DF03" w14:textId="77777777" w:rsidR="00C74260" w:rsidRDefault="00C74260" w:rsidP="007747CD">
            <w:pPr>
              <w:jc w:val="both"/>
              <w:rPr>
                <w:sz w:val="24"/>
                <w:szCs w:val="24"/>
              </w:rPr>
            </w:pPr>
          </w:p>
          <w:p w14:paraId="7BA5AC5D" w14:textId="24175A03" w:rsidR="00066012" w:rsidRDefault="00066012" w:rsidP="007747CD">
            <w:pPr>
              <w:jc w:val="both"/>
              <w:rPr>
                <w:sz w:val="24"/>
                <w:szCs w:val="24"/>
              </w:rPr>
            </w:pPr>
            <w:r>
              <w:rPr>
                <w:sz w:val="24"/>
                <w:szCs w:val="24"/>
              </w:rPr>
              <w:t>Pass</w:t>
            </w:r>
          </w:p>
        </w:tc>
      </w:tr>
      <w:tr w:rsidR="00066012" w14:paraId="38638788" w14:textId="77777777" w:rsidTr="0098358E">
        <w:tc>
          <w:tcPr>
            <w:tcW w:w="681" w:type="dxa"/>
            <w:tcBorders>
              <w:top w:val="single" w:sz="4" w:space="0" w:color="auto"/>
              <w:left w:val="single" w:sz="4" w:space="0" w:color="auto"/>
              <w:bottom w:val="single" w:sz="4" w:space="0" w:color="auto"/>
              <w:right w:val="single" w:sz="4" w:space="0" w:color="auto"/>
            </w:tcBorders>
          </w:tcPr>
          <w:p w14:paraId="76416C00" w14:textId="5F52ADB1" w:rsidR="00066012" w:rsidRDefault="00066012" w:rsidP="007747CD">
            <w:pPr>
              <w:jc w:val="both"/>
            </w:pPr>
            <w:r>
              <w:t>13</w:t>
            </w:r>
          </w:p>
        </w:tc>
        <w:tc>
          <w:tcPr>
            <w:tcW w:w="2159" w:type="dxa"/>
            <w:tcBorders>
              <w:top w:val="single" w:sz="4" w:space="0" w:color="auto"/>
              <w:left w:val="single" w:sz="4" w:space="0" w:color="auto"/>
              <w:bottom w:val="single" w:sz="4" w:space="0" w:color="auto"/>
              <w:right w:val="single" w:sz="4" w:space="0" w:color="auto"/>
            </w:tcBorders>
          </w:tcPr>
          <w:p w14:paraId="575D8BA3" w14:textId="77777777" w:rsidR="00C74260" w:rsidRDefault="00C74260" w:rsidP="007747CD">
            <w:pPr>
              <w:jc w:val="both"/>
            </w:pPr>
          </w:p>
          <w:p w14:paraId="60373619" w14:textId="77777777" w:rsidR="00066012" w:rsidRDefault="00066012" w:rsidP="007747CD">
            <w:pPr>
              <w:jc w:val="both"/>
            </w:pPr>
            <w:proofErr w:type="spellStart"/>
            <w:r>
              <w:t>viewFaculty</w:t>
            </w:r>
            <w:proofErr w:type="spellEnd"/>
          </w:p>
          <w:p w14:paraId="46D92B45" w14:textId="3AC2DA23" w:rsidR="00C74260" w:rsidRDefault="00C74260" w:rsidP="007747CD">
            <w:pPr>
              <w:jc w:val="both"/>
            </w:pPr>
          </w:p>
        </w:tc>
        <w:tc>
          <w:tcPr>
            <w:tcW w:w="2541" w:type="dxa"/>
            <w:tcBorders>
              <w:top w:val="single" w:sz="4" w:space="0" w:color="auto"/>
              <w:left w:val="single" w:sz="4" w:space="0" w:color="auto"/>
              <w:bottom w:val="single" w:sz="4" w:space="0" w:color="auto"/>
              <w:right w:val="single" w:sz="4" w:space="0" w:color="auto"/>
            </w:tcBorders>
          </w:tcPr>
          <w:p w14:paraId="2EA338DF" w14:textId="77777777" w:rsidR="00C74260" w:rsidRDefault="00C74260" w:rsidP="007747CD">
            <w:pPr>
              <w:jc w:val="both"/>
            </w:pPr>
          </w:p>
          <w:p w14:paraId="145DC5DE" w14:textId="0875EA1E" w:rsidR="00066012" w:rsidRDefault="00066012" w:rsidP="007747CD">
            <w:pPr>
              <w:jc w:val="both"/>
            </w:pPr>
            <w:r>
              <w:t>View faculty data</w:t>
            </w:r>
          </w:p>
        </w:tc>
        <w:tc>
          <w:tcPr>
            <w:tcW w:w="1579" w:type="dxa"/>
            <w:tcBorders>
              <w:top w:val="single" w:sz="4" w:space="0" w:color="auto"/>
              <w:left w:val="single" w:sz="4" w:space="0" w:color="auto"/>
              <w:bottom w:val="single" w:sz="4" w:space="0" w:color="auto"/>
              <w:right w:val="single" w:sz="4" w:space="0" w:color="auto"/>
            </w:tcBorders>
          </w:tcPr>
          <w:p w14:paraId="4D11355E" w14:textId="77777777" w:rsidR="00C74260" w:rsidRDefault="00C74260" w:rsidP="007747CD">
            <w:pPr>
              <w:jc w:val="both"/>
            </w:pPr>
          </w:p>
          <w:p w14:paraId="3386BDB0" w14:textId="77777777" w:rsidR="00066012" w:rsidRDefault="00066012" w:rsidP="007747CD">
            <w:pPr>
              <w:jc w:val="both"/>
            </w:pPr>
            <w:r>
              <w:t>Faculty data is displayed</w:t>
            </w:r>
          </w:p>
          <w:p w14:paraId="6C7C9A48" w14:textId="28392680"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7B1E5251" w14:textId="77777777" w:rsidR="00C74260" w:rsidRDefault="00C74260" w:rsidP="007747CD">
            <w:pPr>
              <w:jc w:val="both"/>
            </w:pPr>
          </w:p>
          <w:p w14:paraId="0337A4AF" w14:textId="373804D6" w:rsidR="00066012" w:rsidRDefault="00066012" w:rsidP="007747CD">
            <w:pPr>
              <w:jc w:val="both"/>
            </w:pPr>
            <w:r>
              <w:t>Faculty data is displayed</w:t>
            </w:r>
          </w:p>
        </w:tc>
        <w:tc>
          <w:tcPr>
            <w:tcW w:w="1243" w:type="dxa"/>
            <w:tcBorders>
              <w:top w:val="single" w:sz="4" w:space="0" w:color="auto"/>
              <w:left w:val="single" w:sz="4" w:space="0" w:color="auto"/>
              <w:bottom w:val="single" w:sz="4" w:space="0" w:color="auto"/>
              <w:right w:val="single" w:sz="4" w:space="0" w:color="auto"/>
            </w:tcBorders>
          </w:tcPr>
          <w:p w14:paraId="74455D40" w14:textId="77777777" w:rsidR="00C74260" w:rsidRDefault="00C74260" w:rsidP="007747CD">
            <w:pPr>
              <w:jc w:val="both"/>
              <w:rPr>
                <w:sz w:val="24"/>
                <w:szCs w:val="24"/>
              </w:rPr>
            </w:pPr>
          </w:p>
          <w:p w14:paraId="08B5900A" w14:textId="3376EBEB" w:rsidR="00066012" w:rsidRDefault="00066012" w:rsidP="007747CD">
            <w:pPr>
              <w:jc w:val="both"/>
              <w:rPr>
                <w:sz w:val="24"/>
                <w:szCs w:val="24"/>
              </w:rPr>
            </w:pPr>
            <w:r>
              <w:rPr>
                <w:sz w:val="24"/>
                <w:szCs w:val="24"/>
              </w:rPr>
              <w:t>Pass</w:t>
            </w:r>
          </w:p>
        </w:tc>
      </w:tr>
      <w:tr w:rsidR="00066012" w14:paraId="46F62ECA" w14:textId="77777777" w:rsidTr="0098358E">
        <w:tc>
          <w:tcPr>
            <w:tcW w:w="681" w:type="dxa"/>
            <w:tcBorders>
              <w:top w:val="single" w:sz="4" w:space="0" w:color="auto"/>
              <w:left w:val="single" w:sz="4" w:space="0" w:color="auto"/>
              <w:bottom w:val="single" w:sz="4" w:space="0" w:color="auto"/>
              <w:right w:val="single" w:sz="4" w:space="0" w:color="auto"/>
            </w:tcBorders>
          </w:tcPr>
          <w:p w14:paraId="249DE2B9" w14:textId="275DB71E" w:rsidR="00066012" w:rsidRDefault="00066012" w:rsidP="007747CD">
            <w:pPr>
              <w:jc w:val="both"/>
            </w:pPr>
            <w:r>
              <w:t>14</w:t>
            </w:r>
          </w:p>
        </w:tc>
        <w:tc>
          <w:tcPr>
            <w:tcW w:w="2159" w:type="dxa"/>
            <w:tcBorders>
              <w:top w:val="single" w:sz="4" w:space="0" w:color="auto"/>
              <w:left w:val="single" w:sz="4" w:space="0" w:color="auto"/>
              <w:bottom w:val="single" w:sz="4" w:space="0" w:color="auto"/>
              <w:right w:val="single" w:sz="4" w:space="0" w:color="auto"/>
            </w:tcBorders>
          </w:tcPr>
          <w:p w14:paraId="00240038" w14:textId="77777777" w:rsidR="00C74260" w:rsidRDefault="00C74260" w:rsidP="007747CD">
            <w:pPr>
              <w:jc w:val="both"/>
            </w:pPr>
          </w:p>
          <w:p w14:paraId="580F8A21" w14:textId="41233E90" w:rsidR="00066012" w:rsidRDefault="00066012" w:rsidP="007747CD">
            <w:pPr>
              <w:jc w:val="both"/>
            </w:pPr>
            <w:proofErr w:type="spellStart"/>
            <w:r>
              <w:t>toggleTableVisibility</w:t>
            </w:r>
            <w:proofErr w:type="spellEnd"/>
          </w:p>
        </w:tc>
        <w:tc>
          <w:tcPr>
            <w:tcW w:w="2541" w:type="dxa"/>
            <w:tcBorders>
              <w:top w:val="single" w:sz="4" w:space="0" w:color="auto"/>
              <w:left w:val="single" w:sz="4" w:space="0" w:color="auto"/>
              <w:bottom w:val="single" w:sz="4" w:space="0" w:color="auto"/>
              <w:right w:val="single" w:sz="4" w:space="0" w:color="auto"/>
            </w:tcBorders>
          </w:tcPr>
          <w:p w14:paraId="3DC45DB0" w14:textId="77777777" w:rsidR="00C74260" w:rsidRDefault="00C74260" w:rsidP="007747CD">
            <w:pPr>
              <w:jc w:val="both"/>
            </w:pPr>
          </w:p>
          <w:p w14:paraId="6732F34C" w14:textId="46C990CA" w:rsidR="00066012" w:rsidRDefault="00066012" w:rsidP="007747CD">
            <w:pPr>
              <w:jc w:val="both"/>
            </w:pPr>
            <w:r>
              <w:t>Toggle visibility of the faculty table</w:t>
            </w:r>
          </w:p>
        </w:tc>
        <w:tc>
          <w:tcPr>
            <w:tcW w:w="1579" w:type="dxa"/>
            <w:tcBorders>
              <w:top w:val="single" w:sz="4" w:space="0" w:color="auto"/>
              <w:left w:val="single" w:sz="4" w:space="0" w:color="auto"/>
              <w:bottom w:val="single" w:sz="4" w:space="0" w:color="auto"/>
              <w:right w:val="single" w:sz="4" w:space="0" w:color="auto"/>
            </w:tcBorders>
          </w:tcPr>
          <w:p w14:paraId="3C5BFC28" w14:textId="77777777" w:rsidR="00C74260" w:rsidRDefault="00C74260" w:rsidP="007747CD">
            <w:pPr>
              <w:jc w:val="both"/>
            </w:pPr>
          </w:p>
          <w:p w14:paraId="0B518454" w14:textId="77777777" w:rsidR="00066012" w:rsidRDefault="00066012" w:rsidP="007747CD">
            <w:pPr>
              <w:jc w:val="both"/>
            </w:pPr>
            <w:r>
              <w:t>The faculty table visibility toggles correctly</w:t>
            </w:r>
          </w:p>
          <w:p w14:paraId="28AC8640" w14:textId="2FE55097"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67BA634A" w14:textId="77777777" w:rsidR="00C74260" w:rsidRDefault="00C74260" w:rsidP="007747CD">
            <w:pPr>
              <w:jc w:val="both"/>
            </w:pPr>
          </w:p>
          <w:p w14:paraId="7DA6FE58" w14:textId="5548DFB1" w:rsidR="00066012" w:rsidRDefault="00066012" w:rsidP="007747CD">
            <w:pPr>
              <w:jc w:val="both"/>
            </w:pPr>
            <w:r>
              <w:t>The faculty table visibility toggles correctly</w:t>
            </w:r>
          </w:p>
        </w:tc>
        <w:tc>
          <w:tcPr>
            <w:tcW w:w="1243" w:type="dxa"/>
            <w:tcBorders>
              <w:top w:val="single" w:sz="4" w:space="0" w:color="auto"/>
              <w:left w:val="single" w:sz="4" w:space="0" w:color="auto"/>
              <w:bottom w:val="single" w:sz="4" w:space="0" w:color="auto"/>
              <w:right w:val="single" w:sz="4" w:space="0" w:color="auto"/>
            </w:tcBorders>
          </w:tcPr>
          <w:p w14:paraId="071B0AB8" w14:textId="77777777" w:rsidR="00C74260" w:rsidRDefault="00C74260" w:rsidP="007747CD">
            <w:pPr>
              <w:jc w:val="both"/>
              <w:rPr>
                <w:sz w:val="24"/>
                <w:szCs w:val="24"/>
              </w:rPr>
            </w:pPr>
          </w:p>
          <w:p w14:paraId="0A785F8C" w14:textId="4F5EE8EF" w:rsidR="00066012" w:rsidRDefault="00066012" w:rsidP="007747CD">
            <w:pPr>
              <w:jc w:val="both"/>
              <w:rPr>
                <w:sz w:val="24"/>
                <w:szCs w:val="24"/>
              </w:rPr>
            </w:pPr>
            <w:r>
              <w:rPr>
                <w:sz w:val="24"/>
                <w:szCs w:val="24"/>
              </w:rPr>
              <w:t>Pass</w:t>
            </w:r>
          </w:p>
        </w:tc>
      </w:tr>
      <w:tr w:rsidR="00066012" w14:paraId="6F6400F6" w14:textId="77777777" w:rsidTr="0098358E">
        <w:tc>
          <w:tcPr>
            <w:tcW w:w="681" w:type="dxa"/>
            <w:tcBorders>
              <w:top w:val="single" w:sz="4" w:space="0" w:color="auto"/>
              <w:left w:val="single" w:sz="4" w:space="0" w:color="auto"/>
              <w:bottom w:val="single" w:sz="4" w:space="0" w:color="auto"/>
              <w:right w:val="single" w:sz="4" w:space="0" w:color="auto"/>
            </w:tcBorders>
          </w:tcPr>
          <w:p w14:paraId="3965FDBA" w14:textId="2C9A9B79" w:rsidR="00066012" w:rsidRDefault="00066012" w:rsidP="007747CD">
            <w:pPr>
              <w:jc w:val="both"/>
            </w:pPr>
            <w:r>
              <w:t>15</w:t>
            </w:r>
          </w:p>
        </w:tc>
        <w:tc>
          <w:tcPr>
            <w:tcW w:w="2159" w:type="dxa"/>
            <w:tcBorders>
              <w:top w:val="single" w:sz="4" w:space="0" w:color="auto"/>
              <w:left w:val="single" w:sz="4" w:space="0" w:color="auto"/>
              <w:bottom w:val="single" w:sz="4" w:space="0" w:color="auto"/>
              <w:right w:val="single" w:sz="4" w:space="0" w:color="auto"/>
            </w:tcBorders>
          </w:tcPr>
          <w:p w14:paraId="43B1A2E5" w14:textId="77777777" w:rsidR="00C74260" w:rsidRDefault="00C74260" w:rsidP="007747CD">
            <w:pPr>
              <w:jc w:val="both"/>
            </w:pPr>
          </w:p>
          <w:p w14:paraId="18C39766" w14:textId="00291906" w:rsidR="00066012" w:rsidRDefault="00066012" w:rsidP="007747CD">
            <w:pPr>
              <w:jc w:val="both"/>
            </w:pPr>
            <w:proofErr w:type="spellStart"/>
            <w:r>
              <w:t>removeFaculty</w:t>
            </w:r>
            <w:proofErr w:type="spellEnd"/>
          </w:p>
        </w:tc>
        <w:tc>
          <w:tcPr>
            <w:tcW w:w="2541" w:type="dxa"/>
            <w:tcBorders>
              <w:top w:val="single" w:sz="4" w:space="0" w:color="auto"/>
              <w:left w:val="single" w:sz="4" w:space="0" w:color="auto"/>
              <w:bottom w:val="single" w:sz="4" w:space="0" w:color="auto"/>
              <w:right w:val="single" w:sz="4" w:space="0" w:color="auto"/>
            </w:tcBorders>
          </w:tcPr>
          <w:p w14:paraId="27572B37" w14:textId="77777777" w:rsidR="00C74260" w:rsidRDefault="00C74260" w:rsidP="007747CD">
            <w:pPr>
              <w:jc w:val="both"/>
            </w:pPr>
          </w:p>
          <w:p w14:paraId="2293DAD4" w14:textId="314B0DA4" w:rsidR="00066012" w:rsidRDefault="00066012" w:rsidP="007747CD">
            <w:pPr>
              <w:jc w:val="both"/>
            </w:pPr>
            <w:r>
              <w:t>Remove faculty data using a valid PIN</w:t>
            </w:r>
          </w:p>
        </w:tc>
        <w:tc>
          <w:tcPr>
            <w:tcW w:w="1579" w:type="dxa"/>
            <w:tcBorders>
              <w:top w:val="single" w:sz="4" w:space="0" w:color="auto"/>
              <w:left w:val="single" w:sz="4" w:space="0" w:color="auto"/>
              <w:bottom w:val="single" w:sz="4" w:space="0" w:color="auto"/>
              <w:right w:val="single" w:sz="4" w:space="0" w:color="auto"/>
            </w:tcBorders>
          </w:tcPr>
          <w:p w14:paraId="43ACB3ED" w14:textId="77777777" w:rsidR="00C74260" w:rsidRDefault="00C74260" w:rsidP="007747CD">
            <w:pPr>
              <w:jc w:val="both"/>
            </w:pPr>
          </w:p>
          <w:p w14:paraId="588CA5A7" w14:textId="77777777" w:rsidR="00066012" w:rsidRDefault="00066012" w:rsidP="007747CD">
            <w:pPr>
              <w:jc w:val="both"/>
            </w:pPr>
            <w:r>
              <w:t>Faculty with the specified PIN is removed successfully</w:t>
            </w:r>
          </w:p>
          <w:p w14:paraId="1D3EC864" w14:textId="537F5FD7"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6AC6CBEB" w14:textId="77777777" w:rsidR="00C74260" w:rsidRDefault="00C74260" w:rsidP="007747CD">
            <w:pPr>
              <w:jc w:val="both"/>
            </w:pPr>
          </w:p>
          <w:p w14:paraId="0C9A61D9" w14:textId="747FED7D" w:rsidR="00066012" w:rsidRDefault="00066012" w:rsidP="007747CD">
            <w:pPr>
              <w:jc w:val="both"/>
            </w:pPr>
            <w:r>
              <w:t>Faculty with the specified PIN is removed successfully</w:t>
            </w:r>
          </w:p>
        </w:tc>
        <w:tc>
          <w:tcPr>
            <w:tcW w:w="1243" w:type="dxa"/>
            <w:tcBorders>
              <w:top w:val="single" w:sz="4" w:space="0" w:color="auto"/>
              <w:left w:val="single" w:sz="4" w:space="0" w:color="auto"/>
              <w:bottom w:val="single" w:sz="4" w:space="0" w:color="auto"/>
              <w:right w:val="single" w:sz="4" w:space="0" w:color="auto"/>
            </w:tcBorders>
          </w:tcPr>
          <w:p w14:paraId="061ADB62" w14:textId="77777777" w:rsidR="00C74260" w:rsidRDefault="00C74260" w:rsidP="007747CD">
            <w:pPr>
              <w:jc w:val="both"/>
              <w:rPr>
                <w:sz w:val="24"/>
                <w:szCs w:val="24"/>
              </w:rPr>
            </w:pPr>
          </w:p>
          <w:p w14:paraId="19A87A2E" w14:textId="5AE45EEF" w:rsidR="00066012" w:rsidRDefault="00066012" w:rsidP="007747CD">
            <w:pPr>
              <w:jc w:val="both"/>
              <w:rPr>
                <w:sz w:val="24"/>
                <w:szCs w:val="24"/>
              </w:rPr>
            </w:pPr>
            <w:r>
              <w:rPr>
                <w:sz w:val="24"/>
                <w:szCs w:val="24"/>
              </w:rPr>
              <w:t>Pass</w:t>
            </w:r>
          </w:p>
        </w:tc>
      </w:tr>
      <w:tr w:rsidR="00066012" w14:paraId="0B674F0E" w14:textId="77777777" w:rsidTr="0098358E">
        <w:tc>
          <w:tcPr>
            <w:tcW w:w="681" w:type="dxa"/>
            <w:tcBorders>
              <w:top w:val="single" w:sz="4" w:space="0" w:color="auto"/>
              <w:left w:val="single" w:sz="4" w:space="0" w:color="auto"/>
              <w:bottom w:val="single" w:sz="4" w:space="0" w:color="auto"/>
              <w:right w:val="single" w:sz="4" w:space="0" w:color="auto"/>
            </w:tcBorders>
          </w:tcPr>
          <w:p w14:paraId="2D83A42B" w14:textId="4DE115F9" w:rsidR="00066012" w:rsidRDefault="00066012" w:rsidP="007747CD">
            <w:pPr>
              <w:jc w:val="both"/>
            </w:pPr>
            <w:r>
              <w:t>16</w:t>
            </w:r>
          </w:p>
        </w:tc>
        <w:tc>
          <w:tcPr>
            <w:tcW w:w="2159" w:type="dxa"/>
            <w:tcBorders>
              <w:top w:val="single" w:sz="4" w:space="0" w:color="auto"/>
              <w:left w:val="single" w:sz="4" w:space="0" w:color="auto"/>
              <w:bottom w:val="single" w:sz="4" w:space="0" w:color="auto"/>
              <w:right w:val="single" w:sz="4" w:space="0" w:color="auto"/>
            </w:tcBorders>
          </w:tcPr>
          <w:p w14:paraId="22993468" w14:textId="77777777" w:rsidR="00C74260" w:rsidRDefault="00C74260" w:rsidP="007747CD">
            <w:pPr>
              <w:jc w:val="both"/>
            </w:pPr>
          </w:p>
          <w:p w14:paraId="2E3DD7AB" w14:textId="10C2F762" w:rsidR="00066012" w:rsidRDefault="00066012" w:rsidP="007747CD">
            <w:pPr>
              <w:jc w:val="both"/>
            </w:pPr>
            <w:proofErr w:type="spellStart"/>
            <w:r>
              <w:t>editFaculty</w:t>
            </w:r>
            <w:proofErr w:type="spellEnd"/>
          </w:p>
        </w:tc>
        <w:tc>
          <w:tcPr>
            <w:tcW w:w="2541" w:type="dxa"/>
            <w:tcBorders>
              <w:top w:val="single" w:sz="4" w:space="0" w:color="auto"/>
              <w:left w:val="single" w:sz="4" w:space="0" w:color="auto"/>
              <w:bottom w:val="single" w:sz="4" w:space="0" w:color="auto"/>
              <w:right w:val="single" w:sz="4" w:space="0" w:color="auto"/>
            </w:tcBorders>
          </w:tcPr>
          <w:p w14:paraId="630E2EE3" w14:textId="77777777" w:rsidR="00C74260" w:rsidRDefault="00C74260" w:rsidP="007747CD">
            <w:pPr>
              <w:jc w:val="both"/>
            </w:pPr>
          </w:p>
          <w:p w14:paraId="158790FE" w14:textId="5621A044" w:rsidR="00066012" w:rsidRDefault="00066012" w:rsidP="007747CD">
            <w:pPr>
              <w:jc w:val="both"/>
            </w:pPr>
            <w:r>
              <w:t>Edit faculty data</w:t>
            </w:r>
          </w:p>
        </w:tc>
        <w:tc>
          <w:tcPr>
            <w:tcW w:w="1579" w:type="dxa"/>
            <w:tcBorders>
              <w:top w:val="single" w:sz="4" w:space="0" w:color="auto"/>
              <w:left w:val="single" w:sz="4" w:space="0" w:color="auto"/>
              <w:bottom w:val="single" w:sz="4" w:space="0" w:color="auto"/>
              <w:right w:val="single" w:sz="4" w:space="0" w:color="auto"/>
            </w:tcBorders>
          </w:tcPr>
          <w:p w14:paraId="10106681" w14:textId="77777777" w:rsidR="00C74260" w:rsidRDefault="00C74260" w:rsidP="007747CD">
            <w:pPr>
              <w:jc w:val="both"/>
            </w:pPr>
          </w:p>
          <w:p w14:paraId="0862E18F" w14:textId="77777777" w:rsidR="00066012" w:rsidRDefault="00066012" w:rsidP="007747CD">
            <w:pPr>
              <w:jc w:val="both"/>
            </w:pPr>
            <w:r>
              <w:t>Faculty data is loaded into the update form</w:t>
            </w:r>
          </w:p>
          <w:p w14:paraId="0CD219E6" w14:textId="6039118B"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312749C6" w14:textId="77777777" w:rsidR="00C74260" w:rsidRDefault="00C74260" w:rsidP="007747CD">
            <w:pPr>
              <w:jc w:val="both"/>
            </w:pPr>
          </w:p>
          <w:p w14:paraId="733833D0" w14:textId="6789EBC8" w:rsidR="00066012" w:rsidRDefault="00C74260" w:rsidP="007747CD">
            <w:pPr>
              <w:jc w:val="both"/>
            </w:pPr>
            <w:r>
              <w:t>Faculty data is loaded into the update form</w:t>
            </w:r>
          </w:p>
        </w:tc>
        <w:tc>
          <w:tcPr>
            <w:tcW w:w="1243" w:type="dxa"/>
            <w:tcBorders>
              <w:top w:val="single" w:sz="4" w:space="0" w:color="auto"/>
              <w:left w:val="single" w:sz="4" w:space="0" w:color="auto"/>
              <w:bottom w:val="single" w:sz="4" w:space="0" w:color="auto"/>
              <w:right w:val="single" w:sz="4" w:space="0" w:color="auto"/>
            </w:tcBorders>
          </w:tcPr>
          <w:p w14:paraId="06894338" w14:textId="77777777" w:rsidR="00C74260" w:rsidRDefault="00C74260" w:rsidP="007747CD">
            <w:pPr>
              <w:jc w:val="both"/>
              <w:rPr>
                <w:sz w:val="24"/>
                <w:szCs w:val="24"/>
              </w:rPr>
            </w:pPr>
          </w:p>
          <w:p w14:paraId="4E28B9A8" w14:textId="5C88C8B9" w:rsidR="00066012" w:rsidRDefault="00C74260" w:rsidP="007747CD">
            <w:pPr>
              <w:jc w:val="both"/>
              <w:rPr>
                <w:sz w:val="24"/>
                <w:szCs w:val="24"/>
              </w:rPr>
            </w:pPr>
            <w:r>
              <w:rPr>
                <w:sz w:val="24"/>
                <w:szCs w:val="24"/>
              </w:rPr>
              <w:t>Pass</w:t>
            </w:r>
          </w:p>
        </w:tc>
      </w:tr>
      <w:tr w:rsidR="00C74260" w14:paraId="122C043F" w14:textId="77777777" w:rsidTr="0098358E">
        <w:tc>
          <w:tcPr>
            <w:tcW w:w="681" w:type="dxa"/>
            <w:tcBorders>
              <w:top w:val="single" w:sz="4" w:space="0" w:color="auto"/>
              <w:left w:val="single" w:sz="4" w:space="0" w:color="auto"/>
              <w:bottom w:val="single" w:sz="4" w:space="0" w:color="auto"/>
              <w:right w:val="single" w:sz="4" w:space="0" w:color="auto"/>
            </w:tcBorders>
          </w:tcPr>
          <w:p w14:paraId="11A0B2B7" w14:textId="7BCD1046" w:rsidR="00C74260" w:rsidRDefault="00C74260" w:rsidP="007747CD">
            <w:pPr>
              <w:jc w:val="both"/>
            </w:pPr>
            <w:r>
              <w:t>17</w:t>
            </w:r>
          </w:p>
        </w:tc>
        <w:tc>
          <w:tcPr>
            <w:tcW w:w="2159" w:type="dxa"/>
            <w:tcBorders>
              <w:top w:val="single" w:sz="4" w:space="0" w:color="auto"/>
              <w:left w:val="single" w:sz="4" w:space="0" w:color="auto"/>
              <w:bottom w:val="single" w:sz="4" w:space="0" w:color="auto"/>
              <w:right w:val="single" w:sz="4" w:space="0" w:color="auto"/>
            </w:tcBorders>
          </w:tcPr>
          <w:p w14:paraId="3E2531FF" w14:textId="77777777" w:rsidR="00C74260" w:rsidRDefault="00C74260" w:rsidP="007747CD">
            <w:pPr>
              <w:jc w:val="both"/>
            </w:pPr>
          </w:p>
          <w:p w14:paraId="5CF4D006" w14:textId="6A7C5065" w:rsidR="00C74260" w:rsidRDefault="00C74260" w:rsidP="007747CD">
            <w:pPr>
              <w:jc w:val="both"/>
            </w:pPr>
            <w:proofErr w:type="spellStart"/>
            <w:r>
              <w:t>updateFaculty</w:t>
            </w:r>
            <w:proofErr w:type="spellEnd"/>
          </w:p>
        </w:tc>
        <w:tc>
          <w:tcPr>
            <w:tcW w:w="2541" w:type="dxa"/>
            <w:tcBorders>
              <w:top w:val="single" w:sz="4" w:space="0" w:color="auto"/>
              <w:left w:val="single" w:sz="4" w:space="0" w:color="auto"/>
              <w:bottom w:val="single" w:sz="4" w:space="0" w:color="auto"/>
              <w:right w:val="single" w:sz="4" w:space="0" w:color="auto"/>
            </w:tcBorders>
          </w:tcPr>
          <w:p w14:paraId="020590AC" w14:textId="77777777" w:rsidR="00C74260" w:rsidRDefault="00C74260" w:rsidP="007747CD">
            <w:pPr>
              <w:jc w:val="both"/>
            </w:pPr>
          </w:p>
          <w:p w14:paraId="36DD6334" w14:textId="3229A0AB" w:rsidR="00C74260" w:rsidRDefault="00C74260" w:rsidP="007747CD">
            <w:pPr>
              <w:jc w:val="both"/>
            </w:pPr>
            <w:r>
              <w:t>Update faculty data using the update form</w:t>
            </w:r>
          </w:p>
        </w:tc>
        <w:tc>
          <w:tcPr>
            <w:tcW w:w="1579" w:type="dxa"/>
            <w:tcBorders>
              <w:top w:val="single" w:sz="4" w:space="0" w:color="auto"/>
              <w:left w:val="single" w:sz="4" w:space="0" w:color="auto"/>
              <w:bottom w:val="single" w:sz="4" w:space="0" w:color="auto"/>
              <w:right w:val="single" w:sz="4" w:space="0" w:color="auto"/>
            </w:tcBorders>
          </w:tcPr>
          <w:p w14:paraId="7B5F9652" w14:textId="77777777" w:rsidR="00C74260" w:rsidRDefault="00C74260" w:rsidP="007747CD">
            <w:pPr>
              <w:jc w:val="both"/>
            </w:pPr>
          </w:p>
          <w:p w14:paraId="0B2ECD9D" w14:textId="77777777" w:rsidR="00C74260" w:rsidRDefault="00C74260" w:rsidP="007747CD">
            <w:pPr>
              <w:jc w:val="both"/>
            </w:pPr>
            <w:r>
              <w:t>Faculty data is updated successfully</w:t>
            </w:r>
          </w:p>
          <w:p w14:paraId="66338061" w14:textId="1D16B51D"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5704312A" w14:textId="77777777" w:rsidR="00C74260" w:rsidRDefault="00C74260" w:rsidP="007747CD">
            <w:pPr>
              <w:jc w:val="both"/>
            </w:pPr>
          </w:p>
          <w:p w14:paraId="60D0F5CF" w14:textId="4B45FCE8" w:rsidR="00C74260" w:rsidRDefault="00C74260" w:rsidP="007747CD">
            <w:pPr>
              <w:jc w:val="both"/>
            </w:pPr>
            <w:r>
              <w:t>Faculty data is updated successfully</w:t>
            </w:r>
          </w:p>
        </w:tc>
        <w:tc>
          <w:tcPr>
            <w:tcW w:w="1243" w:type="dxa"/>
            <w:tcBorders>
              <w:top w:val="single" w:sz="4" w:space="0" w:color="auto"/>
              <w:left w:val="single" w:sz="4" w:space="0" w:color="auto"/>
              <w:bottom w:val="single" w:sz="4" w:space="0" w:color="auto"/>
              <w:right w:val="single" w:sz="4" w:space="0" w:color="auto"/>
            </w:tcBorders>
          </w:tcPr>
          <w:p w14:paraId="552DE3CB" w14:textId="77777777" w:rsidR="00C74260" w:rsidRDefault="00C74260" w:rsidP="007747CD">
            <w:pPr>
              <w:jc w:val="both"/>
              <w:rPr>
                <w:sz w:val="24"/>
                <w:szCs w:val="24"/>
              </w:rPr>
            </w:pPr>
          </w:p>
          <w:p w14:paraId="4B72E79B" w14:textId="10C448EA" w:rsidR="00C74260" w:rsidRDefault="00C74260" w:rsidP="007747CD">
            <w:pPr>
              <w:jc w:val="both"/>
              <w:rPr>
                <w:sz w:val="24"/>
                <w:szCs w:val="24"/>
              </w:rPr>
            </w:pPr>
            <w:r>
              <w:rPr>
                <w:sz w:val="24"/>
                <w:szCs w:val="24"/>
              </w:rPr>
              <w:t>Pass</w:t>
            </w:r>
          </w:p>
        </w:tc>
      </w:tr>
      <w:tr w:rsidR="00C74260" w14:paraId="5FB9346B" w14:textId="77777777" w:rsidTr="0098358E">
        <w:tc>
          <w:tcPr>
            <w:tcW w:w="681" w:type="dxa"/>
            <w:tcBorders>
              <w:top w:val="single" w:sz="4" w:space="0" w:color="auto"/>
              <w:left w:val="single" w:sz="4" w:space="0" w:color="auto"/>
              <w:bottom w:val="single" w:sz="4" w:space="0" w:color="auto"/>
              <w:right w:val="single" w:sz="4" w:space="0" w:color="auto"/>
            </w:tcBorders>
          </w:tcPr>
          <w:p w14:paraId="19EAC991" w14:textId="6E64A143" w:rsidR="00C74260" w:rsidRDefault="00C74260" w:rsidP="007747CD">
            <w:pPr>
              <w:jc w:val="both"/>
            </w:pPr>
            <w:r>
              <w:t>18</w:t>
            </w:r>
          </w:p>
        </w:tc>
        <w:tc>
          <w:tcPr>
            <w:tcW w:w="2159" w:type="dxa"/>
            <w:tcBorders>
              <w:top w:val="single" w:sz="4" w:space="0" w:color="auto"/>
              <w:left w:val="single" w:sz="4" w:space="0" w:color="auto"/>
              <w:bottom w:val="single" w:sz="4" w:space="0" w:color="auto"/>
              <w:right w:val="single" w:sz="4" w:space="0" w:color="auto"/>
            </w:tcBorders>
          </w:tcPr>
          <w:p w14:paraId="5E2A9CFC" w14:textId="77777777" w:rsidR="00C74260" w:rsidRDefault="00C74260" w:rsidP="007747CD">
            <w:pPr>
              <w:jc w:val="both"/>
            </w:pPr>
          </w:p>
          <w:p w14:paraId="5F436C8E" w14:textId="33FBCE6B" w:rsidR="00C74260" w:rsidRDefault="00C74260" w:rsidP="007747CD">
            <w:pPr>
              <w:jc w:val="both"/>
            </w:pPr>
            <w:proofErr w:type="spellStart"/>
            <w:r>
              <w:t>downloadFacultyData</w:t>
            </w:r>
            <w:proofErr w:type="spellEnd"/>
          </w:p>
        </w:tc>
        <w:tc>
          <w:tcPr>
            <w:tcW w:w="2541" w:type="dxa"/>
            <w:tcBorders>
              <w:top w:val="single" w:sz="4" w:space="0" w:color="auto"/>
              <w:left w:val="single" w:sz="4" w:space="0" w:color="auto"/>
              <w:bottom w:val="single" w:sz="4" w:space="0" w:color="auto"/>
              <w:right w:val="single" w:sz="4" w:space="0" w:color="auto"/>
            </w:tcBorders>
          </w:tcPr>
          <w:p w14:paraId="092C7EC7" w14:textId="77777777" w:rsidR="00C74260" w:rsidRDefault="00C74260" w:rsidP="007747CD">
            <w:pPr>
              <w:jc w:val="both"/>
            </w:pPr>
          </w:p>
          <w:p w14:paraId="38A87C39" w14:textId="747A0C08" w:rsidR="00C74260" w:rsidRDefault="00C74260" w:rsidP="007747CD">
            <w:pPr>
              <w:jc w:val="both"/>
            </w:pPr>
            <w:r>
              <w:t>Download faculty data</w:t>
            </w:r>
          </w:p>
        </w:tc>
        <w:tc>
          <w:tcPr>
            <w:tcW w:w="1579" w:type="dxa"/>
            <w:tcBorders>
              <w:top w:val="single" w:sz="4" w:space="0" w:color="auto"/>
              <w:left w:val="single" w:sz="4" w:space="0" w:color="auto"/>
              <w:bottom w:val="single" w:sz="4" w:space="0" w:color="auto"/>
              <w:right w:val="single" w:sz="4" w:space="0" w:color="auto"/>
            </w:tcBorders>
          </w:tcPr>
          <w:p w14:paraId="215F0A5B" w14:textId="77777777" w:rsidR="00C74260" w:rsidRDefault="00C74260" w:rsidP="007747CD">
            <w:pPr>
              <w:jc w:val="both"/>
            </w:pPr>
          </w:p>
          <w:p w14:paraId="34EC9E1A" w14:textId="77777777" w:rsidR="00C74260" w:rsidRDefault="00C74260" w:rsidP="007747CD">
            <w:pPr>
              <w:jc w:val="both"/>
            </w:pPr>
            <w:r>
              <w:t>Faculty data is downloaded successfully</w:t>
            </w:r>
          </w:p>
          <w:p w14:paraId="32B25B1E" w14:textId="561D1648" w:rsidR="00C74260" w:rsidRDefault="00C74260" w:rsidP="007747CD">
            <w:pPr>
              <w:jc w:val="both"/>
            </w:pPr>
          </w:p>
        </w:tc>
        <w:tc>
          <w:tcPr>
            <w:tcW w:w="1579" w:type="dxa"/>
            <w:tcBorders>
              <w:top w:val="single" w:sz="4" w:space="0" w:color="auto"/>
              <w:left w:val="single" w:sz="4" w:space="0" w:color="auto"/>
              <w:bottom w:val="single" w:sz="4" w:space="0" w:color="auto"/>
              <w:right w:val="single" w:sz="4" w:space="0" w:color="auto"/>
            </w:tcBorders>
          </w:tcPr>
          <w:p w14:paraId="412E63F0" w14:textId="77777777" w:rsidR="00C74260" w:rsidRDefault="00C74260" w:rsidP="007747CD">
            <w:pPr>
              <w:jc w:val="both"/>
            </w:pPr>
          </w:p>
          <w:p w14:paraId="7F5E6184" w14:textId="56DEECC7" w:rsidR="00C74260" w:rsidRDefault="00C74260" w:rsidP="007747CD">
            <w:pPr>
              <w:jc w:val="both"/>
            </w:pPr>
            <w:r>
              <w:t>Faculty data is downloaded successfully</w:t>
            </w:r>
          </w:p>
        </w:tc>
        <w:tc>
          <w:tcPr>
            <w:tcW w:w="1243" w:type="dxa"/>
            <w:tcBorders>
              <w:top w:val="single" w:sz="4" w:space="0" w:color="auto"/>
              <w:left w:val="single" w:sz="4" w:space="0" w:color="auto"/>
              <w:bottom w:val="single" w:sz="4" w:space="0" w:color="auto"/>
              <w:right w:val="single" w:sz="4" w:space="0" w:color="auto"/>
            </w:tcBorders>
          </w:tcPr>
          <w:p w14:paraId="021C3FB2" w14:textId="77777777" w:rsidR="00C74260" w:rsidRDefault="00C74260" w:rsidP="007747CD">
            <w:pPr>
              <w:jc w:val="both"/>
              <w:rPr>
                <w:sz w:val="24"/>
                <w:szCs w:val="24"/>
              </w:rPr>
            </w:pPr>
          </w:p>
          <w:p w14:paraId="62CFFA10" w14:textId="2BBCB944" w:rsidR="00C74260" w:rsidRDefault="00C74260" w:rsidP="007747CD">
            <w:pPr>
              <w:jc w:val="both"/>
              <w:rPr>
                <w:sz w:val="24"/>
                <w:szCs w:val="24"/>
              </w:rPr>
            </w:pPr>
            <w:r>
              <w:rPr>
                <w:sz w:val="24"/>
                <w:szCs w:val="24"/>
              </w:rPr>
              <w:t>Pass</w:t>
            </w:r>
          </w:p>
        </w:tc>
      </w:tr>
      <w:tr w:rsidR="0098358E" w14:paraId="0F1147C7" w14:textId="77777777" w:rsidTr="0098358E">
        <w:tc>
          <w:tcPr>
            <w:tcW w:w="681" w:type="dxa"/>
            <w:tcBorders>
              <w:top w:val="single" w:sz="4" w:space="0" w:color="auto"/>
              <w:left w:val="single" w:sz="4" w:space="0" w:color="auto"/>
              <w:bottom w:val="single" w:sz="4" w:space="0" w:color="auto"/>
              <w:right w:val="single" w:sz="4" w:space="0" w:color="auto"/>
            </w:tcBorders>
          </w:tcPr>
          <w:p w14:paraId="52EC1D14" w14:textId="7882EC59" w:rsidR="0098358E" w:rsidRDefault="0098358E" w:rsidP="0098358E">
            <w:pPr>
              <w:jc w:val="both"/>
            </w:pPr>
            <w:r>
              <w:t>19</w:t>
            </w:r>
          </w:p>
        </w:tc>
        <w:tc>
          <w:tcPr>
            <w:tcW w:w="2159" w:type="dxa"/>
            <w:tcBorders>
              <w:top w:val="single" w:sz="4" w:space="0" w:color="auto"/>
              <w:left w:val="single" w:sz="4" w:space="0" w:color="auto"/>
              <w:bottom w:val="single" w:sz="4" w:space="0" w:color="auto"/>
              <w:right w:val="single" w:sz="4" w:space="0" w:color="auto"/>
            </w:tcBorders>
          </w:tcPr>
          <w:p w14:paraId="00F4F382" w14:textId="77777777" w:rsidR="0098358E" w:rsidRDefault="0098358E" w:rsidP="0098358E">
            <w:pPr>
              <w:jc w:val="both"/>
            </w:pPr>
          </w:p>
          <w:p w14:paraId="47245E48" w14:textId="2DA07D55" w:rsidR="0098358E" w:rsidRDefault="0098358E" w:rsidP="0098358E">
            <w:pPr>
              <w:jc w:val="both"/>
            </w:pPr>
            <w:proofErr w:type="spellStart"/>
            <w:r>
              <w:t>markAttendance</w:t>
            </w:r>
            <w:proofErr w:type="spellEnd"/>
          </w:p>
        </w:tc>
        <w:tc>
          <w:tcPr>
            <w:tcW w:w="2541" w:type="dxa"/>
            <w:tcBorders>
              <w:top w:val="single" w:sz="4" w:space="0" w:color="auto"/>
              <w:left w:val="single" w:sz="4" w:space="0" w:color="auto"/>
              <w:bottom w:val="single" w:sz="4" w:space="0" w:color="auto"/>
              <w:right w:val="single" w:sz="4" w:space="0" w:color="auto"/>
            </w:tcBorders>
          </w:tcPr>
          <w:p w14:paraId="5C546B2D" w14:textId="77777777" w:rsidR="0098358E" w:rsidRDefault="0098358E" w:rsidP="0098358E">
            <w:pPr>
              <w:jc w:val="both"/>
            </w:pPr>
          </w:p>
          <w:p w14:paraId="5941DE13" w14:textId="79AC26AB" w:rsidR="0098358E" w:rsidRDefault="0098358E" w:rsidP="0098358E">
            <w:pPr>
              <w:jc w:val="both"/>
            </w:pPr>
            <w:r>
              <w:t>Add Attendance</w:t>
            </w:r>
          </w:p>
        </w:tc>
        <w:tc>
          <w:tcPr>
            <w:tcW w:w="1579" w:type="dxa"/>
            <w:tcBorders>
              <w:top w:val="single" w:sz="4" w:space="0" w:color="auto"/>
              <w:left w:val="single" w:sz="4" w:space="0" w:color="auto"/>
              <w:bottom w:val="single" w:sz="4" w:space="0" w:color="auto"/>
              <w:right w:val="single" w:sz="4" w:space="0" w:color="auto"/>
            </w:tcBorders>
          </w:tcPr>
          <w:p w14:paraId="5DF77764" w14:textId="77777777" w:rsidR="0098358E" w:rsidRDefault="0098358E" w:rsidP="0098358E">
            <w:pPr>
              <w:jc w:val="both"/>
            </w:pPr>
          </w:p>
          <w:p w14:paraId="4EF16AA6" w14:textId="2959329D" w:rsidR="0098358E" w:rsidRDefault="0098358E" w:rsidP="0098358E">
            <w:pPr>
              <w:jc w:val="both"/>
            </w:pPr>
            <w:r>
              <w:t xml:space="preserve">Attendance added Successfully </w:t>
            </w:r>
          </w:p>
        </w:tc>
        <w:tc>
          <w:tcPr>
            <w:tcW w:w="1579" w:type="dxa"/>
            <w:tcBorders>
              <w:top w:val="single" w:sz="4" w:space="0" w:color="auto"/>
              <w:left w:val="single" w:sz="4" w:space="0" w:color="auto"/>
              <w:bottom w:val="single" w:sz="4" w:space="0" w:color="auto"/>
              <w:right w:val="single" w:sz="4" w:space="0" w:color="auto"/>
            </w:tcBorders>
          </w:tcPr>
          <w:p w14:paraId="6ED2D599" w14:textId="77777777" w:rsidR="0098358E" w:rsidRDefault="0098358E" w:rsidP="0098358E">
            <w:pPr>
              <w:jc w:val="both"/>
            </w:pPr>
          </w:p>
          <w:p w14:paraId="262EB8D8" w14:textId="6975FF5F" w:rsidR="0098358E" w:rsidRDefault="0098358E" w:rsidP="0098358E">
            <w:pPr>
              <w:jc w:val="both"/>
            </w:pPr>
            <w:r>
              <w:t xml:space="preserve">Attendance added Successfully </w:t>
            </w:r>
          </w:p>
          <w:p w14:paraId="1E9543CA" w14:textId="25A42BBD" w:rsidR="0098358E" w:rsidRDefault="0098358E" w:rsidP="0098358E">
            <w:pPr>
              <w:jc w:val="both"/>
            </w:pPr>
          </w:p>
        </w:tc>
        <w:tc>
          <w:tcPr>
            <w:tcW w:w="1243" w:type="dxa"/>
            <w:tcBorders>
              <w:top w:val="single" w:sz="4" w:space="0" w:color="auto"/>
              <w:left w:val="single" w:sz="4" w:space="0" w:color="auto"/>
              <w:bottom w:val="single" w:sz="4" w:space="0" w:color="auto"/>
              <w:right w:val="single" w:sz="4" w:space="0" w:color="auto"/>
            </w:tcBorders>
          </w:tcPr>
          <w:p w14:paraId="719AA692" w14:textId="77777777" w:rsidR="0098358E" w:rsidRDefault="0098358E" w:rsidP="0098358E">
            <w:pPr>
              <w:jc w:val="both"/>
              <w:rPr>
                <w:sz w:val="24"/>
                <w:szCs w:val="24"/>
              </w:rPr>
            </w:pPr>
          </w:p>
          <w:p w14:paraId="5F565BEC" w14:textId="02C8EF8D" w:rsidR="0098358E" w:rsidRDefault="0098358E" w:rsidP="0098358E">
            <w:pPr>
              <w:jc w:val="both"/>
              <w:rPr>
                <w:sz w:val="24"/>
                <w:szCs w:val="24"/>
              </w:rPr>
            </w:pPr>
            <w:r>
              <w:rPr>
                <w:sz w:val="24"/>
                <w:szCs w:val="24"/>
              </w:rPr>
              <w:t>Pass</w:t>
            </w:r>
          </w:p>
        </w:tc>
      </w:tr>
      <w:tr w:rsidR="0098358E" w14:paraId="7E75D14C" w14:textId="77777777" w:rsidTr="0098358E">
        <w:tc>
          <w:tcPr>
            <w:tcW w:w="681" w:type="dxa"/>
            <w:tcBorders>
              <w:top w:val="single" w:sz="4" w:space="0" w:color="auto"/>
              <w:left w:val="single" w:sz="4" w:space="0" w:color="auto"/>
              <w:bottom w:val="single" w:sz="4" w:space="0" w:color="auto"/>
              <w:right w:val="single" w:sz="4" w:space="0" w:color="auto"/>
            </w:tcBorders>
          </w:tcPr>
          <w:p w14:paraId="4F04CFB1" w14:textId="43B3ADE6" w:rsidR="0098358E" w:rsidRDefault="0098358E" w:rsidP="0098358E">
            <w:pPr>
              <w:jc w:val="both"/>
            </w:pPr>
            <w:r>
              <w:t>20</w:t>
            </w:r>
          </w:p>
        </w:tc>
        <w:tc>
          <w:tcPr>
            <w:tcW w:w="2159" w:type="dxa"/>
            <w:tcBorders>
              <w:top w:val="single" w:sz="4" w:space="0" w:color="auto"/>
              <w:left w:val="single" w:sz="4" w:space="0" w:color="auto"/>
              <w:bottom w:val="single" w:sz="4" w:space="0" w:color="auto"/>
              <w:right w:val="single" w:sz="4" w:space="0" w:color="auto"/>
            </w:tcBorders>
          </w:tcPr>
          <w:p w14:paraId="226EC02B" w14:textId="77777777" w:rsidR="0098358E" w:rsidRDefault="0098358E" w:rsidP="0098358E">
            <w:pPr>
              <w:jc w:val="both"/>
            </w:pPr>
          </w:p>
          <w:p w14:paraId="06A09E62" w14:textId="502E7C98" w:rsidR="0098358E" w:rsidRDefault="0098358E" w:rsidP="0098358E">
            <w:pPr>
              <w:jc w:val="both"/>
            </w:pPr>
            <w:proofErr w:type="spellStart"/>
            <w:r>
              <w:t>viewAttendance</w:t>
            </w:r>
            <w:proofErr w:type="spellEnd"/>
          </w:p>
        </w:tc>
        <w:tc>
          <w:tcPr>
            <w:tcW w:w="2541" w:type="dxa"/>
            <w:tcBorders>
              <w:top w:val="single" w:sz="4" w:space="0" w:color="auto"/>
              <w:left w:val="single" w:sz="4" w:space="0" w:color="auto"/>
              <w:bottom w:val="single" w:sz="4" w:space="0" w:color="auto"/>
              <w:right w:val="single" w:sz="4" w:space="0" w:color="auto"/>
            </w:tcBorders>
          </w:tcPr>
          <w:p w14:paraId="578AC6FB" w14:textId="77777777" w:rsidR="0098358E" w:rsidRDefault="0098358E" w:rsidP="0098358E">
            <w:pPr>
              <w:jc w:val="both"/>
            </w:pPr>
          </w:p>
          <w:p w14:paraId="5AE8CA5A" w14:textId="0DCEF49C" w:rsidR="0098358E" w:rsidRDefault="0098358E" w:rsidP="0098358E">
            <w:pPr>
              <w:jc w:val="both"/>
            </w:pPr>
            <w:r>
              <w:t>View Attendance</w:t>
            </w:r>
          </w:p>
        </w:tc>
        <w:tc>
          <w:tcPr>
            <w:tcW w:w="1579" w:type="dxa"/>
            <w:tcBorders>
              <w:top w:val="single" w:sz="4" w:space="0" w:color="auto"/>
              <w:left w:val="single" w:sz="4" w:space="0" w:color="auto"/>
              <w:bottom w:val="single" w:sz="4" w:space="0" w:color="auto"/>
              <w:right w:val="single" w:sz="4" w:space="0" w:color="auto"/>
            </w:tcBorders>
          </w:tcPr>
          <w:p w14:paraId="6883170F" w14:textId="77777777" w:rsidR="0098358E" w:rsidRDefault="0098358E" w:rsidP="0098358E">
            <w:pPr>
              <w:jc w:val="both"/>
            </w:pPr>
          </w:p>
          <w:p w14:paraId="2FA7B3BE" w14:textId="020081E0" w:rsidR="0098358E" w:rsidRDefault="0098358E" w:rsidP="0098358E">
            <w:pPr>
              <w:jc w:val="both"/>
            </w:pPr>
            <w:r>
              <w:t>Attendance table displayed successfully</w:t>
            </w:r>
          </w:p>
        </w:tc>
        <w:tc>
          <w:tcPr>
            <w:tcW w:w="1579" w:type="dxa"/>
            <w:tcBorders>
              <w:top w:val="single" w:sz="4" w:space="0" w:color="auto"/>
              <w:left w:val="single" w:sz="4" w:space="0" w:color="auto"/>
              <w:bottom w:val="single" w:sz="4" w:space="0" w:color="auto"/>
              <w:right w:val="single" w:sz="4" w:space="0" w:color="auto"/>
            </w:tcBorders>
          </w:tcPr>
          <w:p w14:paraId="30D299C9" w14:textId="77777777" w:rsidR="0098358E" w:rsidRDefault="0098358E" w:rsidP="0098358E">
            <w:pPr>
              <w:jc w:val="both"/>
            </w:pPr>
          </w:p>
          <w:p w14:paraId="4FA739B8" w14:textId="7BD7E02D" w:rsidR="0098358E" w:rsidRDefault="0098358E" w:rsidP="0098358E">
            <w:pPr>
              <w:jc w:val="both"/>
            </w:pPr>
            <w:r>
              <w:t>Attendance table displayed successfully</w:t>
            </w:r>
          </w:p>
        </w:tc>
        <w:tc>
          <w:tcPr>
            <w:tcW w:w="1243" w:type="dxa"/>
            <w:tcBorders>
              <w:top w:val="single" w:sz="4" w:space="0" w:color="auto"/>
              <w:left w:val="single" w:sz="4" w:space="0" w:color="auto"/>
              <w:bottom w:val="single" w:sz="4" w:space="0" w:color="auto"/>
              <w:right w:val="single" w:sz="4" w:space="0" w:color="auto"/>
            </w:tcBorders>
          </w:tcPr>
          <w:p w14:paraId="52397EF9" w14:textId="77777777" w:rsidR="0098358E" w:rsidRDefault="0098358E" w:rsidP="0098358E">
            <w:pPr>
              <w:jc w:val="both"/>
              <w:rPr>
                <w:sz w:val="24"/>
                <w:szCs w:val="24"/>
              </w:rPr>
            </w:pPr>
          </w:p>
          <w:p w14:paraId="5D5E1C70" w14:textId="1A628FF6" w:rsidR="0098358E" w:rsidRDefault="0098358E" w:rsidP="0098358E">
            <w:pPr>
              <w:jc w:val="both"/>
              <w:rPr>
                <w:sz w:val="24"/>
                <w:szCs w:val="24"/>
              </w:rPr>
            </w:pPr>
            <w:r>
              <w:rPr>
                <w:sz w:val="24"/>
                <w:szCs w:val="24"/>
              </w:rPr>
              <w:t>Pass</w:t>
            </w:r>
          </w:p>
        </w:tc>
      </w:tr>
    </w:tbl>
    <w:p w14:paraId="13B1B54E" w14:textId="51DBE96D" w:rsidR="00756857" w:rsidRDefault="00756857" w:rsidP="007747CD">
      <w:pPr>
        <w:jc w:val="both"/>
        <w:rPr>
          <w:b/>
          <w:sz w:val="28"/>
          <w:szCs w:val="28"/>
          <w:u w:val="single"/>
        </w:rPr>
      </w:pPr>
      <w:r>
        <w:rPr>
          <w:b/>
          <w:sz w:val="28"/>
          <w:szCs w:val="28"/>
          <w:u w:val="single"/>
        </w:rPr>
        <w:lastRenderedPageBreak/>
        <w:t xml:space="preserve">Black Box </w:t>
      </w:r>
      <w:proofErr w:type="gramStart"/>
      <w:r>
        <w:rPr>
          <w:b/>
          <w:sz w:val="28"/>
          <w:szCs w:val="28"/>
          <w:u w:val="single"/>
        </w:rPr>
        <w:t>Testing :</w:t>
      </w:r>
      <w:proofErr w:type="gramEnd"/>
    </w:p>
    <w:p w14:paraId="6527E8C8" w14:textId="77777777" w:rsidR="00756857" w:rsidRDefault="00756857" w:rsidP="007747CD">
      <w:pPr>
        <w:jc w:val="both"/>
        <w:rPr>
          <w:b/>
          <w:sz w:val="28"/>
          <w:szCs w:val="28"/>
          <w:u w:val="single"/>
        </w:rPr>
      </w:pPr>
    </w:p>
    <w:tbl>
      <w:tblPr>
        <w:tblStyle w:val="TableGrid"/>
        <w:tblW w:w="9782" w:type="dxa"/>
        <w:tblInd w:w="-431" w:type="dxa"/>
        <w:tblLook w:val="04A0" w:firstRow="1" w:lastRow="0" w:firstColumn="1" w:lastColumn="0" w:noHBand="0" w:noVBand="1"/>
      </w:tblPr>
      <w:tblGrid>
        <w:gridCol w:w="681"/>
        <w:gridCol w:w="1871"/>
        <w:gridCol w:w="2332"/>
        <w:gridCol w:w="1838"/>
        <w:gridCol w:w="1838"/>
        <w:gridCol w:w="1222"/>
      </w:tblGrid>
      <w:tr w:rsidR="00756857" w14:paraId="03DAEC53" w14:textId="77777777" w:rsidTr="0098358E">
        <w:trPr>
          <w:trHeight w:val="699"/>
        </w:trPr>
        <w:tc>
          <w:tcPr>
            <w:tcW w:w="68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3853A65" w14:textId="77777777" w:rsidR="00756857" w:rsidRDefault="00756857" w:rsidP="007747CD">
            <w:pPr>
              <w:jc w:val="both"/>
            </w:pPr>
            <w:r>
              <w:t>Test Case Code</w:t>
            </w:r>
          </w:p>
        </w:tc>
        <w:tc>
          <w:tcPr>
            <w:tcW w:w="187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91DEBFD" w14:textId="77777777" w:rsidR="00756857" w:rsidRDefault="00756857" w:rsidP="007747CD">
            <w:pPr>
              <w:jc w:val="both"/>
            </w:pPr>
            <w:r>
              <w:t>Test Case Description</w:t>
            </w:r>
          </w:p>
        </w:tc>
        <w:tc>
          <w:tcPr>
            <w:tcW w:w="233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1BF324B3" w14:textId="77777777" w:rsidR="00756857" w:rsidRDefault="00756857" w:rsidP="007747CD">
            <w:pPr>
              <w:jc w:val="both"/>
            </w:pPr>
            <w:r>
              <w:t>Test Data</w:t>
            </w:r>
          </w:p>
        </w:tc>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59D3AE0F" w14:textId="77777777" w:rsidR="00756857" w:rsidRDefault="00756857" w:rsidP="007747CD">
            <w:pPr>
              <w:jc w:val="both"/>
            </w:pPr>
            <w:r>
              <w:t>Expected Result</w:t>
            </w:r>
          </w:p>
        </w:tc>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28C956C8" w14:textId="77777777" w:rsidR="00756857" w:rsidRDefault="00756857" w:rsidP="007747CD">
            <w:pPr>
              <w:jc w:val="both"/>
            </w:pPr>
            <w:r>
              <w:t>Actual Result</w:t>
            </w:r>
          </w:p>
        </w:tc>
        <w:tc>
          <w:tcPr>
            <w:tcW w:w="1222"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F130E9F" w14:textId="616D876C" w:rsidR="00756857" w:rsidRDefault="00756857" w:rsidP="007747CD">
            <w:pPr>
              <w:jc w:val="both"/>
            </w:pPr>
            <w:r>
              <w:t>Status</w:t>
            </w:r>
          </w:p>
          <w:p w14:paraId="2924CD0B" w14:textId="77777777" w:rsidR="00756857" w:rsidRDefault="00756857" w:rsidP="007747CD">
            <w:pPr>
              <w:jc w:val="both"/>
            </w:pPr>
            <w:r>
              <w:t>(Pass/Fail)</w:t>
            </w:r>
          </w:p>
        </w:tc>
      </w:tr>
      <w:tr w:rsidR="00756857" w14:paraId="668B65AD"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304C056D" w14:textId="77777777" w:rsidR="00756857" w:rsidRDefault="00756857" w:rsidP="007747CD">
            <w:pPr>
              <w:jc w:val="both"/>
            </w:pPr>
          </w:p>
          <w:p w14:paraId="00A8F104" w14:textId="266CA03D" w:rsidR="00756857" w:rsidRDefault="00756857" w:rsidP="007747CD">
            <w:pPr>
              <w:jc w:val="both"/>
            </w:pPr>
            <w:r>
              <w:t>1</w:t>
            </w:r>
          </w:p>
        </w:tc>
        <w:tc>
          <w:tcPr>
            <w:tcW w:w="1871" w:type="dxa"/>
            <w:tcBorders>
              <w:top w:val="single" w:sz="4" w:space="0" w:color="auto"/>
              <w:left w:val="single" w:sz="4" w:space="0" w:color="auto"/>
              <w:bottom w:val="single" w:sz="4" w:space="0" w:color="auto"/>
              <w:right w:val="single" w:sz="4" w:space="0" w:color="auto"/>
            </w:tcBorders>
          </w:tcPr>
          <w:p w14:paraId="6C32D727" w14:textId="77777777" w:rsidR="00756857" w:rsidRPr="00774136" w:rsidRDefault="00756857" w:rsidP="007747CD">
            <w:pPr>
              <w:jc w:val="both"/>
              <w:rPr>
                <w:color w:val="0D0D0D"/>
                <w:sz w:val="21"/>
                <w:szCs w:val="21"/>
                <w:shd w:val="clear" w:color="auto" w:fill="FFFFFF"/>
              </w:rPr>
            </w:pPr>
          </w:p>
          <w:p w14:paraId="7574F5EB" w14:textId="77777777" w:rsidR="00756857" w:rsidRPr="0098358E" w:rsidRDefault="00756857" w:rsidP="007747CD">
            <w:pPr>
              <w:jc w:val="both"/>
              <w:rPr>
                <w:sz w:val="24"/>
                <w:szCs w:val="24"/>
              </w:rPr>
            </w:pPr>
            <w:r w:rsidRPr="0098358E">
              <w:rPr>
                <w:color w:val="0D0D0D"/>
                <w:sz w:val="24"/>
                <w:szCs w:val="24"/>
                <w:shd w:val="clear" w:color="auto" w:fill="FFFFFF"/>
              </w:rPr>
              <w:t xml:space="preserve">Import student data from a valid Excel sheet And Uploading </w:t>
            </w:r>
            <w:proofErr w:type="gramStart"/>
            <w:r w:rsidRPr="0098358E">
              <w:rPr>
                <w:color w:val="0D0D0D"/>
                <w:sz w:val="24"/>
                <w:szCs w:val="24"/>
                <w:shd w:val="clear" w:color="auto" w:fill="FFFFFF"/>
              </w:rPr>
              <w:t>Into</w:t>
            </w:r>
            <w:proofErr w:type="gramEnd"/>
            <w:r w:rsidRPr="0098358E">
              <w:rPr>
                <w:color w:val="0D0D0D"/>
                <w:sz w:val="24"/>
                <w:szCs w:val="24"/>
                <w:shd w:val="clear" w:color="auto" w:fill="FFFFFF"/>
              </w:rPr>
              <w:t xml:space="preserve"> Database</w:t>
            </w:r>
          </w:p>
        </w:tc>
        <w:tc>
          <w:tcPr>
            <w:tcW w:w="2332" w:type="dxa"/>
            <w:tcBorders>
              <w:top w:val="single" w:sz="4" w:space="0" w:color="auto"/>
              <w:left w:val="single" w:sz="4" w:space="0" w:color="auto"/>
              <w:bottom w:val="single" w:sz="4" w:space="0" w:color="auto"/>
              <w:right w:val="single" w:sz="4" w:space="0" w:color="auto"/>
            </w:tcBorders>
          </w:tcPr>
          <w:p w14:paraId="7727AEC3" w14:textId="77777777" w:rsidR="0098358E" w:rsidRDefault="0098358E" w:rsidP="0098358E">
            <w:pPr>
              <w:spacing w:line="276" w:lineRule="auto"/>
              <w:jc w:val="both"/>
            </w:pPr>
          </w:p>
          <w:p w14:paraId="7C4D61C6" w14:textId="35D2E854" w:rsidR="00756857" w:rsidRPr="00774136" w:rsidRDefault="00756857" w:rsidP="0098358E">
            <w:pPr>
              <w:spacing w:line="276" w:lineRule="auto"/>
              <w:jc w:val="both"/>
            </w:pPr>
            <w:r w:rsidRPr="00774136">
              <w:t>Pin:21001-CS-030</w:t>
            </w:r>
          </w:p>
          <w:p w14:paraId="64F1CC45" w14:textId="04793C74" w:rsidR="00756857" w:rsidRPr="00774136" w:rsidRDefault="00756857" w:rsidP="0098358E">
            <w:pPr>
              <w:spacing w:line="276" w:lineRule="auto"/>
              <w:jc w:val="both"/>
            </w:pPr>
            <w:r w:rsidRPr="00774136">
              <w:t>Name:  Omkar</w:t>
            </w:r>
          </w:p>
          <w:p w14:paraId="6030AF6C" w14:textId="3A10E357" w:rsidR="00756857" w:rsidRPr="00774136" w:rsidRDefault="00756857" w:rsidP="0098358E">
            <w:pPr>
              <w:spacing w:line="276" w:lineRule="auto"/>
              <w:jc w:val="both"/>
            </w:pPr>
            <w:r w:rsidRPr="00774136">
              <w:t>Date Of Birth:  2005/08/02</w:t>
            </w:r>
          </w:p>
          <w:p w14:paraId="4E21A245" w14:textId="34EE5919" w:rsidR="00756857" w:rsidRPr="00774136" w:rsidRDefault="00756857" w:rsidP="0098358E">
            <w:pPr>
              <w:spacing w:line="276" w:lineRule="auto"/>
              <w:jc w:val="both"/>
            </w:pPr>
            <w:r w:rsidRPr="00774136">
              <w:t>Father Name:  Madan Rao</w:t>
            </w:r>
          </w:p>
          <w:p w14:paraId="6F734FCE" w14:textId="36DCDB6A" w:rsidR="00756857" w:rsidRPr="00774136" w:rsidRDefault="00756857" w:rsidP="0098358E">
            <w:pPr>
              <w:spacing w:line="276" w:lineRule="auto"/>
              <w:jc w:val="both"/>
            </w:pPr>
            <w:r w:rsidRPr="00774136">
              <w:t>Mobile No:6303989090</w:t>
            </w:r>
          </w:p>
          <w:p w14:paraId="0C7C4EDB" w14:textId="51DA4859" w:rsidR="00756857" w:rsidRPr="00774136" w:rsidRDefault="00756857" w:rsidP="0098358E">
            <w:pPr>
              <w:spacing w:line="276" w:lineRule="auto"/>
              <w:jc w:val="both"/>
            </w:pPr>
            <w:r w:rsidRPr="00774136">
              <w:t>Address:  XYZ</w:t>
            </w:r>
          </w:p>
          <w:p w14:paraId="01149EFD" w14:textId="3E166C2D" w:rsidR="00756857" w:rsidRPr="00774136" w:rsidRDefault="00756857" w:rsidP="0098358E">
            <w:pPr>
              <w:spacing w:line="276" w:lineRule="auto"/>
              <w:jc w:val="both"/>
            </w:pPr>
            <w:r w:rsidRPr="00774136">
              <w:t>Email Id:   xyz@gmail.com</w:t>
            </w:r>
          </w:p>
          <w:p w14:paraId="74A852DE" w14:textId="7D40DF1F" w:rsidR="00756857" w:rsidRPr="00774136" w:rsidRDefault="00756857" w:rsidP="0098358E">
            <w:pPr>
              <w:spacing w:line="276" w:lineRule="auto"/>
              <w:jc w:val="both"/>
            </w:pPr>
            <w:r w:rsidRPr="00774136">
              <w:t>Aadhar:    565678987890</w:t>
            </w:r>
          </w:p>
          <w:p w14:paraId="60F9632B" w14:textId="3CBCB43A" w:rsidR="00756857" w:rsidRPr="00774136" w:rsidRDefault="00756857" w:rsidP="0098358E">
            <w:pPr>
              <w:spacing w:line="276" w:lineRule="auto"/>
              <w:jc w:val="both"/>
            </w:pPr>
            <w:r w:rsidRPr="00774136">
              <w:t>Semester: 2</w:t>
            </w:r>
          </w:p>
          <w:p w14:paraId="5A5E6454" w14:textId="77777777" w:rsidR="00756857" w:rsidRPr="00774136" w:rsidRDefault="00756857" w:rsidP="0098358E">
            <w:pPr>
              <w:spacing w:line="276" w:lineRule="auto"/>
              <w:jc w:val="both"/>
            </w:pPr>
            <w:r w:rsidRPr="00774136">
              <w:t xml:space="preserve">Department: </w:t>
            </w:r>
            <w:proofErr w:type="spellStart"/>
            <w:r w:rsidRPr="00774136">
              <w:t>cse</w:t>
            </w:r>
            <w:proofErr w:type="spellEnd"/>
          </w:p>
          <w:p w14:paraId="723BC015"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hideMark/>
          </w:tcPr>
          <w:p w14:paraId="66CF8977" w14:textId="77777777" w:rsidR="0098358E" w:rsidRDefault="0098358E" w:rsidP="007747CD">
            <w:pPr>
              <w:jc w:val="both"/>
            </w:pPr>
          </w:p>
          <w:p w14:paraId="7944D019" w14:textId="48685D49" w:rsidR="00756857" w:rsidRPr="00774136" w:rsidRDefault="00756857" w:rsidP="007747CD">
            <w:pPr>
              <w:jc w:val="both"/>
            </w:pPr>
            <w:r w:rsidRPr="00774136">
              <w:t xml:space="preserve">Data Successfully Added </w:t>
            </w:r>
            <w:r w:rsidR="0098358E">
              <w:t>i</w:t>
            </w:r>
            <w:r w:rsidRPr="00774136">
              <w:t>n Database</w:t>
            </w:r>
          </w:p>
        </w:tc>
        <w:tc>
          <w:tcPr>
            <w:tcW w:w="1838" w:type="dxa"/>
            <w:tcBorders>
              <w:top w:val="single" w:sz="4" w:space="0" w:color="auto"/>
              <w:left w:val="single" w:sz="4" w:space="0" w:color="auto"/>
              <w:bottom w:val="single" w:sz="4" w:space="0" w:color="auto"/>
              <w:right w:val="single" w:sz="4" w:space="0" w:color="auto"/>
            </w:tcBorders>
            <w:hideMark/>
          </w:tcPr>
          <w:p w14:paraId="2FEF928B" w14:textId="77777777" w:rsidR="0098358E" w:rsidRDefault="0098358E" w:rsidP="007747CD">
            <w:pPr>
              <w:jc w:val="both"/>
            </w:pPr>
          </w:p>
          <w:p w14:paraId="5FF053A1" w14:textId="42D9932A" w:rsidR="00756857" w:rsidRPr="00774136" w:rsidRDefault="00756857" w:rsidP="007747CD">
            <w:pPr>
              <w:jc w:val="both"/>
            </w:pPr>
            <w:r w:rsidRPr="00774136">
              <w:t xml:space="preserve">Data Successfully Added </w:t>
            </w:r>
            <w:r w:rsidR="0098358E">
              <w:t>i</w:t>
            </w:r>
            <w:r w:rsidRPr="00774136">
              <w:t>n Database</w:t>
            </w:r>
          </w:p>
        </w:tc>
        <w:tc>
          <w:tcPr>
            <w:tcW w:w="1222" w:type="dxa"/>
            <w:tcBorders>
              <w:top w:val="single" w:sz="4" w:space="0" w:color="auto"/>
              <w:left w:val="single" w:sz="4" w:space="0" w:color="auto"/>
              <w:bottom w:val="single" w:sz="4" w:space="0" w:color="auto"/>
              <w:right w:val="single" w:sz="4" w:space="0" w:color="auto"/>
            </w:tcBorders>
          </w:tcPr>
          <w:p w14:paraId="21C52DC4" w14:textId="77777777" w:rsidR="00756857" w:rsidRPr="00774136" w:rsidRDefault="00756857" w:rsidP="007747CD">
            <w:pPr>
              <w:jc w:val="both"/>
            </w:pPr>
          </w:p>
          <w:p w14:paraId="24798FB9" w14:textId="77777777" w:rsidR="00756857" w:rsidRPr="00774136" w:rsidRDefault="00756857" w:rsidP="007747CD">
            <w:pPr>
              <w:jc w:val="both"/>
            </w:pPr>
            <w:r w:rsidRPr="00774136">
              <w:t>Pass</w:t>
            </w:r>
          </w:p>
        </w:tc>
      </w:tr>
      <w:tr w:rsidR="00756857" w14:paraId="206EEF61"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0B866EBD" w14:textId="77777777" w:rsidR="00756857" w:rsidRDefault="00756857" w:rsidP="007747CD">
            <w:pPr>
              <w:jc w:val="both"/>
            </w:pPr>
          </w:p>
          <w:p w14:paraId="0CC883E7" w14:textId="6F78E217" w:rsidR="00756857" w:rsidRDefault="00756857" w:rsidP="007747CD">
            <w:pPr>
              <w:jc w:val="both"/>
            </w:pPr>
            <w:r>
              <w:t>2</w:t>
            </w:r>
          </w:p>
        </w:tc>
        <w:tc>
          <w:tcPr>
            <w:tcW w:w="1871" w:type="dxa"/>
            <w:tcBorders>
              <w:top w:val="single" w:sz="4" w:space="0" w:color="auto"/>
              <w:left w:val="single" w:sz="4" w:space="0" w:color="auto"/>
              <w:bottom w:val="single" w:sz="4" w:space="0" w:color="auto"/>
              <w:right w:val="single" w:sz="4" w:space="0" w:color="auto"/>
            </w:tcBorders>
          </w:tcPr>
          <w:p w14:paraId="0378F789" w14:textId="77777777" w:rsidR="00756857" w:rsidRPr="00774136" w:rsidRDefault="00756857" w:rsidP="007747CD">
            <w:pPr>
              <w:jc w:val="both"/>
            </w:pPr>
          </w:p>
          <w:p w14:paraId="52BCE23D" w14:textId="77777777" w:rsidR="00756857" w:rsidRPr="00774136" w:rsidRDefault="00756857" w:rsidP="007747CD">
            <w:pPr>
              <w:jc w:val="both"/>
            </w:pPr>
            <w:r w:rsidRPr="00774136">
              <w:t>Attempt To Import Redundant data</w:t>
            </w:r>
          </w:p>
          <w:p w14:paraId="33402317"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2125CDDC" w14:textId="77777777" w:rsidR="0098358E" w:rsidRDefault="0098358E" w:rsidP="007747CD">
            <w:pPr>
              <w:jc w:val="both"/>
            </w:pPr>
          </w:p>
          <w:p w14:paraId="0D949CB2" w14:textId="14D5A1A3" w:rsidR="00756857" w:rsidRPr="00774136" w:rsidRDefault="00756857" w:rsidP="0098358E">
            <w:pPr>
              <w:spacing w:line="276" w:lineRule="auto"/>
              <w:jc w:val="both"/>
            </w:pPr>
            <w:r w:rsidRPr="00774136">
              <w:t>Pin:21001-CS-030</w:t>
            </w:r>
          </w:p>
          <w:p w14:paraId="164C6950" w14:textId="62A69419" w:rsidR="00756857" w:rsidRPr="00774136" w:rsidRDefault="00756857" w:rsidP="0098358E">
            <w:pPr>
              <w:spacing w:line="276" w:lineRule="auto"/>
              <w:jc w:val="both"/>
            </w:pPr>
            <w:r w:rsidRPr="00774136">
              <w:t>Name:  Omkar</w:t>
            </w:r>
          </w:p>
          <w:p w14:paraId="6094771B" w14:textId="2B8C7187" w:rsidR="00756857" w:rsidRPr="00774136" w:rsidRDefault="00756857" w:rsidP="0098358E">
            <w:pPr>
              <w:spacing w:line="276" w:lineRule="auto"/>
              <w:jc w:val="both"/>
            </w:pPr>
            <w:r w:rsidRPr="00774136">
              <w:t>Date Of Birth:  2005/08/02</w:t>
            </w:r>
          </w:p>
          <w:p w14:paraId="2B4EB681" w14:textId="45EC17D7" w:rsidR="00756857" w:rsidRPr="00774136" w:rsidRDefault="00756857" w:rsidP="0098358E">
            <w:pPr>
              <w:spacing w:line="276" w:lineRule="auto"/>
              <w:jc w:val="both"/>
            </w:pPr>
            <w:r w:rsidRPr="00774136">
              <w:t>Father Name:  Madan Rao</w:t>
            </w:r>
          </w:p>
          <w:p w14:paraId="226497BF" w14:textId="0D5B7E1B" w:rsidR="00756857" w:rsidRPr="00774136" w:rsidRDefault="00756857" w:rsidP="0098358E">
            <w:pPr>
              <w:spacing w:line="276" w:lineRule="auto"/>
              <w:jc w:val="both"/>
            </w:pPr>
            <w:r w:rsidRPr="00774136">
              <w:t>Mobile No:6303989090</w:t>
            </w:r>
          </w:p>
          <w:p w14:paraId="0DAEF0F6" w14:textId="0A0193F9" w:rsidR="00756857" w:rsidRPr="00774136" w:rsidRDefault="00756857" w:rsidP="0098358E">
            <w:pPr>
              <w:spacing w:line="276" w:lineRule="auto"/>
              <w:jc w:val="both"/>
            </w:pPr>
            <w:r w:rsidRPr="00774136">
              <w:t>Address:  XYZ</w:t>
            </w:r>
          </w:p>
          <w:p w14:paraId="4FD370B7" w14:textId="7852DFB0" w:rsidR="00756857" w:rsidRPr="00774136" w:rsidRDefault="00756857" w:rsidP="0098358E">
            <w:pPr>
              <w:spacing w:line="276" w:lineRule="auto"/>
              <w:jc w:val="both"/>
            </w:pPr>
            <w:r w:rsidRPr="00774136">
              <w:t>Email</w:t>
            </w:r>
            <w:r w:rsidR="0098358E">
              <w:t xml:space="preserve"> </w:t>
            </w:r>
            <w:r w:rsidRPr="00774136">
              <w:t>Id:   xyz@gmail.com</w:t>
            </w:r>
          </w:p>
          <w:p w14:paraId="4927E117" w14:textId="1CCD2AC3" w:rsidR="00756857" w:rsidRPr="00774136" w:rsidRDefault="00756857" w:rsidP="0098358E">
            <w:pPr>
              <w:spacing w:line="276" w:lineRule="auto"/>
              <w:jc w:val="both"/>
            </w:pPr>
            <w:r w:rsidRPr="00774136">
              <w:t>Aadhar:    565678987890</w:t>
            </w:r>
          </w:p>
          <w:p w14:paraId="1D977F1D" w14:textId="05EE45D9" w:rsidR="00756857" w:rsidRPr="00774136" w:rsidRDefault="00756857" w:rsidP="0098358E">
            <w:pPr>
              <w:spacing w:line="276" w:lineRule="auto"/>
              <w:jc w:val="both"/>
            </w:pPr>
            <w:r w:rsidRPr="00774136">
              <w:t>Semester: 2</w:t>
            </w:r>
          </w:p>
          <w:p w14:paraId="57F42CC3" w14:textId="72672BDE" w:rsidR="00756857" w:rsidRPr="00774136" w:rsidRDefault="00756857" w:rsidP="0098358E">
            <w:pPr>
              <w:spacing w:line="276" w:lineRule="auto"/>
              <w:jc w:val="both"/>
            </w:pPr>
            <w:r w:rsidRPr="00774136">
              <w:t xml:space="preserve">Department: </w:t>
            </w:r>
            <w:proofErr w:type="spellStart"/>
            <w:r w:rsidRPr="00774136">
              <w:t>cse</w:t>
            </w:r>
            <w:proofErr w:type="spellEnd"/>
          </w:p>
          <w:p w14:paraId="7B0ADF80" w14:textId="77777777" w:rsidR="00756857" w:rsidRPr="00774136" w:rsidRDefault="00756857" w:rsidP="007747CD">
            <w:pPr>
              <w:jc w:val="both"/>
            </w:pPr>
          </w:p>
          <w:p w14:paraId="4D661BA4"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613F4482" w14:textId="77777777" w:rsidR="00756857" w:rsidRPr="00774136" w:rsidRDefault="00756857" w:rsidP="007747CD">
            <w:pPr>
              <w:jc w:val="both"/>
            </w:pPr>
          </w:p>
          <w:p w14:paraId="53341893" w14:textId="77777777" w:rsidR="00756857" w:rsidRPr="00774136" w:rsidRDefault="00756857" w:rsidP="007747CD">
            <w:pPr>
              <w:jc w:val="both"/>
            </w:pPr>
            <w:r w:rsidRPr="00774136">
              <w:t>Data Already Available in the Database</w:t>
            </w:r>
          </w:p>
        </w:tc>
        <w:tc>
          <w:tcPr>
            <w:tcW w:w="1838" w:type="dxa"/>
            <w:tcBorders>
              <w:top w:val="single" w:sz="4" w:space="0" w:color="auto"/>
              <w:left w:val="single" w:sz="4" w:space="0" w:color="auto"/>
              <w:bottom w:val="single" w:sz="4" w:space="0" w:color="auto"/>
              <w:right w:val="single" w:sz="4" w:space="0" w:color="auto"/>
            </w:tcBorders>
          </w:tcPr>
          <w:p w14:paraId="109FA815" w14:textId="77777777" w:rsidR="00756857" w:rsidRPr="00774136" w:rsidRDefault="00756857" w:rsidP="007747CD">
            <w:pPr>
              <w:jc w:val="both"/>
            </w:pPr>
          </w:p>
          <w:p w14:paraId="57FFD796" w14:textId="77777777" w:rsidR="00756857" w:rsidRPr="00774136" w:rsidRDefault="00756857" w:rsidP="007747CD">
            <w:pPr>
              <w:jc w:val="both"/>
            </w:pPr>
            <w:r w:rsidRPr="00774136">
              <w:t>Data Already Available in the Database</w:t>
            </w:r>
          </w:p>
        </w:tc>
        <w:tc>
          <w:tcPr>
            <w:tcW w:w="1222" w:type="dxa"/>
            <w:tcBorders>
              <w:top w:val="single" w:sz="4" w:space="0" w:color="auto"/>
              <w:left w:val="single" w:sz="4" w:space="0" w:color="auto"/>
              <w:bottom w:val="single" w:sz="4" w:space="0" w:color="auto"/>
              <w:right w:val="single" w:sz="4" w:space="0" w:color="auto"/>
            </w:tcBorders>
          </w:tcPr>
          <w:p w14:paraId="0CFE8AE9" w14:textId="77777777" w:rsidR="00756857" w:rsidRPr="00774136" w:rsidRDefault="00756857" w:rsidP="007747CD">
            <w:pPr>
              <w:jc w:val="both"/>
            </w:pPr>
          </w:p>
          <w:p w14:paraId="1C23B1F6" w14:textId="77777777" w:rsidR="00756857" w:rsidRPr="00774136" w:rsidRDefault="00756857" w:rsidP="007747CD">
            <w:pPr>
              <w:jc w:val="both"/>
            </w:pPr>
            <w:r w:rsidRPr="00774136">
              <w:t>Pass</w:t>
            </w:r>
          </w:p>
        </w:tc>
      </w:tr>
      <w:tr w:rsidR="00756857" w14:paraId="17598B66"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6DB3D12D" w14:textId="77777777" w:rsidR="00756857" w:rsidRDefault="00756857" w:rsidP="007747CD">
            <w:pPr>
              <w:jc w:val="both"/>
            </w:pPr>
          </w:p>
          <w:p w14:paraId="5AE21AE1" w14:textId="10E64A0F" w:rsidR="00756857" w:rsidRDefault="00756857" w:rsidP="007747CD">
            <w:pPr>
              <w:jc w:val="both"/>
            </w:pPr>
            <w:r>
              <w:t>3</w:t>
            </w:r>
          </w:p>
        </w:tc>
        <w:tc>
          <w:tcPr>
            <w:tcW w:w="1871" w:type="dxa"/>
            <w:tcBorders>
              <w:top w:val="single" w:sz="4" w:space="0" w:color="auto"/>
              <w:left w:val="single" w:sz="4" w:space="0" w:color="auto"/>
              <w:bottom w:val="single" w:sz="4" w:space="0" w:color="auto"/>
              <w:right w:val="single" w:sz="4" w:space="0" w:color="auto"/>
            </w:tcBorders>
          </w:tcPr>
          <w:p w14:paraId="73131CEE" w14:textId="77777777" w:rsidR="00756857" w:rsidRPr="00774136" w:rsidRDefault="00756857" w:rsidP="007747CD">
            <w:pPr>
              <w:jc w:val="both"/>
              <w:rPr>
                <w:color w:val="0D0D0D"/>
                <w:sz w:val="21"/>
                <w:szCs w:val="21"/>
              </w:rPr>
            </w:pPr>
          </w:p>
          <w:p w14:paraId="1271A045" w14:textId="414E4753" w:rsidR="00756857" w:rsidRPr="00774136" w:rsidRDefault="00756857" w:rsidP="007747CD">
            <w:pPr>
              <w:jc w:val="both"/>
              <w:rPr>
                <w:color w:val="0D0D0D"/>
                <w:sz w:val="21"/>
                <w:szCs w:val="21"/>
              </w:rPr>
            </w:pPr>
            <w:r w:rsidRPr="00774136">
              <w:rPr>
                <w:color w:val="0D0D0D"/>
                <w:sz w:val="21"/>
                <w:szCs w:val="21"/>
              </w:rPr>
              <w:t>Delete a student from the system</w:t>
            </w:r>
          </w:p>
          <w:p w14:paraId="2C1E3063"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1D331E15" w14:textId="77777777" w:rsidR="00756857" w:rsidRPr="00774136" w:rsidRDefault="00756857" w:rsidP="007747CD">
            <w:pPr>
              <w:jc w:val="both"/>
            </w:pPr>
          </w:p>
          <w:p w14:paraId="4D15D67B" w14:textId="41F134E4" w:rsidR="00756857" w:rsidRPr="00774136" w:rsidRDefault="00756857" w:rsidP="007747CD">
            <w:pPr>
              <w:jc w:val="both"/>
            </w:pPr>
            <w:r w:rsidRPr="00774136">
              <w:rPr>
                <w:color w:val="0D0D0D"/>
                <w:sz w:val="21"/>
                <w:szCs w:val="21"/>
                <w:shd w:val="clear" w:color="auto" w:fill="FFFFFF"/>
              </w:rPr>
              <w:t>Student PIN: 21001-CS-030</w:t>
            </w:r>
          </w:p>
          <w:p w14:paraId="59D21821"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5BDFABDE" w14:textId="2DA2DDFE" w:rsidR="00ED0CD8" w:rsidRDefault="00ED0CD8" w:rsidP="007747CD">
            <w:pPr>
              <w:jc w:val="both"/>
              <w:rPr>
                <w:color w:val="0D0D0D"/>
                <w:sz w:val="21"/>
                <w:szCs w:val="21"/>
                <w:shd w:val="clear" w:color="auto" w:fill="FFFFFF"/>
              </w:rPr>
            </w:pPr>
          </w:p>
          <w:p w14:paraId="7C7EE12F" w14:textId="019758CE" w:rsidR="00756857" w:rsidRPr="00ED0CD8" w:rsidRDefault="00ED0CD8" w:rsidP="007747CD">
            <w:pPr>
              <w:jc w:val="both"/>
              <w:rPr>
                <w:color w:val="0D0D0D"/>
                <w:sz w:val="21"/>
                <w:szCs w:val="21"/>
                <w:shd w:val="clear" w:color="auto" w:fill="FFFFFF"/>
              </w:rPr>
            </w:pPr>
            <w:r>
              <w:rPr>
                <w:color w:val="0D0D0D"/>
                <w:sz w:val="21"/>
                <w:szCs w:val="21"/>
                <w:shd w:val="clear" w:color="auto" w:fill="FFFFFF"/>
              </w:rPr>
              <w:t>Student Deleted Successfully</w:t>
            </w:r>
          </w:p>
        </w:tc>
        <w:tc>
          <w:tcPr>
            <w:tcW w:w="1838" w:type="dxa"/>
            <w:tcBorders>
              <w:top w:val="single" w:sz="4" w:space="0" w:color="auto"/>
              <w:left w:val="single" w:sz="4" w:space="0" w:color="auto"/>
              <w:bottom w:val="single" w:sz="4" w:space="0" w:color="auto"/>
              <w:right w:val="single" w:sz="4" w:space="0" w:color="auto"/>
            </w:tcBorders>
          </w:tcPr>
          <w:p w14:paraId="5DF4AC37" w14:textId="77777777" w:rsidR="00756857" w:rsidRDefault="00756857" w:rsidP="007747CD">
            <w:pPr>
              <w:jc w:val="both"/>
              <w:rPr>
                <w:color w:val="0D0D0D"/>
                <w:sz w:val="21"/>
                <w:szCs w:val="21"/>
                <w:shd w:val="clear" w:color="auto" w:fill="FFFFFF"/>
              </w:rPr>
            </w:pPr>
          </w:p>
          <w:p w14:paraId="0FEA36D9" w14:textId="0E7F989E" w:rsidR="00ED0CD8" w:rsidRPr="00ED0CD8" w:rsidRDefault="00ED0CD8" w:rsidP="007747CD">
            <w:pPr>
              <w:jc w:val="both"/>
              <w:rPr>
                <w:color w:val="0D0D0D"/>
                <w:sz w:val="21"/>
                <w:szCs w:val="21"/>
                <w:shd w:val="clear" w:color="auto" w:fill="FFFFFF"/>
              </w:rPr>
            </w:pPr>
            <w:r>
              <w:rPr>
                <w:color w:val="0D0D0D"/>
                <w:sz w:val="21"/>
                <w:szCs w:val="21"/>
                <w:shd w:val="clear" w:color="auto" w:fill="FFFFFF"/>
              </w:rPr>
              <w:t>Student Deleted Successfully</w:t>
            </w:r>
          </w:p>
        </w:tc>
        <w:tc>
          <w:tcPr>
            <w:tcW w:w="1222" w:type="dxa"/>
            <w:tcBorders>
              <w:top w:val="single" w:sz="4" w:space="0" w:color="auto"/>
              <w:left w:val="single" w:sz="4" w:space="0" w:color="auto"/>
              <w:bottom w:val="single" w:sz="4" w:space="0" w:color="auto"/>
              <w:right w:val="single" w:sz="4" w:space="0" w:color="auto"/>
            </w:tcBorders>
          </w:tcPr>
          <w:p w14:paraId="2746EB37" w14:textId="77777777" w:rsidR="00756857" w:rsidRPr="00774136" w:rsidRDefault="00756857" w:rsidP="007747CD">
            <w:pPr>
              <w:jc w:val="both"/>
            </w:pPr>
          </w:p>
          <w:p w14:paraId="66BA6249" w14:textId="77777777" w:rsidR="00756857" w:rsidRPr="00774136" w:rsidRDefault="00756857" w:rsidP="007747CD">
            <w:pPr>
              <w:jc w:val="both"/>
            </w:pPr>
            <w:r w:rsidRPr="00774136">
              <w:t>Pass</w:t>
            </w:r>
          </w:p>
        </w:tc>
      </w:tr>
      <w:tr w:rsidR="00756857" w14:paraId="17E04973"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0EF966B8" w14:textId="77777777" w:rsidR="00756857" w:rsidRDefault="00756857" w:rsidP="007747CD">
            <w:pPr>
              <w:jc w:val="both"/>
            </w:pPr>
          </w:p>
          <w:p w14:paraId="61458BB7" w14:textId="3F49D83D" w:rsidR="00756857" w:rsidRDefault="00756857" w:rsidP="007747CD">
            <w:pPr>
              <w:jc w:val="both"/>
            </w:pPr>
            <w:r>
              <w:t>4</w:t>
            </w:r>
          </w:p>
        </w:tc>
        <w:tc>
          <w:tcPr>
            <w:tcW w:w="1871" w:type="dxa"/>
            <w:tcBorders>
              <w:top w:val="single" w:sz="4" w:space="0" w:color="auto"/>
              <w:left w:val="single" w:sz="4" w:space="0" w:color="auto"/>
              <w:bottom w:val="single" w:sz="4" w:space="0" w:color="auto"/>
              <w:right w:val="single" w:sz="4" w:space="0" w:color="auto"/>
            </w:tcBorders>
          </w:tcPr>
          <w:p w14:paraId="440DC625" w14:textId="77777777" w:rsidR="00756857" w:rsidRPr="00774136" w:rsidRDefault="00756857" w:rsidP="007747CD">
            <w:pPr>
              <w:jc w:val="both"/>
              <w:rPr>
                <w:color w:val="0D0D0D"/>
                <w:sz w:val="21"/>
                <w:szCs w:val="21"/>
                <w:shd w:val="clear" w:color="auto" w:fill="FFFFFF"/>
              </w:rPr>
            </w:pPr>
          </w:p>
          <w:p w14:paraId="5F774B09" w14:textId="77777777"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Edit student details</w:t>
            </w:r>
          </w:p>
          <w:p w14:paraId="7E86910D"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0B779870" w14:textId="77777777" w:rsidR="00756857" w:rsidRPr="00774136" w:rsidRDefault="00756857" w:rsidP="007747CD">
            <w:pPr>
              <w:jc w:val="both"/>
            </w:pPr>
          </w:p>
          <w:p w14:paraId="061FA5C8" w14:textId="77777777" w:rsidR="00756857" w:rsidRPr="00774136" w:rsidRDefault="00756857" w:rsidP="007747CD">
            <w:pPr>
              <w:jc w:val="both"/>
            </w:pPr>
            <w:r w:rsidRPr="00774136">
              <w:rPr>
                <w:color w:val="0D0D0D"/>
                <w:sz w:val="21"/>
                <w:szCs w:val="21"/>
                <w:shd w:val="clear" w:color="auto" w:fill="FFFFFF"/>
              </w:rPr>
              <w:t>Student PIN:21001-CS-030</w:t>
            </w:r>
          </w:p>
        </w:tc>
        <w:tc>
          <w:tcPr>
            <w:tcW w:w="1838" w:type="dxa"/>
            <w:tcBorders>
              <w:top w:val="single" w:sz="4" w:space="0" w:color="auto"/>
              <w:left w:val="single" w:sz="4" w:space="0" w:color="auto"/>
              <w:bottom w:val="single" w:sz="4" w:space="0" w:color="auto"/>
              <w:right w:val="single" w:sz="4" w:space="0" w:color="auto"/>
            </w:tcBorders>
          </w:tcPr>
          <w:p w14:paraId="072799C4" w14:textId="37F056B6" w:rsidR="00ED0CD8" w:rsidRPr="00774136" w:rsidRDefault="00ED0CD8" w:rsidP="007747CD">
            <w:pPr>
              <w:jc w:val="both"/>
              <w:rPr>
                <w:color w:val="0D0D0D"/>
                <w:sz w:val="21"/>
                <w:szCs w:val="21"/>
                <w:shd w:val="clear" w:color="auto" w:fill="FFFFFF"/>
              </w:rPr>
            </w:pPr>
          </w:p>
          <w:p w14:paraId="72A750A3" w14:textId="6BA987C4" w:rsidR="00ED0CD8" w:rsidRDefault="00ED0CD8" w:rsidP="007747CD">
            <w:pPr>
              <w:jc w:val="both"/>
              <w:rPr>
                <w:color w:val="0D0D0D"/>
                <w:sz w:val="21"/>
                <w:szCs w:val="21"/>
                <w:shd w:val="clear" w:color="auto" w:fill="FFFFFF"/>
              </w:rPr>
            </w:pPr>
            <w:r>
              <w:rPr>
                <w:color w:val="0D0D0D"/>
                <w:sz w:val="21"/>
                <w:szCs w:val="21"/>
                <w:shd w:val="clear" w:color="auto" w:fill="FFFFFF"/>
              </w:rPr>
              <w:t xml:space="preserve">Student Details </w:t>
            </w:r>
            <w:r w:rsidR="00756857" w:rsidRPr="00774136">
              <w:rPr>
                <w:color w:val="0D0D0D"/>
                <w:sz w:val="21"/>
                <w:szCs w:val="21"/>
                <w:shd w:val="clear" w:color="auto" w:fill="FFFFFF"/>
              </w:rPr>
              <w:t xml:space="preserve"> </w:t>
            </w:r>
          </w:p>
          <w:p w14:paraId="579F824F" w14:textId="36E91E35" w:rsidR="00756857" w:rsidRPr="00774136" w:rsidRDefault="00756857" w:rsidP="007747CD">
            <w:pPr>
              <w:jc w:val="both"/>
            </w:pPr>
            <w:r w:rsidRPr="00774136">
              <w:rPr>
                <w:color w:val="0D0D0D"/>
                <w:sz w:val="21"/>
                <w:szCs w:val="21"/>
                <w:shd w:val="clear" w:color="auto" w:fill="FFFFFF"/>
              </w:rPr>
              <w:t>updated in the Database</w:t>
            </w:r>
            <w:r w:rsidR="00ED0CD8">
              <w:rPr>
                <w:color w:val="0D0D0D"/>
                <w:sz w:val="21"/>
                <w:szCs w:val="21"/>
                <w:shd w:val="clear" w:color="auto" w:fill="FFFFFF"/>
              </w:rPr>
              <w:t xml:space="preserve"> Successfully</w:t>
            </w:r>
          </w:p>
        </w:tc>
        <w:tc>
          <w:tcPr>
            <w:tcW w:w="1838" w:type="dxa"/>
            <w:tcBorders>
              <w:top w:val="single" w:sz="4" w:space="0" w:color="auto"/>
              <w:left w:val="single" w:sz="4" w:space="0" w:color="auto"/>
              <w:bottom w:val="single" w:sz="4" w:space="0" w:color="auto"/>
              <w:right w:val="single" w:sz="4" w:space="0" w:color="auto"/>
            </w:tcBorders>
          </w:tcPr>
          <w:p w14:paraId="182BAD96" w14:textId="77777777" w:rsidR="00ED0CD8" w:rsidRDefault="00ED0CD8" w:rsidP="007747CD">
            <w:pPr>
              <w:jc w:val="both"/>
              <w:rPr>
                <w:color w:val="0D0D0D"/>
                <w:sz w:val="21"/>
                <w:szCs w:val="21"/>
                <w:shd w:val="clear" w:color="auto" w:fill="FFFFFF"/>
              </w:rPr>
            </w:pPr>
          </w:p>
          <w:p w14:paraId="169504BA" w14:textId="6C085ED9" w:rsidR="00ED0CD8" w:rsidRDefault="00ED0CD8" w:rsidP="007747CD">
            <w:pPr>
              <w:jc w:val="both"/>
              <w:rPr>
                <w:color w:val="0D0D0D"/>
                <w:sz w:val="21"/>
                <w:szCs w:val="21"/>
                <w:shd w:val="clear" w:color="auto" w:fill="FFFFFF"/>
              </w:rPr>
            </w:pPr>
            <w:r>
              <w:rPr>
                <w:color w:val="0D0D0D"/>
                <w:sz w:val="21"/>
                <w:szCs w:val="21"/>
                <w:shd w:val="clear" w:color="auto" w:fill="FFFFFF"/>
              </w:rPr>
              <w:t xml:space="preserve">Student Details </w:t>
            </w:r>
            <w:r w:rsidRPr="00774136">
              <w:rPr>
                <w:color w:val="0D0D0D"/>
                <w:sz w:val="21"/>
                <w:szCs w:val="21"/>
                <w:shd w:val="clear" w:color="auto" w:fill="FFFFFF"/>
              </w:rPr>
              <w:t xml:space="preserve"> </w:t>
            </w:r>
          </w:p>
          <w:p w14:paraId="7B776C17" w14:textId="77777777" w:rsidR="00756857" w:rsidRDefault="00ED0CD8" w:rsidP="007747CD">
            <w:pPr>
              <w:jc w:val="both"/>
              <w:rPr>
                <w:color w:val="0D0D0D"/>
                <w:sz w:val="21"/>
                <w:szCs w:val="21"/>
                <w:shd w:val="clear" w:color="auto" w:fill="FFFFFF"/>
              </w:rPr>
            </w:pPr>
            <w:r w:rsidRPr="00774136">
              <w:rPr>
                <w:color w:val="0D0D0D"/>
                <w:sz w:val="21"/>
                <w:szCs w:val="21"/>
                <w:shd w:val="clear" w:color="auto" w:fill="FFFFFF"/>
              </w:rPr>
              <w:t>updated in the Database</w:t>
            </w:r>
            <w:r>
              <w:rPr>
                <w:color w:val="0D0D0D"/>
                <w:sz w:val="21"/>
                <w:szCs w:val="21"/>
                <w:shd w:val="clear" w:color="auto" w:fill="FFFFFF"/>
              </w:rPr>
              <w:t xml:space="preserve"> Successfully</w:t>
            </w:r>
          </w:p>
          <w:p w14:paraId="06DC32E7" w14:textId="5EAF059E" w:rsidR="00ED0CD8" w:rsidRPr="00774136" w:rsidRDefault="00ED0CD8" w:rsidP="007747CD">
            <w:pPr>
              <w:jc w:val="both"/>
            </w:pPr>
          </w:p>
        </w:tc>
        <w:tc>
          <w:tcPr>
            <w:tcW w:w="1222" w:type="dxa"/>
            <w:tcBorders>
              <w:top w:val="single" w:sz="4" w:space="0" w:color="auto"/>
              <w:left w:val="single" w:sz="4" w:space="0" w:color="auto"/>
              <w:bottom w:val="single" w:sz="4" w:space="0" w:color="auto"/>
              <w:right w:val="single" w:sz="4" w:space="0" w:color="auto"/>
            </w:tcBorders>
          </w:tcPr>
          <w:p w14:paraId="489986DC" w14:textId="77777777" w:rsidR="00756857" w:rsidRPr="00774136" w:rsidRDefault="00756857" w:rsidP="007747CD">
            <w:pPr>
              <w:jc w:val="both"/>
            </w:pPr>
          </w:p>
          <w:p w14:paraId="44D76F94" w14:textId="77777777" w:rsidR="00756857" w:rsidRPr="00774136" w:rsidRDefault="00756857" w:rsidP="007747CD">
            <w:pPr>
              <w:jc w:val="both"/>
            </w:pPr>
            <w:r w:rsidRPr="00774136">
              <w:t>Pass</w:t>
            </w:r>
          </w:p>
        </w:tc>
      </w:tr>
      <w:tr w:rsidR="00756857" w14:paraId="6C3C21CE"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7079BB89" w14:textId="77777777" w:rsidR="00756857" w:rsidRDefault="00756857" w:rsidP="007747CD">
            <w:pPr>
              <w:jc w:val="both"/>
            </w:pPr>
          </w:p>
          <w:p w14:paraId="126E7B99" w14:textId="3F530F2B" w:rsidR="00756857" w:rsidRDefault="00756857" w:rsidP="007747CD">
            <w:pPr>
              <w:jc w:val="both"/>
            </w:pPr>
            <w:r>
              <w:t>5</w:t>
            </w:r>
          </w:p>
        </w:tc>
        <w:tc>
          <w:tcPr>
            <w:tcW w:w="1871" w:type="dxa"/>
            <w:tcBorders>
              <w:top w:val="single" w:sz="4" w:space="0" w:color="auto"/>
              <w:left w:val="single" w:sz="4" w:space="0" w:color="auto"/>
              <w:bottom w:val="single" w:sz="4" w:space="0" w:color="auto"/>
              <w:right w:val="single" w:sz="4" w:space="0" w:color="auto"/>
            </w:tcBorders>
          </w:tcPr>
          <w:p w14:paraId="3388669D" w14:textId="629E22D7" w:rsidR="00756857" w:rsidRPr="00774136" w:rsidRDefault="00756857" w:rsidP="007747CD">
            <w:pPr>
              <w:jc w:val="both"/>
              <w:rPr>
                <w:color w:val="0D0D0D"/>
                <w:sz w:val="21"/>
                <w:szCs w:val="21"/>
                <w:shd w:val="clear" w:color="auto" w:fill="FFFFFF"/>
              </w:rPr>
            </w:pPr>
            <w:r w:rsidRPr="00774136">
              <w:rPr>
                <w:color w:val="0D0D0D"/>
                <w:sz w:val="21"/>
                <w:szCs w:val="21"/>
              </w:rPr>
              <w:br/>
            </w:r>
            <w:r w:rsidRPr="00774136">
              <w:rPr>
                <w:color w:val="0D0D0D"/>
                <w:sz w:val="21"/>
                <w:szCs w:val="21"/>
                <w:shd w:val="clear" w:color="auto" w:fill="FFFFFF"/>
              </w:rPr>
              <w:t xml:space="preserve">Move students to Completed Students table </w:t>
            </w:r>
            <w:r w:rsidR="00C411C7" w:rsidRPr="00774136">
              <w:rPr>
                <w:color w:val="0D0D0D"/>
                <w:sz w:val="21"/>
                <w:szCs w:val="21"/>
                <w:shd w:val="clear" w:color="auto" w:fill="FFFFFF"/>
              </w:rPr>
              <w:t>after</w:t>
            </w:r>
            <w:r w:rsidRPr="00774136">
              <w:rPr>
                <w:color w:val="0D0D0D"/>
                <w:sz w:val="21"/>
                <w:szCs w:val="21"/>
                <w:shd w:val="clear" w:color="auto" w:fill="FFFFFF"/>
              </w:rPr>
              <w:t xml:space="preserve"> 6th semester</w:t>
            </w:r>
          </w:p>
          <w:p w14:paraId="12D55A32"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1DF1FCBE" w14:textId="77777777" w:rsidR="00756857" w:rsidRPr="00774136" w:rsidRDefault="00756857" w:rsidP="007747CD">
            <w:pPr>
              <w:jc w:val="both"/>
            </w:pPr>
          </w:p>
          <w:p w14:paraId="6779D0EC" w14:textId="77777777" w:rsidR="00756857" w:rsidRPr="00774136" w:rsidRDefault="00756857" w:rsidP="007747CD">
            <w:pPr>
              <w:jc w:val="both"/>
            </w:pPr>
            <w:r w:rsidRPr="00774136">
              <w:rPr>
                <w:color w:val="0D0D0D"/>
                <w:sz w:val="21"/>
                <w:szCs w:val="21"/>
                <w:shd w:val="clear" w:color="auto" w:fill="FFFFFF"/>
              </w:rPr>
              <w:t>Students in 6th semester: {StudentID1, StudentID2</w:t>
            </w:r>
          </w:p>
        </w:tc>
        <w:tc>
          <w:tcPr>
            <w:tcW w:w="1838" w:type="dxa"/>
            <w:tcBorders>
              <w:top w:val="single" w:sz="4" w:space="0" w:color="auto"/>
              <w:left w:val="single" w:sz="4" w:space="0" w:color="auto"/>
              <w:bottom w:val="single" w:sz="4" w:space="0" w:color="auto"/>
              <w:right w:val="single" w:sz="4" w:space="0" w:color="auto"/>
            </w:tcBorders>
          </w:tcPr>
          <w:p w14:paraId="4750EE03" w14:textId="77777777" w:rsidR="00756857" w:rsidRPr="00774136" w:rsidRDefault="00756857" w:rsidP="007747CD">
            <w:pPr>
              <w:jc w:val="both"/>
            </w:pPr>
          </w:p>
          <w:p w14:paraId="60106F04" w14:textId="02BEFB0C" w:rsidR="00756857" w:rsidRPr="00774136" w:rsidRDefault="00ED0CD8" w:rsidP="007747CD">
            <w:pPr>
              <w:jc w:val="both"/>
            </w:pPr>
            <w:r>
              <w:rPr>
                <w:color w:val="0D0D0D"/>
                <w:sz w:val="21"/>
                <w:szCs w:val="21"/>
                <w:shd w:val="clear" w:color="auto" w:fill="FFFFFF"/>
              </w:rPr>
              <w:t xml:space="preserve">Students Moved Successfully into </w:t>
            </w:r>
            <w:proofErr w:type="spellStart"/>
            <w:r>
              <w:rPr>
                <w:color w:val="0D0D0D"/>
                <w:sz w:val="21"/>
                <w:szCs w:val="21"/>
                <w:shd w:val="clear" w:color="auto" w:fill="FFFFFF"/>
              </w:rPr>
              <w:t>Complted_students</w:t>
            </w:r>
            <w:proofErr w:type="spellEnd"/>
            <w:r>
              <w:rPr>
                <w:color w:val="0D0D0D"/>
                <w:sz w:val="21"/>
                <w:szCs w:val="21"/>
                <w:shd w:val="clear" w:color="auto" w:fill="FFFFFF"/>
              </w:rPr>
              <w:t xml:space="preserve"> Table</w:t>
            </w:r>
          </w:p>
        </w:tc>
        <w:tc>
          <w:tcPr>
            <w:tcW w:w="1838" w:type="dxa"/>
            <w:tcBorders>
              <w:top w:val="single" w:sz="4" w:space="0" w:color="auto"/>
              <w:left w:val="single" w:sz="4" w:space="0" w:color="auto"/>
              <w:bottom w:val="single" w:sz="4" w:space="0" w:color="auto"/>
              <w:right w:val="single" w:sz="4" w:space="0" w:color="auto"/>
            </w:tcBorders>
          </w:tcPr>
          <w:p w14:paraId="19A4CBB0" w14:textId="77777777" w:rsidR="00ED0CD8" w:rsidRDefault="00ED0CD8" w:rsidP="007747CD">
            <w:pPr>
              <w:jc w:val="both"/>
              <w:rPr>
                <w:color w:val="0D0D0D"/>
                <w:sz w:val="21"/>
                <w:szCs w:val="21"/>
                <w:shd w:val="clear" w:color="auto" w:fill="FFFFFF"/>
              </w:rPr>
            </w:pPr>
          </w:p>
          <w:p w14:paraId="588966CB" w14:textId="0FBB25C6" w:rsidR="00756857" w:rsidRPr="00774136" w:rsidRDefault="00ED0CD8" w:rsidP="007747CD">
            <w:pPr>
              <w:jc w:val="both"/>
            </w:pPr>
            <w:r>
              <w:rPr>
                <w:color w:val="0D0D0D"/>
                <w:sz w:val="21"/>
                <w:szCs w:val="21"/>
                <w:shd w:val="clear" w:color="auto" w:fill="FFFFFF"/>
              </w:rPr>
              <w:t xml:space="preserve">Students Moved Successfully into </w:t>
            </w:r>
            <w:proofErr w:type="spellStart"/>
            <w:r>
              <w:rPr>
                <w:color w:val="0D0D0D"/>
                <w:sz w:val="21"/>
                <w:szCs w:val="21"/>
                <w:shd w:val="clear" w:color="auto" w:fill="FFFFFF"/>
              </w:rPr>
              <w:t>Complted_students</w:t>
            </w:r>
            <w:proofErr w:type="spellEnd"/>
            <w:r>
              <w:rPr>
                <w:color w:val="0D0D0D"/>
                <w:sz w:val="21"/>
                <w:szCs w:val="21"/>
                <w:shd w:val="clear" w:color="auto" w:fill="FFFFFF"/>
              </w:rPr>
              <w:t xml:space="preserve"> Table</w:t>
            </w:r>
          </w:p>
        </w:tc>
        <w:tc>
          <w:tcPr>
            <w:tcW w:w="1222" w:type="dxa"/>
            <w:tcBorders>
              <w:top w:val="single" w:sz="4" w:space="0" w:color="auto"/>
              <w:left w:val="single" w:sz="4" w:space="0" w:color="auto"/>
              <w:bottom w:val="single" w:sz="4" w:space="0" w:color="auto"/>
              <w:right w:val="single" w:sz="4" w:space="0" w:color="auto"/>
            </w:tcBorders>
          </w:tcPr>
          <w:p w14:paraId="2A397142" w14:textId="77777777" w:rsidR="00756857" w:rsidRPr="00774136" w:rsidRDefault="00756857" w:rsidP="007747CD">
            <w:pPr>
              <w:jc w:val="both"/>
            </w:pPr>
          </w:p>
          <w:p w14:paraId="78BABFF3" w14:textId="77777777" w:rsidR="00756857" w:rsidRPr="00774136" w:rsidRDefault="00756857" w:rsidP="007747CD">
            <w:pPr>
              <w:jc w:val="both"/>
            </w:pPr>
            <w:r w:rsidRPr="00774136">
              <w:t>Pass</w:t>
            </w:r>
          </w:p>
          <w:p w14:paraId="2F62B85A" w14:textId="77777777" w:rsidR="00756857" w:rsidRPr="00774136" w:rsidRDefault="00756857" w:rsidP="007747CD">
            <w:pPr>
              <w:jc w:val="both"/>
            </w:pPr>
          </w:p>
          <w:p w14:paraId="79471DE6" w14:textId="77777777" w:rsidR="00756857" w:rsidRPr="00774136" w:rsidRDefault="00756857" w:rsidP="007747CD">
            <w:pPr>
              <w:jc w:val="both"/>
            </w:pPr>
          </w:p>
          <w:p w14:paraId="3852EC27" w14:textId="77777777" w:rsidR="00756857" w:rsidRPr="00774136" w:rsidRDefault="00756857" w:rsidP="007747CD">
            <w:pPr>
              <w:jc w:val="both"/>
            </w:pPr>
          </w:p>
          <w:p w14:paraId="0BDEA09C" w14:textId="77777777" w:rsidR="00756857" w:rsidRPr="00774136" w:rsidRDefault="00756857" w:rsidP="007747CD">
            <w:pPr>
              <w:jc w:val="both"/>
            </w:pPr>
          </w:p>
          <w:p w14:paraId="76C44155" w14:textId="77777777" w:rsidR="00756857" w:rsidRPr="00774136" w:rsidRDefault="00756857" w:rsidP="007747CD">
            <w:pPr>
              <w:jc w:val="both"/>
            </w:pPr>
          </w:p>
          <w:p w14:paraId="76BDD909" w14:textId="77777777" w:rsidR="00756857" w:rsidRPr="00774136" w:rsidRDefault="00756857" w:rsidP="007747CD">
            <w:pPr>
              <w:jc w:val="both"/>
            </w:pPr>
          </w:p>
        </w:tc>
      </w:tr>
      <w:tr w:rsidR="00756857" w14:paraId="57E941E2" w14:textId="77777777" w:rsidTr="0098358E">
        <w:tc>
          <w:tcPr>
            <w:tcW w:w="681" w:type="dxa"/>
            <w:tcBorders>
              <w:top w:val="single" w:sz="4" w:space="0" w:color="auto"/>
              <w:left w:val="single" w:sz="4" w:space="0" w:color="auto"/>
              <w:bottom w:val="single" w:sz="4" w:space="0" w:color="auto"/>
              <w:right w:val="single" w:sz="4" w:space="0" w:color="auto"/>
            </w:tcBorders>
          </w:tcPr>
          <w:p w14:paraId="085CE76C" w14:textId="77777777" w:rsidR="00ED0CD8" w:rsidRDefault="00ED0CD8" w:rsidP="007747CD">
            <w:pPr>
              <w:jc w:val="both"/>
            </w:pPr>
          </w:p>
          <w:p w14:paraId="7C35372B" w14:textId="6226DF99" w:rsidR="00756857" w:rsidRDefault="00756857" w:rsidP="007747CD">
            <w:pPr>
              <w:jc w:val="both"/>
            </w:pPr>
            <w:r>
              <w:t>6</w:t>
            </w:r>
          </w:p>
          <w:p w14:paraId="20926D5A" w14:textId="77777777" w:rsidR="00756857" w:rsidRDefault="00756857" w:rsidP="007747CD">
            <w:pPr>
              <w:jc w:val="both"/>
            </w:pPr>
          </w:p>
        </w:tc>
        <w:tc>
          <w:tcPr>
            <w:tcW w:w="1871" w:type="dxa"/>
            <w:tcBorders>
              <w:top w:val="single" w:sz="4" w:space="0" w:color="auto"/>
              <w:left w:val="single" w:sz="4" w:space="0" w:color="auto"/>
              <w:bottom w:val="single" w:sz="4" w:space="0" w:color="auto"/>
              <w:right w:val="single" w:sz="4" w:space="0" w:color="auto"/>
            </w:tcBorders>
          </w:tcPr>
          <w:p w14:paraId="2C79CB92" w14:textId="77777777" w:rsidR="00756857" w:rsidRPr="00774136" w:rsidRDefault="00756857" w:rsidP="007747CD">
            <w:pPr>
              <w:jc w:val="both"/>
              <w:rPr>
                <w:color w:val="0D0D0D"/>
                <w:sz w:val="21"/>
                <w:szCs w:val="21"/>
              </w:rPr>
            </w:pPr>
          </w:p>
          <w:p w14:paraId="57836A84" w14:textId="77777777"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Verify Update Semester Button</w:t>
            </w:r>
          </w:p>
          <w:p w14:paraId="679A38EB" w14:textId="77777777" w:rsidR="00756857" w:rsidRPr="00774136" w:rsidRDefault="00756857" w:rsidP="007747CD">
            <w:pPr>
              <w:jc w:val="both"/>
              <w:rPr>
                <w:color w:val="0D0D0D"/>
                <w:sz w:val="21"/>
                <w:szCs w:val="21"/>
                <w:shd w:val="clear" w:color="auto" w:fill="FFFFFF"/>
              </w:rPr>
            </w:pPr>
          </w:p>
        </w:tc>
        <w:tc>
          <w:tcPr>
            <w:tcW w:w="2332" w:type="dxa"/>
            <w:tcBorders>
              <w:top w:val="single" w:sz="4" w:space="0" w:color="auto"/>
              <w:left w:val="single" w:sz="4" w:space="0" w:color="auto"/>
              <w:bottom w:val="single" w:sz="4" w:space="0" w:color="auto"/>
              <w:right w:val="single" w:sz="4" w:space="0" w:color="auto"/>
            </w:tcBorders>
          </w:tcPr>
          <w:p w14:paraId="22868FF3" w14:textId="77777777" w:rsidR="00756857" w:rsidRPr="00774136" w:rsidRDefault="00756857" w:rsidP="007747CD">
            <w:pPr>
              <w:jc w:val="both"/>
            </w:pPr>
          </w:p>
          <w:p w14:paraId="1F4D2B6E" w14:textId="77777777"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Students in semesters 1 to 5: {StudentID1, StudentID2}</w:t>
            </w:r>
          </w:p>
          <w:p w14:paraId="6E87DFBE"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6D9F727C" w14:textId="77777777" w:rsidR="00756857" w:rsidRPr="00774136" w:rsidRDefault="00756857" w:rsidP="007747CD">
            <w:pPr>
              <w:jc w:val="both"/>
            </w:pPr>
          </w:p>
          <w:p w14:paraId="0A29C0FC" w14:textId="72086745" w:rsidR="00756857" w:rsidRPr="00ED0CD8" w:rsidRDefault="00ED0CD8" w:rsidP="007747CD">
            <w:pPr>
              <w:jc w:val="both"/>
              <w:rPr>
                <w:color w:val="0D0D0D"/>
                <w:sz w:val="21"/>
                <w:szCs w:val="21"/>
                <w:shd w:val="clear" w:color="auto" w:fill="FFFFFF"/>
              </w:rPr>
            </w:pPr>
            <w:r>
              <w:rPr>
                <w:color w:val="0D0D0D"/>
                <w:sz w:val="21"/>
                <w:szCs w:val="21"/>
                <w:shd w:val="clear" w:color="auto" w:fill="FFFFFF"/>
              </w:rPr>
              <w:t>Student Semester Updated Successfully</w:t>
            </w:r>
          </w:p>
        </w:tc>
        <w:tc>
          <w:tcPr>
            <w:tcW w:w="1838" w:type="dxa"/>
            <w:tcBorders>
              <w:top w:val="single" w:sz="4" w:space="0" w:color="auto"/>
              <w:left w:val="single" w:sz="4" w:space="0" w:color="auto"/>
              <w:bottom w:val="single" w:sz="4" w:space="0" w:color="auto"/>
              <w:right w:val="single" w:sz="4" w:space="0" w:color="auto"/>
            </w:tcBorders>
          </w:tcPr>
          <w:p w14:paraId="7EDD4A5A" w14:textId="77777777" w:rsidR="00756857" w:rsidRPr="00774136" w:rsidRDefault="00756857" w:rsidP="007747CD">
            <w:pPr>
              <w:jc w:val="both"/>
            </w:pPr>
          </w:p>
          <w:p w14:paraId="24DCD110" w14:textId="29214F60" w:rsidR="00756857" w:rsidRPr="00774136" w:rsidRDefault="00ED0CD8" w:rsidP="007747CD">
            <w:pPr>
              <w:jc w:val="both"/>
            </w:pPr>
            <w:r>
              <w:rPr>
                <w:color w:val="0D0D0D"/>
                <w:sz w:val="21"/>
                <w:szCs w:val="21"/>
                <w:shd w:val="clear" w:color="auto" w:fill="FFFFFF"/>
              </w:rPr>
              <w:t>Student Semester Updated Successfully</w:t>
            </w:r>
          </w:p>
        </w:tc>
        <w:tc>
          <w:tcPr>
            <w:tcW w:w="1222" w:type="dxa"/>
            <w:tcBorders>
              <w:top w:val="single" w:sz="4" w:space="0" w:color="auto"/>
              <w:left w:val="single" w:sz="4" w:space="0" w:color="auto"/>
              <w:bottom w:val="single" w:sz="4" w:space="0" w:color="auto"/>
              <w:right w:val="single" w:sz="4" w:space="0" w:color="auto"/>
            </w:tcBorders>
          </w:tcPr>
          <w:p w14:paraId="464D070A" w14:textId="77777777" w:rsidR="00756857" w:rsidRPr="00774136" w:rsidRDefault="00756857" w:rsidP="007747CD">
            <w:pPr>
              <w:jc w:val="both"/>
            </w:pPr>
          </w:p>
          <w:p w14:paraId="1413D544" w14:textId="77777777" w:rsidR="00756857" w:rsidRPr="00774136" w:rsidRDefault="00756857" w:rsidP="007747CD">
            <w:pPr>
              <w:jc w:val="both"/>
            </w:pPr>
            <w:r w:rsidRPr="00774136">
              <w:t>Pass</w:t>
            </w:r>
          </w:p>
        </w:tc>
      </w:tr>
      <w:tr w:rsidR="00756857" w14:paraId="7AFE141A" w14:textId="77777777" w:rsidTr="0098358E">
        <w:tc>
          <w:tcPr>
            <w:tcW w:w="681" w:type="dxa"/>
            <w:tcBorders>
              <w:top w:val="single" w:sz="4" w:space="0" w:color="auto"/>
              <w:left w:val="single" w:sz="4" w:space="0" w:color="auto"/>
              <w:bottom w:val="single" w:sz="4" w:space="0" w:color="auto"/>
              <w:right w:val="single" w:sz="4" w:space="0" w:color="auto"/>
            </w:tcBorders>
          </w:tcPr>
          <w:p w14:paraId="2A914D13" w14:textId="77777777" w:rsidR="00756857" w:rsidRDefault="00756857" w:rsidP="007747CD">
            <w:pPr>
              <w:jc w:val="both"/>
            </w:pPr>
          </w:p>
          <w:p w14:paraId="2346A0CE" w14:textId="77777777" w:rsidR="00756857" w:rsidRDefault="00756857" w:rsidP="007747CD">
            <w:pPr>
              <w:jc w:val="both"/>
            </w:pPr>
            <w:r>
              <w:t>7</w:t>
            </w:r>
          </w:p>
          <w:p w14:paraId="6793BC93" w14:textId="77777777" w:rsidR="00756857" w:rsidRDefault="00756857" w:rsidP="007747CD">
            <w:pPr>
              <w:jc w:val="both"/>
            </w:pPr>
          </w:p>
        </w:tc>
        <w:tc>
          <w:tcPr>
            <w:tcW w:w="1871" w:type="dxa"/>
            <w:tcBorders>
              <w:top w:val="single" w:sz="4" w:space="0" w:color="auto"/>
              <w:left w:val="single" w:sz="4" w:space="0" w:color="auto"/>
              <w:bottom w:val="single" w:sz="4" w:space="0" w:color="auto"/>
              <w:right w:val="single" w:sz="4" w:space="0" w:color="auto"/>
            </w:tcBorders>
          </w:tcPr>
          <w:p w14:paraId="29B64705" w14:textId="77777777" w:rsidR="00756857" w:rsidRPr="00774136" w:rsidRDefault="00756857" w:rsidP="007747CD">
            <w:pPr>
              <w:jc w:val="both"/>
              <w:rPr>
                <w:color w:val="0D0D0D"/>
                <w:sz w:val="21"/>
                <w:szCs w:val="21"/>
                <w:shd w:val="clear" w:color="auto" w:fill="FFFFFF"/>
              </w:rPr>
            </w:pPr>
          </w:p>
          <w:p w14:paraId="50CF48B5" w14:textId="77777777"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 xml:space="preserve">Import Faculty data from a valid Excel sheet And Uploading </w:t>
            </w:r>
            <w:proofErr w:type="gramStart"/>
            <w:r w:rsidRPr="00774136">
              <w:rPr>
                <w:color w:val="0D0D0D"/>
                <w:sz w:val="21"/>
                <w:szCs w:val="21"/>
                <w:shd w:val="clear" w:color="auto" w:fill="FFFFFF"/>
              </w:rPr>
              <w:t>Into</w:t>
            </w:r>
            <w:proofErr w:type="gramEnd"/>
            <w:r w:rsidRPr="00774136">
              <w:rPr>
                <w:color w:val="0D0D0D"/>
                <w:sz w:val="21"/>
                <w:szCs w:val="21"/>
                <w:shd w:val="clear" w:color="auto" w:fill="FFFFFF"/>
              </w:rPr>
              <w:t xml:space="preserve"> Database</w:t>
            </w:r>
          </w:p>
          <w:p w14:paraId="3B2522F1"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1ABA5391" w14:textId="77777777" w:rsidR="00756857" w:rsidRPr="00774136" w:rsidRDefault="00756857" w:rsidP="007747CD">
            <w:pPr>
              <w:jc w:val="both"/>
            </w:pPr>
          </w:p>
          <w:p w14:paraId="0BCB4739" w14:textId="1E5C629E" w:rsidR="00756857" w:rsidRPr="00774136" w:rsidRDefault="00756857" w:rsidP="0098358E">
            <w:pPr>
              <w:spacing w:line="276" w:lineRule="auto"/>
              <w:jc w:val="both"/>
            </w:pPr>
            <w:r w:rsidRPr="00774136">
              <w:t>Pin:21001-CS-030</w:t>
            </w:r>
          </w:p>
          <w:p w14:paraId="2CFAE244" w14:textId="59400EA7" w:rsidR="00756857" w:rsidRPr="00774136" w:rsidRDefault="00090298" w:rsidP="0098358E">
            <w:pPr>
              <w:spacing w:line="276" w:lineRule="auto"/>
              <w:jc w:val="both"/>
            </w:pPr>
            <w:r>
              <w:t>Biometric ID</w:t>
            </w:r>
            <w:r w:rsidR="00756857" w:rsidRPr="00774136">
              <w:t xml:space="preserve">:  </w:t>
            </w:r>
            <w:r>
              <w:t>15058-21086</w:t>
            </w:r>
          </w:p>
          <w:p w14:paraId="04A107E1" w14:textId="097F12E9" w:rsidR="00756857" w:rsidRPr="00774136" w:rsidRDefault="00756857" w:rsidP="0098358E">
            <w:pPr>
              <w:spacing w:line="276" w:lineRule="auto"/>
              <w:jc w:val="both"/>
            </w:pPr>
            <w:r w:rsidRPr="00774136">
              <w:t>Mobile No:6303989090</w:t>
            </w:r>
          </w:p>
          <w:p w14:paraId="1E9554D3" w14:textId="6B0519E2" w:rsidR="00756857" w:rsidRPr="00774136" w:rsidRDefault="00756857" w:rsidP="0098358E">
            <w:pPr>
              <w:spacing w:line="276" w:lineRule="auto"/>
              <w:jc w:val="both"/>
            </w:pPr>
            <w:r w:rsidRPr="00774136">
              <w:t>Address:  XYZ</w:t>
            </w:r>
          </w:p>
          <w:p w14:paraId="7EB1299A" w14:textId="3DBED782" w:rsidR="00756857" w:rsidRPr="00774136" w:rsidRDefault="00756857" w:rsidP="0098358E">
            <w:pPr>
              <w:spacing w:line="276" w:lineRule="auto"/>
              <w:jc w:val="both"/>
            </w:pPr>
            <w:r w:rsidRPr="00774136">
              <w:t>Email Id:   xyz@gmail.com</w:t>
            </w:r>
          </w:p>
          <w:p w14:paraId="577FC1FF" w14:textId="5B423B43" w:rsidR="0098358E" w:rsidRPr="00774136" w:rsidRDefault="00756857" w:rsidP="0098358E">
            <w:pPr>
              <w:spacing w:line="276" w:lineRule="auto"/>
              <w:jc w:val="both"/>
            </w:pPr>
            <w:r w:rsidRPr="00774136">
              <w:t>Aadhar:    565678987890</w:t>
            </w:r>
          </w:p>
          <w:p w14:paraId="428D53EA" w14:textId="77777777" w:rsidR="00756857" w:rsidRPr="00774136" w:rsidRDefault="00756857" w:rsidP="007747CD">
            <w:pPr>
              <w:jc w:val="both"/>
            </w:pPr>
          </w:p>
          <w:p w14:paraId="42D91871" w14:textId="77777777" w:rsidR="00756857" w:rsidRPr="00774136" w:rsidRDefault="00756857" w:rsidP="007747CD">
            <w:pPr>
              <w:jc w:val="both"/>
            </w:pPr>
            <w:r w:rsidRPr="00774136">
              <w:t xml:space="preserve">Department: </w:t>
            </w:r>
            <w:proofErr w:type="spellStart"/>
            <w:r w:rsidRPr="00774136">
              <w:t>cse</w:t>
            </w:r>
            <w:proofErr w:type="spellEnd"/>
          </w:p>
          <w:p w14:paraId="1D8B7820"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0A8C2BA2" w14:textId="77777777" w:rsidR="00756857" w:rsidRPr="00774136" w:rsidRDefault="00756857" w:rsidP="007747CD">
            <w:pPr>
              <w:jc w:val="both"/>
            </w:pPr>
          </w:p>
          <w:p w14:paraId="3E72AEAF" w14:textId="77777777" w:rsidR="00756857" w:rsidRPr="00774136" w:rsidRDefault="00756857" w:rsidP="007747CD">
            <w:pPr>
              <w:jc w:val="both"/>
            </w:pPr>
            <w:r w:rsidRPr="00774136">
              <w:t>Data Successfully Added to the Database</w:t>
            </w:r>
          </w:p>
        </w:tc>
        <w:tc>
          <w:tcPr>
            <w:tcW w:w="1838" w:type="dxa"/>
            <w:tcBorders>
              <w:top w:val="single" w:sz="4" w:space="0" w:color="auto"/>
              <w:left w:val="single" w:sz="4" w:space="0" w:color="auto"/>
              <w:bottom w:val="single" w:sz="4" w:space="0" w:color="auto"/>
              <w:right w:val="single" w:sz="4" w:space="0" w:color="auto"/>
            </w:tcBorders>
          </w:tcPr>
          <w:p w14:paraId="50A43854" w14:textId="77777777" w:rsidR="00756857" w:rsidRPr="00774136" w:rsidRDefault="00756857" w:rsidP="007747CD">
            <w:pPr>
              <w:jc w:val="both"/>
            </w:pPr>
          </w:p>
          <w:p w14:paraId="4711D6AA" w14:textId="77777777" w:rsidR="00756857" w:rsidRPr="00774136" w:rsidRDefault="00756857" w:rsidP="007747CD">
            <w:pPr>
              <w:jc w:val="both"/>
            </w:pPr>
            <w:r w:rsidRPr="00774136">
              <w:t xml:space="preserve">Data Successfully Added </w:t>
            </w:r>
            <w:proofErr w:type="gramStart"/>
            <w:r w:rsidRPr="00774136">
              <w:t>In</w:t>
            </w:r>
            <w:proofErr w:type="gramEnd"/>
            <w:r w:rsidRPr="00774136">
              <w:t xml:space="preserve"> Database</w:t>
            </w:r>
          </w:p>
        </w:tc>
        <w:tc>
          <w:tcPr>
            <w:tcW w:w="1222" w:type="dxa"/>
            <w:tcBorders>
              <w:top w:val="single" w:sz="4" w:space="0" w:color="auto"/>
              <w:left w:val="single" w:sz="4" w:space="0" w:color="auto"/>
              <w:bottom w:val="single" w:sz="4" w:space="0" w:color="auto"/>
              <w:right w:val="single" w:sz="4" w:space="0" w:color="auto"/>
            </w:tcBorders>
          </w:tcPr>
          <w:p w14:paraId="12652408" w14:textId="77777777" w:rsidR="00756857" w:rsidRPr="00774136" w:rsidRDefault="00756857" w:rsidP="007747CD">
            <w:pPr>
              <w:jc w:val="both"/>
            </w:pPr>
          </w:p>
          <w:p w14:paraId="4D240C70" w14:textId="77777777" w:rsidR="00756857" w:rsidRPr="00774136" w:rsidRDefault="00756857" w:rsidP="007747CD">
            <w:pPr>
              <w:jc w:val="both"/>
            </w:pPr>
            <w:r w:rsidRPr="00774136">
              <w:t>Pass</w:t>
            </w:r>
          </w:p>
        </w:tc>
      </w:tr>
      <w:tr w:rsidR="00756857" w14:paraId="788CE177" w14:textId="77777777" w:rsidTr="0098358E">
        <w:tc>
          <w:tcPr>
            <w:tcW w:w="681" w:type="dxa"/>
            <w:tcBorders>
              <w:top w:val="single" w:sz="4" w:space="0" w:color="auto"/>
              <w:left w:val="single" w:sz="4" w:space="0" w:color="auto"/>
              <w:bottom w:val="single" w:sz="4" w:space="0" w:color="auto"/>
              <w:right w:val="single" w:sz="4" w:space="0" w:color="auto"/>
            </w:tcBorders>
          </w:tcPr>
          <w:p w14:paraId="00562D79" w14:textId="77777777" w:rsidR="00756857" w:rsidRDefault="00756857" w:rsidP="007747CD">
            <w:pPr>
              <w:jc w:val="both"/>
            </w:pPr>
          </w:p>
          <w:p w14:paraId="051B3089" w14:textId="77777777" w:rsidR="00756857" w:rsidRDefault="00756857" w:rsidP="007747CD">
            <w:pPr>
              <w:jc w:val="both"/>
            </w:pPr>
            <w:r>
              <w:t>8</w:t>
            </w:r>
          </w:p>
          <w:p w14:paraId="7F21A65F" w14:textId="77777777" w:rsidR="00756857" w:rsidRDefault="00756857" w:rsidP="007747CD">
            <w:pPr>
              <w:jc w:val="both"/>
            </w:pPr>
          </w:p>
        </w:tc>
        <w:tc>
          <w:tcPr>
            <w:tcW w:w="1871" w:type="dxa"/>
            <w:tcBorders>
              <w:top w:val="single" w:sz="4" w:space="0" w:color="auto"/>
              <w:left w:val="single" w:sz="4" w:space="0" w:color="auto"/>
              <w:bottom w:val="single" w:sz="4" w:space="0" w:color="auto"/>
              <w:right w:val="single" w:sz="4" w:space="0" w:color="auto"/>
            </w:tcBorders>
          </w:tcPr>
          <w:p w14:paraId="03F8FEAD" w14:textId="77777777" w:rsidR="00756857" w:rsidRPr="00774136" w:rsidRDefault="00756857" w:rsidP="007747CD">
            <w:pPr>
              <w:jc w:val="both"/>
              <w:rPr>
                <w:color w:val="0D0D0D"/>
                <w:sz w:val="21"/>
                <w:szCs w:val="21"/>
              </w:rPr>
            </w:pPr>
            <w:r w:rsidRPr="00774136">
              <w:rPr>
                <w:color w:val="0D0D0D"/>
                <w:sz w:val="21"/>
                <w:szCs w:val="21"/>
              </w:rPr>
              <w:br/>
              <w:t xml:space="preserve">Delete a </w:t>
            </w:r>
            <w:proofErr w:type="gramStart"/>
            <w:r w:rsidRPr="00774136">
              <w:rPr>
                <w:color w:val="0D0D0D"/>
                <w:sz w:val="21"/>
                <w:szCs w:val="21"/>
              </w:rPr>
              <w:t>Faculty</w:t>
            </w:r>
            <w:proofErr w:type="gramEnd"/>
            <w:r w:rsidRPr="00774136">
              <w:rPr>
                <w:color w:val="0D0D0D"/>
                <w:sz w:val="21"/>
                <w:szCs w:val="21"/>
              </w:rPr>
              <w:t xml:space="preserve"> from the system</w:t>
            </w:r>
          </w:p>
          <w:p w14:paraId="024EE7C0"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281D6D5E" w14:textId="77777777" w:rsidR="00756857" w:rsidRPr="00774136" w:rsidRDefault="00756857" w:rsidP="007747CD">
            <w:pPr>
              <w:jc w:val="both"/>
            </w:pPr>
          </w:p>
          <w:p w14:paraId="0BF986F8" w14:textId="1D9582E8" w:rsidR="00756857" w:rsidRPr="00774136" w:rsidRDefault="00756857" w:rsidP="007747CD">
            <w:pPr>
              <w:jc w:val="both"/>
            </w:pPr>
            <w:r w:rsidRPr="00774136">
              <w:rPr>
                <w:color w:val="0D0D0D"/>
                <w:sz w:val="21"/>
                <w:szCs w:val="21"/>
                <w:shd w:val="clear" w:color="auto" w:fill="FFFFFF"/>
              </w:rPr>
              <w:t>Faculty PIN: 21001-CS-030</w:t>
            </w:r>
          </w:p>
          <w:p w14:paraId="7EBB9E13"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7EAC31C4" w14:textId="77777777" w:rsidR="00756857" w:rsidRPr="00774136" w:rsidRDefault="00756857" w:rsidP="007747CD">
            <w:pPr>
              <w:jc w:val="both"/>
            </w:pPr>
          </w:p>
          <w:p w14:paraId="2EFE1794" w14:textId="091C6B96" w:rsidR="00756857" w:rsidRPr="00774136" w:rsidRDefault="00756857" w:rsidP="007747CD">
            <w:pPr>
              <w:jc w:val="both"/>
            </w:pPr>
            <w:r w:rsidRPr="00774136">
              <w:t>Faculty Deleted Successfully</w:t>
            </w:r>
          </w:p>
          <w:p w14:paraId="225813DD" w14:textId="77777777" w:rsidR="00756857" w:rsidRPr="00774136" w:rsidRDefault="00756857" w:rsidP="007747CD">
            <w:pPr>
              <w:jc w:val="both"/>
            </w:pPr>
          </w:p>
          <w:p w14:paraId="64DB477B"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4B5214CC" w14:textId="77777777" w:rsidR="00756857" w:rsidRPr="00774136" w:rsidRDefault="00756857" w:rsidP="007747CD">
            <w:pPr>
              <w:jc w:val="both"/>
            </w:pPr>
          </w:p>
          <w:p w14:paraId="26F4AB28" w14:textId="77777777" w:rsidR="00756857" w:rsidRPr="00774136" w:rsidRDefault="00756857" w:rsidP="007747CD">
            <w:pPr>
              <w:jc w:val="both"/>
            </w:pPr>
            <w:r w:rsidRPr="00774136">
              <w:t>Faculty Deleted Successfully</w:t>
            </w:r>
          </w:p>
          <w:p w14:paraId="1356D73B" w14:textId="77777777" w:rsidR="00756857" w:rsidRPr="00774136" w:rsidRDefault="00756857" w:rsidP="007747CD">
            <w:pPr>
              <w:jc w:val="both"/>
            </w:pPr>
          </w:p>
        </w:tc>
        <w:tc>
          <w:tcPr>
            <w:tcW w:w="1222" w:type="dxa"/>
            <w:tcBorders>
              <w:top w:val="single" w:sz="4" w:space="0" w:color="auto"/>
              <w:left w:val="single" w:sz="4" w:space="0" w:color="auto"/>
              <w:bottom w:val="single" w:sz="4" w:space="0" w:color="auto"/>
              <w:right w:val="single" w:sz="4" w:space="0" w:color="auto"/>
            </w:tcBorders>
          </w:tcPr>
          <w:p w14:paraId="058BA0AB" w14:textId="77777777" w:rsidR="00756857" w:rsidRPr="00774136" w:rsidRDefault="00756857" w:rsidP="007747CD">
            <w:pPr>
              <w:jc w:val="both"/>
            </w:pPr>
          </w:p>
          <w:p w14:paraId="589F765E" w14:textId="77777777" w:rsidR="00756857" w:rsidRPr="00774136" w:rsidRDefault="00756857" w:rsidP="007747CD">
            <w:pPr>
              <w:jc w:val="both"/>
            </w:pPr>
            <w:r w:rsidRPr="00774136">
              <w:t>Pass</w:t>
            </w:r>
          </w:p>
        </w:tc>
      </w:tr>
      <w:tr w:rsidR="00756857" w14:paraId="0561CA7E" w14:textId="77777777" w:rsidTr="0098358E">
        <w:tc>
          <w:tcPr>
            <w:tcW w:w="681" w:type="dxa"/>
            <w:tcBorders>
              <w:top w:val="single" w:sz="4" w:space="0" w:color="auto"/>
              <w:left w:val="single" w:sz="4" w:space="0" w:color="auto"/>
              <w:bottom w:val="single" w:sz="4" w:space="0" w:color="auto"/>
              <w:right w:val="single" w:sz="4" w:space="0" w:color="auto"/>
            </w:tcBorders>
            <w:hideMark/>
          </w:tcPr>
          <w:p w14:paraId="543C131D" w14:textId="77777777" w:rsidR="00756857" w:rsidRDefault="00756857" w:rsidP="007747CD">
            <w:pPr>
              <w:jc w:val="both"/>
            </w:pPr>
          </w:p>
          <w:p w14:paraId="4FB292F5" w14:textId="4BDC0F19" w:rsidR="00756857" w:rsidRDefault="00756857" w:rsidP="007747CD">
            <w:pPr>
              <w:jc w:val="both"/>
            </w:pPr>
            <w:r>
              <w:t>9</w:t>
            </w:r>
          </w:p>
        </w:tc>
        <w:tc>
          <w:tcPr>
            <w:tcW w:w="1871" w:type="dxa"/>
            <w:tcBorders>
              <w:top w:val="single" w:sz="4" w:space="0" w:color="auto"/>
              <w:left w:val="single" w:sz="4" w:space="0" w:color="auto"/>
              <w:bottom w:val="single" w:sz="4" w:space="0" w:color="auto"/>
              <w:right w:val="single" w:sz="4" w:space="0" w:color="auto"/>
            </w:tcBorders>
          </w:tcPr>
          <w:p w14:paraId="74DFE188" w14:textId="77777777" w:rsidR="00756857" w:rsidRPr="00774136" w:rsidRDefault="00756857" w:rsidP="007747CD">
            <w:pPr>
              <w:jc w:val="both"/>
              <w:rPr>
                <w:color w:val="0D0D0D"/>
                <w:sz w:val="21"/>
                <w:szCs w:val="21"/>
                <w:shd w:val="clear" w:color="auto" w:fill="FFFFFF"/>
              </w:rPr>
            </w:pPr>
          </w:p>
          <w:p w14:paraId="10BC9D3E" w14:textId="27FECBDF"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Edit Faculty details</w:t>
            </w:r>
          </w:p>
          <w:p w14:paraId="2EE91E01" w14:textId="77777777" w:rsidR="00756857" w:rsidRPr="00774136" w:rsidRDefault="00756857" w:rsidP="007747CD">
            <w:pPr>
              <w:jc w:val="both"/>
            </w:pPr>
          </w:p>
          <w:p w14:paraId="4030D4F8" w14:textId="77777777" w:rsidR="00756857" w:rsidRPr="00774136" w:rsidRDefault="00756857" w:rsidP="007747CD">
            <w:pPr>
              <w:jc w:val="both"/>
            </w:pPr>
          </w:p>
        </w:tc>
        <w:tc>
          <w:tcPr>
            <w:tcW w:w="2332" w:type="dxa"/>
            <w:tcBorders>
              <w:top w:val="single" w:sz="4" w:space="0" w:color="auto"/>
              <w:left w:val="single" w:sz="4" w:space="0" w:color="auto"/>
              <w:bottom w:val="single" w:sz="4" w:space="0" w:color="auto"/>
              <w:right w:val="single" w:sz="4" w:space="0" w:color="auto"/>
            </w:tcBorders>
          </w:tcPr>
          <w:p w14:paraId="2C67084F" w14:textId="77777777" w:rsidR="00756857" w:rsidRPr="00774136" w:rsidRDefault="00756857" w:rsidP="007747CD">
            <w:pPr>
              <w:jc w:val="both"/>
            </w:pPr>
          </w:p>
          <w:p w14:paraId="06262312" w14:textId="02A185EE" w:rsidR="00090298" w:rsidRPr="00774136" w:rsidRDefault="00090298" w:rsidP="0098358E">
            <w:pPr>
              <w:spacing w:line="276" w:lineRule="auto"/>
              <w:jc w:val="both"/>
            </w:pPr>
            <w:r w:rsidRPr="00774136">
              <w:t>Pin:21001-CS-030</w:t>
            </w:r>
          </w:p>
          <w:p w14:paraId="512798E9" w14:textId="099BB190" w:rsidR="00090298" w:rsidRPr="00774136" w:rsidRDefault="00090298" w:rsidP="0098358E">
            <w:pPr>
              <w:spacing w:line="276" w:lineRule="auto"/>
              <w:jc w:val="both"/>
            </w:pPr>
            <w:r>
              <w:t>Biometric ID</w:t>
            </w:r>
            <w:r w:rsidRPr="00774136">
              <w:t xml:space="preserve">:  </w:t>
            </w:r>
            <w:r>
              <w:t>15058-21086</w:t>
            </w:r>
          </w:p>
          <w:p w14:paraId="6DA9638F" w14:textId="34F79A56" w:rsidR="00090298" w:rsidRPr="00774136" w:rsidRDefault="00090298" w:rsidP="0098358E">
            <w:pPr>
              <w:spacing w:line="276" w:lineRule="auto"/>
              <w:jc w:val="both"/>
            </w:pPr>
            <w:r w:rsidRPr="00774136">
              <w:t>Mobile No:6303989090</w:t>
            </w:r>
          </w:p>
          <w:p w14:paraId="17746120" w14:textId="19E8A87B" w:rsidR="00090298" w:rsidRPr="00774136" w:rsidRDefault="00090298" w:rsidP="0098358E">
            <w:pPr>
              <w:spacing w:line="276" w:lineRule="auto"/>
              <w:jc w:val="both"/>
            </w:pPr>
            <w:r w:rsidRPr="00774136">
              <w:t>Address:  XYZ</w:t>
            </w:r>
          </w:p>
          <w:p w14:paraId="40230D85" w14:textId="0D9439B6" w:rsidR="00090298" w:rsidRPr="00774136" w:rsidRDefault="00090298" w:rsidP="0098358E">
            <w:pPr>
              <w:spacing w:line="276" w:lineRule="auto"/>
              <w:jc w:val="both"/>
            </w:pPr>
            <w:r w:rsidRPr="00774136">
              <w:t>Email Id:   xyz@gmail.com</w:t>
            </w:r>
          </w:p>
          <w:p w14:paraId="431189F8" w14:textId="0A76ADBC" w:rsidR="00090298" w:rsidRPr="00774136" w:rsidRDefault="00090298" w:rsidP="0098358E">
            <w:pPr>
              <w:spacing w:line="276" w:lineRule="auto"/>
              <w:jc w:val="both"/>
            </w:pPr>
            <w:r w:rsidRPr="00774136">
              <w:t>Aadhar:    565678987890</w:t>
            </w:r>
          </w:p>
          <w:p w14:paraId="44BF5750" w14:textId="655A2F86" w:rsidR="00756857" w:rsidRPr="00774136" w:rsidRDefault="00090298" w:rsidP="0098358E">
            <w:pPr>
              <w:spacing w:line="276" w:lineRule="auto"/>
              <w:jc w:val="both"/>
            </w:pPr>
            <w:r w:rsidRPr="00774136">
              <w:t xml:space="preserve">Department: </w:t>
            </w:r>
            <w:r>
              <w:t>CS</w:t>
            </w:r>
          </w:p>
          <w:p w14:paraId="7B8569E2" w14:textId="77777777" w:rsidR="00756857" w:rsidRPr="00774136" w:rsidRDefault="00756857"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483BEA6D" w14:textId="77777777" w:rsidR="00756857" w:rsidRPr="00774136" w:rsidRDefault="00756857" w:rsidP="007747CD">
            <w:pPr>
              <w:jc w:val="both"/>
            </w:pPr>
          </w:p>
          <w:p w14:paraId="3D9D4405" w14:textId="77777777" w:rsidR="00756857" w:rsidRPr="00774136" w:rsidRDefault="00756857" w:rsidP="007747CD">
            <w:pPr>
              <w:jc w:val="both"/>
            </w:pPr>
            <w:r w:rsidRPr="00774136">
              <w:t>Faculty Details Edited Successfully</w:t>
            </w:r>
          </w:p>
        </w:tc>
        <w:tc>
          <w:tcPr>
            <w:tcW w:w="1838" w:type="dxa"/>
            <w:tcBorders>
              <w:top w:val="single" w:sz="4" w:space="0" w:color="auto"/>
              <w:left w:val="single" w:sz="4" w:space="0" w:color="auto"/>
              <w:bottom w:val="single" w:sz="4" w:space="0" w:color="auto"/>
              <w:right w:val="single" w:sz="4" w:space="0" w:color="auto"/>
            </w:tcBorders>
          </w:tcPr>
          <w:p w14:paraId="55474749" w14:textId="77777777" w:rsidR="00756857" w:rsidRPr="00774136" w:rsidRDefault="00756857" w:rsidP="007747CD">
            <w:pPr>
              <w:jc w:val="both"/>
            </w:pPr>
          </w:p>
          <w:p w14:paraId="2A86A2B3" w14:textId="77777777" w:rsidR="00756857" w:rsidRPr="00774136" w:rsidRDefault="00756857" w:rsidP="007747CD">
            <w:pPr>
              <w:jc w:val="both"/>
            </w:pPr>
            <w:r w:rsidRPr="00774136">
              <w:t>Faculty Details Edited Successfully</w:t>
            </w:r>
          </w:p>
        </w:tc>
        <w:tc>
          <w:tcPr>
            <w:tcW w:w="1222" w:type="dxa"/>
            <w:tcBorders>
              <w:top w:val="single" w:sz="4" w:space="0" w:color="auto"/>
              <w:left w:val="single" w:sz="4" w:space="0" w:color="auto"/>
              <w:bottom w:val="single" w:sz="4" w:space="0" w:color="auto"/>
              <w:right w:val="single" w:sz="4" w:space="0" w:color="auto"/>
            </w:tcBorders>
          </w:tcPr>
          <w:p w14:paraId="0A1C6514" w14:textId="77777777" w:rsidR="00756857" w:rsidRPr="00774136" w:rsidRDefault="00756857" w:rsidP="007747CD">
            <w:pPr>
              <w:jc w:val="both"/>
            </w:pPr>
          </w:p>
          <w:p w14:paraId="7E5E5EA5" w14:textId="77777777" w:rsidR="00756857" w:rsidRPr="00774136" w:rsidRDefault="00756857" w:rsidP="007747CD">
            <w:pPr>
              <w:jc w:val="both"/>
            </w:pPr>
            <w:r w:rsidRPr="00774136">
              <w:t>Pass</w:t>
            </w:r>
          </w:p>
        </w:tc>
      </w:tr>
      <w:tr w:rsidR="00756857" w14:paraId="274C7731" w14:textId="77777777" w:rsidTr="0098358E">
        <w:tc>
          <w:tcPr>
            <w:tcW w:w="681" w:type="dxa"/>
            <w:tcBorders>
              <w:top w:val="single" w:sz="4" w:space="0" w:color="auto"/>
              <w:left w:val="single" w:sz="4" w:space="0" w:color="auto"/>
              <w:bottom w:val="single" w:sz="4" w:space="0" w:color="auto"/>
              <w:right w:val="single" w:sz="4" w:space="0" w:color="auto"/>
            </w:tcBorders>
          </w:tcPr>
          <w:p w14:paraId="13A202A4" w14:textId="77777777" w:rsidR="00756857" w:rsidRDefault="00756857" w:rsidP="007747CD">
            <w:pPr>
              <w:jc w:val="both"/>
            </w:pPr>
          </w:p>
          <w:p w14:paraId="494C1044" w14:textId="77777777" w:rsidR="00756857" w:rsidRDefault="00756857" w:rsidP="007747CD">
            <w:pPr>
              <w:jc w:val="both"/>
            </w:pPr>
            <w:r>
              <w:t>9</w:t>
            </w:r>
          </w:p>
          <w:p w14:paraId="0618CD82" w14:textId="77777777" w:rsidR="00756857" w:rsidRDefault="00756857" w:rsidP="007747CD">
            <w:pPr>
              <w:jc w:val="both"/>
            </w:pPr>
          </w:p>
        </w:tc>
        <w:tc>
          <w:tcPr>
            <w:tcW w:w="1871" w:type="dxa"/>
            <w:tcBorders>
              <w:top w:val="single" w:sz="4" w:space="0" w:color="auto"/>
              <w:left w:val="single" w:sz="4" w:space="0" w:color="auto"/>
              <w:bottom w:val="single" w:sz="4" w:space="0" w:color="auto"/>
              <w:right w:val="single" w:sz="4" w:space="0" w:color="auto"/>
            </w:tcBorders>
          </w:tcPr>
          <w:p w14:paraId="0090AEAD" w14:textId="77777777" w:rsidR="00756857" w:rsidRPr="00774136" w:rsidRDefault="00756857" w:rsidP="007747CD">
            <w:pPr>
              <w:jc w:val="both"/>
              <w:rPr>
                <w:color w:val="0D0D0D"/>
                <w:sz w:val="21"/>
                <w:szCs w:val="21"/>
                <w:shd w:val="clear" w:color="auto" w:fill="FFFFFF"/>
              </w:rPr>
            </w:pPr>
          </w:p>
          <w:p w14:paraId="4989CA09" w14:textId="77777777"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t>Verify View Functionality</w:t>
            </w:r>
          </w:p>
          <w:p w14:paraId="46189509" w14:textId="77777777" w:rsidR="00756857" w:rsidRPr="00774136" w:rsidRDefault="00756857" w:rsidP="007747CD">
            <w:pPr>
              <w:jc w:val="both"/>
              <w:rPr>
                <w:color w:val="0D0D0D"/>
                <w:sz w:val="21"/>
                <w:szCs w:val="21"/>
                <w:shd w:val="clear" w:color="auto" w:fill="FFFFFF"/>
              </w:rPr>
            </w:pPr>
          </w:p>
        </w:tc>
        <w:tc>
          <w:tcPr>
            <w:tcW w:w="2332" w:type="dxa"/>
            <w:tcBorders>
              <w:top w:val="single" w:sz="4" w:space="0" w:color="auto"/>
              <w:left w:val="single" w:sz="4" w:space="0" w:color="auto"/>
              <w:bottom w:val="single" w:sz="4" w:space="0" w:color="auto"/>
              <w:right w:val="single" w:sz="4" w:space="0" w:color="auto"/>
            </w:tcBorders>
          </w:tcPr>
          <w:p w14:paraId="381A5070" w14:textId="77777777" w:rsidR="00756857" w:rsidRPr="00774136" w:rsidRDefault="00756857" w:rsidP="007747CD">
            <w:pPr>
              <w:jc w:val="both"/>
            </w:pPr>
          </w:p>
          <w:p w14:paraId="2E8DB4F3" w14:textId="08565A7C" w:rsidR="00756857" w:rsidRPr="00774136" w:rsidRDefault="00090298" w:rsidP="007747CD">
            <w:pPr>
              <w:jc w:val="both"/>
            </w:pPr>
            <w:r>
              <w:t>View Faculty button click</w:t>
            </w:r>
          </w:p>
        </w:tc>
        <w:tc>
          <w:tcPr>
            <w:tcW w:w="1838" w:type="dxa"/>
            <w:tcBorders>
              <w:top w:val="single" w:sz="4" w:space="0" w:color="auto"/>
              <w:left w:val="single" w:sz="4" w:space="0" w:color="auto"/>
              <w:bottom w:val="single" w:sz="4" w:space="0" w:color="auto"/>
              <w:right w:val="single" w:sz="4" w:space="0" w:color="auto"/>
            </w:tcBorders>
          </w:tcPr>
          <w:p w14:paraId="0D638B0C" w14:textId="77777777" w:rsidR="00756857" w:rsidRPr="00774136" w:rsidRDefault="00756857" w:rsidP="007747CD">
            <w:pPr>
              <w:jc w:val="both"/>
            </w:pPr>
          </w:p>
          <w:p w14:paraId="7E3E5428" w14:textId="77777777" w:rsidR="00756857" w:rsidRDefault="00756857" w:rsidP="007747CD">
            <w:pPr>
              <w:jc w:val="both"/>
            </w:pPr>
            <w:r w:rsidRPr="00774136">
              <w:t xml:space="preserve">Faculty Details </w:t>
            </w:r>
            <w:proofErr w:type="spellStart"/>
            <w:r w:rsidRPr="00774136">
              <w:t>Visisble</w:t>
            </w:r>
            <w:proofErr w:type="spellEnd"/>
            <w:r w:rsidRPr="00774136">
              <w:t xml:space="preserve"> on the Screen with </w:t>
            </w:r>
            <w:proofErr w:type="spellStart"/>
            <w:r w:rsidRPr="00774136">
              <w:t>there</w:t>
            </w:r>
            <w:proofErr w:type="spellEnd"/>
            <w:r w:rsidRPr="00774136">
              <w:t xml:space="preserve"> unique id</w:t>
            </w:r>
          </w:p>
          <w:p w14:paraId="3EDA0AC0" w14:textId="643FCA3C" w:rsidR="0098358E" w:rsidRPr="00774136" w:rsidRDefault="0098358E"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4DDB34DA" w14:textId="77777777" w:rsidR="00756857" w:rsidRPr="00774136" w:rsidRDefault="00756857" w:rsidP="007747CD">
            <w:pPr>
              <w:jc w:val="both"/>
            </w:pPr>
          </w:p>
          <w:p w14:paraId="6D876583" w14:textId="77777777" w:rsidR="00756857" w:rsidRPr="00774136" w:rsidRDefault="00756857" w:rsidP="007747CD">
            <w:pPr>
              <w:jc w:val="both"/>
            </w:pPr>
            <w:r w:rsidRPr="00774136">
              <w:t xml:space="preserve">Faculty Details </w:t>
            </w:r>
            <w:proofErr w:type="spellStart"/>
            <w:r w:rsidRPr="00774136">
              <w:t>Visisble</w:t>
            </w:r>
            <w:proofErr w:type="spellEnd"/>
            <w:r w:rsidRPr="00774136">
              <w:t xml:space="preserve"> on the Screen with </w:t>
            </w:r>
            <w:proofErr w:type="spellStart"/>
            <w:r w:rsidRPr="00774136">
              <w:t>there</w:t>
            </w:r>
            <w:proofErr w:type="spellEnd"/>
            <w:r w:rsidRPr="00774136">
              <w:t xml:space="preserve"> unique id</w:t>
            </w:r>
          </w:p>
        </w:tc>
        <w:tc>
          <w:tcPr>
            <w:tcW w:w="1222" w:type="dxa"/>
            <w:tcBorders>
              <w:top w:val="single" w:sz="4" w:space="0" w:color="auto"/>
              <w:left w:val="single" w:sz="4" w:space="0" w:color="auto"/>
              <w:bottom w:val="single" w:sz="4" w:space="0" w:color="auto"/>
              <w:right w:val="single" w:sz="4" w:space="0" w:color="auto"/>
            </w:tcBorders>
          </w:tcPr>
          <w:p w14:paraId="7E4E3604" w14:textId="77777777" w:rsidR="00756857" w:rsidRPr="00774136" w:rsidRDefault="00756857" w:rsidP="007747CD">
            <w:pPr>
              <w:jc w:val="both"/>
            </w:pPr>
          </w:p>
          <w:p w14:paraId="197B3928" w14:textId="77777777" w:rsidR="00756857" w:rsidRPr="00774136" w:rsidRDefault="00756857" w:rsidP="007747CD">
            <w:pPr>
              <w:jc w:val="both"/>
            </w:pPr>
            <w:r w:rsidRPr="00774136">
              <w:t>Pass</w:t>
            </w:r>
          </w:p>
        </w:tc>
      </w:tr>
      <w:tr w:rsidR="00756857" w14:paraId="4F382609" w14:textId="77777777" w:rsidTr="0098358E">
        <w:tc>
          <w:tcPr>
            <w:tcW w:w="681" w:type="dxa"/>
            <w:tcBorders>
              <w:top w:val="single" w:sz="4" w:space="0" w:color="auto"/>
              <w:left w:val="single" w:sz="4" w:space="0" w:color="auto"/>
              <w:bottom w:val="single" w:sz="4" w:space="0" w:color="auto"/>
              <w:right w:val="single" w:sz="4" w:space="0" w:color="auto"/>
            </w:tcBorders>
          </w:tcPr>
          <w:p w14:paraId="2942DAAD" w14:textId="77777777" w:rsidR="00756857" w:rsidRDefault="00756857" w:rsidP="007747CD">
            <w:pPr>
              <w:jc w:val="both"/>
            </w:pPr>
          </w:p>
          <w:p w14:paraId="3B856D77" w14:textId="1DF6C1CC" w:rsidR="00756857" w:rsidRDefault="00756857" w:rsidP="007747CD">
            <w:pPr>
              <w:jc w:val="both"/>
            </w:pPr>
            <w:r>
              <w:lastRenderedPageBreak/>
              <w:t>10</w:t>
            </w:r>
          </w:p>
        </w:tc>
        <w:tc>
          <w:tcPr>
            <w:tcW w:w="1871" w:type="dxa"/>
            <w:tcBorders>
              <w:top w:val="single" w:sz="4" w:space="0" w:color="auto"/>
              <w:left w:val="single" w:sz="4" w:space="0" w:color="auto"/>
              <w:bottom w:val="single" w:sz="4" w:space="0" w:color="auto"/>
              <w:right w:val="single" w:sz="4" w:space="0" w:color="auto"/>
            </w:tcBorders>
          </w:tcPr>
          <w:p w14:paraId="18C4011F" w14:textId="77777777" w:rsidR="00756857" w:rsidRPr="00774136" w:rsidRDefault="00756857" w:rsidP="007747CD">
            <w:pPr>
              <w:jc w:val="both"/>
              <w:rPr>
                <w:color w:val="0D0D0D"/>
                <w:sz w:val="21"/>
                <w:szCs w:val="21"/>
                <w:shd w:val="clear" w:color="auto" w:fill="FFFFFF"/>
              </w:rPr>
            </w:pPr>
          </w:p>
          <w:p w14:paraId="08C53FD5" w14:textId="34376811" w:rsidR="00756857" w:rsidRPr="00774136" w:rsidRDefault="00756857" w:rsidP="007747CD">
            <w:pPr>
              <w:jc w:val="both"/>
              <w:rPr>
                <w:color w:val="0D0D0D"/>
                <w:sz w:val="21"/>
                <w:szCs w:val="21"/>
                <w:shd w:val="clear" w:color="auto" w:fill="FFFFFF"/>
              </w:rPr>
            </w:pPr>
            <w:r w:rsidRPr="00774136">
              <w:rPr>
                <w:color w:val="0D0D0D"/>
                <w:sz w:val="21"/>
                <w:szCs w:val="21"/>
                <w:shd w:val="clear" w:color="auto" w:fill="FFFFFF"/>
              </w:rPr>
              <w:lastRenderedPageBreak/>
              <w:t xml:space="preserve">Verify the Add Event </w:t>
            </w:r>
            <w:proofErr w:type="spellStart"/>
            <w:r w:rsidRPr="00774136">
              <w:rPr>
                <w:color w:val="0D0D0D"/>
                <w:sz w:val="21"/>
                <w:szCs w:val="21"/>
                <w:shd w:val="clear" w:color="auto" w:fill="FFFFFF"/>
              </w:rPr>
              <w:t>Fucntionality</w:t>
            </w:r>
            <w:proofErr w:type="spellEnd"/>
          </w:p>
        </w:tc>
        <w:tc>
          <w:tcPr>
            <w:tcW w:w="2332" w:type="dxa"/>
            <w:tcBorders>
              <w:top w:val="single" w:sz="4" w:space="0" w:color="auto"/>
              <w:left w:val="single" w:sz="4" w:space="0" w:color="auto"/>
              <w:bottom w:val="single" w:sz="4" w:space="0" w:color="auto"/>
              <w:right w:val="single" w:sz="4" w:space="0" w:color="auto"/>
            </w:tcBorders>
          </w:tcPr>
          <w:p w14:paraId="376B68A0" w14:textId="77777777" w:rsidR="00756857" w:rsidRPr="00774136" w:rsidRDefault="00756857" w:rsidP="007747CD">
            <w:pPr>
              <w:jc w:val="both"/>
            </w:pPr>
          </w:p>
          <w:p w14:paraId="32CA5DB5" w14:textId="77777777" w:rsidR="00756857" w:rsidRPr="00774136" w:rsidRDefault="00A8369E" w:rsidP="007747CD">
            <w:pPr>
              <w:jc w:val="both"/>
            </w:pPr>
            <w:r w:rsidRPr="00774136">
              <w:lastRenderedPageBreak/>
              <w:t>Selected Date: 03/02/2007</w:t>
            </w:r>
          </w:p>
          <w:p w14:paraId="122E7A71" w14:textId="382F861B" w:rsidR="00A8369E" w:rsidRPr="00774136" w:rsidRDefault="00A8369E" w:rsidP="007747CD">
            <w:pPr>
              <w:jc w:val="both"/>
            </w:pPr>
            <w:r w:rsidRPr="00774136">
              <w:t>Add Event: Freshers &amp; Farewell</w:t>
            </w:r>
          </w:p>
        </w:tc>
        <w:tc>
          <w:tcPr>
            <w:tcW w:w="1838" w:type="dxa"/>
            <w:tcBorders>
              <w:top w:val="single" w:sz="4" w:space="0" w:color="auto"/>
              <w:left w:val="single" w:sz="4" w:space="0" w:color="auto"/>
              <w:bottom w:val="single" w:sz="4" w:space="0" w:color="auto"/>
              <w:right w:val="single" w:sz="4" w:space="0" w:color="auto"/>
            </w:tcBorders>
          </w:tcPr>
          <w:p w14:paraId="1162F470" w14:textId="77777777" w:rsidR="00756857" w:rsidRPr="00774136" w:rsidRDefault="00756857" w:rsidP="007747CD">
            <w:pPr>
              <w:jc w:val="both"/>
            </w:pPr>
          </w:p>
          <w:p w14:paraId="1C1BED09" w14:textId="6429196A" w:rsidR="00A8369E" w:rsidRPr="00774136" w:rsidRDefault="00A8369E" w:rsidP="007747CD">
            <w:pPr>
              <w:jc w:val="both"/>
            </w:pPr>
            <w:r w:rsidRPr="00774136">
              <w:lastRenderedPageBreak/>
              <w:t>Event Added Successfully on Selected Date</w:t>
            </w:r>
          </w:p>
        </w:tc>
        <w:tc>
          <w:tcPr>
            <w:tcW w:w="1838" w:type="dxa"/>
            <w:tcBorders>
              <w:top w:val="single" w:sz="4" w:space="0" w:color="auto"/>
              <w:left w:val="single" w:sz="4" w:space="0" w:color="auto"/>
              <w:bottom w:val="single" w:sz="4" w:space="0" w:color="auto"/>
              <w:right w:val="single" w:sz="4" w:space="0" w:color="auto"/>
            </w:tcBorders>
          </w:tcPr>
          <w:p w14:paraId="0DDCC027" w14:textId="77777777" w:rsidR="00756857" w:rsidRPr="00774136" w:rsidRDefault="00756857" w:rsidP="007747CD">
            <w:pPr>
              <w:jc w:val="both"/>
            </w:pPr>
          </w:p>
          <w:p w14:paraId="38061972" w14:textId="77777777" w:rsidR="00A8369E" w:rsidRPr="00774136" w:rsidRDefault="00A8369E" w:rsidP="007747CD">
            <w:pPr>
              <w:jc w:val="both"/>
            </w:pPr>
            <w:r w:rsidRPr="00774136">
              <w:lastRenderedPageBreak/>
              <w:t>Event Added Successfully on Selected Date</w:t>
            </w:r>
          </w:p>
          <w:p w14:paraId="06B57112" w14:textId="77777777" w:rsidR="00A8369E" w:rsidRPr="00774136" w:rsidRDefault="00A8369E" w:rsidP="007747CD">
            <w:pPr>
              <w:jc w:val="both"/>
            </w:pPr>
          </w:p>
          <w:p w14:paraId="40C33117" w14:textId="77777777" w:rsidR="00A8369E" w:rsidRPr="00774136" w:rsidRDefault="00A8369E" w:rsidP="007747CD">
            <w:pPr>
              <w:jc w:val="both"/>
            </w:pPr>
          </w:p>
          <w:p w14:paraId="76613DA5" w14:textId="79BF739C" w:rsidR="00A8369E" w:rsidRPr="00774136" w:rsidRDefault="00A8369E" w:rsidP="007747CD">
            <w:pPr>
              <w:jc w:val="both"/>
            </w:pPr>
          </w:p>
        </w:tc>
        <w:tc>
          <w:tcPr>
            <w:tcW w:w="1222" w:type="dxa"/>
            <w:tcBorders>
              <w:top w:val="single" w:sz="4" w:space="0" w:color="auto"/>
              <w:left w:val="single" w:sz="4" w:space="0" w:color="auto"/>
              <w:bottom w:val="single" w:sz="4" w:space="0" w:color="auto"/>
              <w:right w:val="single" w:sz="4" w:space="0" w:color="auto"/>
            </w:tcBorders>
          </w:tcPr>
          <w:p w14:paraId="46D87A53" w14:textId="77777777" w:rsidR="00756857" w:rsidRPr="00774136" w:rsidRDefault="00756857" w:rsidP="007747CD">
            <w:pPr>
              <w:jc w:val="both"/>
            </w:pPr>
          </w:p>
          <w:p w14:paraId="0B86D8CF" w14:textId="2C6FBF1F" w:rsidR="00A8369E" w:rsidRPr="00774136" w:rsidRDefault="00A8369E" w:rsidP="007747CD">
            <w:pPr>
              <w:jc w:val="both"/>
            </w:pPr>
            <w:r w:rsidRPr="00774136">
              <w:lastRenderedPageBreak/>
              <w:t>Pass</w:t>
            </w:r>
          </w:p>
        </w:tc>
      </w:tr>
      <w:tr w:rsidR="00A8369E" w14:paraId="2D069942" w14:textId="77777777" w:rsidTr="0098358E">
        <w:tc>
          <w:tcPr>
            <w:tcW w:w="681" w:type="dxa"/>
            <w:tcBorders>
              <w:top w:val="single" w:sz="4" w:space="0" w:color="auto"/>
              <w:left w:val="single" w:sz="4" w:space="0" w:color="auto"/>
              <w:bottom w:val="single" w:sz="4" w:space="0" w:color="auto"/>
              <w:right w:val="single" w:sz="4" w:space="0" w:color="auto"/>
            </w:tcBorders>
          </w:tcPr>
          <w:p w14:paraId="3091E544" w14:textId="77777777" w:rsidR="00A8369E" w:rsidRDefault="00A8369E" w:rsidP="007747CD">
            <w:pPr>
              <w:jc w:val="both"/>
            </w:pPr>
          </w:p>
          <w:p w14:paraId="1F28A304" w14:textId="0F94AC73" w:rsidR="00A8369E" w:rsidRDefault="00A8369E" w:rsidP="007747CD">
            <w:pPr>
              <w:jc w:val="both"/>
            </w:pPr>
            <w:r>
              <w:t>11</w:t>
            </w:r>
          </w:p>
        </w:tc>
        <w:tc>
          <w:tcPr>
            <w:tcW w:w="1871" w:type="dxa"/>
            <w:tcBorders>
              <w:top w:val="single" w:sz="4" w:space="0" w:color="auto"/>
              <w:left w:val="single" w:sz="4" w:space="0" w:color="auto"/>
              <w:bottom w:val="single" w:sz="4" w:space="0" w:color="auto"/>
              <w:right w:val="single" w:sz="4" w:space="0" w:color="auto"/>
            </w:tcBorders>
          </w:tcPr>
          <w:p w14:paraId="3B0498D1" w14:textId="77777777" w:rsidR="00A8369E" w:rsidRPr="00774136" w:rsidRDefault="00A8369E" w:rsidP="007747CD">
            <w:pPr>
              <w:jc w:val="both"/>
              <w:rPr>
                <w:color w:val="0D0D0D"/>
                <w:sz w:val="21"/>
                <w:szCs w:val="21"/>
                <w:shd w:val="clear" w:color="auto" w:fill="FFFFFF"/>
              </w:rPr>
            </w:pPr>
          </w:p>
          <w:p w14:paraId="750281D4" w14:textId="66731218" w:rsidR="00A8369E" w:rsidRPr="00774136" w:rsidRDefault="00A8369E" w:rsidP="007747CD">
            <w:pPr>
              <w:jc w:val="both"/>
              <w:rPr>
                <w:color w:val="0D0D0D"/>
                <w:sz w:val="21"/>
                <w:szCs w:val="21"/>
                <w:shd w:val="clear" w:color="auto" w:fill="FFFFFF"/>
              </w:rPr>
            </w:pPr>
            <w:r w:rsidRPr="00774136">
              <w:rPr>
                <w:color w:val="0D0D0D"/>
                <w:sz w:val="21"/>
                <w:szCs w:val="21"/>
                <w:shd w:val="clear" w:color="auto" w:fill="FFFFFF"/>
              </w:rPr>
              <w:t>Verify Delete Functionality of the Added Event</w:t>
            </w:r>
          </w:p>
        </w:tc>
        <w:tc>
          <w:tcPr>
            <w:tcW w:w="2332" w:type="dxa"/>
            <w:tcBorders>
              <w:top w:val="single" w:sz="4" w:space="0" w:color="auto"/>
              <w:left w:val="single" w:sz="4" w:space="0" w:color="auto"/>
              <w:bottom w:val="single" w:sz="4" w:space="0" w:color="auto"/>
              <w:right w:val="single" w:sz="4" w:space="0" w:color="auto"/>
            </w:tcBorders>
          </w:tcPr>
          <w:p w14:paraId="03EDD50C" w14:textId="77777777" w:rsidR="00A8369E" w:rsidRPr="00774136" w:rsidRDefault="00A8369E" w:rsidP="007747CD">
            <w:pPr>
              <w:jc w:val="both"/>
            </w:pPr>
            <w:r w:rsidRPr="00774136">
              <w:t xml:space="preserve"> </w:t>
            </w:r>
          </w:p>
          <w:p w14:paraId="7C3B96C0" w14:textId="05E4415C" w:rsidR="00A8369E" w:rsidRPr="00774136" w:rsidRDefault="00A8369E" w:rsidP="007747CD">
            <w:pPr>
              <w:jc w:val="both"/>
            </w:pPr>
            <w:r w:rsidRPr="00774136">
              <w:t>Date: 03/02/2007</w:t>
            </w:r>
          </w:p>
        </w:tc>
        <w:tc>
          <w:tcPr>
            <w:tcW w:w="1838" w:type="dxa"/>
            <w:tcBorders>
              <w:top w:val="single" w:sz="4" w:space="0" w:color="auto"/>
              <w:left w:val="single" w:sz="4" w:space="0" w:color="auto"/>
              <w:bottom w:val="single" w:sz="4" w:space="0" w:color="auto"/>
              <w:right w:val="single" w:sz="4" w:space="0" w:color="auto"/>
            </w:tcBorders>
          </w:tcPr>
          <w:p w14:paraId="4073174B" w14:textId="77777777" w:rsidR="00A8369E" w:rsidRPr="00774136" w:rsidRDefault="00A8369E" w:rsidP="007747CD">
            <w:pPr>
              <w:jc w:val="both"/>
            </w:pPr>
          </w:p>
          <w:p w14:paraId="2939CB60" w14:textId="77777777" w:rsidR="00A8369E" w:rsidRPr="00774136" w:rsidRDefault="00A8369E" w:rsidP="007747CD">
            <w:pPr>
              <w:jc w:val="both"/>
            </w:pPr>
            <w:r w:rsidRPr="00774136">
              <w:t>Event Deleted</w:t>
            </w:r>
          </w:p>
          <w:p w14:paraId="236B54FE" w14:textId="41D87CD5" w:rsidR="00A8369E" w:rsidRPr="00774136" w:rsidRDefault="00A8369E" w:rsidP="007747CD">
            <w:pPr>
              <w:jc w:val="both"/>
            </w:pPr>
            <w:r w:rsidRPr="00774136">
              <w:t>Successfully</w:t>
            </w:r>
          </w:p>
          <w:p w14:paraId="151343F5" w14:textId="293BED1B" w:rsidR="00A8369E" w:rsidRPr="00774136" w:rsidRDefault="00A8369E"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5A7522E3" w14:textId="77777777" w:rsidR="00A8369E" w:rsidRPr="00774136" w:rsidRDefault="00A8369E" w:rsidP="007747CD">
            <w:pPr>
              <w:jc w:val="both"/>
            </w:pPr>
          </w:p>
          <w:p w14:paraId="5AC83E72" w14:textId="77777777" w:rsidR="00A8369E" w:rsidRPr="00774136" w:rsidRDefault="00A8369E" w:rsidP="007747CD">
            <w:pPr>
              <w:jc w:val="both"/>
            </w:pPr>
            <w:r w:rsidRPr="00774136">
              <w:t>Event Deleted</w:t>
            </w:r>
          </w:p>
          <w:p w14:paraId="4F108F67" w14:textId="77777777" w:rsidR="00A8369E" w:rsidRPr="00774136" w:rsidRDefault="00A8369E" w:rsidP="007747CD">
            <w:pPr>
              <w:jc w:val="both"/>
            </w:pPr>
            <w:r w:rsidRPr="00774136">
              <w:t>Successfully</w:t>
            </w:r>
          </w:p>
          <w:p w14:paraId="1F22B964" w14:textId="09B406CA" w:rsidR="00A8369E" w:rsidRPr="00774136" w:rsidRDefault="00A8369E" w:rsidP="007747CD">
            <w:pPr>
              <w:jc w:val="both"/>
            </w:pPr>
          </w:p>
        </w:tc>
        <w:tc>
          <w:tcPr>
            <w:tcW w:w="1222" w:type="dxa"/>
            <w:tcBorders>
              <w:top w:val="single" w:sz="4" w:space="0" w:color="auto"/>
              <w:left w:val="single" w:sz="4" w:space="0" w:color="auto"/>
              <w:bottom w:val="single" w:sz="4" w:space="0" w:color="auto"/>
              <w:right w:val="single" w:sz="4" w:space="0" w:color="auto"/>
            </w:tcBorders>
          </w:tcPr>
          <w:p w14:paraId="45C24180" w14:textId="77777777" w:rsidR="00A8369E" w:rsidRPr="00774136" w:rsidRDefault="00A8369E" w:rsidP="007747CD">
            <w:pPr>
              <w:jc w:val="both"/>
            </w:pPr>
          </w:p>
          <w:p w14:paraId="122EEB53" w14:textId="70486CA3" w:rsidR="00A8369E" w:rsidRPr="00774136" w:rsidRDefault="00A8369E" w:rsidP="007747CD">
            <w:pPr>
              <w:jc w:val="both"/>
            </w:pPr>
            <w:r w:rsidRPr="00774136">
              <w:t>Pass</w:t>
            </w:r>
          </w:p>
        </w:tc>
      </w:tr>
      <w:tr w:rsidR="00A8369E" w14:paraId="5DE5F0D7" w14:textId="77777777" w:rsidTr="0098358E">
        <w:tc>
          <w:tcPr>
            <w:tcW w:w="681" w:type="dxa"/>
            <w:tcBorders>
              <w:top w:val="single" w:sz="4" w:space="0" w:color="auto"/>
              <w:left w:val="single" w:sz="4" w:space="0" w:color="auto"/>
              <w:bottom w:val="single" w:sz="4" w:space="0" w:color="auto"/>
              <w:right w:val="single" w:sz="4" w:space="0" w:color="auto"/>
            </w:tcBorders>
          </w:tcPr>
          <w:p w14:paraId="3AFA229B" w14:textId="77777777" w:rsidR="00A8369E" w:rsidRDefault="00A8369E" w:rsidP="007747CD">
            <w:pPr>
              <w:jc w:val="both"/>
            </w:pPr>
          </w:p>
          <w:p w14:paraId="744A3C67" w14:textId="2A6AD08E" w:rsidR="00A8369E" w:rsidRDefault="00A8369E" w:rsidP="007747CD">
            <w:pPr>
              <w:jc w:val="both"/>
            </w:pPr>
            <w:r>
              <w:t>12</w:t>
            </w:r>
          </w:p>
        </w:tc>
        <w:tc>
          <w:tcPr>
            <w:tcW w:w="1871" w:type="dxa"/>
            <w:tcBorders>
              <w:top w:val="single" w:sz="4" w:space="0" w:color="auto"/>
              <w:left w:val="single" w:sz="4" w:space="0" w:color="auto"/>
              <w:bottom w:val="single" w:sz="4" w:space="0" w:color="auto"/>
              <w:right w:val="single" w:sz="4" w:space="0" w:color="auto"/>
            </w:tcBorders>
          </w:tcPr>
          <w:p w14:paraId="5E66B055" w14:textId="77777777" w:rsidR="00A8369E" w:rsidRPr="00774136" w:rsidRDefault="00A8369E" w:rsidP="007747CD">
            <w:pPr>
              <w:jc w:val="both"/>
              <w:rPr>
                <w:color w:val="0D0D0D"/>
                <w:sz w:val="21"/>
                <w:szCs w:val="21"/>
                <w:shd w:val="clear" w:color="auto" w:fill="FFFFFF"/>
              </w:rPr>
            </w:pPr>
          </w:p>
          <w:p w14:paraId="76910706" w14:textId="631E6513" w:rsidR="00A8369E" w:rsidRPr="00774136" w:rsidRDefault="00A8369E" w:rsidP="007747CD">
            <w:pPr>
              <w:jc w:val="both"/>
              <w:rPr>
                <w:color w:val="0D0D0D"/>
                <w:sz w:val="21"/>
                <w:szCs w:val="21"/>
                <w:shd w:val="clear" w:color="auto" w:fill="FFFFFF"/>
              </w:rPr>
            </w:pPr>
            <w:r w:rsidRPr="00774136">
              <w:rPr>
                <w:color w:val="0D0D0D"/>
                <w:sz w:val="21"/>
                <w:szCs w:val="21"/>
                <w:shd w:val="clear" w:color="auto" w:fill="FFFFFF"/>
              </w:rPr>
              <w:t xml:space="preserve">Verify Add Attendance </w:t>
            </w:r>
          </w:p>
          <w:p w14:paraId="5EFC4369" w14:textId="5CD871C2" w:rsidR="00A8369E" w:rsidRPr="00774136" w:rsidRDefault="00A8369E" w:rsidP="007747CD">
            <w:pPr>
              <w:jc w:val="both"/>
              <w:rPr>
                <w:color w:val="0D0D0D"/>
                <w:sz w:val="21"/>
                <w:szCs w:val="21"/>
                <w:shd w:val="clear" w:color="auto" w:fill="FFFFFF"/>
              </w:rPr>
            </w:pPr>
          </w:p>
        </w:tc>
        <w:tc>
          <w:tcPr>
            <w:tcW w:w="2332" w:type="dxa"/>
            <w:tcBorders>
              <w:top w:val="single" w:sz="4" w:space="0" w:color="auto"/>
              <w:left w:val="single" w:sz="4" w:space="0" w:color="auto"/>
              <w:bottom w:val="single" w:sz="4" w:space="0" w:color="auto"/>
              <w:right w:val="single" w:sz="4" w:space="0" w:color="auto"/>
            </w:tcBorders>
          </w:tcPr>
          <w:p w14:paraId="62DF7FE2" w14:textId="77777777" w:rsidR="00A8369E" w:rsidRPr="00774136" w:rsidRDefault="00A8369E" w:rsidP="007747CD">
            <w:pPr>
              <w:jc w:val="both"/>
            </w:pPr>
          </w:p>
          <w:p w14:paraId="78B4C2F3" w14:textId="49A7CB14" w:rsidR="00A8369E" w:rsidRPr="00774136" w:rsidRDefault="00A8369E" w:rsidP="007747CD">
            <w:pPr>
              <w:jc w:val="both"/>
            </w:pPr>
            <w:r w:rsidRPr="00774136">
              <w:t>Department: CSE</w:t>
            </w:r>
          </w:p>
          <w:p w14:paraId="2084CCEA" w14:textId="21B5F7DD" w:rsidR="00A8369E" w:rsidRPr="00774136" w:rsidRDefault="00A8369E" w:rsidP="007747CD">
            <w:pPr>
              <w:jc w:val="both"/>
            </w:pPr>
            <w:r w:rsidRPr="00774136">
              <w:t>Semester: 1</w:t>
            </w:r>
          </w:p>
          <w:p w14:paraId="5CF29E5E" w14:textId="57856EEC" w:rsidR="00A8369E" w:rsidRPr="00774136" w:rsidRDefault="00A8369E" w:rsidP="007747CD">
            <w:pPr>
              <w:jc w:val="both"/>
            </w:pPr>
            <w:r w:rsidRPr="00774136">
              <w:t>Shift: 2</w:t>
            </w:r>
          </w:p>
          <w:p w14:paraId="34FD4327" w14:textId="24F97904" w:rsidR="00A8369E" w:rsidRPr="00774136" w:rsidRDefault="00A8369E" w:rsidP="007747CD">
            <w:pPr>
              <w:jc w:val="both"/>
            </w:pPr>
            <w:r w:rsidRPr="00774136">
              <w:t>Subject: C++</w:t>
            </w:r>
          </w:p>
          <w:p w14:paraId="0EB30710" w14:textId="7243724C" w:rsidR="00A8369E" w:rsidRPr="00774136" w:rsidRDefault="00A8369E"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2672F9BE" w14:textId="77777777" w:rsidR="00A8369E" w:rsidRPr="00774136" w:rsidRDefault="00A8369E" w:rsidP="007747CD">
            <w:pPr>
              <w:jc w:val="both"/>
            </w:pPr>
          </w:p>
          <w:p w14:paraId="0522A438" w14:textId="29CF0E62" w:rsidR="00A8369E" w:rsidRPr="00774136" w:rsidRDefault="00A8369E" w:rsidP="007747CD">
            <w:pPr>
              <w:jc w:val="both"/>
            </w:pPr>
            <w:r w:rsidRPr="00774136">
              <w:t>Attendance Added Successfully</w:t>
            </w:r>
          </w:p>
        </w:tc>
        <w:tc>
          <w:tcPr>
            <w:tcW w:w="1838" w:type="dxa"/>
            <w:tcBorders>
              <w:top w:val="single" w:sz="4" w:space="0" w:color="auto"/>
              <w:left w:val="single" w:sz="4" w:space="0" w:color="auto"/>
              <w:bottom w:val="single" w:sz="4" w:space="0" w:color="auto"/>
              <w:right w:val="single" w:sz="4" w:space="0" w:color="auto"/>
            </w:tcBorders>
          </w:tcPr>
          <w:p w14:paraId="02B440E8" w14:textId="77777777" w:rsidR="00A8369E" w:rsidRPr="00774136" w:rsidRDefault="00A8369E" w:rsidP="007747CD">
            <w:pPr>
              <w:jc w:val="both"/>
            </w:pPr>
          </w:p>
          <w:p w14:paraId="1D029CB0" w14:textId="582AC46B" w:rsidR="00A8369E" w:rsidRPr="00774136" w:rsidRDefault="00A8369E" w:rsidP="007747CD">
            <w:pPr>
              <w:jc w:val="both"/>
            </w:pPr>
            <w:r w:rsidRPr="00774136">
              <w:t>Attendance Added Successfully</w:t>
            </w:r>
          </w:p>
        </w:tc>
        <w:tc>
          <w:tcPr>
            <w:tcW w:w="1222" w:type="dxa"/>
            <w:tcBorders>
              <w:top w:val="single" w:sz="4" w:space="0" w:color="auto"/>
              <w:left w:val="single" w:sz="4" w:space="0" w:color="auto"/>
              <w:bottom w:val="single" w:sz="4" w:space="0" w:color="auto"/>
              <w:right w:val="single" w:sz="4" w:space="0" w:color="auto"/>
            </w:tcBorders>
          </w:tcPr>
          <w:p w14:paraId="49430CB8" w14:textId="77777777" w:rsidR="00A8369E" w:rsidRPr="00774136" w:rsidRDefault="00A8369E" w:rsidP="007747CD">
            <w:pPr>
              <w:jc w:val="both"/>
            </w:pPr>
          </w:p>
          <w:p w14:paraId="0841C317" w14:textId="43F80ADB" w:rsidR="00A8369E" w:rsidRPr="00774136" w:rsidRDefault="00A8369E" w:rsidP="007747CD">
            <w:pPr>
              <w:jc w:val="both"/>
            </w:pPr>
            <w:r w:rsidRPr="00774136">
              <w:t>Pass</w:t>
            </w:r>
          </w:p>
        </w:tc>
      </w:tr>
      <w:tr w:rsidR="00A8369E" w14:paraId="1AC0DA14" w14:textId="77777777" w:rsidTr="0098358E">
        <w:tc>
          <w:tcPr>
            <w:tcW w:w="681" w:type="dxa"/>
            <w:tcBorders>
              <w:top w:val="single" w:sz="4" w:space="0" w:color="auto"/>
              <w:left w:val="single" w:sz="4" w:space="0" w:color="auto"/>
              <w:bottom w:val="single" w:sz="4" w:space="0" w:color="auto"/>
              <w:right w:val="single" w:sz="4" w:space="0" w:color="auto"/>
            </w:tcBorders>
          </w:tcPr>
          <w:p w14:paraId="4D751562" w14:textId="77777777" w:rsidR="00A8369E" w:rsidRDefault="00A8369E" w:rsidP="007747CD">
            <w:pPr>
              <w:jc w:val="both"/>
            </w:pPr>
          </w:p>
          <w:p w14:paraId="209CB2A6" w14:textId="77777777" w:rsidR="00A8369E" w:rsidRDefault="00A8369E" w:rsidP="007747CD">
            <w:pPr>
              <w:jc w:val="both"/>
            </w:pPr>
            <w:r>
              <w:t>13</w:t>
            </w:r>
          </w:p>
          <w:p w14:paraId="64D08EF7" w14:textId="5A3AE62A" w:rsidR="00A8369E" w:rsidRDefault="00A8369E" w:rsidP="007747CD">
            <w:pPr>
              <w:jc w:val="both"/>
            </w:pPr>
          </w:p>
        </w:tc>
        <w:tc>
          <w:tcPr>
            <w:tcW w:w="1871" w:type="dxa"/>
            <w:tcBorders>
              <w:top w:val="single" w:sz="4" w:space="0" w:color="auto"/>
              <w:left w:val="single" w:sz="4" w:space="0" w:color="auto"/>
              <w:bottom w:val="single" w:sz="4" w:space="0" w:color="auto"/>
              <w:right w:val="single" w:sz="4" w:space="0" w:color="auto"/>
            </w:tcBorders>
          </w:tcPr>
          <w:p w14:paraId="28172529" w14:textId="1AF961E0" w:rsidR="00A8369E" w:rsidRPr="00774136" w:rsidRDefault="00A8369E" w:rsidP="007747CD">
            <w:pPr>
              <w:jc w:val="both"/>
              <w:rPr>
                <w:color w:val="0D0D0D"/>
                <w:sz w:val="21"/>
                <w:szCs w:val="21"/>
                <w:shd w:val="clear" w:color="auto" w:fill="FFFFFF"/>
              </w:rPr>
            </w:pPr>
          </w:p>
          <w:p w14:paraId="6C2C88E4" w14:textId="104A9DA7" w:rsidR="00A8369E" w:rsidRPr="00774136" w:rsidRDefault="00A8369E" w:rsidP="007747CD">
            <w:pPr>
              <w:jc w:val="both"/>
              <w:rPr>
                <w:color w:val="0D0D0D"/>
                <w:sz w:val="21"/>
                <w:szCs w:val="21"/>
                <w:shd w:val="clear" w:color="auto" w:fill="FFFFFF"/>
              </w:rPr>
            </w:pPr>
            <w:r w:rsidRPr="00774136">
              <w:rPr>
                <w:color w:val="0D0D0D"/>
                <w:sz w:val="21"/>
                <w:szCs w:val="21"/>
                <w:shd w:val="clear" w:color="auto" w:fill="FFFFFF"/>
              </w:rPr>
              <w:t>Verify View Attendance</w:t>
            </w:r>
          </w:p>
          <w:p w14:paraId="1F4B9B91" w14:textId="77777777" w:rsidR="00A8369E" w:rsidRDefault="00A8369E" w:rsidP="007747CD">
            <w:pPr>
              <w:jc w:val="both"/>
              <w:rPr>
                <w:color w:val="0D0D0D"/>
                <w:sz w:val="21"/>
                <w:szCs w:val="21"/>
                <w:shd w:val="clear" w:color="auto" w:fill="FFFFFF"/>
              </w:rPr>
            </w:pPr>
          </w:p>
          <w:p w14:paraId="300993B8" w14:textId="27A7BBDE" w:rsidR="0098358E" w:rsidRPr="00774136" w:rsidRDefault="0098358E" w:rsidP="0098358E">
            <w:pPr>
              <w:rPr>
                <w:color w:val="0D0D0D"/>
                <w:sz w:val="21"/>
                <w:szCs w:val="21"/>
                <w:shd w:val="clear" w:color="auto" w:fill="FFFFFF"/>
              </w:rPr>
            </w:pPr>
          </w:p>
        </w:tc>
        <w:tc>
          <w:tcPr>
            <w:tcW w:w="2332" w:type="dxa"/>
            <w:tcBorders>
              <w:top w:val="single" w:sz="4" w:space="0" w:color="auto"/>
              <w:left w:val="single" w:sz="4" w:space="0" w:color="auto"/>
              <w:bottom w:val="single" w:sz="4" w:space="0" w:color="auto"/>
              <w:right w:val="single" w:sz="4" w:space="0" w:color="auto"/>
            </w:tcBorders>
          </w:tcPr>
          <w:p w14:paraId="17737680" w14:textId="77777777" w:rsidR="00A8369E" w:rsidRPr="00774136" w:rsidRDefault="00A8369E" w:rsidP="007747CD">
            <w:pPr>
              <w:jc w:val="both"/>
            </w:pPr>
          </w:p>
          <w:p w14:paraId="79CF9300" w14:textId="77777777" w:rsidR="00A8369E" w:rsidRPr="00774136" w:rsidRDefault="00A8369E" w:rsidP="007747CD">
            <w:pPr>
              <w:jc w:val="both"/>
            </w:pPr>
            <w:r w:rsidRPr="00774136">
              <w:t>Pin: 21001-CS-030</w:t>
            </w:r>
          </w:p>
          <w:p w14:paraId="7A74B93B" w14:textId="0B453A05" w:rsidR="00A8369E" w:rsidRPr="00774136" w:rsidRDefault="00A8369E" w:rsidP="007747CD">
            <w:pPr>
              <w:jc w:val="both"/>
            </w:pPr>
          </w:p>
        </w:tc>
        <w:tc>
          <w:tcPr>
            <w:tcW w:w="1838" w:type="dxa"/>
            <w:tcBorders>
              <w:top w:val="single" w:sz="4" w:space="0" w:color="auto"/>
              <w:left w:val="single" w:sz="4" w:space="0" w:color="auto"/>
              <w:bottom w:val="single" w:sz="4" w:space="0" w:color="auto"/>
              <w:right w:val="single" w:sz="4" w:space="0" w:color="auto"/>
            </w:tcBorders>
          </w:tcPr>
          <w:p w14:paraId="6D7745D3" w14:textId="77777777" w:rsidR="00A8369E" w:rsidRPr="00774136" w:rsidRDefault="00A8369E" w:rsidP="007747CD">
            <w:pPr>
              <w:jc w:val="both"/>
            </w:pPr>
          </w:p>
          <w:p w14:paraId="6AF2FFE5" w14:textId="7EA9D97C" w:rsidR="00A8369E" w:rsidRPr="00774136" w:rsidRDefault="00A8369E" w:rsidP="007747CD">
            <w:pPr>
              <w:jc w:val="both"/>
            </w:pPr>
            <w:r w:rsidRPr="00774136">
              <w:t>Attendance of The Entered Pin Is Displayed</w:t>
            </w:r>
          </w:p>
        </w:tc>
        <w:tc>
          <w:tcPr>
            <w:tcW w:w="1838" w:type="dxa"/>
            <w:tcBorders>
              <w:top w:val="single" w:sz="4" w:space="0" w:color="auto"/>
              <w:left w:val="single" w:sz="4" w:space="0" w:color="auto"/>
              <w:bottom w:val="single" w:sz="4" w:space="0" w:color="auto"/>
              <w:right w:val="single" w:sz="4" w:space="0" w:color="auto"/>
            </w:tcBorders>
          </w:tcPr>
          <w:p w14:paraId="0D7A2D9B" w14:textId="77777777" w:rsidR="00A8369E" w:rsidRPr="00774136" w:rsidRDefault="00A8369E" w:rsidP="007747CD">
            <w:pPr>
              <w:jc w:val="both"/>
            </w:pPr>
          </w:p>
          <w:p w14:paraId="1BC014AC" w14:textId="77777777" w:rsidR="00A8369E" w:rsidRPr="00774136" w:rsidRDefault="00A8369E" w:rsidP="007747CD">
            <w:pPr>
              <w:jc w:val="both"/>
            </w:pPr>
            <w:r w:rsidRPr="00774136">
              <w:t>Attendance of The Entered Pin Is Displayed</w:t>
            </w:r>
          </w:p>
          <w:p w14:paraId="074FF0F3" w14:textId="0EF302D3" w:rsidR="00A8369E" w:rsidRPr="00774136" w:rsidRDefault="00A8369E" w:rsidP="007747CD">
            <w:pPr>
              <w:jc w:val="both"/>
            </w:pPr>
          </w:p>
        </w:tc>
        <w:tc>
          <w:tcPr>
            <w:tcW w:w="1222" w:type="dxa"/>
            <w:tcBorders>
              <w:top w:val="single" w:sz="4" w:space="0" w:color="auto"/>
              <w:left w:val="single" w:sz="4" w:space="0" w:color="auto"/>
              <w:bottom w:val="single" w:sz="4" w:space="0" w:color="auto"/>
              <w:right w:val="single" w:sz="4" w:space="0" w:color="auto"/>
            </w:tcBorders>
          </w:tcPr>
          <w:p w14:paraId="358C9752" w14:textId="77777777" w:rsidR="00A8369E" w:rsidRPr="00774136" w:rsidRDefault="00A8369E" w:rsidP="007747CD">
            <w:pPr>
              <w:jc w:val="both"/>
            </w:pPr>
          </w:p>
          <w:p w14:paraId="20DB5E64" w14:textId="53D478F2" w:rsidR="00A8369E" w:rsidRPr="00774136" w:rsidRDefault="00A8369E" w:rsidP="007747CD">
            <w:pPr>
              <w:jc w:val="both"/>
            </w:pPr>
            <w:r w:rsidRPr="00774136">
              <w:t>Pass</w:t>
            </w:r>
          </w:p>
        </w:tc>
      </w:tr>
    </w:tbl>
    <w:p w14:paraId="4DB48AF1" w14:textId="224327C7" w:rsidR="00A806D6" w:rsidRDefault="00756857" w:rsidP="007747CD">
      <w:pPr>
        <w:jc w:val="both"/>
      </w:pPr>
      <w:r>
        <w:br w:type="page"/>
      </w:r>
    </w:p>
    <w:p w14:paraId="72583795" w14:textId="38A8D3D8" w:rsidR="00B37E44" w:rsidRPr="00B37E44" w:rsidRDefault="00A00CFF" w:rsidP="00BB212A">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7. </w:t>
      </w:r>
      <w:r w:rsidR="00B37E44">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SCREENS</w:t>
      </w:r>
    </w:p>
    <w:p w14:paraId="78242082" w14:textId="62CBFAB2" w:rsidR="00B37E44" w:rsidRDefault="00B37E44" w:rsidP="007747CD">
      <w:pPr>
        <w:jc w:val="both"/>
      </w:pPr>
      <w:r w:rsidRPr="00B37E44">
        <w:rPr>
          <w:noProof/>
        </w:rPr>
        <w:drawing>
          <wp:inline distT="0" distB="0" distL="0" distR="0" wp14:anchorId="22803948" wp14:editId="177BE3E5">
            <wp:extent cx="6317615" cy="2654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7615" cy="2654300"/>
                    </a:xfrm>
                    <a:prstGeom prst="rect">
                      <a:avLst/>
                    </a:prstGeom>
                  </pic:spPr>
                </pic:pic>
              </a:graphicData>
            </a:graphic>
          </wp:inline>
        </w:drawing>
      </w:r>
    </w:p>
    <w:p w14:paraId="3591B2D9" w14:textId="465D7161" w:rsidR="00B37E44" w:rsidRDefault="00B37E44" w:rsidP="007747CD">
      <w:pPr>
        <w:jc w:val="both"/>
      </w:pPr>
      <w:r w:rsidRPr="00B37E44">
        <w:rPr>
          <w:noProof/>
        </w:rPr>
        <w:drawing>
          <wp:inline distT="0" distB="0" distL="0" distR="0" wp14:anchorId="3B85E501" wp14:editId="388953F8">
            <wp:extent cx="6317615" cy="25463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615" cy="2546350"/>
                    </a:xfrm>
                    <a:prstGeom prst="rect">
                      <a:avLst/>
                    </a:prstGeom>
                  </pic:spPr>
                </pic:pic>
              </a:graphicData>
            </a:graphic>
          </wp:inline>
        </w:drawing>
      </w:r>
    </w:p>
    <w:p w14:paraId="6CD264DB" w14:textId="3AC1814D" w:rsidR="00A806D6" w:rsidRPr="00B37E44" w:rsidRDefault="00B37E44" w:rsidP="007747CD">
      <w:pPr>
        <w:jc w:val="both"/>
      </w:pPr>
      <w:r w:rsidRPr="00B37E44">
        <w:rPr>
          <w:noProof/>
        </w:rPr>
        <w:drawing>
          <wp:inline distT="0" distB="0" distL="0" distR="0" wp14:anchorId="4CE3703F" wp14:editId="2B05C0E7">
            <wp:extent cx="6317615" cy="2514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615" cy="2514600"/>
                    </a:xfrm>
                    <a:prstGeom prst="rect">
                      <a:avLst/>
                    </a:prstGeom>
                  </pic:spPr>
                </pic:pic>
              </a:graphicData>
            </a:graphic>
          </wp:inline>
        </w:drawing>
      </w:r>
    </w:p>
    <w:p w14:paraId="00A2D7FB" w14:textId="67C88258" w:rsidR="00B37E44" w:rsidRDefault="00B37E44" w:rsidP="007747CD">
      <w:pPr>
        <w:jc w:val="both"/>
      </w:pPr>
      <w:r w:rsidRPr="00B37E44">
        <w:rPr>
          <w:noProof/>
        </w:rPr>
        <w:lastRenderedPageBreak/>
        <w:drawing>
          <wp:inline distT="0" distB="0" distL="0" distR="0" wp14:anchorId="123D46BC" wp14:editId="635AE144">
            <wp:extent cx="6365145" cy="317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7323" cy="3211003"/>
                    </a:xfrm>
                    <a:prstGeom prst="rect">
                      <a:avLst/>
                    </a:prstGeom>
                  </pic:spPr>
                </pic:pic>
              </a:graphicData>
            </a:graphic>
          </wp:inline>
        </w:drawing>
      </w:r>
    </w:p>
    <w:p w14:paraId="7231B919" w14:textId="77777777" w:rsidR="00A806D6" w:rsidRDefault="00A806D6" w:rsidP="007747CD">
      <w:pPr>
        <w:jc w:val="both"/>
      </w:pPr>
    </w:p>
    <w:p w14:paraId="1752F384" w14:textId="7896DC9B" w:rsidR="00B37E44" w:rsidRDefault="00A806D6" w:rsidP="00BB212A">
      <w:pPr>
        <w:jc w:val="center"/>
      </w:pPr>
      <w:r>
        <w:t>7.1 Admin Authentication</w:t>
      </w:r>
    </w:p>
    <w:p w14:paraId="25CB9D01" w14:textId="0F52E7DD" w:rsidR="00B37E44" w:rsidRDefault="00B37E44" w:rsidP="007747CD">
      <w:pPr>
        <w:jc w:val="both"/>
      </w:pPr>
    </w:p>
    <w:p w14:paraId="7A95BB1C" w14:textId="5D38195B" w:rsidR="00B37E44" w:rsidRDefault="00B37E44" w:rsidP="007747CD">
      <w:pPr>
        <w:jc w:val="both"/>
      </w:pPr>
    </w:p>
    <w:p w14:paraId="4C319F62" w14:textId="26BC5EF3" w:rsidR="00B37E44" w:rsidRDefault="00B37E44" w:rsidP="007747CD">
      <w:pPr>
        <w:jc w:val="both"/>
      </w:pPr>
    </w:p>
    <w:p w14:paraId="23935CC8" w14:textId="4C1E1767" w:rsidR="00B37E44" w:rsidRDefault="00B37E44" w:rsidP="007747CD">
      <w:pPr>
        <w:jc w:val="both"/>
      </w:pPr>
      <w:r w:rsidRPr="00B37E44">
        <w:rPr>
          <w:noProof/>
        </w:rPr>
        <w:drawing>
          <wp:inline distT="0" distB="0" distL="0" distR="0" wp14:anchorId="3974A049" wp14:editId="62504D51">
            <wp:extent cx="6317615" cy="35814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7615" cy="3581400"/>
                    </a:xfrm>
                    <a:prstGeom prst="rect">
                      <a:avLst/>
                    </a:prstGeom>
                  </pic:spPr>
                </pic:pic>
              </a:graphicData>
            </a:graphic>
          </wp:inline>
        </w:drawing>
      </w:r>
    </w:p>
    <w:p w14:paraId="2F5763E4" w14:textId="469FFA18" w:rsidR="00B37E44" w:rsidRDefault="00B37E44" w:rsidP="007747CD">
      <w:pPr>
        <w:jc w:val="both"/>
      </w:pPr>
    </w:p>
    <w:p w14:paraId="024A4383" w14:textId="7B97D25E" w:rsidR="00B37E44" w:rsidRDefault="00A806D6" w:rsidP="00BB212A">
      <w:pPr>
        <w:jc w:val="center"/>
      </w:pPr>
      <w:r>
        <w:t>7.2 Faculty Management</w:t>
      </w:r>
    </w:p>
    <w:p w14:paraId="48928193" w14:textId="2F2C4E07" w:rsidR="00B37E44" w:rsidRDefault="00B37E44" w:rsidP="007747CD">
      <w:pPr>
        <w:jc w:val="both"/>
      </w:pPr>
    </w:p>
    <w:p w14:paraId="7FD8E2A1" w14:textId="5B3DEEF6" w:rsidR="00270897" w:rsidRDefault="00CD4B4C" w:rsidP="007747CD">
      <w:pPr>
        <w:jc w:val="both"/>
      </w:pPr>
      <w:r w:rsidRPr="00CD4B4C">
        <w:rPr>
          <w:noProof/>
        </w:rPr>
        <w:lastRenderedPageBreak/>
        <w:drawing>
          <wp:inline distT="0" distB="0" distL="0" distR="0" wp14:anchorId="4B8278B2" wp14:editId="6B168D77">
            <wp:extent cx="6317615" cy="32194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7615" cy="3219450"/>
                    </a:xfrm>
                    <a:prstGeom prst="rect">
                      <a:avLst/>
                    </a:prstGeom>
                  </pic:spPr>
                </pic:pic>
              </a:graphicData>
            </a:graphic>
          </wp:inline>
        </w:drawing>
      </w:r>
    </w:p>
    <w:p w14:paraId="72054063" w14:textId="77777777" w:rsidR="002807F9" w:rsidRDefault="002807F9" w:rsidP="007747CD">
      <w:pPr>
        <w:jc w:val="both"/>
      </w:pPr>
    </w:p>
    <w:p w14:paraId="15625FE4" w14:textId="05C843C5" w:rsidR="002807F9" w:rsidRDefault="002807F9" w:rsidP="00BB212A">
      <w:pPr>
        <w:jc w:val="center"/>
      </w:pPr>
      <w:r>
        <w:t>7.3.1 Add Student</w:t>
      </w:r>
    </w:p>
    <w:p w14:paraId="271DDCA9" w14:textId="210293CF" w:rsidR="002807F9" w:rsidRDefault="002807F9" w:rsidP="007747CD">
      <w:pPr>
        <w:jc w:val="both"/>
      </w:pPr>
    </w:p>
    <w:p w14:paraId="7AED345A" w14:textId="77777777" w:rsidR="002807F9" w:rsidRDefault="002807F9" w:rsidP="007747CD">
      <w:pPr>
        <w:jc w:val="both"/>
      </w:pPr>
    </w:p>
    <w:p w14:paraId="745B7588" w14:textId="71DA95F0" w:rsidR="002807F9" w:rsidRDefault="00270897" w:rsidP="007747CD">
      <w:pPr>
        <w:jc w:val="both"/>
      </w:pPr>
      <w:r w:rsidRPr="00270897">
        <w:rPr>
          <w:noProof/>
        </w:rPr>
        <w:drawing>
          <wp:inline distT="0" distB="0" distL="0" distR="0" wp14:anchorId="4528A976" wp14:editId="4377A89A">
            <wp:extent cx="6317615" cy="32385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7615" cy="3238500"/>
                    </a:xfrm>
                    <a:prstGeom prst="rect">
                      <a:avLst/>
                    </a:prstGeom>
                  </pic:spPr>
                </pic:pic>
              </a:graphicData>
            </a:graphic>
          </wp:inline>
        </w:drawing>
      </w:r>
    </w:p>
    <w:p w14:paraId="1ED8FDA8" w14:textId="77777777" w:rsidR="002807F9" w:rsidRDefault="002807F9" w:rsidP="007747CD">
      <w:pPr>
        <w:jc w:val="both"/>
      </w:pPr>
    </w:p>
    <w:p w14:paraId="421FC747" w14:textId="4B764C0F" w:rsidR="002807F9" w:rsidRDefault="002807F9" w:rsidP="00BB212A">
      <w:pPr>
        <w:jc w:val="center"/>
        <w:rPr>
          <w:noProof/>
        </w:rPr>
      </w:pPr>
      <w:r>
        <w:t>7.3.2 View Student</w:t>
      </w:r>
    </w:p>
    <w:p w14:paraId="2CDD3578" w14:textId="1450B00C" w:rsidR="00B37E44" w:rsidRDefault="00CD4B4C" w:rsidP="007747CD">
      <w:pPr>
        <w:jc w:val="both"/>
      </w:pPr>
      <w:r w:rsidRPr="00CD4B4C">
        <w:rPr>
          <w:noProof/>
        </w:rPr>
        <w:lastRenderedPageBreak/>
        <w:drawing>
          <wp:inline distT="0" distB="0" distL="0" distR="0" wp14:anchorId="6D7729A4" wp14:editId="2696058F">
            <wp:extent cx="6317615" cy="306070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7615" cy="3060700"/>
                    </a:xfrm>
                    <a:prstGeom prst="rect">
                      <a:avLst/>
                    </a:prstGeom>
                  </pic:spPr>
                </pic:pic>
              </a:graphicData>
            </a:graphic>
          </wp:inline>
        </w:drawing>
      </w:r>
    </w:p>
    <w:p w14:paraId="767E729B" w14:textId="6BFF91A0" w:rsidR="002807F9" w:rsidRDefault="002807F9" w:rsidP="007747CD">
      <w:pPr>
        <w:jc w:val="both"/>
      </w:pPr>
    </w:p>
    <w:p w14:paraId="4682A7ED" w14:textId="51E5C624" w:rsidR="002807F9" w:rsidRDefault="002807F9" w:rsidP="00BB212A">
      <w:pPr>
        <w:jc w:val="center"/>
      </w:pPr>
      <w:r>
        <w:t>7.4 Attendance</w:t>
      </w:r>
    </w:p>
    <w:p w14:paraId="5378AF64" w14:textId="57ED6C8A" w:rsidR="00B37E44" w:rsidRDefault="00B37E44" w:rsidP="007747CD">
      <w:pPr>
        <w:jc w:val="both"/>
      </w:pPr>
    </w:p>
    <w:p w14:paraId="4A69C279" w14:textId="56567BB7" w:rsidR="00B37E44" w:rsidRDefault="00B37E44" w:rsidP="007747CD">
      <w:pPr>
        <w:jc w:val="both"/>
      </w:pPr>
    </w:p>
    <w:p w14:paraId="4FD1CE18" w14:textId="77777777" w:rsidR="002807F9" w:rsidRDefault="00A806D6" w:rsidP="007747CD">
      <w:pPr>
        <w:jc w:val="both"/>
        <w:rPr>
          <w:noProof/>
        </w:rPr>
      </w:pPr>
      <w:r w:rsidRPr="00A806D6">
        <w:rPr>
          <w:noProof/>
        </w:rPr>
        <w:drawing>
          <wp:inline distT="0" distB="0" distL="0" distR="0" wp14:anchorId="1117FD6C" wp14:editId="04F18071">
            <wp:extent cx="6317615" cy="3325091"/>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8068" cy="3335856"/>
                    </a:xfrm>
                    <a:prstGeom prst="rect">
                      <a:avLst/>
                    </a:prstGeom>
                  </pic:spPr>
                </pic:pic>
              </a:graphicData>
            </a:graphic>
          </wp:inline>
        </w:drawing>
      </w:r>
    </w:p>
    <w:p w14:paraId="26C3C600" w14:textId="77777777" w:rsidR="002807F9" w:rsidRDefault="002807F9" w:rsidP="007747CD">
      <w:pPr>
        <w:jc w:val="both"/>
        <w:rPr>
          <w:noProof/>
        </w:rPr>
      </w:pPr>
    </w:p>
    <w:p w14:paraId="4ED4FA90" w14:textId="1DE15766" w:rsidR="00B37E44" w:rsidRDefault="002807F9" w:rsidP="00BB212A">
      <w:pPr>
        <w:jc w:val="center"/>
      </w:pPr>
      <w:r>
        <w:rPr>
          <w:noProof/>
        </w:rPr>
        <w:t>7.5Vi</w:t>
      </w:r>
      <w:r w:rsidR="00BB212A">
        <w:rPr>
          <w:noProof/>
        </w:rPr>
        <w:t>ew</w:t>
      </w:r>
      <w:r>
        <w:rPr>
          <w:noProof/>
        </w:rPr>
        <w:t>Attendance</w:t>
      </w:r>
      <w:r w:rsidR="00A806D6" w:rsidRPr="00A806D6">
        <w:rPr>
          <w:noProof/>
        </w:rPr>
        <w:t xml:space="preserve"> </w:t>
      </w:r>
      <w:r w:rsidR="00A806D6" w:rsidRPr="00A806D6">
        <w:rPr>
          <w:noProof/>
        </w:rPr>
        <w:lastRenderedPageBreak/>
        <w:drawing>
          <wp:inline distT="0" distB="0" distL="0" distR="0" wp14:anchorId="759DA6D9" wp14:editId="249FB8B3">
            <wp:extent cx="6317615" cy="2819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7615" cy="2819400"/>
                    </a:xfrm>
                    <a:prstGeom prst="rect">
                      <a:avLst/>
                    </a:prstGeom>
                  </pic:spPr>
                </pic:pic>
              </a:graphicData>
            </a:graphic>
          </wp:inline>
        </w:drawing>
      </w:r>
      <w:r w:rsidR="00A806D6" w:rsidRPr="00A806D6">
        <w:rPr>
          <w:noProof/>
        </w:rPr>
        <w:t xml:space="preserve"> </w:t>
      </w:r>
      <w:r w:rsidR="00A806D6" w:rsidRPr="00A806D6">
        <w:rPr>
          <w:noProof/>
        </w:rPr>
        <w:drawing>
          <wp:inline distT="0" distB="0" distL="0" distR="0" wp14:anchorId="53894356" wp14:editId="6D5D8DBA">
            <wp:extent cx="6317615" cy="34734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6313" cy="3478232"/>
                    </a:xfrm>
                    <a:prstGeom prst="rect">
                      <a:avLst/>
                    </a:prstGeom>
                  </pic:spPr>
                </pic:pic>
              </a:graphicData>
            </a:graphic>
          </wp:inline>
        </w:drawing>
      </w:r>
    </w:p>
    <w:p w14:paraId="3D95A89B" w14:textId="31720466" w:rsidR="00B37E44" w:rsidRDefault="00B37E44" w:rsidP="007747CD">
      <w:pPr>
        <w:jc w:val="both"/>
      </w:pPr>
    </w:p>
    <w:p w14:paraId="7E1F7878" w14:textId="185D955F" w:rsidR="00B37E44" w:rsidRDefault="00B37E44" w:rsidP="007747CD">
      <w:pPr>
        <w:jc w:val="both"/>
      </w:pPr>
    </w:p>
    <w:p w14:paraId="59382810" w14:textId="183D282A" w:rsidR="00B37E44" w:rsidRDefault="002807F9" w:rsidP="00023AA6">
      <w:pPr>
        <w:jc w:val="center"/>
      </w:pPr>
      <w:r>
        <w:t>7.6 Computer Engineering Department</w:t>
      </w:r>
    </w:p>
    <w:p w14:paraId="11DF12D9" w14:textId="35E2B6FF" w:rsidR="00B37E44" w:rsidRDefault="00B37E44" w:rsidP="007747CD">
      <w:pPr>
        <w:jc w:val="both"/>
      </w:pPr>
    </w:p>
    <w:p w14:paraId="43116F10" w14:textId="5B9285D9" w:rsidR="00B37E44" w:rsidRDefault="002807F9" w:rsidP="007747CD">
      <w:pPr>
        <w:jc w:val="both"/>
      </w:pPr>
      <w:r w:rsidRPr="002807F9">
        <w:rPr>
          <w:noProof/>
        </w:rPr>
        <w:lastRenderedPageBreak/>
        <w:drawing>
          <wp:inline distT="0" distB="0" distL="0" distR="0" wp14:anchorId="1F25BDC3" wp14:editId="7AFA9D6F">
            <wp:extent cx="6317615" cy="299950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7597" cy="3008996"/>
                    </a:xfrm>
                    <a:prstGeom prst="rect">
                      <a:avLst/>
                    </a:prstGeom>
                  </pic:spPr>
                </pic:pic>
              </a:graphicData>
            </a:graphic>
          </wp:inline>
        </w:drawing>
      </w:r>
    </w:p>
    <w:p w14:paraId="0DB80ACE" w14:textId="68834518" w:rsidR="00B37E44" w:rsidRDefault="00B37E44" w:rsidP="007747CD">
      <w:pPr>
        <w:jc w:val="both"/>
      </w:pPr>
    </w:p>
    <w:p w14:paraId="0EFE95C5" w14:textId="57C45732" w:rsidR="00B37E44" w:rsidRDefault="00B37E44" w:rsidP="007747CD">
      <w:pPr>
        <w:jc w:val="both"/>
      </w:pPr>
    </w:p>
    <w:p w14:paraId="2251EE96" w14:textId="7E5E5E62" w:rsidR="00B37E44" w:rsidRDefault="002807F9" w:rsidP="00023AA6">
      <w:pPr>
        <w:jc w:val="center"/>
      </w:pPr>
      <w:r>
        <w:t>7.7 Event Management</w:t>
      </w:r>
    </w:p>
    <w:p w14:paraId="3118AE1C" w14:textId="5DE88B5C" w:rsidR="00B37E44" w:rsidRDefault="00B37E44" w:rsidP="007747CD">
      <w:pPr>
        <w:jc w:val="both"/>
      </w:pPr>
    </w:p>
    <w:p w14:paraId="49014A3B" w14:textId="51899106" w:rsidR="00B37E44" w:rsidRDefault="00B37E44" w:rsidP="007747CD">
      <w:pPr>
        <w:jc w:val="both"/>
      </w:pPr>
    </w:p>
    <w:p w14:paraId="258D79FC" w14:textId="3F8D741D" w:rsidR="00B37E44" w:rsidRDefault="00B37E44" w:rsidP="007747CD">
      <w:pPr>
        <w:jc w:val="both"/>
      </w:pPr>
    </w:p>
    <w:p w14:paraId="30AC65E3" w14:textId="60CD77C6" w:rsidR="00B37E44" w:rsidRDefault="00B37E44" w:rsidP="007747CD">
      <w:pPr>
        <w:jc w:val="both"/>
      </w:pPr>
    </w:p>
    <w:p w14:paraId="4578DD9E" w14:textId="48DAC573" w:rsidR="00B37E44" w:rsidRDefault="00B37E44" w:rsidP="007747CD">
      <w:pPr>
        <w:jc w:val="both"/>
      </w:pPr>
    </w:p>
    <w:p w14:paraId="0BD59875" w14:textId="1C468584" w:rsidR="00B37E44" w:rsidRDefault="00B37E44" w:rsidP="007747CD">
      <w:pPr>
        <w:jc w:val="both"/>
      </w:pPr>
    </w:p>
    <w:p w14:paraId="587CD798" w14:textId="4867B65D" w:rsidR="00B37E44" w:rsidRDefault="00B37E44" w:rsidP="007747CD">
      <w:pPr>
        <w:jc w:val="both"/>
      </w:pPr>
    </w:p>
    <w:p w14:paraId="4DCBE6F3" w14:textId="2267D7F7" w:rsidR="00B37E44" w:rsidRDefault="00B37E44" w:rsidP="007747CD">
      <w:pPr>
        <w:jc w:val="both"/>
      </w:pPr>
    </w:p>
    <w:p w14:paraId="04D4D07D" w14:textId="734EEFE6" w:rsidR="00B37E44" w:rsidRDefault="00B37E44" w:rsidP="007747CD">
      <w:pPr>
        <w:jc w:val="both"/>
      </w:pPr>
    </w:p>
    <w:p w14:paraId="36563601" w14:textId="24628A20" w:rsidR="00B37E44" w:rsidRDefault="00B37E44" w:rsidP="007747CD">
      <w:pPr>
        <w:jc w:val="both"/>
      </w:pPr>
    </w:p>
    <w:p w14:paraId="7359A538" w14:textId="51EE5A4B" w:rsidR="00B37E44" w:rsidRDefault="00B37E44" w:rsidP="007747CD">
      <w:pPr>
        <w:jc w:val="both"/>
      </w:pPr>
    </w:p>
    <w:p w14:paraId="400AC2CB" w14:textId="77DFAD86" w:rsidR="002807F9" w:rsidRDefault="002807F9" w:rsidP="007747CD">
      <w:pPr>
        <w:jc w:val="both"/>
      </w:pPr>
    </w:p>
    <w:p w14:paraId="5B10EE55" w14:textId="33940813" w:rsidR="002807F9" w:rsidRDefault="002807F9" w:rsidP="007747CD">
      <w:pPr>
        <w:jc w:val="both"/>
      </w:pPr>
    </w:p>
    <w:p w14:paraId="51068888" w14:textId="02B0BC20" w:rsidR="002807F9" w:rsidRDefault="002807F9" w:rsidP="007747CD">
      <w:pPr>
        <w:jc w:val="both"/>
      </w:pPr>
    </w:p>
    <w:p w14:paraId="512DCE9F" w14:textId="655C900A" w:rsidR="002807F9" w:rsidRDefault="002807F9" w:rsidP="007747CD">
      <w:pPr>
        <w:jc w:val="both"/>
      </w:pPr>
    </w:p>
    <w:p w14:paraId="2B0EBE27" w14:textId="6FA1B4EF" w:rsidR="002807F9" w:rsidRDefault="002807F9" w:rsidP="007747CD">
      <w:pPr>
        <w:jc w:val="both"/>
      </w:pPr>
    </w:p>
    <w:p w14:paraId="29A71BB4" w14:textId="0ADE8B01" w:rsidR="002807F9" w:rsidRDefault="002807F9" w:rsidP="007747CD">
      <w:pPr>
        <w:jc w:val="both"/>
      </w:pPr>
    </w:p>
    <w:p w14:paraId="16876B33" w14:textId="64284217" w:rsidR="002807F9" w:rsidRDefault="002807F9" w:rsidP="007747CD">
      <w:pPr>
        <w:jc w:val="both"/>
      </w:pPr>
    </w:p>
    <w:p w14:paraId="777C5FE4" w14:textId="7977B179" w:rsidR="002807F9" w:rsidRDefault="002807F9" w:rsidP="007747CD">
      <w:pPr>
        <w:jc w:val="both"/>
      </w:pPr>
    </w:p>
    <w:p w14:paraId="7FE074B3" w14:textId="60EA0012" w:rsidR="002807F9" w:rsidRDefault="002807F9" w:rsidP="007747CD">
      <w:pPr>
        <w:jc w:val="both"/>
      </w:pPr>
    </w:p>
    <w:p w14:paraId="0C1194EC" w14:textId="198AE82B" w:rsidR="002807F9" w:rsidRDefault="002807F9" w:rsidP="007747CD">
      <w:pPr>
        <w:jc w:val="both"/>
      </w:pPr>
    </w:p>
    <w:p w14:paraId="00F98993" w14:textId="001F789D" w:rsidR="002807F9" w:rsidRDefault="002807F9" w:rsidP="007747CD">
      <w:pPr>
        <w:jc w:val="both"/>
      </w:pPr>
    </w:p>
    <w:p w14:paraId="5262D8F5" w14:textId="3529FDA4" w:rsidR="002807F9" w:rsidRDefault="002807F9" w:rsidP="007747CD">
      <w:pPr>
        <w:jc w:val="both"/>
      </w:pPr>
    </w:p>
    <w:p w14:paraId="132ACFE3" w14:textId="6C7601DE" w:rsidR="002807F9" w:rsidRDefault="002807F9" w:rsidP="007747CD">
      <w:pPr>
        <w:jc w:val="both"/>
      </w:pPr>
    </w:p>
    <w:p w14:paraId="063289A7" w14:textId="77777777" w:rsidR="002807F9" w:rsidRDefault="002807F9" w:rsidP="007747CD">
      <w:pPr>
        <w:jc w:val="both"/>
      </w:pPr>
    </w:p>
    <w:p w14:paraId="78AAFC59" w14:textId="529FCC21" w:rsidR="00B37E44" w:rsidRDefault="00B37E44" w:rsidP="007747CD">
      <w:pPr>
        <w:jc w:val="both"/>
      </w:pPr>
    </w:p>
    <w:p w14:paraId="5766FA1C" w14:textId="2495E222" w:rsidR="00B37E44" w:rsidRDefault="00B37E44" w:rsidP="007747CD">
      <w:pPr>
        <w:jc w:val="both"/>
      </w:pPr>
    </w:p>
    <w:p w14:paraId="251103A7" w14:textId="18C5D438" w:rsidR="00B37E44" w:rsidRDefault="00B37E44" w:rsidP="007747CD">
      <w:pPr>
        <w:jc w:val="both"/>
      </w:pPr>
    </w:p>
    <w:p w14:paraId="786B24CF" w14:textId="77777777" w:rsidR="00B37E44" w:rsidRDefault="00B37E44" w:rsidP="007747CD">
      <w:pPr>
        <w:jc w:val="both"/>
        <w:rPr>
          <w:rFonts w:asciiTheme="minorHAnsi" w:hAnsiTheme="minorHAnsi" w:cstheme="minorBidi"/>
        </w:rPr>
      </w:pPr>
    </w:p>
    <w:p w14:paraId="2CB42E56" w14:textId="3904D8F4" w:rsidR="00C411C7" w:rsidRDefault="00A00CFF" w:rsidP="00023AA6">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8. </w:t>
      </w:r>
      <w:r w:rsidR="00C411C7">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14:paraId="75E1F85A" w14:textId="77777777" w:rsidR="002807F9" w:rsidRPr="002807F9" w:rsidRDefault="002807F9" w:rsidP="007747CD">
      <w:pPr>
        <w:jc w:val="both"/>
      </w:pPr>
    </w:p>
    <w:p w14:paraId="26E12F4C" w14:textId="77777777" w:rsidR="00C411C7" w:rsidRPr="00C411C7" w:rsidRDefault="00C411C7" w:rsidP="00A00CFF">
      <w:pPr>
        <w:spacing w:line="360" w:lineRule="auto"/>
        <w:ind w:firstLine="720"/>
        <w:jc w:val="both"/>
        <w:rPr>
          <w:sz w:val="24"/>
          <w:szCs w:val="24"/>
        </w:rPr>
      </w:pPr>
      <w:r w:rsidRPr="00C411C7">
        <w:rPr>
          <w:sz w:val="24"/>
          <w:szCs w:val="24"/>
        </w:rPr>
        <w:t>The future scope of a college website can be broad and dynamic, evolving with advancements in technology and changes in education trends. Here are several potential areas for growth and development:</w:t>
      </w:r>
    </w:p>
    <w:p w14:paraId="27E031BB" w14:textId="77777777" w:rsidR="00C411C7" w:rsidRPr="00C411C7" w:rsidRDefault="00C411C7" w:rsidP="00A00CFF">
      <w:pPr>
        <w:spacing w:line="360" w:lineRule="auto"/>
        <w:jc w:val="both"/>
        <w:rPr>
          <w:sz w:val="24"/>
          <w:szCs w:val="24"/>
        </w:rPr>
      </w:pPr>
    </w:p>
    <w:p w14:paraId="686006FE" w14:textId="5137AB89" w:rsidR="00C411C7" w:rsidRPr="00C411C7" w:rsidRDefault="00C411C7" w:rsidP="00A00CFF">
      <w:pPr>
        <w:spacing w:line="360" w:lineRule="auto"/>
        <w:jc w:val="both"/>
        <w:rPr>
          <w:b/>
          <w:bCs/>
          <w:sz w:val="24"/>
          <w:szCs w:val="24"/>
        </w:rPr>
      </w:pPr>
      <w:r>
        <w:rPr>
          <w:b/>
          <w:bCs/>
          <w:sz w:val="24"/>
          <w:szCs w:val="24"/>
        </w:rPr>
        <w:t xml:space="preserve">1. </w:t>
      </w:r>
      <w:r w:rsidRPr="00C411C7">
        <w:rPr>
          <w:b/>
          <w:bCs/>
          <w:sz w:val="24"/>
          <w:szCs w:val="24"/>
        </w:rPr>
        <w:t>Personalized Learning Platforms:</w:t>
      </w:r>
    </w:p>
    <w:p w14:paraId="46F932B6" w14:textId="77777777" w:rsidR="00C411C7" w:rsidRPr="00C411C7" w:rsidRDefault="00C411C7" w:rsidP="00A00CFF">
      <w:pPr>
        <w:pStyle w:val="ListParagraph"/>
        <w:numPr>
          <w:ilvl w:val="0"/>
          <w:numId w:val="26"/>
        </w:numPr>
        <w:spacing w:line="360" w:lineRule="auto"/>
        <w:jc w:val="both"/>
        <w:rPr>
          <w:sz w:val="24"/>
          <w:szCs w:val="24"/>
        </w:rPr>
      </w:pPr>
      <w:r w:rsidRPr="00C411C7">
        <w:rPr>
          <w:sz w:val="24"/>
          <w:szCs w:val="24"/>
        </w:rPr>
        <w:t>Implementing personalized learning experiences for students based on their preferences, progress, and learning styles.</w:t>
      </w:r>
    </w:p>
    <w:p w14:paraId="611B544B" w14:textId="5FBC991C" w:rsidR="00C411C7" w:rsidRDefault="00C411C7" w:rsidP="00A00CFF">
      <w:pPr>
        <w:pStyle w:val="ListParagraph"/>
        <w:numPr>
          <w:ilvl w:val="0"/>
          <w:numId w:val="26"/>
        </w:numPr>
        <w:spacing w:line="360" w:lineRule="auto"/>
        <w:jc w:val="both"/>
        <w:rPr>
          <w:sz w:val="24"/>
          <w:szCs w:val="24"/>
        </w:rPr>
      </w:pPr>
      <w:r w:rsidRPr="00C411C7">
        <w:rPr>
          <w:sz w:val="24"/>
          <w:szCs w:val="24"/>
        </w:rPr>
        <w:t>Incorporating adaptive learning technologies to tailor content and assessments to individual student needs.</w:t>
      </w:r>
    </w:p>
    <w:p w14:paraId="614AA80D" w14:textId="77777777" w:rsidR="00C411C7" w:rsidRPr="00C411C7" w:rsidRDefault="00C411C7" w:rsidP="00A00CFF">
      <w:pPr>
        <w:pStyle w:val="ListParagraph"/>
        <w:spacing w:line="360" w:lineRule="auto"/>
        <w:jc w:val="both"/>
        <w:rPr>
          <w:sz w:val="24"/>
          <w:szCs w:val="24"/>
        </w:rPr>
      </w:pPr>
    </w:p>
    <w:p w14:paraId="229B9427" w14:textId="57946CD4" w:rsidR="00C411C7" w:rsidRPr="00C411C7" w:rsidRDefault="00C411C7" w:rsidP="00A00CFF">
      <w:pPr>
        <w:spacing w:line="360" w:lineRule="auto"/>
        <w:jc w:val="both"/>
        <w:rPr>
          <w:b/>
          <w:bCs/>
          <w:sz w:val="24"/>
          <w:szCs w:val="24"/>
        </w:rPr>
      </w:pPr>
      <w:r>
        <w:rPr>
          <w:b/>
          <w:bCs/>
          <w:sz w:val="24"/>
          <w:szCs w:val="24"/>
        </w:rPr>
        <w:t xml:space="preserve">2. </w:t>
      </w:r>
      <w:r w:rsidRPr="00C411C7">
        <w:rPr>
          <w:b/>
          <w:bCs/>
          <w:sz w:val="24"/>
          <w:szCs w:val="24"/>
        </w:rPr>
        <w:t>Virtual and Augmented Reality Integration:</w:t>
      </w:r>
    </w:p>
    <w:p w14:paraId="458F5171" w14:textId="77777777" w:rsidR="00C411C7" w:rsidRPr="00C411C7" w:rsidRDefault="00C411C7" w:rsidP="00A00CFF">
      <w:pPr>
        <w:pStyle w:val="ListParagraph"/>
        <w:numPr>
          <w:ilvl w:val="0"/>
          <w:numId w:val="27"/>
        </w:numPr>
        <w:spacing w:line="360" w:lineRule="auto"/>
        <w:jc w:val="both"/>
        <w:rPr>
          <w:sz w:val="24"/>
          <w:szCs w:val="24"/>
        </w:rPr>
      </w:pPr>
      <w:r w:rsidRPr="00C411C7">
        <w:rPr>
          <w:sz w:val="24"/>
          <w:szCs w:val="24"/>
        </w:rPr>
        <w:t>Offering virtual campus tours and immersive experiences for prospective students.</w:t>
      </w:r>
    </w:p>
    <w:p w14:paraId="26343B83" w14:textId="77777777" w:rsidR="00C411C7" w:rsidRPr="00C411C7" w:rsidRDefault="00C411C7" w:rsidP="00A00CFF">
      <w:pPr>
        <w:pStyle w:val="ListParagraph"/>
        <w:numPr>
          <w:ilvl w:val="0"/>
          <w:numId w:val="27"/>
        </w:numPr>
        <w:spacing w:line="360" w:lineRule="auto"/>
        <w:jc w:val="both"/>
        <w:rPr>
          <w:sz w:val="24"/>
          <w:szCs w:val="24"/>
        </w:rPr>
      </w:pPr>
      <w:r w:rsidRPr="00C411C7">
        <w:rPr>
          <w:sz w:val="24"/>
          <w:szCs w:val="24"/>
        </w:rPr>
        <w:t>Utilizing virtual reality (VR) or augmented reality (AR) for interactive and engaging educational content.</w:t>
      </w:r>
    </w:p>
    <w:p w14:paraId="03DFA376" w14:textId="77777777" w:rsidR="00C411C7" w:rsidRDefault="00C411C7" w:rsidP="00A00CFF">
      <w:pPr>
        <w:spacing w:line="360" w:lineRule="auto"/>
        <w:jc w:val="both"/>
        <w:rPr>
          <w:b/>
          <w:bCs/>
          <w:sz w:val="24"/>
          <w:szCs w:val="24"/>
        </w:rPr>
      </w:pPr>
    </w:p>
    <w:p w14:paraId="585936B0" w14:textId="37278DE7" w:rsidR="00C411C7" w:rsidRPr="00C411C7" w:rsidRDefault="00C411C7" w:rsidP="00A00CFF">
      <w:pPr>
        <w:spacing w:line="360" w:lineRule="auto"/>
        <w:jc w:val="both"/>
        <w:rPr>
          <w:b/>
          <w:bCs/>
          <w:sz w:val="24"/>
          <w:szCs w:val="24"/>
        </w:rPr>
      </w:pPr>
      <w:r>
        <w:rPr>
          <w:b/>
          <w:bCs/>
          <w:sz w:val="24"/>
          <w:szCs w:val="24"/>
        </w:rPr>
        <w:t xml:space="preserve">3. </w:t>
      </w:r>
      <w:r w:rsidRPr="00C411C7">
        <w:rPr>
          <w:b/>
          <w:bCs/>
          <w:sz w:val="24"/>
          <w:szCs w:val="24"/>
        </w:rPr>
        <w:t>Online Courses and MOOCs:</w:t>
      </w:r>
    </w:p>
    <w:p w14:paraId="13B2554F" w14:textId="1DDCA1ED" w:rsidR="00C411C7" w:rsidRPr="00C411C7" w:rsidRDefault="00C411C7" w:rsidP="00A00CFF">
      <w:pPr>
        <w:pStyle w:val="ListParagraph"/>
        <w:numPr>
          <w:ilvl w:val="0"/>
          <w:numId w:val="28"/>
        </w:numPr>
        <w:spacing w:line="360" w:lineRule="auto"/>
        <w:jc w:val="both"/>
        <w:rPr>
          <w:b/>
          <w:bCs/>
          <w:sz w:val="24"/>
          <w:szCs w:val="24"/>
        </w:rPr>
      </w:pPr>
      <w:r w:rsidRPr="00C411C7">
        <w:rPr>
          <w:sz w:val="24"/>
          <w:szCs w:val="24"/>
        </w:rPr>
        <w:t>Expanding the range of online courses and Massive Open Online Courses (MOOCs) to cater to a global audience.</w:t>
      </w:r>
    </w:p>
    <w:p w14:paraId="343CCDAD" w14:textId="77777777" w:rsidR="00C411C7" w:rsidRDefault="00C411C7" w:rsidP="00A00CFF">
      <w:pPr>
        <w:pStyle w:val="ListParagraph"/>
        <w:spacing w:line="360" w:lineRule="auto"/>
        <w:jc w:val="both"/>
        <w:rPr>
          <w:b/>
          <w:bCs/>
          <w:sz w:val="24"/>
          <w:szCs w:val="24"/>
        </w:rPr>
      </w:pPr>
    </w:p>
    <w:p w14:paraId="114396D7" w14:textId="3B7F7B5C" w:rsidR="00C411C7" w:rsidRPr="00C411C7" w:rsidRDefault="00C411C7" w:rsidP="00A00CFF">
      <w:pPr>
        <w:spacing w:line="360" w:lineRule="auto"/>
        <w:jc w:val="both"/>
        <w:rPr>
          <w:b/>
          <w:bCs/>
          <w:sz w:val="24"/>
          <w:szCs w:val="24"/>
        </w:rPr>
      </w:pPr>
      <w:r>
        <w:rPr>
          <w:b/>
          <w:bCs/>
          <w:sz w:val="24"/>
          <w:szCs w:val="24"/>
        </w:rPr>
        <w:t xml:space="preserve">4. </w:t>
      </w:r>
      <w:r w:rsidRPr="00C411C7">
        <w:rPr>
          <w:b/>
          <w:bCs/>
          <w:sz w:val="24"/>
          <w:szCs w:val="24"/>
        </w:rPr>
        <w:t>Student Engagement and Collaboration:</w:t>
      </w:r>
    </w:p>
    <w:p w14:paraId="68FE721F" w14:textId="77777777" w:rsidR="00C411C7" w:rsidRPr="00C411C7" w:rsidRDefault="00C411C7" w:rsidP="00A00CFF">
      <w:pPr>
        <w:pStyle w:val="ListParagraph"/>
        <w:numPr>
          <w:ilvl w:val="0"/>
          <w:numId w:val="29"/>
        </w:numPr>
        <w:spacing w:line="360" w:lineRule="auto"/>
        <w:jc w:val="both"/>
        <w:rPr>
          <w:sz w:val="24"/>
          <w:szCs w:val="24"/>
        </w:rPr>
      </w:pPr>
      <w:r w:rsidRPr="00C411C7">
        <w:rPr>
          <w:sz w:val="24"/>
          <w:szCs w:val="24"/>
        </w:rPr>
        <w:t>Enhancing communication and collaboration tools for students, faculty, and staff.</w:t>
      </w:r>
    </w:p>
    <w:p w14:paraId="046CFC10" w14:textId="27CC923C" w:rsidR="00C411C7" w:rsidRDefault="00C411C7" w:rsidP="00A00CFF">
      <w:pPr>
        <w:pStyle w:val="ListParagraph"/>
        <w:numPr>
          <w:ilvl w:val="0"/>
          <w:numId w:val="29"/>
        </w:numPr>
        <w:spacing w:line="360" w:lineRule="auto"/>
        <w:jc w:val="both"/>
        <w:rPr>
          <w:sz w:val="24"/>
          <w:szCs w:val="24"/>
        </w:rPr>
      </w:pPr>
      <w:r w:rsidRPr="00C411C7">
        <w:rPr>
          <w:sz w:val="24"/>
          <w:szCs w:val="24"/>
        </w:rPr>
        <w:t>Implementing social platforms or forums for students to connect, share resources, and collaborate on projects.</w:t>
      </w:r>
    </w:p>
    <w:p w14:paraId="6E12CD54" w14:textId="77777777" w:rsidR="00C411C7" w:rsidRPr="00C411C7" w:rsidRDefault="00C411C7" w:rsidP="00A00CFF">
      <w:pPr>
        <w:pStyle w:val="ListParagraph"/>
        <w:spacing w:line="360" w:lineRule="auto"/>
        <w:jc w:val="both"/>
        <w:rPr>
          <w:sz w:val="24"/>
          <w:szCs w:val="24"/>
        </w:rPr>
      </w:pPr>
    </w:p>
    <w:p w14:paraId="1F6C6AA1" w14:textId="625BFEEF" w:rsidR="00C411C7" w:rsidRPr="00C411C7" w:rsidRDefault="00C411C7" w:rsidP="00A00CFF">
      <w:pPr>
        <w:spacing w:line="360" w:lineRule="auto"/>
        <w:jc w:val="both"/>
        <w:rPr>
          <w:b/>
          <w:bCs/>
          <w:sz w:val="24"/>
          <w:szCs w:val="24"/>
        </w:rPr>
      </w:pPr>
      <w:r>
        <w:rPr>
          <w:b/>
          <w:bCs/>
          <w:sz w:val="24"/>
          <w:szCs w:val="24"/>
        </w:rPr>
        <w:t xml:space="preserve">5. </w:t>
      </w:r>
      <w:r w:rsidRPr="00C411C7">
        <w:rPr>
          <w:b/>
          <w:bCs/>
          <w:sz w:val="24"/>
          <w:szCs w:val="24"/>
        </w:rPr>
        <w:t>Data Analytics and Learning Analytics:</w:t>
      </w:r>
    </w:p>
    <w:p w14:paraId="1D435C69" w14:textId="77777777" w:rsidR="00C411C7" w:rsidRPr="00C411C7" w:rsidRDefault="00C411C7" w:rsidP="00A00CFF">
      <w:pPr>
        <w:pStyle w:val="ListParagraph"/>
        <w:numPr>
          <w:ilvl w:val="0"/>
          <w:numId w:val="30"/>
        </w:numPr>
        <w:spacing w:line="360" w:lineRule="auto"/>
        <w:jc w:val="both"/>
        <w:rPr>
          <w:sz w:val="24"/>
          <w:szCs w:val="24"/>
        </w:rPr>
      </w:pPr>
      <w:r w:rsidRPr="00C411C7">
        <w:rPr>
          <w:sz w:val="24"/>
          <w:szCs w:val="24"/>
        </w:rPr>
        <w:t>Leveraging data analytics to track student performance, identify trends, and improve educational outcomes.</w:t>
      </w:r>
    </w:p>
    <w:p w14:paraId="3C3CEB48" w14:textId="77777777" w:rsidR="00C411C7" w:rsidRPr="00C411C7" w:rsidRDefault="00C411C7" w:rsidP="00A00CFF">
      <w:pPr>
        <w:pStyle w:val="ListParagraph"/>
        <w:numPr>
          <w:ilvl w:val="0"/>
          <w:numId w:val="30"/>
        </w:numPr>
        <w:spacing w:line="360" w:lineRule="auto"/>
        <w:jc w:val="both"/>
        <w:rPr>
          <w:sz w:val="24"/>
          <w:szCs w:val="24"/>
        </w:rPr>
      </w:pPr>
      <w:r w:rsidRPr="00C411C7">
        <w:rPr>
          <w:sz w:val="24"/>
          <w:szCs w:val="24"/>
        </w:rPr>
        <w:t>Implementing learning analytics to assess the effectiveness of teaching methods and make data-driven decisions.</w:t>
      </w:r>
    </w:p>
    <w:p w14:paraId="1467344C" w14:textId="77777777" w:rsidR="00C411C7" w:rsidRDefault="00C411C7" w:rsidP="00A00CFF">
      <w:pPr>
        <w:spacing w:line="360" w:lineRule="auto"/>
        <w:jc w:val="both"/>
        <w:rPr>
          <w:b/>
          <w:bCs/>
          <w:sz w:val="24"/>
          <w:szCs w:val="24"/>
        </w:rPr>
      </w:pPr>
    </w:p>
    <w:p w14:paraId="0DDED2DE" w14:textId="564DF8D6" w:rsidR="00C411C7" w:rsidRPr="00C411C7" w:rsidRDefault="00C411C7" w:rsidP="00A00CFF">
      <w:pPr>
        <w:spacing w:line="360" w:lineRule="auto"/>
        <w:jc w:val="both"/>
        <w:rPr>
          <w:b/>
          <w:bCs/>
          <w:sz w:val="24"/>
          <w:szCs w:val="24"/>
        </w:rPr>
      </w:pPr>
      <w:r>
        <w:rPr>
          <w:b/>
          <w:bCs/>
          <w:sz w:val="24"/>
          <w:szCs w:val="24"/>
        </w:rPr>
        <w:lastRenderedPageBreak/>
        <w:t xml:space="preserve">6. </w:t>
      </w:r>
      <w:r w:rsidRPr="00C411C7">
        <w:rPr>
          <w:b/>
          <w:bCs/>
          <w:sz w:val="24"/>
          <w:szCs w:val="24"/>
        </w:rPr>
        <w:t>Mobile Optimization:</w:t>
      </w:r>
    </w:p>
    <w:p w14:paraId="384C3816" w14:textId="77777777" w:rsidR="00C411C7" w:rsidRPr="00C411C7" w:rsidRDefault="00C411C7" w:rsidP="00A00CFF">
      <w:pPr>
        <w:pStyle w:val="ListParagraph"/>
        <w:numPr>
          <w:ilvl w:val="0"/>
          <w:numId w:val="31"/>
        </w:numPr>
        <w:spacing w:line="360" w:lineRule="auto"/>
        <w:jc w:val="both"/>
        <w:rPr>
          <w:sz w:val="24"/>
          <w:szCs w:val="24"/>
        </w:rPr>
      </w:pPr>
      <w:r w:rsidRPr="00C411C7">
        <w:rPr>
          <w:sz w:val="24"/>
          <w:szCs w:val="24"/>
        </w:rPr>
        <w:t>Ensuring the website is mobile-friendly and responsive to accommodate the increasing use of smartphones and tablets.</w:t>
      </w:r>
    </w:p>
    <w:p w14:paraId="5F1068A0" w14:textId="38F5F270" w:rsidR="00C411C7" w:rsidRDefault="00C411C7" w:rsidP="00A00CFF">
      <w:pPr>
        <w:pStyle w:val="ListParagraph"/>
        <w:numPr>
          <w:ilvl w:val="0"/>
          <w:numId w:val="31"/>
        </w:numPr>
        <w:spacing w:line="360" w:lineRule="auto"/>
        <w:jc w:val="both"/>
        <w:rPr>
          <w:sz w:val="24"/>
          <w:szCs w:val="24"/>
        </w:rPr>
      </w:pPr>
      <w:r w:rsidRPr="00C411C7">
        <w:rPr>
          <w:sz w:val="24"/>
          <w:szCs w:val="24"/>
        </w:rPr>
        <w:t>Developing mobile apps for easy access to essential features and information.</w:t>
      </w:r>
    </w:p>
    <w:p w14:paraId="5DD938F2" w14:textId="77777777" w:rsidR="00C411C7" w:rsidRPr="00C411C7" w:rsidRDefault="00C411C7" w:rsidP="00A00CFF">
      <w:pPr>
        <w:spacing w:line="360" w:lineRule="auto"/>
        <w:jc w:val="both"/>
        <w:rPr>
          <w:sz w:val="24"/>
          <w:szCs w:val="24"/>
        </w:rPr>
      </w:pPr>
    </w:p>
    <w:p w14:paraId="0EC2E8AD" w14:textId="716A7168" w:rsidR="00C411C7" w:rsidRPr="00C411C7" w:rsidRDefault="00C411C7" w:rsidP="00A00CFF">
      <w:pPr>
        <w:spacing w:line="360" w:lineRule="auto"/>
        <w:jc w:val="both"/>
        <w:rPr>
          <w:b/>
          <w:bCs/>
          <w:sz w:val="24"/>
          <w:szCs w:val="24"/>
        </w:rPr>
      </w:pPr>
      <w:r>
        <w:rPr>
          <w:b/>
          <w:bCs/>
          <w:sz w:val="24"/>
          <w:szCs w:val="24"/>
        </w:rPr>
        <w:t xml:space="preserve">7. </w:t>
      </w:r>
      <w:r w:rsidRPr="00C411C7">
        <w:rPr>
          <w:b/>
          <w:bCs/>
          <w:sz w:val="24"/>
          <w:szCs w:val="24"/>
        </w:rPr>
        <w:t>E-Portfolios and Career Services:</w:t>
      </w:r>
    </w:p>
    <w:p w14:paraId="6664F655" w14:textId="77777777" w:rsidR="00C411C7" w:rsidRPr="00C411C7" w:rsidRDefault="00C411C7" w:rsidP="00A00CFF">
      <w:pPr>
        <w:pStyle w:val="ListParagraph"/>
        <w:numPr>
          <w:ilvl w:val="0"/>
          <w:numId w:val="32"/>
        </w:numPr>
        <w:spacing w:line="360" w:lineRule="auto"/>
        <w:jc w:val="both"/>
        <w:rPr>
          <w:sz w:val="24"/>
          <w:szCs w:val="24"/>
        </w:rPr>
      </w:pPr>
      <w:r w:rsidRPr="00C411C7">
        <w:rPr>
          <w:sz w:val="24"/>
          <w:szCs w:val="24"/>
        </w:rPr>
        <w:t>Facilitating the creation of electronic portfolios for students to showcase their achievements and skills.</w:t>
      </w:r>
    </w:p>
    <w:p w14:paraId="4A4B11A4" w14:textId="77777777" w:rsidR="00C411C7" w:rsidRPr="00C411C7" w:rsidRDefault="00C411C7" w:rsidP="00A00CFF">
      <w:pPr>
        <w:pStyle w:val="ListParagraph"/>
        <w:numPr>
          <w:ilvl w:val="0"/>
          <w:numId w:val="32"/>
        </w:numPr>
        <w:spacing w:line="360" w:lineRule="auto"/>
        <w:jc w:val="both"/>
        <w:rPr>
          <w:sz w:val="24"/>
          <w:szCs w:val="24"/>
        </w:rPr>
      </w:pPr>
      <w:r w:rsidRPr="00C411C7">
        <w:rPr>
          <w:sz w:val="24"/>
          <w:szCs w:val="24"/>
        </w:rPr>
        <w:t>Expanding career services through the website, including job postings, internship opportunities, and networking events.</w:t>
      </w:r>
    </w:p>
    <w:p w14:paraId="0467CD17" w14:textId="77777777" w:rsidR="00C411C7" w:rsidRDefault="00C411C7" w:rsidP="00A00CFF">
      <w:pPr>
        <w:spacing w:line="360" w:lineRule="auto"/>
        <w:jc w:val="both"/>
        <w:rPr>
          <w:b/>
          <w:bCs/>
          <w:sz w:val="24"/>
          <w:szCs w:val="24"/>
        </w:rPr>
      </w:pPr>
    </w:p>
    <w:p w14:paraId="74CE3323" w14:textId="1D3392EC" w:rsidR="00C411C7" w:rsidRPr="00C411C7" w:rsidRDefault="00C411C7" w:rsidP="00A00CFF">
      <w:pPr>
        <w:spacing w:line="360" w:lineRule="auto"/>
        <w:jc w:val="both"/>
        <w:rPr>
          <w:b/>
          <w:bCs/>
          <w:sz w:val="24"/>
          <w:szCs w:val="24"/>
        </w:rPr>
      </w:pPr>
      <w:r>
        <w:rPr>
          <w:b/>
          <w:bCs/>
          <w:sz w:val="24"/>
          <w:szCs w:val="24"/>
        </w:rPr>
        <w:t xml:space="preserve">8. </w:t>
      </w:r>
      <w:r w:rsidRPr="00C411C7">
        <w:rPr>
          <w:b/>
          <w:bCs/>
          <w:sz w:val="24"/>
          <w:szCs w:val="24"/>
        </w:rPr>
        <w:t>Cybersecurity Measures:</w:t>
      </w:r>
    </w:p>
    <w:p w14:paraId="258CB177" w14:textId="77777777" w:rsidR="00C411C7" w:rsidRPr="00C411C7" w:rsidRDefault="00C411C7" w:rsidP="00A00CFF">
      <w:pPr>
        <w:pStyle w:val="ListParagraph"/>
        <w:numPr>
          <w:ilvl w:val="0"/>
          <w:numId w:val="33"/>
        </w:numPr>
        <w:spacing w:line="360" w:lineRule="auto"/>
        <w:jc w:val="both"/>
        <w:rPr>
          <w:sz w:val="24"/>
          <w:szCs w:val="24"/>
        </w:rPr>
      </w:pPr>
      <w:r w:rsidRPr="00C411C7">
        <w:rPr>
          <w:sz w:val="24"/>
          <w:szCs w:val="24"/>
        </w:rPr>
        <w:t>Strengthening cybersecurity protocols to protect sensitive student and institutional data.</w:t>
      </w:r>
    </w:p>
    <w:p w14:paraId="2180DD80" w14:textId="77777777" w:rsidR="00C411C7" w:rsidRPr="00C411C7" w:rsidRDefault="00C411C7" w:rsidP="00A00CFF">
      <w:pPr>
        <w:pStyle w:val="ListParagraph"/>
        <w:numPr>
          <w:ilvl w:val="0"/>
          <w:numId w:val="33"/>
        </w:numPr>
        <w:spacing w:line="360" w:lineRule="auto"/>
        <w:jc w:val="both"/>
        <w:rPr>
          <w:sz w:val="24"/>
          <w:szCs w:val="24"/>
        </w:rPr>
      </w:pPr>
      <w:r w:rsidRPr="00C411C7">
        <w:rPr>
          <w:sz w:val="24"/>
          <w:szCs w:val="24"/>
        </w:rPr>
        <w:t>Implementing measures to ensure the privacy and security of online learning environments.</w:t>
      </w:r>
    </w:p>
    <w:p w14:paraId="4CB831D5" w14:textId="77777777" w:rsidR="00C411C7" w:rsidRDefault="00C411C7" w:rsidP="00A00CFF">
      <w:pPr>
        <w:spacing w:line="360" w:lineRule="auto"/>
        <w:jc w:val="both"/>
        <w:rPr>
          <w:b/>
          <w:bCs/>
          <w:sz w:val="24"/>
          <w:szCs w:val="24"/>
        </w:rPr>
      </w:pPr>
    </w:p>
    <w:p w14:paraId="0968FD9F" w14:textId="515C99DC" w:rsidR="00C411C7" w:rsidRPr="00C411C7" w:rsidRDefault="00C411C7" w:rsidP="00A00CFF">
      <w:pPr>
        <w:spacing w:line="360" w:lineRule="auto"/>
        <w:jc w:val="both"/>
        <w:rPr>
          <w:b/>
          <w:bCs/>
          <w:sz w:val="24"/>
          <w:szCs w:val="24"/>
        </w:rPr>
      </w:pPr>
      <w:r>
        <w:rPr>
          <w:b/>
          <w:bCs/>
          <w:sz w:val="24"/>
          <w:szCs w:val="24"/>
        </w:rPr>
        <w:t xml:space="preserve">9. </w:t>
      </w:r>
      <w:r w:rsidRPr="00C411C7">
        <w:rPr>
          <w:b/>
          <w:bCs/>
          <w:sz w:val="24"/>
          <w:szCs w:val="24"/>
        </w:rPr>
        <w:t>Accessibility and Inclusivity:</w:t>
      </w:r>
    </w:p>
    <w:p w14:paraId="1BD6653A" w14:textId="77777777" w:rsidR="00C411C7" w:rsidRPr="00C411C7" w:rsidRDefault="00C411C7" w:rsidP="00A00CFF">
      <w:pPr>
        <w:pStyle w:val="ListParagraph"/>
        <w:numPr>
          <w:ilvl w:val="0"/>
          <w:numId w:val="34"/>
        </w:numPr>
        <w:spacing w:line="360" w:lineRule="auto"/>
        <w:jc w:val="both"/>
        <w:rPr>
          <w:sz w:val="24"/>
          <w:szCs w:val="24"/>
        </w:rPr>
      </w:pPr>
      <w:r w:rsidRPr="00C411C7">
        <w:rPr>
          <w:sz w:val="24"/>
          <w:szCs w:val="24"/>
        </w:rPr>
        <w:t>Ensuring the website and online resources are accessible to individuals with disabilities.</w:t>
      </w:r>
    </w:p>
    <w:p w14:paraId="0AF618D9" w14:textId="77777777" w:rsidR="00C411C7" w:rsidRPr="00C411C7" w:rsidRDefault="00C411C7" w:rsidP="00A00CFF">
      <w:pPr>
        <w:pStyle w:val="ListParagraph"/>
        <w:numPr>
          <w:ilvl w:val="0"/>
          <w:numId w:val="34"/>
        </w:numPr>
        <w:spacing w:line="360" w:lineRule="auto"/>
        <w:jc w:val="both"/>
        <w:rPr>
          <w:sz w:val="24"/>
          <w:szCs w:val="24"/>
        </w:rPr>
      </w:pPr>
      <w:r w:rsidRPr="00C411C7">
        <w:rPr>
          <w:sz w:val="24"/>
          <w:szCs w:val="24"/>
        </w:rPr>
        <w:t>Implementing inclusive design principles to accommodate diverse learning needs.</w:t>
      </w:r>
    </w:p>
    <w:p w14:paraId="6A979567" w14:textId="77777777" w:rsidR="00C411C7" w:rsidRDefault="00C411C7" w:rsidP="00A00CFF">
      <w:pPr>
        <w:spacing w:line="360" w:lineRule="auto"/>
        <w:jc w:val="both"/>
        <w:rPr>
          <w:b/>
          <w:bCs/>
          <w:sz w:val="24"/>
          <w:szCs w:val="24"/>
        </w:rPr>
      </w:pPr>
    </w:p>
    <w:p w14:paraId="628206FC" w14:textId="544B8574" w:rsidR="00C411C7" w:rsidRPr="00C411C7" w:rsidRDefault="00C411C7" w:rsidP="00A00CFF">
      <w:pPr>
        <w:spacing w:line="360" w:lineRule="auto"/>
        <w:jc w:val="both"/>
        <w:rPr>
          <w:b/>
          <w:bCs/>
          <w:sz w:val="24"/>
          <w:szCs w:val="24"/>
        </w:rPr>
      </w:pPr>
      <w:r>
        <w:rPr>
          <w:b/>
          <w:bCs/>
          <w:sz w:val="24"/>
          <w:szCs w:val="24"/>
        </w:rPr>
        <w:t xml:space="preserve">10. </w:t>
      </w:r>
      <w:r w:rsidRPr="00C411C7">
        <w:rPr>
          <w:b/>
          <w:bCs/>
          <w:sz w:val="24"/>
          <w:szCs w:val="24"/>
        </w:rPr>
        <w:t>Blockchain for Credentials:</w:t>
      </w:r>
    </w:p>
    <w:p w14:paraId="3152D042" w14:textId="77777777" w:rsidR="00C411C7" w:rsidRPr="00C411C7" w:rsidRDefault="00C411C7" w:rsidP="00A00CFF">
      <w:pPr>
        <w:pStyle w:val="ListParagraph"/>
        <w:numPr>
          <w:ilvl w:val="0"/>
          <w:numId w:val="35"/>
        </w:numPr>
        <w:spacing w:line="360" w:lineRule="auto"/>
        <w:jc w:val="both"/>
        <w:rPr>
          <w:sz w:val="24"/>
          <w:szCs w:val="24"/>
        </w:rPr>
      </w:pPr>
      <w:r w:rsidRPr="00C411C7">
        <w:rPr>
          <w:sz w:val="24"/>
          <w:szCs w:val="24"/>
        </w:rPr>
        <w:t>Exploring the use of blockchain technology for secure and transparent verification of academic credentials.</w:t>
      </w:r>
    </w:p>
    <w:p w14:paraId="21806E11" w14:textId="77777777" w:rsidR="00C411C7" w:rsidRDefault="00C411C7" w:rsidP="00A00CFF">
      <w:pPr>
        <w:spacing w:line="360" w:lineRule="auto"/>
        <w:jc w:val="both"/>
        <w:rPr>
          <w:b/>
          <w:bCs/>
          <w:sz w:val="24"/>
          <w:szCs w:val="24"/>
        </w:rPr>
      </w:pPr>
    </w:p>
    <w:p w14:paraId="5DBC377F" w14:textId="570B52F3" w:rsidR="00C411C7" w:rsidRPr="00C411C7" w:rsidRDefault="00C411C7" w:rsidP="00A00CFF">
      <w:pPr>
        <w:spacing w:line="360" w:lineRule="auto"/>
        <w:jc w:val="both"/>
        <w:rPr>
          <w:b/>
          <w:bCs/>
          <w:sz w:val="24"/>
          <w:szCs w:val="24"/>
        </w:rPr>
      </w:pPr>
      <w:r>
        <w:rPr>
          <w:b/>
          <w:bCs/>
          <w:sz w:val="24"/>
          <w:szCs w:val="24"/>
        </w:rPr>
        <w:t xml:space="preserve">11. </w:t>
      </w:r>
      <w:r w:rsidRPr="00C411C7">
        <w:rPr>
          <w:b/>
          <w:bCs/>
          <w:sz w:val="24"/>
          <w:szCs w:val="24"/>
        </w:rPr>
        <w:t>Green Initiatives:</w:t>
      </w:r>
    </w:p>
    <w:p w14:paraId="18A9E9B7" w14:textId="77777777" w:rsidR="00C411C7" w:rsidRPr="00C411C7" w:rsidRDefault="00C411C7" w:rsidP="00A00CFF">
      <w:pPr>
        <w:pStyle w:val="ListParagraph"/>
        <w:numPr>
          <w:ilvl w:val="0"/>
          <w:numId w:val="35"/>
        </w:numPr>
        <w:spacing w:line="360" w:lineRule="auto"/>
        <w:jc w:val="both"/>
        <w:rPr>
          <w:sz w:val="24"/>
          <w:szCs w:val="24"/>
        </w:rPr>
      </w:pPr>
      <w:r w:rsidRPr="00C411C7">
        <w:rPr>
          <w:sz w:val="24"/>
          <w:szCs w:val="24"/>
        </w:rPr>
        <w:t>Embracing sustainable practices in website development and maintenance to align with environmental concerns.</w:t>
      </w:r>
    </w:p>
    <w:p w14:paraId="68516CED" w14:textId="4977DE82" w:rsidR="00C411C7" w:rsidRPr="00C411C7" w:rsidRDefault="00C411C7" w:rsidP="00A00CFF">
      <w:pPr>
        <w:pStyle w:val="ListParagraph"/>
        <w:numPr>
          <w:ilvl w:val="0"/>
          <w:numId w:val="35"/>
        </w:numPr>
        <w:spacing w:line="360" w:lineRule="auto"/>
        <w:jc w:val="both"/>
        <w:rPr>
          <w:sz w:val="24"/>
          <w:szCs w:val="24"/>
        </w:rPr>
      </w:pPr>
      <w:r w:rsidRPr="00C411C7">
        <w:rPr>
          <w:sz w:val="24"/>
          <w:szCs w:val="24"/>
        </w:rPr>
        <w:t>Adapting to these trends and embracing technological advancements can help colleges stay relevant, provide quality education, and enhance the overall student experience. It's crucial to regularly assess the needs of the institution and its stakeholders to stay ahead in the rapidly changing educational landscape.</w:t>
      </w:r>
    </w:p>
    <w:p w14:paraId="5CFB3BAA" w14:textId="5D209093" w:rsidR="00756857" w:rsidRDefault="00756857" w:rsidP="007747CD">
      <w:pPr>
        <w:pStyle w:val="ListParagraph"/>
        <w:spacing w:line="276" w:lineRule="auto"/>
        <w:jc w:val="both"/>
        <w:rPr>
          <w:sz w:val="28"/>
          <w:szCs w:val="28"/>
        </w:rPr>
      </w:pPr>
    </w:p>
    <w:p w14:paraId="0361166E" w14:textId="77777777" w:rsidR="00842923" w:rsidRPr="00F53376" w:rsidRDefault="00842923" w:rsidP="00F53376">
      <w:pPr>
        <w:spacing w:line="276" w:lineRule="auto"/>
        <w:jc w:val="both"/>
        <w:rPr>
          <w:sz w:val="28"/>
          <w:szCs w:val="28"/>
        </w:rPr>
      </w:pPr>
    </w:p>
    <w:p w14:paraId="030BB827" w14:textId="3FCE8512" w:rsidR="00C411C7" w:rsidRDefault="00C411C7" w:rsidP="00023AA6">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70D3E6F7" w14:textId="77777777" w:rsidR="00B1519B" w:rsidRPr="00B1519B" w:rsidRDefault="00B1519B" w:rsidP="007747CD">
      <w:pPr>
        <w:jc w:val="both"/>
      </w:pPr>
    </w:p>
    <w:p w14:paraId="200023B4" w14:textId="77777777" w:rsidR="00B1519B" w:rsidRPr="00B1519B" w:rsidRDefault="00B1519B" w:rsidP="00F53376">
      <w:pPr>
        <w:spacing w:line="360" w:lineRule="auto"/>
        <w:ind w:firstLine="720"/>
        <w:jc w:val="both"/>
        <w:rPr>
          <w:sz w:val="24"/>
          <w:szCs w:val="24"/>
        </w:rPr>
      </w:pPr>
      <w:r w:rsidRPr="00B1519B">
        <w:rPr>
          <w:sz w:val="24"/>
          <w:szCs w:val="24"/>
        </w:rPr>
        <w:t>In conclusion, the college website serves as a critical interface between the institution and its stakeholders, playing a pivotal role in shaping the educational experience. As we look to the future, the trajectory of college websites is marked by transformative trends and technological advancements that promise to enhance accessibility, engagement, and the overall quality of education. Key considerations for the future of college websites include personalization, advanced technology integration, global outreach, communication and collaboration tools, data-driven decision-making, mobile optimization, cybersecurity, and sustainability initiatives.</w:t>
      </w:r>
    </w:p>
    <w:p w14:paraId="40667C85" w14:textId="77777777" w:rsidR="00B1519B" w:rsidRPr="00B1519B" w:rsidRDefault="00B1519B" w:rsidP="00A00CFF">
      <w:pPr>
        <w:spacing w:line="360" w:lineRule="auto"/>
        <w:jc w:val="both"/>
        <w:rPr>
          <w:sz w:val="24"/>
          <w:szCs w:val="24"/>
        </w:rPr>
      </w:pPr>
    </w:p>
    <w:p w14:paraId="49B15EED" w14:textId="3EA6263E" w:rsidR="00B1519B" w:rsidRDefault="00B1519B" w:rsidP="00F53376">
      <w:pPr>
        <w:spacing w:line="360" w:lineRule="auto"/>
        <w:ind w:firstLine="720"/>
        <w:jc w:val="both"/>
        <w:rPr>
          <w:sz w:val="24"/>
          <w:szCs w:val="24"/>
        </w:rPr>
      </w:pPr>
      <w:r w:rsidRPr="00B1519B">
        <w:rPr>
          <w:sz w:val="24"/>
          <w:szCs w:val="24"/>
        </w:rPr>
        <w:t>A successful college website of the future will not only cater to the diverse needs of students, faculty, and staff but will also embrace innovation to stay ahead in the ever-evolving landscape of education. It will be a dynamic platform that fosters a sense of community, facilitates learning through cutting-edge technologies, and ensures that the institution remains adaptive and responsive to the changing needs of its users. As we navigate these trends, the college website stands as a gateway to a more inclusive, interactive, and sustainable educational ecosystem.</w:t>
      </w:r>
    </w:p>
    <w:p w14:paraId="0715FFC7" w14:textId="7202344E" w:rsidR="00842923" w:rsidRDefault="00842923" w:rsidP="007747CD">
      <w:pPr>
        <w:spacing w:line="276" w:lineRule="auto"/>
        <w:jc w:val="both"/>
        <w:rPr>
          <w:sz w:val="24"/>
          <w:szCs w:val="24"/>
        </w:rPr>
      </w:pPr>
    </w:p>
    <w:p w14:paraId="599D8B52" w14:textId="0BF6B3B7" w:rsidR="00842923" w:rsidRDefault="00842923" w:rsidP="007747CD">
      <w:pPr>
        <w:spacing w:line="276" w:lineRule="auto"/>
        <w:jc w:val="both"/>
        <w:rPr>
          <w:sz w:val="24"/>
          <w:szCs w:val="24"/>
        </w:rPr>
      </w:pPr>
    </w:p>
    <w:p w14:paraId="12592EAD" w14:textId="0260695C" w:rsidR="00842923" w:rsidRDefault="00842923" w:rsidP="007747CD">
      <w:pPr>
        <w:spacing w:line="276" w:lineRule="auto"/>
        <w:jc w:val="both"/>
        <w:rPr>
          <w:sz w:val="24"/>
          <w:szCs w:val="24"/>
        </w:rPr>
      </w:pPr>
    </w:p>
    <w:p w14:paraId="47B69EFA" w14:textId="43FDAB46" w:rsidR="00842923" w:rsidRDefault="00842923" w:rsidP="007747CD">
      <w:pPr>
        <w:spacing w:line="276" w:lineRule="auto"/>
        <w:jc w:val="both"/>
        <w:rPr>
          <w:sz w:val="24"/>
          <w:szCs w:val="24"/>
        </w:rPr>
      </w:pPr>
    </w:p>
    <w:p w14:paraId="75A06DB9" w14:textId="269E557C" w:rsidR="00842923" w:rsidRDefault="00842923" w:rsidP="007747CD">
      <w:pPr>
        <w:spacing w:line="276" w:lineRule="auto"/>
        <w:jc w:val="both"/>
        <w:rPr>
          <w:sz w:val="24"/>
          <w:szCs w:val="24"/>
        </w:rPr>
      </w:pPr>
    </w:p>
    <w:p w14:paraId="23423284" w14:textId="3D98BBD5" w:rsidR="00842923" w:rsidRDefault="00842923" w:rsidP="007747CD">
      <w:pPr>
        <w:spacing w:line="276" w:lineRule="auto"/>
        <w:jc w:val="both"/>
        <w:rPr>
          <w:sz w:val="24"/>
          <w:szCs w:val="24"/>
        </w:rPr>
      </w:pPr>
    </w:p>
    <w:p w14:paraId="276AB7F7" w14:textId="4420538D" w:rsidR="00842923" w:rsidRDefault="00842923" w:rsidP="007747CD">
      <w:pPr>
        <w:spacing w:line="276" w:lineRule="auto"/>
        <w:jc w:val="both"/>
        <w:rPr>
          <w:sz w:val="24"/>
          <w:szCs w:val="24"/>
        </w:rPr>
      </w:pPr>
    </w:p>
    <w:p w14:paraId="27321361" w14:textId="471E2AD5" w:rsidR="00842923" w:rsidRDefault="00842923" w:rsidP="007747CD">
      <w:pPr>
        <w:spacing w:line="276" w:lineRule="auto"/>
        <w:jc w:val="both"/>
        <w:rPr>
          <w:sz w:val="24"/>
          <w:szCs w:val="24"/>
        </w:rPr>
      </w:pPr>
    </w:p>
    <w:p w14:paraId="6B5E08DD" w14:textId="1186FE2C" w:rsidR="00842923" w:rsidRDefault="00842923" w:rsidP="007747CD">
      <w:pPr>
        <w:spacing w:line="276" w:lineRule="auto"/>
        <w:jc w:val="both"/>
        <w:rPr>
          <w:sz w:val="24"/>
          <w:szCs w:val="24"/>
        </w:rPr>
      </w:pPr>
    </w:p>
    <w:p w14:paraId="02D1A971" w14:textId="405E0428" w:rsidR="00842923" w:rsidRDefault="00842923" w:rsidP="007747CD">
      <w:pPr>
        <w:spacing w:line="276" w:lineRule="auto"/>
        <w:jc w:val="both"/>
        <w:rPr>
          <w:sz w:val="24"/>
          <w:szCs w:val="24"/>
        </w:rPr>
      </w:pPr>
    </w:p>
    <w:p w14:paraId="71D23D89" w14:textId="298F9ACB" w:rsidR="00842923" w:rsidRDefault="00842923" w:rsidP="007747CD">
      <w:pPr>
        <w:spacing w:line="276" w:lineRule="auto"/>
        <w:jc w:val="both"/>
        <w:rPr>
          <w:sz w:val="24"/>
          <w:szCs w:val="24"/>
        </w:rPr>
      </w:pPr>
    </w:p>
    <w:p w14:paraId="0532387D" w14:textId="72ADC59C" w:rsidR="00842923" w:rsidRDefault="00842923" w:rsidP="007747CD">
      <w:pPr>
        <w:spacing w:line="276" w:lineRule="auto"/>
        <w:jc w:val="both"/>
        <w:rPr>
          <w:sz w:val="24"/>
          <w:szCs w:val="24"/>
        </w:rPr>
      </w:pPr>
    </w:p>
    <w:p w14:paraId="0F82E657" w14:textId="4BCEF753" w:rsidR="00842923" w:rsidRDefault="00842923" w:rsidP="007747CD">
      <w:pPr>
        <w:spacing w:line="276" w:lineRule="auto"/>
        <w:jc w:val="both"/>
        <w:rPr>
          <w:sz w:val="24"/>
          <w:szCs w:val="24"/>
        </w:rPr>
      </w:pPr>
    </w:p>
    <w:p w14:paraId="5DF310E7" w14:textId="50DC6162" w:rsidR="00774136" w:rsidRDefault="00774136" w:rsidP="007747CD">
      <w:pPr>
        <w:spacing w:line="276" w:lineRule="auto"/>
        <w:jc w:val="both"/>
        <w:rPr>
          <w:sz w:val="24"/>
          <w:szCs w:val="24"/>
        </w:rPr>
      </w:pPr>
    </w:p>
    <w:p w14:paraId="3190C2EC" w14:textId="199294CE" w:rsidR="00774136" w:rsidRDefault="00774136" w:rsidP="007747CD">
      <w:pPr>
        <w:spacing w:line="276" w:lineRule="auto"/>
        <w:jc w:val="both"/>
        <w:rPr>
          <w:sz w:val="24"/>
          <w:szCs w:val="24"/>
        </w:rPr>
      </w:pPr>
    </w:p>
    <w:p w14:paraId="276357BD" w14:textId="2929AA47" w:rsidR="00774136" w:rsidRDefault="00774136" w:rsidP="007747CD">
      <w:pPr>
        <w:spacing w:line="276" w:lineRule="auto"/>
        <w:jc w:val="both"/>
        <w:rPr>
          <w:sz w:val="24"/>
          <w:szCs w:val="24"/>
        </w:rPr>
      </w:pPr>
    </w:p>
    <w:p w14:paraId="3E763D9C" w14:textId="59265F04" w:rsidR="00774136" w:rsidRDefault="00774136" w:rsidP="007747CD">
      <w:pPr>
        <w:spacing w:line="276" w:lineRule="auto"/>
        <w:jc w:val="both"/>
        <w:rPr>
          <w:sz w:val="24"/>
          <w:szCs w:val="24"/>
        </w:rPr>
      </w:pPr>
    </w:p>
    <w:p w14:paraId="27CFE18F" w14:textId="77777777" w:rsidR="00F53376" w:rsidRDefault="00F53376" w:rsidP="00F53376">
      <w:pPr>
        <w:pStyle w:val="Heading2"/>
        <w:tabs>
          <w:tab w:val="center" w:pos="4803"/>
        </w:tabs>
        <w:spacing w:after="108"/>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B68DA" w14:textId="71536829" w:rsidR="00C411C7" w:rsidRDefault="00C411C7" w:rsidP="00F53376">
      <w:pPr>
        <w:pStyle w:val="Heading2"/>
        <w:tabs>
          <w:tab w:val="center" w:pos="4803"/>
        </w:tabs>
        <w:spacing w:after="108"/>
        <w:jc w:val="cente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258B2794" w14:textId="667A2664" w:rsidR="00023AA6" w:rsidRDefault="00023AA6" w:rsidP="00023AA6"/>
    <w:p w14:paraId="13328A2B" w14:textId="4D1CA390" w:rsidR="00182C76" w:rsidRDefault="00182C76" w:rsidP="007747CD">
      <w:pPr>
        <w:spacing w:line="276" w:lineRule="auto"/>
        <w:jc w:val="both"/>
      </w:pPr>
    </w:p>
    <w:p w14:paraId="5EBB9F4E" w14:textId="122ADDCD" w:rsidR="00F53376" w:rsidRDefault="00F53376" w:rsidP="007747CD">
      <w:pPr>
        <w:spacing w:line="276" w:lineRule="auto"/>
        <w:jc w:val="both"/>
        <w:rPr>
          <w:b/>
          <w:bCs/>
        </w:rPr>
      </w:pPr>
      <w:proofErr w:type="gramStart"/>
      <w:r w:rsidRPr="00F53376">
        <w:rPr>
          <w:b/>
          <w:bCs/>
        </w:rPr>
        <w:t>Reference  Books</w:t>
      </w:r>
      <w:proofErr w:type="gramEnd"/>
      <w:r w:rsidRPr="00F53376">
        <w:rPr>
          <w:b/>
          <w:bCs/>
        </w:rPr>
        <w:t>:</w:t>
      </w:r>
    </w:p>
    <w:p w14:paraId="118BBB65" w14:textId="38A0D4D4" w:rsidR="00F53376" w:rsidRDefault="00F53376" w:rsidP="007747CD">
      <w:pPr>
        <w:spacing w:line="276" w:lineRule="auto"/>
        <w:jc w:val="both"/>
        <w:rPr>
          <w:b/>
          <w:bCs/>
        </w:rPr>
      </w:pPr>
    </w:p>
    <w:p w14:paraId="0D119944" w14:textId="780193E2" w:rsidR="00F53376" w:rsidRDefault="00F53376" w:rsidP="007747CD">
      <w:pPr>
        <w:spacing w:line="276" w:lineRule="auto"/>
        <w:jc w:val="both"/>
        <w:rPr>
          <w:b/>
          <w:bCs/>
        </w:rPr>
      </w:pPr>
      <w:r w:rsidRPr="00F53376">
        <w:t>Pro MERN Stack</w:t>
      </w:r>
      <w:r>
        <w:rPr>
          <w:b/>
          <w:bCs/>
        </w:rPr>
        <w:t xml:space="preserve"> – by </w:t>
      </w:r>
      <w:proofErr w:type="spellStart"/>
      <w:r>
        <w:rPr>
          <w:b/>
          <w:bCs/>
        </w:rPr>
        <w:t>Vasan</w:t>
      </w:r>
      <w:proofErr w:type="spellEnd"/>
      <w:r>
        <w:rPr>
          <w:b/>
          <w:bCs/>
        </w:rPr>
        <w:t xml:space="preserve"> Subramanian</w:t>
      </w:r>
    </w:p>
    <w:p w14:paraId="6F933EA2" w14:textId="7ED6BEAA" w:rsidR="00F53376" w:rsidRDefault="00F53376" w:rsidP="007747CD">
      <w:pPr>
        <w:spacing w:line="276" w:lineRule="auto"/>
        <w:jc w:val="both"/>
        <w:rPr>
          <w:b/>
          <w:bCs/>
        </w:rPr>
      </w:pPr>
    </w:p>
    <w:p w14:paraId="0F5D7CAB" w14:textId="644E3B11" w:rsidR="00F53376" w:rsidRDefault="00F53376" w:rsidP="007747CD">
      <w:pPr>
        <w:spacing w:line="276" w:lineRule="auto"/>
        <w:jc w:val="both"/>
        <w:rPr>
          <w:b/>
          <w:bCs/>
        </w:rPr>
      </w:pPr>
      <w:r w:rsidRPr="00F53376">
        <w:t>MERN Quick Start Guide</w:t>
      </w:r>
      <w:r>
        <w:rPr>
          <w:b/>
          <w:bCs/>
        </w:rPr>
        <w:t xml:space="preserve"> – by Eddy Wilson</w:t>
      </w:r>
    </w:p>
    <w:p w14:paraId="283CE354" w14:textId="42E9D36D" w:rsidR="00F53376" w:rsidRDefault="00F53376" w:rsidP="007747CD">
      <w:pPr>
        <w:spacing w:line="276" w:lineRule="auto"/>
        <w:jc w:val="both"/>
        <w:rPr>
          <w:b/>
          <w:bCs/>
        </w:rPr>
      </w:pPr>
    </w:p>
    <w:p w14:paraId="1F60C222" w14:textId="4BF7826D" w:rsidR="00F53376" w:rsidRDefault="00F53376" w:rsidP="007747CD">
      <w:pPr>
        <w:spacing w:line="276" w:lineRule="auto"/>
        <w:jc w:val="both"/>
        <w:rPr>
          <w:b/>
          <w:bCs/>
        </w:rPr>
      </w:pPr>
      <w:r w:rsidRPr="00F53376">
        <w:t>Learning MERN Stack</w:t>
      </w:r>
      <w:r>
        <w:rPr>
          <w:b/>
          <w:bCs/>
        </w:rPr>
        <w:t xml:space="preserve"> – by </w:t>
      </w:r>
      <w:proofErr w:type="spellStart"/>
      <w:r>
        <w:rPr>
          <w:b/>
          <w:bCs/>
        </w:rPr>
        <w:t>Upkar</w:t>
      </w:r>
      <w:proofErr w:type="spellEnd"/>
      <w:r>
        <w:rPr>
          <w:b/>
          <w:bCs/>
        </w:rPr>
        <w:t xml:space="preserve"> </w:t>
      </w:r>
      <w:proofErr w:type="spellStart"/>
      <w:r>
        <w:rPr>
          <w:b/>
          <w:bCs/>
        </w:rPr>
        <w:t>Lidder</w:t>
      </w:r>
      <w:proofErr w:type="spellEnd"/>
      <w:r>
        <w:rPr>
          <w:b/>
          <w:bCs/>
        </w:rPr>
        <w:t xml:space="preserve"> and Nikhil Sachdeva</w:t>
      </w:r>
    </w:p>
    <w:p w14:paraId="431927D1" w14:textId="77777777" w:rsidR="00F53376" w:rsidRPr="00F53376" w:rsidRDefault="00F53376" w:rsidP="007747CD">
      <w:pPr>
        <w:spacing w:line="276" w:lineRule="auto"/>
        <w:jc w:val="both"/>
        <w:rPr>
          <w:b/>
          <w:bCs/>
        </w:rPr>
      </w:pPr>
    </w:p>
    <w:p w14:paraId="6E6F8E52" w14:textId="37196800" w:rsidR="00F53376" w:rsidRDefault="00F53376" w:rsidP="007747CD">
      <w:pPr>
        <w:spacing w:line="276" w:lineRule="auto"/>
        <w:jc w:val="both"/>
        <w:rPr>
          <w:b/>
          <w:bCs/>
        </w:rPr>
      </w:pPr>
      <w:r w:rsidRPr="00F53376">
        <w:rPr>
          <w:b/>
          <w:bCs/>
        </w:rPr>
        <w:t>Online References:</w:t>
      </w:r>
    </w:p>
    <w:p w14:paraId="64B79121" w14:textId="77777777" w:rsidR="00F53376" w:rsidRPr="00F53376" w:rsidRDefault="00F53376" w:rsidP="007747CD">
      <w:pPr>
        <w:spacing w:line="276" w:lineRule="auto"/>
        <w:jc w:val="both"/>
        <w:rPr>
          <w:b/>
          <w:bCs/>
          <w:color w:val="00B0F0"/>
          <w:sz w:val="24"/>
          <w:szCs w:val="24"/>
          <w:u w:val="single"/>
        </w:rPr>
      </w:pPr>
    </w:p>
    <w:p w14:paraId="5E938A7B" w14:textId="389788AD" w:rsidR="00182C76" w:rsidRPr="00CB058F" w:rsidRDefault="001257AC" w:rsidP="007747CD">
      <w:pPr>
        <w:spacing w:line="276" w:lineRule="auto"/>
        <w:jc w:val="both"/>
        <w:rPr>
          <w:color w:val="00B0F0"/>
          <w:sz w:val="24"/>
          <w:szCs w:val="24"/>
          <w:u w:val="single"/>
        </w:rPr>
      </w:pPr>
      <w:hyperlink r:id="rId30" w:history="1">
        <w:r w:rsidR="00182C76" w:rsidRPr="00CB058F">
          <w:rPr>
            <w:rStyle w:val="Hyperlink"/>
            <w:color w:val="00B0F0"/>
            <w:sz w:val="24"/>
            <w:szCs w:val="24"/>
          </w:rPr>
          <w:t>https://getbootstrap.com/</w:t>
        </w:r>
      </w:hyperlink>
    </w:p>
    <w:p w14:paraId="3A292D97" w14:textId="286330F0" w:rsidR="00182C76" w:rsidRPr="00CB058F" w:rsidRDefault="00182C76" w:rsidP="007747CD">
      <w:pPr>
        <w:spacing w:line="276" w:lineRule="auto"/>
        <w:jc w:val="both"/>
        <w:rPr>
          <w:color w:val="00B0F0"/>
          <w:sz w:val="24"/>
          <w:szCs w:val="24"/>
          <w:u w:val="single"/>
        </w:rPr>
      </w:pPr>
    </w:p>
    <w:p w14:paraId="3C13714B" w14:textId="5B8DDA55" w:rsidR="00182C76" w:rsidRPr="00CB058F" w:rsidRDefault="001257AC" w:rsidP="007747CD">
      <w:pPr>
        <w:spacing w:line="276" w:lineRule="auto"/>
        <w:jc w:val="both"/>
        <w:rPr>
          <w:color w:val="00B0F0"/>
          <w:sz w:val="24"/>
          <w:szCs w:val="24"/>
          <w:u w:val="single"/>
        </w:rPr>
      </w:pPr>
      <w:hyperlink r:id="rId31" w:history="1">
        <w:r w:rsidR="00CB058F" w:rsidRPr="00CB058F">
          <w:rPr>
            <w:rStyle w:val="Hyperlink"/>
            <w:color w:val="00B0F0"/>
            <w:sz w:val="24"/>
            <w:szCs w:val="24"/>
          </w:rPr>
          <w:t>https://react.dev/learn/tutorial-tic-tac-toe</w:t>
        </w:r>
      </w:hyperlink>
    </w:p>
    <w:p w14:paraId="44D05C2C" w14:textId="77777777" w:rsidR="00CB058F" w:rsidRPr="00CB058F" w:rsidRDefault="00CB058F" w:rsidP="007747CD">
      <w:pPr>
        <w:spacing w:line="276" w:lineRule="auto"/>
        <w:jc w:val="both"/>
        <w:rPr>
          <w:color w:val="00B0F0"/>
          <w:sz w:val="24"/>
          <w:szCs w:val="24"/>
          <w:u w:val="single"/>
        </w:rPr>
      </w:pPr>
    </w:p>
    <w:p w14:paraId="5A869630" w14:textId="225631C4" w:rsidR="00182C76" w:rsidRPr="00CB058F" w:rsidRDefault="001257AC" w:rsidP="007747CD">
      <w:pPr>
        <w:spacing w:line="276" w:lineRule="auto"/>
        <w:jc w:val="both"/>
        <w:rPr>
          <w:color w:val="00B0F0"/>
          <w:sz w:val="24"/>
          <w:szCs w:val="24"/>
          <w:u w:val="single"/>
        </w:rPr>
      </w:pPr>
      <w:hyperlink r:id="rId32" w:history="1">
        <w:r w:rsidR="00CB058F" w:rsidRPr="00CB058F">
          <w:rPr>
            <w:rStyle w:val="Hyperlink"/>
            <w:color w:val="00B0F0"/>
            <w:sz w:val="24"/>
            <w:szCs w:val="24"/>
          </w:rPr>
          <w:t>https://expressjs.com/en/guide/database-integration.html</w:t>
        </w:r>
      </w:hyperlink>
    </w:p>
    <w:p w14:paraId="1401E572" w14:textId="77777777" w:rsidR="00CB058F" w:rsidRPr="00CB058F" w:rsidRDefault="00CB058F" w:rsidP="007747CD">
      <w:pPr>
        <w:spacing w:line="276" w:lineRule="auto"/>
        <w:jc w:val="both"/>
        <w:rPr>
          <w:color w:val="00B0F0"/>
          <w:sz w:val="24"/>
          <w:szCs w:val="24"/>
          <w:u w:val="single"/>
        </w:rPr>
      </w:pPr>
    </w:p>
    <w:p w14:paraId="7D27DEC0" w14:textId="061C6BDD" w:rsidR="00182C76" w:rsidRPr="00CB058F" w:rsidRDefault="001257AC" w:rsidP="007747CD">
      <w:pPr>
        <w:spacing w:line="276" w:lineRule="auto"/>
        <w:jc w:val="both"/>
        <w:rPr>
          <w:color w:val="00B0F0"/>
          <w:sz w:val="24"/>
          <w:szCs w:val="24"/>
          <w:u w:val="single"/>
        </w:rPr>
      </w:pPr>
      <w:hyperlink r:id="rId33" w:history="1">
        <w:r w:rsidR="00CB058F" w:rsidRPr="00CB058F">
          <w:rPr>
            <w:rStyle w:val="Hyperlink"/>
            <w:color w:val="00B0F0"/>
            <w:sz w:val="24"/>
            <w:szCs w:val="24"/>
          </w:rPr>
          <w:t>https://nodejs.org/en/learn/getting-started/introduction-to-nodejs</w:t>
        </w:r>
      </w:hyperlink>
    </w:p>
    <w:p w14:paraId="015D9448" w14:textId="0B62BC74" w:rsidR="00CB058F" w:rsidRPr="00CB058F" w:rsidRDefault="00CB058F" w:rsidP="007747CD">
      <w:pPr>
        <w:spacing w:line="276" w:lineRule="auto"/>
        <w:jc w:val="both"/>
        <w:rPr>
          <w:color w:val="00B0F0"/>
          <w:sz w:val="24"/>
          <w:szCs w:val="24"/>
          <w:u w:val="single"/>
        </w:rPr>
      </w:pPr>
    </w:p>
    <w:p w14:paraId="65E46656" w14:textId="56C95579" w:rsidR="00CB058F" w:rsidRPr="00CB058F" w:rsidRDefault="00CB058F" w:rsidP="007747CD">
      <w:pPr>
        <w:spacing w:line="276" w:lineRule="auto"/>
        <w:jc w:val="both"/>
        <w:rPr>
          <w:color w:val="00B0F0"/>
          <w:sz w:val="24"/>
          <w:szCs w:val="24"/>
          <w:u w:val="single"/>
        </w:rPr>
      </w:pPr>
      <w:r w:rsidRPr="00CB058F">
        <w:rPr>
          <w:color w:val="00B0F0"/>
          <w:sz w:val="24"/>
          <w:szCs w:val="24"/>
          <w:u w:val="single"/>
        </w:rPr>
        <w:t>https://mongoosejs.com/docs/</w:t>
      </w:r>
    </w:p>
    <w:p w14:paraId="04E0F407" w14:textId="7B88E3F6" w:rsidR="00CB058F" w:rsidRPr="00CB058F" w:rsidRDefault="00CB058F" w:rsidP="007747CD">
      <w:pPr>
        <w:spacing w:line="276" w:lineRule="auto"/>
        <w:jc w:val="both"/>
        <w:rPr>
          <w:color w:val="00B0F0"/>
          <w:sz w:val="24"/>
          <w:szCs w:val="24"/>
          <w:u w:val="single"/>
        </w:rPr>
      </w:pPr>
    </w:p>
    <w:p w14:paraId="4D9E4EE0" w14:textId="619E2DAF" w:rsidR="00CB058F" w:rsidRPr="00CB058F" w:rsidRDefault="00CB058F" w:rsidP="007747CD">
      <w:pPr>
        <w:spacing w:line="276" w:lineRule="auto"/>
        <w:jc w:val="both"/>
        <w:rPr>
          <w:color w:val="00B0F0"/>
          <w:sz w:val="24"/>
          <w:szCs w:val="24"/>
          <w:u w:val="single"/>
        </w:rPr>
      </w:pPr>
      <w:r w:rsidRPr="00CB058F">
        <w:rPr>
          <w:color w:val="00B0F0"/>
          <w:sz w:val="24"/>
          <w:szCs w:val="24"/>
          <w:u w:val="single"/>
        </w:rPr>
        <w:t>https://stackoverflow.com/</w:t>
      </w:r>
    </w:p>
    <w:sectPr w:rsidR="00CB058F" w:rsidRPr="00CB058F" w:rsidSect="00351CBC">
      <w:footerReference w:type="default" r:id="rId34"/>
      <w:pgSz w:w="12240" w:h="15840"/>
      <w:pgMar w:top="1134" w:right="1134"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E30FB" w14:textId="77777777" w:rsidR="001257AC" w:rsidRDefault="001257AC" w:rsidP="00842923">
      <w:r>
        <w:separator/>
      </w:r>
    </w:p>
  </w:endnote>
  <w:endnote w:type="continuationSeparator" w:id="0">
    <w:p w14:paraId="7420924C" w14:textId="77777777" w:rsidR="001257AC" w:rsidRDefault="001257AC" w:rsidP="0084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11144"/>
      <w:docPartObj>
        <w:docPartGallery w:val="Page Numbers (Bottom of Page)"/>
        <w:docPartUnique/>
      </w:docPartObj>
    </w:sdtPr>
    <w:sdtEndPr>
      <w:rPr>
        <w:noProof/>
      </w:rPr>
    </w:sdtEndPr>
    <w:sdtContent>
      <w:p w14:paraId="7C998256" w14:textId="6FD2D186" w:rsidR="00351CBC" w:rsidRDefault="00351C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01E78" w14:textId="6A2A8768" w:rsidR="00351CBC" w:rsidRDefault="00351C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01174" w14:textId="77777777" w:rsidR="001257AC" w:rsidRDefault="001257AC" w:rsidP="00842923">
      <w:r>
        <w:separator/>
      </w:r>
    </w:p>
  </w:footnote>
  <w:footnote w:type="continuationSeparator" w:id="0">
    <w:p w14:paraId="2D62D678" w14:textId="77777777" w:rsidR="001257AC" w:rsidRDefault="001257AC" w:rsidP="00842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494"/>
    <w:multiLevelType w:val="hybridMultilevel"/>
    <w:tmpl w:val="F00CA57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39075A"/>
    <w:multiLevelType w:val="hybridMultilevel"/>
    <w:tmpl w:val="0ACA4E72"/>
    <w:lvl w:ilvl="0" w:tplc="0C80100C">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37B399D"/>
    <w:multiLevelType w:val="hybridMultilevel"/>
    <w:tmpl w:val="E9B2F3E6"/>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F0297"/>
    <w:multiLevelType w:val="hybridMultilevel"/>
    <w:tmpl w:val="141859D4"/>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739C5"/>
    <w:multiLevelType w:val="hybridMultilevel"/>
    <w:tmpl w:val="44F03CDA"/>
    <w:lvl w:ilvl="0" w:tplc="4009000F">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AAD48F0"/>
    <w:multiLevelType w:val="multilevel"/>
    <w:tmpl w:val="B640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36BA6"/>
    <w:multiLevelType w:val="hybridMultilevel"/>
    <w:tmpl w:val="2116AFCC"/>
    <w:lvl w:ilvl="0" w:tplc="0C80100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F8775B"/>
    <w:multiLevelType w:val="hybridMultilevel"/>
    <w:tmpl w:val="84BA527A"/>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CA6ACB"/>
    <w:multiLevelType w:val="hybridMultilevel"/>
    <w:tmpl w:val="84ECDB32"/>
    <w:lvl w:ilvl="0" w:tplc="9744A99C">
      <w:start w:val="1"/>
      <w:numFmt w:val="decimal"/>
      <w:lvlText w:val="%1."/>
      <w:lvlJc w:val="left"/>
      <w:pPr>
        <w:ind w:left="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C11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CA2B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CC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0EF3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44863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68A9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36F1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031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8D1F65"/>
    <w:multiLevelType w:val="hybridMultilevel"/>
    <w:tmpl w:val="28107B9A"/>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6A2ADA"/>
    <w:multiLevelType w:val="hybridMultilevel"/>
    <w:tmpl w:val="A486273C"/>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AC01FC"/>
    <w:multiLevelType w:val="hybridMultilevel"/>
    <w:tmpl w:val="8BBE869E"/>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3C2341"/>
    <w:multiLevelType w:val="hybridMultilevel"/>
    <w:tmpl w:val="4BF2E7DA"/>
    <w:lvl w:ilvl="0" w:tplc="37B2029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DC8B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D271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884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165F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3659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4C82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720D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889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0462FF7"/>
    <w:multiLevelType w:val="hybridMultilevel"/>
    <w:tmpl w:val="B1C8BE50"/>
    <w:lvl w:ilvl="0" w:tplc="4009001B">
      <w:start w:val="1"/>
      <w:numFmt w:val="lowerRoman"/>
      <w:lvlText w:val="%1."/>
      <w:lvlJc w:val="righ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4C40DDB"/>
    <w:multiLevelType w:val="multilevel"/>
    <w:tmpl w:val="9C92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F63C63"/>
    <w:multiLevelType w:val="multilevel"/>
    <w:tmpl w:val="D0B43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276FA2"/>
    <w:multiLevelType w:val="hybridMultilevel"/>
    <w:tmpl w:val="E45C62F8"/>
    <w:lvl w:ilvl="0" w:tplc="0C80100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C501274"/>
    <w:multiLevelType w:val="hybridMultilevel"/>
    <w:tmpl w:val="4FF268E4"/>
    <w:lvl w:ilvl="0" w:tplc="1F1AB2E2">
      <w:numFmt w:val="bullet"/>
      <w:lvlText w:val="•"/>
      <w:lvlJc w:val="left"/>
      <w:pPr>
        <w:ind w:left="720" w:hanging="360"/>
      </w:pPr>
      <w:rPr>
        <w:rFont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0B6888"/>
    <w:multiLevelType w:val="hybridMultilevel"/>
    <w:tmpl w:val="7256A95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4CD36F13"/>
    <w:multiLevelType w:val="hybridMultilevel"/>
    <w:tmpl w:val="0A4C868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0" w15:restartNumberingAfterBreak="0">
    <w:nsid w:val="4DBF5A7A"/>
    <w:multiLevelType w:val="hybridMultilevel"/>
    <w:tmpl w:val="ABF2F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4916DC"/>
    <w:multiLevelType w:val="hybridMultilevel"/>
    <w:tmpl w:val="64E06E42"/>
    <w:lvl w:ilvl="0" w:tplc="0C80100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26405DE"/>
    <w:multiLevelType w:val="multilevel"/>
    <w:tmpl w:val="698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F11278"/>
    <w:multiLevelType w:val="multilevel"/>
    <w:tmpl w:val="95EABE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4" w15:restartNumberingAfterBreak="0">
    <w:nsid w:val="58F4616A"/>
    <w:multiLevelType w:val="hybridMultilevel"/>
    <w:tmpl w:val="9E7479A6"/>
    <w:lvl w:ilvl="0" w:tplc="66FC6816">
      <w:numFmt w:val="bullet"/>
      <w:lvlText w:val="•"/>
      <w:lvlJc w:val="left"/>
      <w:pPr>
        <w:ind w:left="78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5" w15:restartNumberingAfterBreak="0">
    <w:nsid w:val="5E970BCE"/>
    <w:multiLevelType w:val="hybridMultilevel"/>
    <w:tmpl w:val="2ADCB734"/>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8A3A0B"/>
    <w:multiLevelType w:val="hybridMultilevel"/>
    <w:tmpl w:val="6BCE51CA"/>
    <w:lvl w:ilvl="0" w:tplc="0C8010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862F4C"/>
    <w:multiLevelType w:val="hybridMultilevel"/>
    <w:tmpl w:val="678E25A2"/>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896463"/>
    <w:multiLevelType w:val="hybridMultilevel"/>
    <w:tmpl w:val="CD04A73C"/>
    <w:lvl w:ilvl="0" w:tplc="129E76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660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DCC5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8069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0600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E084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308D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18D7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0AC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04A2193"/>
    <w:multiLevelType w:val="hybridMultilevel"/>
    <w:tmpl w:val="D0F258C4"/>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D14659"/>
    <w:multiLevelType w:val="hybridMultilevel"/>
    <w:tmpl w:val="2116AFCC"/>
    <w:lvl w:ilvl="0" w:tplc="0C80100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A527582"/>
    <w:multiLevelType w:val="multilevel"/>
    <w:tmpl w:val="9362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2F1624"/>
    <w:multiLevelType w:val="hybridMultilevel"/>
    <w:tmpl w:val="931AE908"/>
    <w:lvl w:ilvl="0" w:tplc="0C80100C">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E4E5C65"/>
    <w:multiLevelType w:val="hybridMultilevel"/>
    <w:tmpl w:val="9CD082CA"/>
    <w:lvl w:ilvl="0" w:tplc="66FC6816">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430B58"/>
    <w:multiLevelType w:val="hybridMultilevel"/>
    <w:tmpl w:val="44F03CDA"/>
    <w:lvl w:ilvl="0" w:tplc="4009000F">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6"/>
  </w:num>
  <w:num w:numId="2">
    <w:abstractNumId w:val="21"/>
  </w:num>
  <w:num w:numId="3">
    <w:abstractNumId w:val="16"/>
  </w:num>
  <w:num w:numId="4">
    <w:abstractNumId w:val="30"/>
  </w:num>
  <w:num w:numId="5">
    <w:abstractNumId w:val="32"/>
  </w:num>
  <w:num w:numId="6">
    <w:abstractNumId w:val="13"/>
  </w:num>
  <w:num w:numId="7">
    <w:abstractNumId w:val="0"/>
  </w:num>
  <w:num w:numId="8">
    <w:abstractNumId w:val="18"/>
  </w:num>
  <w:num w:numId="9">
    <w:abstractNumId w:val="4"/>
  </w:num>
  <w:num w:numId="10">
    <w:abstractNumId w:val="1"/>
  </w:num>
  <w:num w:numId="11">
    <w:abstractNumId w:val="34"/>
  </w:num>
  <w:num w:numId="12">
    <w:abstractNumId w:val="23"/>
  </w:num>
  <w:num w:numId="13">
    <w:abstractNumId w:val="8"/>
  </w:num>
  <w:num w:numId="14">
    <w:abstractNumId w:val="28"/>
  </w:num>
  <w:num w:numId="15">
    <w:abstractNumId w:val="12"/>
  </w:num>
  <w:num w:numId="16">
    <w:abstractNumId w:val="15"/>
  </w:num>
  <w:num w:numId="17">
    <w:abstractNumId w:val="5"/>
  </w:num>
  <w:num w:numId="18">
    <w:abstractNumId w:val="14"/>
  </w:num>
  <w:num w:numId="19">
    <w:abstractNumId w:val="22"/>
  </w:num>
  <w:num w:numId="20">
    <w:abstractNumId w:val="31"/>
  </w:num>
  <w:num w:numId="21">
    <w:abstractNumId w:val="20"/>
  </w:num>
  <w:num w:numId="22">
    <w:abstractNumId w:val="6"/>
  </w:num>
  <w:num w:numId="23">
    <w:abstractNumId w:val="19"/>
  </w:num>
  <w:num w:numId="24">
    <w:abstractNumId w:val="24"/>
  </w:num>
  <w:num w:numId="25">
    <w:abstractNumId w:val="10"/>
  </w:num>
  <w:num w:numId="26">
    <w:abstractNumId w:val="17"/>
  </w:num>
  <w:num w:numId="27">
    <w:abstractNumId w:val="7"/>
  </w:num>
  <w:num w:numId="28">
    <w:abstractNumId w:val="2"/>
  </w:num>
  <w:num w:numId="29">
    <w:abstractNumId w:val="11"/>
  </w:num>
  <w:num w:numId="30">
    <w:abstractNumId w:val="33"/>
  </w:num>
  <w:num w:numId="31">
    <w:abstractNumId w:val="3"/>
  </w:num>
  <w:num w:numId="32">
    <w:abstractNumId w:val="9"/>
  </w:num>
  <w:num w:numId="33">
    <w:abstractNumId w:val="25"/>
  </w:num>
  <w:num w:numId="34">
    <w:abstractNumId w:val="27"/>
  </w:num>
  <w:num w:numId="35">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E9F"/>
    <w:rsid w:val="00023AA6"/>
    <w:rsid w:val="000278C4"/>
    <w:rsid w:val="00066012"/>
    <w:rsid w:val="000863CC"/>
    <w:rsid w:val="00090298"/>
    <w:rsid w:val="00106B5B"/>
    <w:rsid w:val="001257AC"/>
    <w:rsid w:val="001448D6"/>
    <w:rsid w:val="001800FC"/>
    <w:rsid w:val="00182C76"/>
    <w:rsid w:val="00194FBE"/>
    <w:rsid w:val="001C1A8A"/>
    <w:rsid w:val="00224F26"/>
    <w:rsid w:val="00256682"/>
    <w:rsid w:val="00266D50"/>
    <w:rsid w:val="00270897"/>
    <w:rsid w:val="002712B4"/>
    <w:rsid w:val="002807F9"/>
    <w:rsid w:val="002861D9"/>
    <w:rsid w:val="002E2412"/>
    <w:rsid w:val="00351CBC"/>
    <w:rsid w:val="00390E56"/>
    <w:rsid w:val="004569A3"/>
    <w:rsid w:val="004A0F6E"/>
    <w:rsid w:val="004C420F"/>
    <w:rsid w:val="004D79C5"/>
    <w:rsid w:val="004E61B5"/>
    <w:rsid w:val="00552E9F"/>
    <w:rsid w:val="005614BD"/>
    <w:rsid w:val="005623F4"/>
    <w:rsid w:val="005C2469"/>
    <w:rsid w:val="00625C9B"/>
    <w:rsid w:val="006362ED"/>
    <w:rsid w:val="00645252"/>
    <w:rsid w:val="00695E0C"/>
    <w:rsid w:val="006C170D"/>
    <w:rsid w:val="006D3D74"/>
    <w:rsid w:val="006E0961"/>
    <w:rsid w:val="00756857"/>
    <w:rsid w:val="00774136"/>
    <w:rsid w:val="007747CD"/>
    <w:rsid w:val="0083569A"/>
    <w:rsid w:val="00842923"/>
    <w:rsid w:val="0098358E"/>
    <w:rsid w:val="00A00CFF"/>
    <w:rsid w:val="00A74FE2"/>
    <w:rsid w:val="00A806D6"/>
    <w:rsid w:val="00A8369E"/>
    <w:rsid w:val="00A9204E"/>
    <w:rsid w:val="00B00244"/>
    <w:rsid w:val="00B1519B"/>
    <w:rsid w:val="00B37E44"/>
    <w:rsid w:val="00BB212A"/>
    <w:rsid w:val="00BC485A"/>
    <w:rsid w:val="00C17CDC"/>
    <w:rsid w:val="00C411C7"/>
    <w:rsid w:val="00C43446"/>
    <w:rsid w:val="00C74260"/>
    <w:rsid w:val="00CB058F"/>
    <w:rsid w:val="00CD4B4C"/>
    <w:rsid w:val="00D613AC"/>
    <w:rsid w:val="00D900C1"/>
    <w:rsid w:val="00EC4035"/>
    <w:rsid w:val="00ED0CD8"/>
    <w:rsid w:val="00ED4E2B"/>
    <w:rsid w:val="00F53376"/>
    <w:rsid w:val="00F71F0F"/>
    <w:rsid w:val="00F846C7"/>
    <w:rsid w:val="00FA4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4F599"/>
  <w15:chartTrackingRefBased/>
  <w15:docId w15:val="{1611F339-15DC-4487-A5D6-2B50AFCF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E2B"/>
    <w:pPr>
      <w:widowControl w:val="0"/>
      <w:autoSpaceDE w:val="0"/>
      <w:autoSpaceDN w:val="0"/>
    </w:pPr>
    <w:rPr>
      <w:rFonts w:ascii="Times New Roman" w:eastAsia="Times New Roman" w:hAnsi="Times New Roman" w:cs="Times New Roman"/>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1"/>
    <w:qFormat/>
    <w:rsid w:val="00552E9F"/>
    <w:rPr>
      <w:sz w:val="24"/>
      <w:szCs w:val="24"/>
    </w:rPr>
  </w:style>
  <w:style w:type="character" w:customStyle="1" w:styleId="BodyTextChar">
    <w:name w:val="Body Text Char"/>
    <w:basedOn w:val="DefaultParagraphFont"/>
    <w:link w:val="BodyText"/>
    <w:uiPriority w:val="1"/>
    <w:rsid w:val="00552E9F"/>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4C420F"/>
    <w:pPr>
      <w:ind w:left="720"/>
      <w:contextualSpacing/>
    </w:pPr>
  </w:style>
  <w:style w:type="table" w:styleId="TableGrid">
    <w:name w:val="Table Grid"/>
    <w:basedOn w:val="TableNormal"/>
    <w:uiPriority w:val="39"/>
    <w:rsid w:val="00756857"/>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1519B"/>
    <w:pPr>
      <w:widowControl w:val="0"/>
      <w:autoSpaceDE w:val="0"/>
      <w:autoSpaceDN w:val="0"/>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82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0585">
      <w:bodyDiv w:val="1"/>
      <w:marLeft w:val="0"/>
      <w:marRight w:val="0"/>
      <w:marTop w:val="0"/>
      <w:marBottom w:val="0"/>
      <w:divBdr>
        <w:top w:val="none" w:sz="0" w:space="0" w:color="auto"/>
        <w:left w:val="none" w:sz="0" w:space="0" w:color="auto"/>
        <w:bottom w:val="none" w:sz="0" w:space="0" w:color="auto"/>
        <w:right w:val="none" w:sz="0" w:space="0" w:color="auto"/>
      </w:divBdr>
      <w:divsChild>
        <w:div w:id="1865552587">
          <w:marLeft w:val="0"/>
          <w:marRight w:val="0"/>
          <w:marTop w:val="0"/>
          <w:marBottom w:val="0"/>
          <w:divBdr>
            <w:top w:val="none" w:sz="0" w:space="0" w:color="auto"/>
            <w:left w:val="none" w:sz="0" w:space="0" w:color="auto"/>
            <w:bottom w:val="none" w:sz="0" w:space="0" w:color="auto"/>
            <w:right w:val="none" w:sz="0" w:space="0" w:color="auto"/>
          </w:divBdr>
          <w:divsChild>
            <w:div w:id="1633637999">
              <w:marLeft w:val="0"/>
              <w:marRight w:val="0"/>
              <w:marTop w:val="0"/>
              <w:marBottom w:val="0"/>
              <w:divBdr>
                <w:top w:val="none" w:sz="0" w:space="0" w:color="auto"/>
                <w:left w:val="none" w:sz="0" w:space="0" w:color="auto"/>
                <w:bottom w:val="none" w:sz="0" w:space="0" w:color="auto"/>
                <w:right w:val="none" w:sz="0" w:space="0" w:color="auto"/>
              </w:divBdr>
            </w:div>
            <w:div w:id="31463242">
              <w:marLeft w:val="0"/>
              <w:marRight w:val="0"/>
              <w:marTop w:val="0"/>
              <w:marBottom w:val="0"/>
              <w:divBdr>
                <w:top w:val="none" w:sz="0" w:space="0" w:color="auto"/>
                <w:left w:val="none" w:sz="0" w:space="0" w:color="auto"/>
                <w:bottom w:val="none" w:sz="0" w:space="0" w:color="auto"/>
                <w:right w:val="none" w:sz="0" w:space="0" w:color="auto"/>
              </w:divBdr>
            </w:div>
            <w:div w:id="254284919">
              <w:marLeft w:val="0"/>
              <w:marRight w:val="0"/>
              <w:marTop w:val="0"/>
              <w:marBottom w:val="0"/>
              <w:divBdr>
                <w:top w:val="none" w:sz="0" w:space="0" w:color="auto"/>
                <w:left w:val="none" w:sz="0" w:space="0" w:color="auto"/>
                <w:bottom w:val="none" w:sz="0" w:space="0" w:color="auto"/>
                <w:right w:val="none" w:sz="0" w:space="0" w:color="auto"/>
              </w:divBdr>
            </w:div>
            <w:div w:id="961884531">
              <w:marLeft w:val="0"/>
              <w:marRight w:val="0"/>
              <w:marTop w:val="0"/>
              <w:marBottom w:val="0"/>
              <w:divBdr>
                <w:top w:val="none" w:sz="0" w:space="0" w:color="auto"/>
                <w:left w:val="none" w:sz="0" w:space="0" w:color="auto"/>
                <w:bottom w:val="none" w:sz="0" w:space="0" w:color="auto"/>
                <w:right w:val="none" w:sz="0" w:space="0" w:color="auto"/>
              </w:divBdr>
            </w:div>
            <w:div w:id="606157247">
              <w:marLeft w:val="0"/>
              <w:marRight w:val="0"/>
              <w:marTop w:val="0"/>
              <w:marBottom w:val="0"/>
              <w:divBdr>
                <w:top w:val="none" w:sz="0" w:space="0" w:color="auto"/>
                <w:left w:val="none" w:sz="0" w:space="0" w:color="auto"/>
                <w:bottom w:val="none" w:sz="0" w:space="0" w:color="auto"/>
                <w:right w:val="none" w:sz="0" w:space="0" w:color="auto"/>
              </w:divBdr>
            </w:div>
            <w:div w:id="1933663946">
              <w:marLeft w:val="0"/>
              <w:marRight w:val="0"/>
              <w:marTop w:val="0"/>
              <w:marBottom w:val="0"/>
              <w:divBdr>
                <w:top w:val="none" w:sz="0" w:space="0" w:color="auto"/>
                <w:left w:val="none" w:sz="0" w:space="0" w:color="auto"/>
                <w:bottom w:val="none" w:sz="0" w:space="0" w:color="auto"/>
                <w:right w:val="none" w:sz="0" w:space="0" w:color="auto"/>
              </w:divBdr>
            </w:div>
            <w:div w:id="574709465">
              <w:marLeft w:val="0"/>
              <w:marRight w:val="0"/>
              <w:marTop w:val="0"/>
              <w:marBottom w:val="0"/>
              <w:divBdr>
                <w:top w:val="none" w:sz="0" w:space="0" w:color="auto"/>
                <w:left w:val="none" w:sz="0" w:space="0" w:color="auto"/>
                <w:bottom w:val="none" w:sz="0" w:space="0" w:color="auto"/>
                <w:right w:val="none" w:sz="0" w:space="0" w:color="auto"/>
              </w:divBdr>
            </w:div>
            <w:div w:id="1227959261">
              <w:marLeft w:val="0"/>
              <w:marRight w:val="0"/>
              <w:marTop w:val="0"/>
              <w:marBottom w:val="0"/>
              <w:divBdr>
                <w:top w:val="none" w:sz="0" w:space="0" w:color="auto"/>
                <w:left w:val="none" w:sz="0" w:space="0" w:color="auto"/>
                <w:bottom w:val="none" w:sz="0" w:space="0" w:color="auto"/>
                <w:right w:val="none" w:sz="0" w:space="0" w:color="auto"/>
              </w:divBdr>
            </w:div>
            <w:div w:id="1549414654">
              <w:marLeft w:val="0"/>
              <w:marRight w:val="0"/>
              <w:marTop w:val="0"/>
              <w:marBottom w:val="0"/>
              <w:divBdr>
                <w:top w:val="none" w:sz="0" w:space="0" w:color="auto"/>
                <w:left w:val="none" w:sz="0" w:space="0" w:color="auto"/>
                <w:bottom w:val="none" w:sz="0" w:space="0" w:color="auto"/>
                <w:right w:val="none" w:sz="0" w:space="0" w:color="auto"/>
              </w:divBdr>
            </w:div>
            <w:div w:id="300118346">
              <w:marLeft w:val="0"/>
              <w:marRight w:val="0"/>
              <w:marTop w:val="0"/>
              <w:marBottom w:val="0"/>
              <w:divBdr>
                <w:top w:val="none" w:sz="0" w:space="0" w:color="auto"/>
                <w:left w:val="none" w:sz="0" w:space="0" w:color="auto"/>
                <w:bottom w:val="none" w:sz="0" w:space="0" w:color="auto"/>
                <w:right w:val="none" w:sz="0" w:space="0" w:color="auto"/>
              </w:divBdr>
            </w:div>
            <w:div w:id="1192954083">
              <w:marLeft w:val="0"/>
              <w:marRight w:val="0"/>
              <w:marTop w:val="0"/>
              <w:marBottom w:val="0"/>
              <w:divBdr>
                <w:top w:val="none" w:sz="0" w:space="0" w:color="auto"/>
                <w:left w:val="none" w:sz="0" w:space="0" w:color="auto"/>
                <w:bottom w:val="none" w:sz="0" w:space="0" w:color="auto"/>
                <w:right w:val="none" w:sz="0" w:space="0" w:color="auto"/>
              </w:divBdr>
            </w:div>
            <w:div w:id="2141534757">
              <w:marLeft w:val="0"/>
              <w:marRight w:val="0"/>
              <w:marTop w:val="0"/>
              <w:marBottom w:val="0"/>
              <w:divBdr>
                <w:top w:val="none" w:sz="0" w:space="0" w:color="auto"/>
                <w:left w:val="none" w:sz="0" w:space="0" w:color="auto"/>
                <w:bottom w:val="none" w:sz="0" w:space="0" w:color="auto"/>
                <w:right w:val="none" w:sz="0" w:space="0" w:color="auto"/>
              </w:divBdr>
            </w:div>
            <w:div w:id="717510918">
              <w:marLeft w:val="0"/>
              <w:marRight w:val="0"/>
              <w:marTop w:val="0"/>
              <w:marBottom w:val="0"/>
              <w:divBdr>
                <w:top w:val="none" w:sz="0" w:space="0" w:color="auto"/>
                <w:left w:val="none" w:sz="0" w:space="0" w:color="auto"/>
                <w:bottom w:val="none" w:sz="0" w:space="0" w:color="auto"/>
                <w:right w:val="none" w:sz="0" w:space="0" w:color="auto"/>
              </w:divBdr>
            </w:div>
            <w:div w:id="1585652302">
              <w:marLeft w:val="0"/>
              <w:marRight w:val="0"/>
              <w:marTop w:val="0"/>
              <w:marBottom w:val="0"/>
              <w:divBdr>
                <w:top w:val="none" w:sz="0" w:space="0" w:color="auto"/>
                <w:left w:val="none" w:sz="0" w:space="0" w:color="auto"/>
                <w:bottom w:val="none" w:sz="0" w:space="0" w:color="auto"/>
                <w:right w:val="none" w:sz="0" w:space="0" w:color="auto"/>
              </w:divBdr>
            </w:div>
            <w:div w:id="716323019">
              <w:marLeft w:val="0"/>
              <w:marRight w:val="0"/>
              <w:marTop w:val="0"/>
              <w:marBottom w:val="0"/>
              <w:divBdr>
                <w:top w:val="none" w:sz="0" w:space="0" w:color="auto"/>
                <w:left w:val="none" w:sz="0" w:space="0" w:color="auto"/>
                <w:bottom w:val="none" w:sz="0" w:space="0" w:color="auto"/>
                <w:right w:val="none" w:sz="0" w:space="0" w:color="auto"/>
              </w:divBdr>
            </w:div>
            <w:div w:id="1665744787">
              <w:marLeft w:val="0"/>
              <w:marRight w:val="0"/>
              <w:marTop w:val="0"/>
              <w:marBottom w:val="0"/>
              <w:divBdr>
                <w:top w:val="none" w:sz="0" w:space="0" w:color="auto"/>
                <w:left w:val="none" w:sz="0" w:space="0" w:color="auto"/>
                <w:bottom w:val="none" w:sz="0" w:space="0" w:color="auto"/>
                <w:right w:val="none" w:sz="0" w:space="0" w:color="auto"/>
              </w:divBdr>
            </w:div>
            <w:div w:id="2045598861">
              <w:marLeft w:val="0"/>
              <w:marRight w:val="0"/>
              <w:marTop w:val="0"/>
              <w:marBottom w:val="0"/>
              <w:divBdr>
                <w:top w:val="none" w:sz="0" w:space="0" w:color="auto"/>
                <w:left w:val="none" w:sz="0" w:space="0" w:color="auto"/>
                <w:bottom w:val="none" w:sz="0" w:space="0" w:color="auto"/>
                <w:right w:val="none" w:sz="0" w:space="0" w:color="auto"/>
              </w:divBdr>
            </w:div>
            <w:div w:id="1008750661">
              <w:marLeft w:val="0"/>
              <w:marRight w:val="0"/>
              <w:marTop w:val="0"/>
              <w:marBottom w:val="0"/>
              <w:divBdr>
                <w:top w:val="none" w:sz="0" w:space="0" w:color="auto"/>
                <w:left w:val="none" w:sz="0" w:space="0" w:color="auto"/>
                <w:bottom w:val="none" w:sz="0" w:space="0" w:color="auto"/>
                <w:right w:val="none" w:sz="0" w:space="0" w:color="auto"/>
              </w:divBdr>
            </w:div>
            <w:div w:id="211380597">
              <w:marLeft w:val="0"/>
              <w:marRight w:val="0"/>
              <w:marTop w:val="0"/>
              <w:marBottom w:val="0"/>
              <w:divBdr>
                <w:top w:val="none" w:sz="0" w:space="0" w:color="auto"/>
                <w:left w:val="none" w:sz="0" w:space="0" w:color="auto"/>
                <w:bottom w:val="none" w:sz="0" w:space="0" w:color="auto"/>
                <w:right w:val="none" w:sz="0" w:space="0" w:color="auto"/>
              </w:divBdr>
            </w:div>
            <w:div w:id="1732269808">
              <w:marLeft w:val="0"/>
              <w:marRight w:val="0"/>
              <w:marTop w:val="0"/>
              <w:marBottom w:val="0"/>
              <w:divBdr>
                <w:top w:val="none" w:sz="0" w:space="0" w:color="auto"/>
                <w:left w:val="none" w:sz="0" w:space="0" w:color="auto"/>
                <w:bottom w:val="none" w:sz="0" w:space="0" w:color="auto"/>
                <w:right w:val="none" w:sz="0" w:space="0" w:color="auto"/>
              </w:divBdr>
            </w:div>
            <w:div w:id="1441755185">
              <w:marLeft w:val="0"/>
              <w:marRight w:val="0"/>
              <w:marTop w:val="0"/>
              <w:marBottom w:val="0"/>
              <w:divBdr>
                <w:top w:val="none" w:sz="0" w:space="0" w:color="auto"/>
                <w:left w:val="none" w:sz="0" w:space="0" w:color="auto"/>
                <w:bottom w:val="none" w:sz="0" w:space="0" w:color="auto"/>
                <w:right w:val="none" w:sz="0" w:space="0" w:color="auto"/>
              </w:divBdr>
            </w:div>
            <w:div w:id="760221582">
              <w:marLeft w:val="0"/>
              <w:marRight w:val="0"/>
              <w:marTop w:val="0"/>
              <w:marBottom w:val="0"/>
              <w:divBdr>
                <w:top w:val="none" w:sz="0" w:space="0" w:color="auto"/>
                <w:left w:val="none" w:sz="0" w:space="0" w:color="auto"/>
                <w:bottom w:val="none" w:sz="0" w:space="0" w:color="auto"/>
                <w:right w:val="none" w:sz="0" w:space="0" w:color="auto"/>
              </w:divBdr>
            </w:div>
            <w:div w:id="1133057646">
              <w:marLeft w:val="0"/>
              <w:marRight w:val="0"/>
              <w:marTop w:val="0"/>
              <w:marBottom w:val="0"/>
              <w:divBdr>
                <w:top w:val="none" w:sz="0" w:space="0" w:color="auto"/>
                <w:left w:val="none" w:sz="0" w:space="0" w:color="auto"/>
                <w:bottom w:val="none" w:sz="0" w:space="0" w:color="auto"/>
                <w:right w:val="none" w:sz="0" w:space="0" w:color="auto"/>
              </w:divBdr>
            </w:div>
            <w:div w:id="1993485334">
              <w:marLeft w:val="0"/>
              <w:marRight w:val="0"/>
              <w:marTop w:val="0"/>
              <w:marBottom w:val="0"/>
              <w:divBdr>
                <w:top w:val="none" w:sz="0" w:space="0" w:color="auto"/>
                <w:left w:val="none" w:sz="0" w:space="0" w:color="auto"/>
                <w:bottom w:val="none" w:sz="0" w:space="0" w:color="auto"/>
                <w:right w:val="none" w:sz="0" w:space="0" w:color="auto"/>
              </w:divBdr>
            </w:div>
            <w:div w:id="1380134325">
              <w:marLeft w:val="0"/>
              <w:marRight w:val="0"/>
              <w:marTop w:val="0"/>
              <w:marBottom w:val="0"/>
              <w:divBdr>
                <w:top w:val="none" w:sz="0" w:space="0" w:color="auto"/>
                <w:left w:val="none" w:sz="0" w:space="0" w:color="auto"/>
                <w:bottom w:val="none" w:sz="0" w:space="0" w:color="auto"/>
                <w:right w:val="none" w:sz="0" w:space="0" w:color="auto"/>
              </w:divBdr>
            </w:div>
            <w:div w:id="129565896">
              <w:marLeft w:val="0"/>
              <w:marRight w:val="0"/>
              <w:marTop w:val="0"/>
              <w:marBottom w:val="0"/>
              <w:divBdr>
                <w:top w:val="none" w:sz="0" w:space="0" w:color="auto"/>
                <w:left w:val="none" w:sz="0" w:space="0" w:color="auto"/>
                <w:bottom w:val="none" w:sz="0" w:space="0" w:color="auto"/>
                <w:right w:val="none" w:sz="0" w:space="0" w:color="auto"/>
              </w:divBdr>
            </w:div>
            <w:div w:id="1747845407">
              <w:marLeft w:val="0"/>
              <w:marRight w:val="0"/>
              <w:marTop w:val="0"/>
              <w:marBottom w:val="0"/>
              <w:divBdr>
                <w:top w:val="none" w:sz="0" w:space="0" w:color="auto"/>
                <w:left w:val="none" w:sz="0" w:space="0" w:color="auto"/>
                <w:bottom w:val="none" w:sz="0" w:space="0" w:color="auto"/>
                <w:right w:val="none" w:sz="0" w:space="0" w:color="auto"/>
              </w:divBdr>
            </w:div>
            <w:div w:id="2021665183">
              <w:marLeft w:val="0"/>
              <w:marRight w:val="0"/>
              <w:marTop w:val="0"/>
              <w:marBottom w:val="0"/>
              <w:divBdr>
                <w:top w:val="none" w:sz="0" w:space="0" w:color="auto"/>
                <w:left w:val="none" w:sz="0" w:space="0" w:color="auto"/>
                <w:bottom w:val="none" w:sz="0" w:space="0" w:color="auto"/>
                <w:right w:val="none" w:sz="0" w:space="0" w:color="auto"/>
              </w:divBdr>
            </w:div>
            <w:div w:id="1020160639">
              <w:marLeft w:val="0"/>
              <w:marRight w:val="0"/>
              <w:marTop w:val="0"/>
              <w:marBottom w:val="0"/>
              <w:divBdr>
                <w:top w:val="none" w:sz="0" w:space="0" w:color="auto"/>
                <w:left w:val="none" w:sz="0" w:space="0" w:color="auto"/>
                <w:bottom w:val="none" w:sz="0" w:space="0" w:color="auto"/>
                <w:right w:val="none" w:sz="0" w:space="0" w:color="auto"/>
              </w:divBdr>
            </w:div>
            <w:div w:id="1156805643">
              <w:marLeft w:val="0"/>
              <w:marRight w:val="0"/>
              <w:marTop w:val="0"/>
              <w:marBottom w:val="0"/>
              <w:divBdr>
                <w:top w:val="none" w:sz="0" w:space="0" w:color="auto"/>
                <w:left w:val="none" w:sz="0" w:space="0" w:color="auto"/>
                <w:bottom w:val="none" w:sz="0" w:space="0" w:color="auto"/>
                <w:right w:val="none" w:sz="0" w:space="0" w:color="auto"/>
              </w:divBdr>
            </w:div>
            <w:div w:id="1954750019">
              <w:marLeft w:val="0"/>
              <w:marRight w:val="0"/>
              <w:marTop w:val="0"/>
              <w:marBottom w:val="0"/>
              <w:divBdr>
                <w:top w:val="none" w:sz="0" w:space="0" w:color="auto"/>
                <w:left w:val="none" w:sz="0" w:space="0" w:color="auto"/>
                <w:bottom w:val="none" w:sz="0" w:space="0" w:color="auto"/>
                <w:right w:val="none" w:sz="0" w:space="0" w:color="auto"/>
              </w:divBdr>
            </w:div>
            <w:div w:id="110832079">
              <w:marLeft w:val="0"/>
              <w:marRight w:val="0"/>
              <w:marTop w:val="0"/>
              <w:marBottom w:val="0"/>
              <w:divBdr>
                <w:top w:val="none" w:sz="0" w:space="0" w:color="auto"/>
                <w:left w:val="none" w:sz="0" w:space="0" w:color="auto"/>
                <w:bottom w:val="none" w:sz="0" w:space="0" w:color="auto"/>
                <w:right w:val="none" w:sz="0" w:space="0" w:color="auto"/>
              </w:divBdr>
            </w:div>
            <w:div w:id="1899125917">
              <w:marLeft w:val="0"/>
              <w:marRight w:val="0"/>
              <w:marTop w:val="0"/>
              <w:marBottom w:val="0"/>
              <w:divBdr>
                <w:top w:val="none" w:sz="0" w:space="0" w:color="auto"/>
                <w:left w:val="none" w:sz="0" w:space="0" w:color="auto"/>
                <w:bottom w:val="none" w:sz="0" w:space="0" w:color="auto"/>
                <w:right w:val="none" w:sz="0" w:space="0" w:color="auto"/>
              </w:divBdr>
            </w:div>
            <w:div w:id="510098363">
              <w:marLeft w:val="0"/>
              <w:marRight w:val="0"/>
              <w:marTop w:val="0"/>
              <w:marBottom w:val="0"/>
              <w:divBdr>
                <w:top w:val="none" w:sz="0" w:space="0" w:color="auto"/>
                <w:left w:val="none" w:sz="0" w:space="0" w:color="auto"/>
                <w:bottom w:val="none" w:sz="0" w:space="0" w:color="auto"/>
                <w:right w:val="none" w:sz="0" w:space="0" w:color="auto"/>
              </w:divBdr>
            </w:div>
            <w:div w:id="1421490020">
              <w:marLeft w:val="0"/>
              <w:marRight w:val="0"/>
              <w:marTop w:val="0"/>
              <w:marBottom w:val="0"/>
              <w:divBdr>
                <w:top w:val="none" w:sz="0" w:space="0" w:color="auto"/>
                <w:left w:val="none" w:sz="0" w:space="0" w:color="auto"/>
                <w:bottom w:val="none" w:sz="0" w:space="0" w:color="auto"/>
                <w:right w:val="none" w:sz="0" w:space="0" w:color="auto"/>
              </w:divBdr>
            </w:div>
            <w:div w:id="276642781">
              <w:marLeft w:val="0"/>
              <w:marRight w:val="0"/>
              <w:marTop w:val="0"/>
              <w:marBottom w:val="0"/>
              <w:divBdr>
                <w:top w:val="none" w:sz="0" w:space="0" w:color="auto"/>
                <w:left w:val="none" w:sz="0" w:space="0" w:color="auto"/>
                <w:bottom w:val="none" w:sz="0" w:space="0" w:color="auto"/>
                <w:right w:val="none" w:sz="0" w:space="0" w:color="auto"/>
              </w:divBdr>
            </w:div>
            <w:div w:id="938410257">
              <w:marLeft w:val="0"/>
              <w:marRight w:val="0"/>
              <w:marTop w:val="0"/>
              <w:marBottom w:val="0"/>
              <w:divBdr>
                <w:top w:val="none" w:sz="0" w:space="0" w:color="auto"/>
                <w:left w:val="none" w:sz="0" w:space="0" w:color="auto"/>
                <w:bottom w:val="none" w:sz="0" w:space="0" w:color="auto"/>
                <w:right w:val="none" w:sz="0" w:space="0" w:color="auto"/>
              </w:divBdr>
            </w:div>
            <w:div w:id="1999652560">
              <w:marLeft w:val="0"/>
              <w:marRight w:val="0"/>
              <w:marTop w:val="0"/>
              <w:marBottom w:val="0"/>
              <w:divBdr>
                <w:top w:val="none" w:sz="0" w:space="0" w:color="auto"/>
                <w:left w:val="none" w:sz="0" w:space="0" w:color="auto"/>
                <w:bottom w:val="none" w:sz="0" w:space="0" w:color="auto"/>
                <w:right w:val="none" w:sz="0" w:space="0" w:color="auto"/>
              </w:divBdr>
            </w:div>
            <w:div w:id="889919061">
              <w:marLeft w:val="0"/>
              <w:marRight w:val="0"/>
              <w:marTop w:val="0"/>
              <w:marBottom w:val="0"/>
              <w:divBdr>
                <w:top w:val="none" w:sz="0" w:space="0" w:color="auto"/>
                <w:left w:val="none" w:sz="0" w:space="0" w:color="auto"/>
                <w:bottom w:val="none" w:sz="0" w:space="0" w:color="auto"/>
                <w:right w:val="none" w:sz="0" w:space="0" w:color="auto"/>
              </w:divBdr>
            </w:div>
            <w:div w:id="1500001615">
              <w:marLeft w:val="0"/>
              <w:marRight w:val="0"/>
              <w:marTop w:val="0"/>
              <w:marBottom w:val="0"/>
              <w:divBdr>
                <w:top w:val="none" w:sz="0" w:space="0" w:color="auto"/>
                <w:left w:val="none" w:sz="0" w:space="0" w:color="auto"/>
                <w:bottom w:val="none" w:sz="0" w:space="0" w:color="auto"/>
                <w:right w:val="none" w:sz="0" w:space="0" w:color="auto"/>
              </w:divBdr>
            </w:div>
            <w:div w:id="1070884270">
              <w:marLeft w:val="0"/>
              <w:marRight w:val="0"/>
              <w:marTop w:val="0"/>
              <w:marBottom w:val="0"/>
              <w:divBdr>
                <w:top w:val="none" w:sz="0" w:space="0" w:color="auto"/>
                <w:left w:val="none" w:sz="0" w:space="0" w:color="auto"/>
                <w:bottom w:val="none" w:sz="0" w:space="0" w:color="auto"/>
                <w:right w:val="none" w:sz="0" w:space="0" w:color="auto"/>
              </w:divBdr>
            </w:div>
            <w:div w:id="1709648141">
              <w:marLeft w:val="0"/>
              <w:marRight w:val="0"/>
              <w:marTop w:val="0"/>
              <w:marBottom w:val="0"/>
              <w:divBdr>
                <w:top w:val="none" w:sz="0" w:space="0" w:color="auto"/>
                <w:left w:val="none" w:sz="0" w:space="0" w:color="auto"/>
                <w:bottom w:val="none" w:sz="0" w:space="0" w:color="auto"/>
                <w:right w:val="none" w:sz="0" w:space="0" w:color="auto"/>
              </w:divBdr>
            </w:div>
            <w:div w:id="1978757893">
              <w:marLeft w:val="0"/>
              <w:marRight w:val="0"/>
              <w:marTop w:val="0"/>
              <w:marBottom w:val="0"/>
              <w:divBdr>
                <w:top w:val="none" w:sz="0" w:space="0" w:color="auto"/>
                <w:left w:val="none" w:sz="0" w:space="0" w:color="auto"/>
                <w:bottom w:val="none" w:sz="0" w:space="0" w:color="auto"/>
                <w:right w:val="none" w:sz="0" w:space="0" w:color="auto"/>
              </w:divBdr>
            </w:div>
            <w:div w:id="888228754">
              <w:marLeft w:val="0"/>
              <w:marRight w:val="0"/>
              <w:marTop w:val="0"/>
              <w:marBottom w:val="0"/>
              <w:divBdr>
                <w:top w:val="none" w:sz="0" w:space="0" w:color="auto"/>
                <w:left w:val="none" w:sz="0" w:space="0" w:color="auto"/>
                <w:bottom w:val="none" w:sz="0" w:space="0" w:color="auto"/>
                <w:right w:val="none" w:sz="0" w:space="0" w:color="auto"/>
              </w:divBdr>
            </w:div>
            <w:div w:id="1290474137">
              <w:marLeft w:val="0"/>
              <w:marRight w:val="0"/>
              <w:marTop w:val="0"/>
              <w:marBottom w:val="0"/>
              <w:divBdr>
                <w:top w:val="none" w:sz="0" w:space="0" w:color="auto"/>
                <w:left w:val="none" w:sz="0" w:space="0" w:color="auto"/>
                <w:bottom w:val="none" w:sz="0" w:space="0" w:color="auto"/>
                <w:right w:val="none" w:sz="0" w:space="0" w:color="auto"/>
              </w:divBdr>
            </w:div>
            <w:div w:id="98725958">
              <w:marLeft w:val="0"/>
              <w:marRight w:val="0"/>
              <w:marTop w:val="0"/>
              <w:marBottom w:val="0"/>
              <w:divBdr>
                <w:top w:val="none" w:sz="0" w:space="0" w:color="auto"/>
                <w:left w:val="none" w:sz="0" w:space="0" w:color="auto"/>
                <w:bottom w:val="none" w:sz="0" w:space="0" w:color="auto"/>
                <w:right w:val="none" w:sz="0" w:space="0" w:color="auto"/>
              </w:divBdr>
            </w:div>
            <w:div w:id="1487236969">
              <w:marLeft w:val="0"/>
              <w:marRight w:val="0"/>
              <w:marTop w:val="0"/>
              <w:marBottom w:val="0"/>
              <w:divBdr>
                <w:top w:val="none" w:sz="0" w:space="0" w:color="auto"/>
                <w:left w:val="none" w:sz="0" w:space="0" w:color="auto"/>
                <w:bottom w:val="none" w:sz="0" w:space="0" w:color="auto"/>
                <w:right w:val="none" w:sz="0" w:space="0" w:color="auto"/>
              </w:divBdr>
            </w:div>
            <w:div w:id="1043335891">
              <w:marLeft w:val="0"/>
              <w:marRight w:val="0"/>
              <w:marTop w:val="0"/>
              <w:marBottom w:val="0"/>
              <w:divBdr>
                <w:top w:val="none" w:sz="0" w:space="0" w:color="auto"/>
                <w:left w:val="none" w:sz="0" w:space="0" w:color="auto"/>
                <w:bottom w:val="none" w:sz="0" w:space="0" w:color="auto"/>
                <w:right w:val="none" w:sz="0" w:space="0" w:color="auto"/>
              </w:divBdr>
            </w:div>
            <w:div w:id="1255241714">
              <w:marLeft w:val="0"/>
              <w:marRight w:val="0"/>
              <w:marTop w:val="0"/>
              <w:marBottom w:val="0"/>
              <w:divBdr>
                <w:top w:val="none" w:sz="0" w:space="0" w:color="auto"/>
                <w:left w:val="none" w:sz="0" w:space="0" w:color="auto"/>
                <w:bottom w:val="none" w:sz="0" w:space="0" w:color="auto"/>
                <w:right w:val="none" w:sz="0" w:space="0" w:color="auto"/>
              </w:divBdr>
            </w:div>
            <w:div w:id="997029728">
              <w:marLeft w:val="0"/>
              <w:marRight w:val="0"/>
              <w:marTop w:val="0"/>
              <w:marBottom w:val="0"/>
              <w:divBdr>
                <w:top w:val="none" w:sz="0" w:space="0" w:color="auto"/>
                <w:left w:val="none" w:sz="0" w:space="0" w:color="auto"/>
                <w:bottom w:val="none" w:sz="0" w:space="0" w:color="auto"/>
                <w:right w:val="none" w:sz="0" w:space="0" w:color="auto"/>
              </w:divBdr>
            </w:div>
            <w:div w:id="983630071">
              <w:marLeft w:val="0"/>
              <w:marRight w:val="0"/>
              <w:marTop w:val="0"/>
              <w:marBottom w:val="0"/>
              <w:divBdr>
                <w:top w:val="none" w:sz="0" w:space="0" w:color="auto"/>
                <w:left w:val="none" w:sz="0" w:space="0" w:color="auto"/>
                <w:bottom w:val="none" w:sz="0" w:space="0" w:color="auto"/>
                <w:right w:val="none" w:sz="0" w:space="0" w:color="auto"/>
              </w:divBdr>
            </w:div>
            <w:div w:id="446125841">
              <w:marLeft w:val="0"/>
              <w:marRight w:val="0"/>
              <w:marTop w:val="0"/>
              <w:marBottom w:val="0"/>
              <w:divBdr>
                <w:top w:val="none" w:sz="0" w:space="0" w:color="auto"/>
                <w:left w:val="none" w:sz="0" w:space="0" w:color="auto"/>
                <w:bottom w:val="none" w:sz="0" w:space="0" w:color="auto"/>
                <w:right w:val="none" w:sz="0" w:space="0" w:color="auto"/>
              </w:divBdr>
            </w:div>
            <w:div w:id="1354958847">
              <w:marLeft w:val="0"/>
              <w:marRight w:val="0"/>
              <w:marTop w:val="0"/>
              <w:marBottom w:val="0"/>
              <w:divBdr>
                <w:top w:val="none" w:sz="0" w:space="0" w:color="auto"/>
                <w:left w:val="none" w:sz="0" w:space="0" w:color="auto"/>
                <w:bottom w:val="none" w:sz="0" w:space="0" w:color="auto"/>
                <w:right w:val="none" w:sz="0" w:space="0" w:color="auto"/>
              </w:divBdr>
            </w:div>
            <w:div w:id="1070613252">
              <w:marLeft w:val="0"/>
              <w:marRight w:val="0"/>
              <w:marTop w:val="0"/>
              <w:marBottom w:val="0"/>
              <w:divBdr>
                <w:top w:val="none" w:sz="0" w:space="0" w:color="auto"/>
                <w:left w:val="none" w:sz="0" w:space="0" w:color="auto"/>
                <w:bottom w:val="none" w:sz="0" w:space="0" w:color="auto"/>
                <w:right w:val="none" w:sz="0" w:space="0" w:color="auto"/>
              </w:divBdr>
            </w:div>
            <w:div w:id="371466031">
              <w:marLeft w:val="0"/>
              <w:marRight w:val="0"/>
              <w:marTop w:val="0"/>
              <w:marBottom w:val="0"/>
              <w:divBdr>
                <w:top w:val="none" w:sz="0" w:space="0" w:color="auto"/>
                <w:left w:val="none" w:sz="0" w:space="0" w:color="auto"/>
                <w:bottom w:val="none" w:sz="0" w:space="0" w:color="auto"/>
                <w:right w:val="none" w:sz="0" w:space="0" w:color="auto"/>
              </w:divBdr>
            </w:div>
            <w:div w:id="1918397610">
              <w:marLeft w:val="0"/>
              <w:marRight w:val="0"/>
              <w:marTop w:val="0"/>
              <w:marBottom w:val="0"/>
              <w:divBdr>
                <w:top w:val="none" w:sz="0" w:space="0" w:color="auto"/>
                <w:left w:val="none" w:sz="0" w:space="0" w:color="auto"/>
                <w:bottom w:val="none" w:sz="0" w:space="0" w:color="auto"/>
                <w:right w:val="none" w:sz="0" w:space="0" w:color="auto"/>
              </w:divBdr>
            </w:div>
            <w:div w:id="1684164779">
              <w:marLeft w:val="0"/>
              <w:marRight w:val="0"/>
              <w:marTop w:val="0"/>
              <w:marBottom w:val="0"/>
              <w:divBdr>
                <w:top w:val="none" w:sz="0" w:space="0" w:color="auto"/>
                <w:left w:val="none" w:sz="0" w:space="0" w:color="auto"/>
                <w:bottom w:val="none" w:sz="0" w:space="0" w:color="auto"/>
                <w:right w:val="none" w:sz="0" w:space="0" w:color="auto"/>
              </w:divBdr>
            </w:div>
            <w:div w:id="11970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3009">
      <w:bodyDiv w:val="1"/>
      <w:marLeft w:val="0"/>
      <w:marRight w:val="0"/>
      <w:marTop w:val="0"/>
      <w:marBottom w:val="0"/>
      <w:divBdr>
        <w:top w:val="none" w:sz="0" w:space="0" w:color="auto"/>
        <w:left w:val="none" w:sz="0" w:space="0" w:color="auto"/>
        <w:bottom w:val="none" w:sz="0" w:space="0" w:color="auto"/>
        <w:right w:val="none" w:sz="0" w:space="0" w:color="auto"/>
      </w:divBdr>
      <w:divsChild>
        <w:div w:id="122311559">
          <w:marLeft w:val="0"/>
          <w:marRight w:val="0"/>
          <w:marTop w:val="0"/>
          <w:marBottom w:val="0"/>
          <w:divBdr>
            <w:top w:val="none" w:sz="0" w:space="0" w:color="auto"/>
            <w:left w:val="none" w:sz="0" w:space="0" w:color="auto"/>
            <w:bottom w:val="none" w:sz="0" w:space="0" w:color="auto"/>
            <w:right w:val="none" w:sz="0" w:space="0" w:color="auto"/>
          </w:divBdr>
          <w:divsChild>
            <w:div w:id="1808860213">
              <w:marLeft w:val="0"/>
              <w:marRight w:val="0"/>
              <w:marTop w:val="0"/>
              <w:marBottom w:val="0"/>
              <w:divBdr>
                <w:top w:val="none" w:sz="0" w:space="0" w:color="auto"/>
                <w:left w:val="none" w:sz="0" w:space="0" w:color="auto"/>
                <w:bottom w:val="none" w:sz="0" w:space="0" w:color="auto"/>
                <w:right w:val="none" w:sz="0" w:space="0" w:color="auto"/>
              </w:divBdr>
            </w:div>
            <w:div w:id="1593320973">
              <w:marLeft w:val="0"/>
              <w:marRight w:val="0"/>
              <w:marTop w:val="0"/>
              <w:marBottom w:val="0"/>
              <w:divBdr>
                <w:top w:val="none" w:sz="0" w:space="0" w:color="auto"/>
                <w:left w:val="none" w:sz="0" w:space="0" w:color="auto"/>
                <w:bottom w:val="none" w:sz="0" w:space="0" w:color="auto"/>
                <w:right w:val="none" w:sz="0" w:space="0" w:color="auto"/>
              </w:divBdr>
            </w:div>
            <w:div w:id="1286542191">
              <w:marLeft w:val="0"/>
              <w:marRight w:val="0"/>
              <w:marTop w:val="0"/>
              <w:marBottom w:val="0"/>
              <w:divBdr>
                <w:top w:val="none" w:sz="0" w:space="0" w:color="auto"/>
                <w:left w:val="none" w:sz="0" w:space="0" w:color="auto"/>
                <w:bottom w:val="none" w:sz="0" w:space="0" w:color="auto"/>
                <w:right w:val="none" w:sz="0" w:space="0" w:color="auto"/>
              </w:divBdr>
            </w:div>
            <w:div w:id="170534879">
              <w:marLeft w:val="0"/>
              <w:marRight w:val="0"/>
              <w:marTop w:val="0"/>
              <w:marBottom w:val="0"/>
              <w:divBdr>
                <w:top w:val="none" w:sz="0" w:space="0" w:color="auto"/>
                <w:left w:val="none" w:sz="0" w:space="0" w:color="auto"/>
                <w:bottom w:val="none" w:sz="0" w:space="0" w:color="auto"/>
                <w:right w:val="none" w:sz="0" w:space="0" w:color="auto"/>
              </w:divBdr>
            </w:div>
            <w:div w:id="901251468">
              <w:marLeft w:val="0"/>
              <w:marRight w:val="0"/>
              <w:marTop w:val="0"/>
              <w:marBottom w:val="0"/>
              <w:divBdr>
                <w:top w:val="none" w:sz="0" w:space="0" w:color="auto"/>
                <w:left w:val="none" w:sz="0" w:space="0" w:color="auto"/>
                <w:bottom w:val="none" w:sz="0" w:space="0" w:color="auto"/>
                <w:right w:val="none" w:sz="0" w:space="0" w:color="auto"/>
              </w:divBdr>
            </w:div>
            <w:div w:id="1694382167">
              <w:marLeft w:val="0"/>
              <w:marRight w:val="0"/>
              <w:marTop w:val="0"/>
              <w:marBottom w:val="0"/>
              <w:divBdr>
                <w:top w:val="none" w:sz="0" w:space="0" w:color="auto"/>
                <w:left w:val="none" w:sz="0" w:space="0" w:color="auto"/>
                <w:bottom w:val="none" w:sz="0" w:space="0" w:color="auto"/>
                <w:right w:val="none" w:sz="0" w:space="0" w:color="auto"/>
              </w:divBdr>
            </w:div>
            <w:div w:id="1942713911">
              <w:marLeft w:val="0"/>
              <w:marRight w:val="0"/>
              <w:marTop w:val="0"/>
              <w:marBottom w:val="0"/>
              <w:divBdr>
                <w:top w:val="none" w:sz="0" w:space="0" w:color="auto"/>
                <w:left w:val="none" w:sz="0" w:space="0" w:color="auto"/>
                <w:bottom w:val="none" w:sz="0" w:space="0" w:color="auto"/>
                <w:right w:val="none" w:sz="0" w:space="0" w:color="auto"/>
              </w:divBdr>
            </w:div>
            <w:div w:id="1375501460">
              <w:marLeft w:val="0"/>
              <w:marRight w:val="0"/>
              <w:marTop w:val="0"/>
              <w:marBottom w:val="0"/>
              <w:divBdr>
                <w:top w:val="none" w:sz="0" w:space="0" w:color="auto"/>
                <w:left w:val="none" w:sz="0" w:space="0" w:color="auto"/>
                <w:bottom w:val="none" w:sz="0" w:space="0" w:color="auto"/>
                <w:right w:val="none" w:sz="0" w:space="0" w:color="auto"/>
              </w:divBdr>
            </w:div>
            <w:div w:id="1610702579">
              <w:marLeft w:val="0"/>
              <w:marRight w:val="0"/>
              <w:marTop w:val="0"/>
              <w:marBottom w:val="0"/>
              <w:divBdr>
                <w:top w:val="none" w:sz="0" w:space="0" w:color="auto"/>
                <w:left w:val="none" w:sz="0" w:space="0" w:color="auto"/>
                <w:bottom w:val="none" w:sz="0" w:space="0" w:color="auto"/>
                <w:right w:val="none" w:sz="0" w:space="0" w:color="auto"/>
              </w:divBdr>
            </w:div>
            <w:div w:id="706831518">
              <w:marLeft w:val="0"/>
              <w:marRight w:val="0"/>
              <w:marTop w:val="0"/>
              <w:marBottom w:val="0"/>
              <w:divBdr>
                <w:top w:val="none" w:sz="0" w:space="0" w:color="auto"/>
                <w:left w:val="none" w:sz="0" w:space="0" w:color="auto"/>
                <w:bottom w:val="none" w:sz="0" w:space="0" w:color="auto"/>
                <w:right w:val="none" w:sz="0" w:space="0" w:color="auto"/>
              </w:divBdr>
            </w:div>
            <w:div w:id="893976641">
              <w:marLeft w:val="0"/>
              <w:marRight w:val="0"/>
              <w:marTop w:val="0"/>
              <w:marBottom w:val="0"/>
              <w:divBdr>
                <w:top w:val="none" w:sz="0" w:space="0" w:color="auto"/>
                <w:left w:val="none" w:sz="0" w:space="0" w:color="auto"/>
                <w:bottom w:val="none" w:sz="0" w:space="0" w:color="auto"/>
                <w:right w:val="none" w:sz="0" w:space="0" w:color="auto"/>
              </w:divBdr>
            </w:div>
            <w:div w:id="1026951642">
              <w:marLeft w:val="0"/>
              <w:marRight w:val="0"/>
              <w:marTop w:val="0"/>
              <w:marBottom w:val="0"/>
              <w:divBdr>
                <w:top w:val="none" w:sz="0" w:space="0" w:color="auto"/>
                <w:left w:val="none" w:sz="0" w:space="0" w:color="auto"/>
                <w:bottom w:val="none" w:sz="0" w:space="0" w:color="auto"/>
                <w:right w:val="none" w:sz="0" w:space="0" w:color="auto"/>
              </w:divBdr>
            </w:div>
            <w:div w:id="1985432624">
              <w:marLeft w:val="0"/>
              <w:marRight w:val="0"/>
              <w:marTop w:val="0"/>
              <w:marBottom w:val="0"/>
              <w:divBdr>
                <w:top w:val="none" w:sz="0" w:space="0" w:color="auto"/>
                <w:left w:val="none" w:sz="0" w:space="0" w:color="auto"/>
                <w:bottom w:val="none" w:sz="0" w:space="0" w:color="auto"/>
                <w:right w:val="none" w:sz="0" w:space="0" w:color="auto"/>
              </w:divBdr>
            </w:div>
            <w:div w:id="1885871875">
              <w:marLeft w:val="0"/>
              <w:marRight w:val="0"/>
              <w:marTop w:val="0"/>
              <w:marBottom w:val="0"/>
              <w:divBdr>
                <w:top w:val="none" w:sz="0" w:space="0" w:color="auto"/>
                <w:left w:val="none" w:sz="0" w:space="0" w:color="auto"/>
                <w:bottom w:val="none" w:sz="0" w:space="0" w:color="auto"/>
                <w:right w:val="none" w:sz="0" w:space="0" w:color="auto"/>
              </w:divBdr>
            </w:div>
            <w:div w:id="1504666023">
              <w:marLeft w:val="0"/>
              <w:marRight w:val="0"/>
              <w:marTop w:val="0"/>
              <w:marBottom w:val="0"/>
              <w:divBdr>
                <w:top w:val="none" w:sz="0" w:space="0" w:color="auto"/>
                <w:left w:val="none" w:sz="0" w:space="0" w:color="auto"/>
                <w:bottom w:val="none" w:sz="0" w:space="0" w:color="auto"/>
                <w:right w:val="none" w:sz="0" w:space="0" w:color="auto"/>
              </w:divBdr>
            </w:div>
            <w:div w:id="1486357256">
              <w:marLeft w:val="0"/>
              <w:marRight w:val="0"/>
              <w:marTop w:val="0"/>
              <w:marBottom w:val="0"/>
              <w:divBdr>
                <w:top w:val="none" w:sz="0" w:space="0" w:color="auto"/>
                <w:left w:val="none" w:sz="0" w:space="0" w:color="auto"/>
                <w:bottom w:val="none" w:sz="0" w:space="0" w:color="auto"/>
                <w:right w:val="none" w:sz="0" w:space="0" w:color="auto"/>
              </w:divBdr>
            </w:div>
            <w:div w:id="1300956793">
              <w:marLeft w:val="0"/>
              <w:marRight w:val="0"/>
              <w:marTop w:val="0"/>
              <w:marBottom w:val="0"/>
              <w:divBdr>
                <w:top w:val="none" w:sz="0" w:space="0" w:color="auto"/>
                <w:left w:val="none" w:sz="0" w:space="0" w:color="auto"/>
                <w:bottom w:val="none" w:sz="0" w:space="0" w:color="auto"/>
                <w:right w:val="none" w:sz="0" w:space="0" w:color="auto"/>
              </w:divBdr>
            </w:div>
            <w:div w:id="1719552843">
              <w:marLeft w:val="0"/>
              <w:marRight w:val="0"/>
              <w:marTop w:val="0"/>
              <w:marBottom w:val="0"/>
              <w:divBdr>
                <w:top w:val="none" w:sz="0" w:space="0" w:color="auto"/>
                <w:left w:val="none" w:sz="0" w:space="0" w:color="auto"/>
                <w:bottom w:val="none" w:sz="0" w:space="0" w:color="auto"/>
                <w:right w:val="none" w:sz="0" w:space="0" w:color="auto"/>
              </w:divBdr>
            </w:div>
            <w:div w:id="608316927">
              <w:marLeft w:val="0"/>
              <w:marRight w:val="0"/>
              <w:marTop w:val="0"/>
              <w:marBottom w:val="0"/>
              <w:divBdr>
                <w:top w:val="none" w:sz="0" w:space="0" w:color="auto"/>
                <w:left w:val="none" w:sz="0" w:space="0" w:color="auto"/>
                <w:bottom w:val="none" w:sz="0" w:space="0" w:color="auto"/>
                <w:right w:val="none" w:sz="0" w:space="0" w:color="auto"/>
              </w:divBdr>
            </w:div>
            <w:div w:id="505100608">
              <w:marLeft w:val="0"/>
              <w:marRight w:val="0"/>
              <w:marTop w:val="0"/>
              <w:marBottom w:val="0"/>
              <w:divBdr>
                <w:top w:val="none" w:sz="0" w:space="0" w:color="auto"/>
                <w:left w:val="none" w:sz="0" w:space="0" w:color="auto"/>
                <w:bottom w:val="none" w:sz="0" w:space="0" w:color="auto"/>
                <w:right w:val="none" w:sz="0" w:space="0" w:color="auto"/>
              </w:divBdr>
            </w:div>
            <w:div w:id="1682587881">
              <w:marLeft w:val="0"/>
              <w:marRight w:val="0"/>
              <w:marTop w:val="0"/>
              <w:marBottom w:val="0"/>
              <w:divBdr>
                <w:top w:val="none" w:sz="0" w:space="0" w:color="auto"/>
                <w:left w:val="none" w:sz="0" w:space="0" w:color="auto"/>
                <w:bottom w:val="none" w:sz="0" w:space="0" w:color="auto"/>
                <w:right w:val="none" w:sz="0" w:space="0" w:color="auto"/>
              </w:divBdr>
            </w:div>
            <w:div w:id="1379620906">
              <w:marLeft w:val="0"/>
              <w:marRight w:val="0"/>
              <w:marTop w:val="0"/>
              <w:marBottom w:val="0"/>
              <w:divBdr>
                <w:top w:val="none" w:sz="0" w:space="0" w:color="auto"/>
                <w:left w:val="none" w:sz="0" w:space="0" w:color="auto"/>
                <w:bottom w:val="none" w:sz="0" w:space="0" w:color="auto"/>
                <w:right w:val="none" w:sz="0" w:space="0" w:color="auto"/>
              </w:divBdr>
            </w:div>
            <w:div w:id="1597329241">
              <w:marLeft w:val="0"/>
              <w:marRight w:val="0"/>
              <w:marTop w:val="0"/>
              <w:marBottom w:val="0"/>
              <w:divBdr>
                <w:top w:val="none" w:sz="0" w:space="0" w:color="auto"/>
                <w:left w:val="none" w:sz="0" w:space="0" w:color="auto"/>
                <w:bottom w:val="none" w:sz="0" w:space="0" w:color="auto"/>
                <w:right w:val="none" w:sz="0" w:space="0" w:color="auto"/>
              </w:divBdr>
            </w:div>
            <w:div w:id="531647641">
              <w:marLeft w:val="0"/>
              <w:marRight w:val="0"/>
              <w:marTop w:val="0"/>
              <w:marBottom w:val="0"/>
              <w:divBdr>
                <w:top w:val="none" w:sz="0" w:space="0" w:color="auto"/>
                <w:left w:val="none" w:sz="0" w:space="0" w:color="auto"/>
                <w:bottom w:val="none" w:sz="0" w:space="0" w:color="auto"/>
                <w:right w:val="none" w:sz="0" w:space="0" w:color="auto"/>
              </w:divBdr>
            </w:div>
            <w:div w:id="921522921">
              <w:marLeft w:val="0"/>
              <w:marRight w:val="0"/>
              <w:marTop w:val="0"/>
              <w:marBottom w:val="0"/>
              <w:divBdr>
                <w:top w:val="none" w:sz="0" w:space="0" w:color="auto"/>
                <w:left w:val="none" w:sz="0" w:space="0" w:color="auto"/>
                <w:bottom w:val="none" w:sz="0" w:space="0" w:color="auto"/>
                <w:right w:val="none" w:sz="0" w:space="0" w:color="auto"/>
              </w:divBdr>
            </w:div>
            <w:div w:id="1609043213">
              <w:marLeft w:val="0"/>
              <w:marRight w:val="0"/>
              <w:marTop w:val="0"/>
              <w:marBottom w:val="0"/>
              <w:divBdr>
                <w:top w:val="none" w:sz="0" w:space="0" w:color="auto"/>
                <w:left w:val="none" w:sz="0" w:space="0" w:color="auto"/>
                <w:bottom w:val="none" w:sz="0" w:space="0" w:color="auto"/>
                <w:right w:val="none" w:sz="0" w:space="0" w:color="auto"/>
              </w:divBdr>
            </w:div>
            <w:div w:id="663093861">
              <w:marLeft w:val="0"/>
              <w:marRight w:val="0"/>
              <w:marTop w:val="0"/>
              <w:marBottom w:val="0"/>
              <w:divBdr>
                <w:top w:val="none" w:sz="0" w:space="0" w:color="auto"/>
                <w:left w:val="none" w:sz="0" w:space="0" w:color="auto"/>
                <w:bottom w:val="none" w:sz="0" w:space="0" w:color="auto"/>
                <w:right w:val="none" w:sz="0" w:space="0" w:color="auto"/>
              </w:divBdr>
            </w:div>
            <w:div w:id="1954746536">
              <w:marLeft w:val="0"/>
              <w:marRight w:val="0"/>
              <w:marTop w:val="0"/>
              <w:marBottom w:val="0"/>
              <w:divBdr>
                <w:top w:val="none" w:sz="0" w:space="0" w:color="auto"/>
                <w:left w:val="none" w:sz="0" w:space="0" w:color="auto"/>
                <w:bottom w:val="none" w:sz="0" w:space="0" w:color="auto"/>
                <w:right w:val="none" w:sz="0" w:space="0" w:color="auto"/>
              </w:divBdr>
            </w:div>
            <w:div w:id="227570081">
              <w:marLeft w:val="0"/>
              <w:marRight w:val="0"/>
              <w:marTop w:val="0"/>
              <w:marBottom w:val="0"/>
              <w:divBdr>
                <w:top w:val="none" w:sz="0" w:space="0" w:color="auto"/>
                <w:left w:val="none" w:sz="0" w:space="0" w:color="auto"/>
                <w:bottom w:val="none" w:sz="0" w:space="0" w:color="auto"/>
                <w:right w:val="none" w:sz="0" w:space="0" w:color="auto"/>
              </w:divBdr>
            </w:div>
            <w:div w:id="1571771962">
              <w:marLeft w:val="0"/>
              <w:marRight w:val="0"/>
              <w:marTop w:val="0"/>
              <w:marBottom w:val="0"/>
              <w:divBdr>
                <w:top w:val="none" w:sz="0" w:space="0" w:color="auto"/>
                <w:left w:val="none" w:sz="0" w:space="0" w:color="auto"/>
                <w:bottom w:val="none" w:sz="0" w:space="0" w:color="auto"/>
                <w:right w:val="none" w:sz="0" w:space="0" w:color="auto"/>
              </w:divBdr>
            </w:div>
            <w:div w:id="333193326">
              <w:marLeft w:val="0"/>
              <w:marRight w:val="0"/>
              <w:marTop w:val="0"/>
              <w:marBottom w:val="0"/>
              <w:divBdr>
                <w:top w:val="none" w:sz="0" w:space="0" w:color="auto"/>
                <w:left w:val="none" w:sz="0" w:space="0" w:color="auto"/>
                <w:bottom w:val="none" w:sz="0" w:space="0" w:color="auto"/>
                <w:right w:val="none" w:sz="0" w:space="0" w:color="auto"/>
              </w:divBdr>
            </w:div>
            <w:div w:id="988098237">
              <w:marLeft w:val="0"/>
              <w:marRight w:val="0"/>
              <w:marTop w:val="0"/>
              <w:marBottom w:val="0"/>
              <w:divBdr>
                <w:top w:val="none" w:sz="0" w:space="0" w:color="auto"/>
                <w:left w:val="none" w:sz="0" w:space="0" w:color="auto"/>
                <w:bottom w:val="none" w:sz="0" w:space="0" w:color="auto"/>
                <w:right w:val="none" w:sz="0" w:space="0" w:color="auto"/>
              </w:divBdr>
            </w:div>
            <w:div w:id="384572281">
              <w:marLeft w:val="0"/>
              <w:marRight w:val="0"/>
              <w:marTop w:val="0"/>
              <w:marBottom w:val="0"/>
              <w:divBdr>
                <w:top w:val="none" w:sz="0" w:space="0" w:color="auto"/>
                <w:left w:val="none" w:sz="0" w:space="0" w:color="auto"/>
                <w:bottom w:val="none" w:sz="0" w:space="0" w:color="auto"/>
                <w:right w:val="none" w:sz="0" w:space="0" w:color="auto"/>
              </w:divBdr>
            </w:div>
            <w:div w:id="2024477646">
              <w:marLeft w:val="0"/>
              <w:marRight w:val="0"/>
              <w:marTop w:val="0"/>
              <w:marBottom w:val="0"/>
              <w:divBdr>
                <w:top w:val="none" w:sz="0" w:space="0" w:color="auto"/>
                <w:left w:val="none" w:sz="0" w:space="0" w:color="auto"/>
                <w:bottom w:val="none" w:sz="0" w:space="0" w:color="auto"/>
                <w:right w:val="none" w:sz="0" w:space="0" w:color="auto"/>
              </w:divBdr>
            </w:div>
            <w:div w:id="1292663493">
              <w:marLeft w:val="0"/>
              <w:marRight w:val="0"/>
              <w:marTop w:val="0"/>
              <w:marBottom w:val="0"/>
              <w:divBdr>
                <w:top w:val="none" w:sz="0" w:space="0" w:color="auto"/>
                <w:left w:val="none" w:sz="0" w:space="0" w:color="auto"/>
                <w:bottom w:val="none" w:sz="0" w:space="0" w:color="auto"/>
                <w:right w:val="none" w:sz="0" w:space="0" w:color="auto"/>
              </w:divBdr>
            </w:div>
            <w:div w:id="262692397">
              <w:marLeft w:val="0"/>
              <w:marRight w:val="0"/>
              <w:marTop w:val="0"/>
              <w:marBottom w:val="0"/>
              <w:divBdr>
                <w:top w:val="none" w:sz="0" w:space="0" w:color="auto"/>
                <w:left w:val="none" w:sz="0" w:space="0" w:color="auto"/>
                <w:bottom w:val="none" w:sz="0" w:space="0" w:color="auto"/>
                <w:right w:val="none" w:sz="0" w:space="0" w:color="auto"/>
              </w:divBdr>
            </w:div>
            <w:div w:id="462961396">
              <w:marLeft w:val="0"/>
              <w:marRight w:val="0"/>
              <w:marTop w:val="0"/>
              <w:marBottom w:val="0"/>
              <w:divBdr>
                <w:top w:val="none" w:sz="0" w:space="0" w:color="auto"/>
                <w:left w:val="none" w:sz="0" w:space="0" w:color="auto"/>
                <w:bottom w:val="none" w:sz="0" w:space="0" w:color="auto"/>
                <w:right w:val="none" w:sz="0" w:space="0" w:color="auto"/>
              </w:divBdr>
            </w:div>
            <w:div w:id="917833280">
              <w:marLeft w:val="0"/>
              <w:marRight w:val="0"/>
              <w:marTop w:val="0"/>
              <w:marBottom w:val="0"/>
              <w:divBdr>
                <w:top w:val="none" w:sz="0" w:space="0" w:color="auto"/>
                <w:left w:val="none" w:sz="0" w:space="0" w:color="auto"/>
                <w:bottom w:val="none" w:sz="0" w:space="0" w:color="auto"/>
                <w:right w:val="none" w:sz="0" w:space="0" w:color="auto"/>
              </w:divBdr>
            </w:div>
            <w:div w:id="1147673110">
              <w:marLeft w:val="0"/>
              <w:marRight w:val="0"/>
              <w:marTop w:val="0"/>
              <w:marBottom w:val="0"/>
              <w:divBdr>
                <w:top w:val="none" w:sz="0" w:space="0" w:color="auto"/>
                <w:left w:val="none" w:sz="0" w:space="0" w:color="auto"/>
                <w:bottom w:val="none" w:sz="0" w:space="0" w:color="auto"/>
                <w:right w:val="none" w:sz="0" w:space="0" w:color="auto"/>
              </w:divBdr>
            </w:div>
            <w:div w:id="1445265723">
              <w:marLeft w:val="0"/>
              <w:marRight w:val="0"/>
              <w:marTop w:val="0"/>
              <w:marBottom w:val="0"/>
              <w:divBdr>
                <w:top w:val="none" w:sz="0" w:space="0" w:color="auto"/>
                <w:left w:val="none" w:sz="0" w:space="0" w:color="auto"/>
                <w:bottom w:val="none" w:sz="0" w:space="0" w:color="auto"/>
                <w:right w:val="none" w:sz="0" w:space="0" w:color="auto"/>
              </w:divBdr>
            </w:div>
            <w:div w:id="775834118">
              <w:marLeft w:val="0"/>
              <w:marRight w:val="0"/>
              <w:marTop w:val="0"/>
              <w:marBottom w:val="0"/>
              <w:divBdr>
                <w:top w:val="none" w:sz="0" w:space="0" w:color="auto"/>
                <w:left w:val="none" w:sz="0" w:space="0" w:color="auto"/>
                <w:bottom w:val="none" w:sz="0" w:space="0" w:color="auto"/>
                <w:right w:val="none" w:sz="0" w:space="0" w:color="auto"/>
              </w:divBdr>
            </w:div>
            <w:div w:id="1419062520">
              <w:marLeft w:val="0"/>
              <w:marRight w:val="0"/>
              <w:marTop w:val="0"/>
              <w:marBottom w:val="0"/>
              <w:divBdr>
                <w:top w:val="none" w:sz="0" w:space="0" w:color="auto"/>
                <w:left w:val="none" w:sz="0" w:space="0" w:color="auto"/>
                <w:bottom w:val="none" w:sz="0" w:space="0" w:color="auto"/>
                <w:right w:val="none" w:sz="0" w:space="0" w:color="auto"/>
              </w:divBdr>
            </w:div>
            <w:div w:id="727842911">
              <w:marLeft w:val="0"/>
              <w:marRight w:val="0"/>
              <w:marTop w:val="0"/>
              <w:marBottom w:val="0"/>
              <w:divBdr>
                <w:top w:val="none" w:sz="0" w:space="0" w:color="auto"/>
                <w:left w:val="none" w:sz="0" w:space="0" w:color="auto"/>
                <w:bottom w:val="none" w:sz="0" w:space="0" w:color="auto"/>
                <w:right w:val="none" w:sz="0" w:space="0" w:color="auto"/>
              </w:divBdr>
            </w:div>
            <w:div w:id="1218471000">
              <w:marLeft w:val="0"/>
              <w:marRight w:val="0"/>
              <w:marTop w:val="0"/>
              <w:marBottom w:val="0"/>
              <w:divBdr>
                <w:top w:val="none" w:sz="0" w:space="0" w:color="auto"/>
                <w:left w:val="none" w:sz="0" w:space="0" w:color="auto"/>
                <w:bottom w:val="none" w:sz="0" w:space="0" w:color="auto"/>
                <w:right w:val="none" w:sz="0" w:space="0" w:color="auto"/>
              </w:divBdr>
            </w:div>
            <w:div w:id="717819317">
              <w:marLeft w:val="0"/>
              <w:marRight w:val="0"/>
              <w:marTop w:val="0"/>
              <w:marBottom w:val="0"/>
              <w:divBdr>
                <w:top w:val="none" w:sz="0" w:space="0" w:color="auto"/>
                <w:left w:val="none" w:sz="0" w:space="0" w:color="auto"/>
                <w:bottom w:val="none" w:sz="0" w:space="0" w:color="auto"/>
                <w:right w:val="none" w:sz="0" w:space="0" w:color="auto"/>
              </w:divBdr>
            </w:div>
            <w:div w:id="1377506000">
              <w:marLeft w:val="0"/>
              <w:marRight w:val="0"/>
              <w:marTop w:val="0"/>
              <w:marBottom w:val="0"/>
              <w:divBdr>
                <w:top w:val="none" w:sz="0" w:space="0" w:color="auto"/>
                <w:left w:val="none" w:sz="0" w:space="0" w:color="auto"/>
                <w:bottom w:val="none" w:sz="0" w:space="0" w:color="auto"/>
                <w:right w:val="none" w:sz="0" w:space="0" w:color="auto"/>
              </w:divBdr>
            </w:div>
            <w:div w:id="1350444404">
              <w:marLeft w:val="0"/>
              <w:marRight w:val="0"/>
              <w:marTop w:val="0"/>
              <w:marBottom w:val="0"/>
              <w:divBdr>
                <w:top w:val="none" w:sz="0" w:space="0" w:color="auto"/>
                <w:left w:val="none" w:sz="0" w:space="0" w:color="auto"/>
                <w:bottom w:val="none" w:sz="0" w:space="0" w:color="auto"/>
                <w:right w:val="none" w:sz="0" w:space="0" w:color="auto"/>
              </w:divBdr>
            </w:div>
            <w:div w:id="1533763651">
              <w:marLeft w:val="0"/>
              <w:marRight w:val="0"/>
              <w:marTop w:val="0"/>
              <w:marBottom w:val="0"/>
              <w:divBdr>
                <w:top w:val="none" w:sz="0" w:space="0" w:color="auto"/>
                <w:left w:val="none" w:sz="0" w:space="0" w:color="auto"/>
                <w:bottom w:val="none" w:sz="0" w:space="0" w:color="auto"/>
                <w:right w:val="none" w:sz="0" w:space="0" w:color="auto"/>
              </w:divBdr>
            </w:div>
            <w:div w:id="62417094">
              <w:marLeft w:val="0"/>
              <w:marRight w:val="0"/>
              <w:marTop w:val="0"/>
              <w:marBottom w:val="0"/>
              <w:divBdr>
                <w:top w:val="none" w:sz="0" w:space="0" w:color="auto"/>
                <w:left w:val="none" w:sz="0" w:space="0" w:color="auto"/>
                <w:bottom w:val="none" w:sz="0" w:space="0" w:color="auto"/>
                <w:right w:val="none" w:sz="0" w:space="0" w:color="auto"/>
              </w:divBdr>
            </w:div>
            <w:div w:id="717628574">
              <w:marLeft w:val="0"/>
              <w:marRight w:val="0"/>
              <w:marTop w:val="0"/>
              <w:marBottom w:val="0"/>
              <w:divBdr>
                <w:top w:val="none" w:sz="0" w:space="0" w:color="auto"/>
                <w:left w:val="none" w:sz="0" w:space="0" w:color="auto"/>
                <w:bottom w:val="none" w:sz="0" w:space="0" w:color="auto"/>
                <w:right w:val="none" w:sz="0" w:space="0" w:color="auto"/>
              </w:divBdr>
            </w:div>
            <w:div w:id="1333992415">
              <w:marLeft w:val="0"/>
              <w:marRight w:val="0"/>
              <w:marTop w:val="0"/>
              <w:marBottom w:val="0"/>
              <w:divBdr>
                <w:top w:val="none" w:sz="0" w:space="0" w:color="auto"/>
                <w:left w:val="none" w:sz="0" w:space="0" w:color="auto"/>
                <w:bottom w:val="none" w:sz="0" w:space="0" w:color="auto"/>
                <w:right w:val="none" w:sz="0" w:space="0" w:color="auto"/>
              </w:divBdr>
            </w:div>
            <w:div w:id="1182162010">
              <w:marLeft w:val="0"/>
              <w:marRight w:val="0"/>
              <w:marTop w:val="0"/>
              <w:marBottom w:val="0"/>
              <w:divBdr>
                <w:top w:val="none" w:sz="0" w:space="0" w:color="auto"/>
                <w:left w:val="none" w:sz="0" w:space="0" w:color="auto"/>
                <w:bottom w:val="none" w:sz="0" w:space="0" w:color="auto"/>
                <w:right w:val="none" w:sz="0" w:space="0" w:color="auto"/>
              </w:divBdr>
            </w:div>
            <w:div w:id="59132950">
              <w:marLeft w:val="0"/>
              <w:marRight w:val="0"/>
              <w:marTop w:val="0"/>
              <w:marBottom w:val="0"/>
              <w:divBdr>
                <w:top w:val="none" w:sz="0" w:space="0" w:color="auto"/>
                <w:left w:val="none" w:sz="0" w:space="0" w:color="auto"/>
                <w:bottom w:val="none" w:sz="0" w:space="0" w:color="auto"/>
                <w:right w:val="none" w:sz="0" w:space="0" w:color="auto"/>
              </w:divBdr>
            </w:div>
            <w:div w:id="2039964589">
              <w:marLeft w:val="0"/>
              <w:marRight w:val="0"/>
              <w:marTop w:val="0"/>
              <w:marBottom w:val="0"/>
              <w:divBdr>
                <w:top w:val="none" w:sz="0" w:space="0" w:color="auto"/>
                <w:left w:val="none" w:sz="0" w:space="0" w:color="auto"/>
                <w:bottom w:val="none" w:sz="0" w:space="0" w:color="auto"/>
                <w:right w:val="none" w:sz="0" w:space="0" w:color="auto"/>
              </w:divBdr>
            </w:div>
            <w:div w:id="2120830232">
              <w:marLeft w:val="0"/>
              <w:marRight w:val="0"/>
              <w:marTop w:val="0"/>
              <w:marBottom w:val="0"/>
              <w:divBdr>
                <w:top w:val="none" w:sz="0" w:space="0" w:color="auto"/>
                <w:left w:val="none" w:sz="0" w:space="0" w:color="auto"/>
                <w:bottom w:val="none" w:sz="0" w:space="0" w:color="auto"/>
                <w:right w:val="none" w:sz="0" w:space="0" w:color="auto"/>
              </w:divBdr>
            </w:div>
            <w:div w:id="562720758">
              <w:marLeft w:val="0"/>
              <w:marRight w:val="0"/>
              <w:marTop w:val="0"/>
              <w:marBottom w:val="0"/>
              <w:divBdr>
                <w:top w:val="none" w:sz="0" w:space="0" w:color="auto"/>
                <w:left w:val="none" w:sz="0" w:space="0" w:color="auto"/>
                <w:bottom w:val="none" w:sz="0" w:space="0" w:color="auto"/>
                <w:right w:val="none" w:sz="0" w:space="0" w:color="auto"/>
              </w:divBdr>
            </w:div>
            <w:div w:id="1245871761">
              <w:marLeft w:val="0"/>
              <w:marRight w:val="0"/>
              <w:marTop w:val="0"/>
              <w:marBottom w:val="0"/>
              <w:divBdr>
                <w:top w:val="none" w:sz="0" w:space="0" w:color="auto"/>
                <w:left w:val="none" w:sz="0" w:space="0" w:color="auto"/>
                <w:bottom w:val="none" w:sz="0" w:space="0" w:color="auto"/>
                <w:right w:val="none" w:sz="0" w:space="0" w:color="auto"/>
              </w:divBdr>
            </w:div>
            <w:div w:id="886527020">
              <w:marLeft w:val="0"/>
              <w:marRight w:val="0"/>
              <w:marTop w:val="0"/>
              <w:marBottom w:val="0"/>
              <w:divBdr>
                <w:top w:val="none" w:sz="0" w:space="0" w:color="auto"/>
                <w:left w:val="none" w:sz="0" w:space="0" w:color="auto"/>
                <w:bottom w:val="none" w:sz="0" w:space="0" w:color="auto"/>
                <w:right w:val="none" w:sz="0" w:space="0" w:color="auto"/>
              </w:divBdr>
            </w:div>
            <w:div w:id="767896802">
              <w:marLeft w:val="0"/>
              <w:marRight w:val="0"/>
              <w:marTop w:val="0"/>
              <w:marBottom w:val="0"/>
              <w:divBdr>
                <w:top w:val="none" w:sz="0" w:space="0" w:color="auto"/>
                <w:left w:val="none" w:sz="0" w:space="0" w:color="auto"/>
                <w:bottom w:val="none" w:sz="0" w:space="0" w:color="auto"/>
                <w:right w:val="none" w:sz="0" w:space="0" w:color="auto"/>
              </w:divBdr>
            </w:div>
            <w:div w:id="1960452219">
              <w:marLeft w:val="0"/>
              <w:marRight w:val="0"/>
              <w:marTop w:val="0"/>
              <w:marBottom w:val="0"/>
              <w:divBdr>
                <w:top w:val="none" w:sz="0" w:space="0" w:color="auto"/>
                <w:left w:val="none" w:sz="0" w:space="0" w:color="auto"/>
                <w:bottom w:val="none" w:sz="0" w:space="0" w:color="auto"/>
                <w:right w:val="none" w:sz="0" w:space="0" w:color="auto"/>
              </w:divBdr>
            </w:div>
            <w:div w:id="345905576">
              <w:marLeft w:val="0"/>
              <w:marRight w:val="0"/>
              <w:marTop w:val="0"/>
              <w:marBottom w:val="0"/>
              <w:divBdr>
                <w:top w:val="none" w:sz="0" w:space="0" w:color="auto"/>
                <w:left w:val="none" w:sz="0" w:space="0" w:color="auto"/>
                <w:bottom w:val="none" w:sz="0" w:space="0" w:color="auto"/>
                <w:right w:val="none" w:sz="0" w:space="0" w:color="auto"/>
              </w:divBdr>
            </w:div>
            <w:div w:id="1400324281">
              <w:marLeft w:val="0"/>
              <w:marRight w:val="0"/>
              <w:marTop w:val="0"/>
              <w:marBottom w:val="0"/>
              <w:divBdr>
                <w:top w:val="none" w:sz="0" w:space="0" w:color="auto"/>
                <w:left w:val="none" w:sz="0" w:space="0" w:color="auto"/>
                <w:bottom w:val="none" w:sz="0" w:space="0" w:color="auto"/>
                <w:right w:val="none" w:sz="0" w:space="0" w:color="auto"/>
              </w:divBdr>
            </w:div>
            <w:div w:id="274757448">
              <w:marLeft w:val="0"/>
              <w:marRight w:val="0"/>
              <w:marTop w:val="0"/>
              <w:marBottom w:val="0"/>
              <w:divBdr>
                <w:top w:val="none" w:sz="0" w:space="0" w:color="auto"/>
                <w:left w:val="none" w:sz="0" w:space="0" w:color="auto"/>
                <w:bottom w:val="none" w:sz="0" w:space="0" w:color="auto"/>
                <w:right w:val="none" w:sz="0" w:space="0" w:color="auto"/>
              </w:divBdr>
            </w:div>
            <w:div w:id="1114058282">
              <w:marLeft w:val="0"/>
              <w:marRight w:val="0"/>
              <w:marTop w:val="0"/>
              <w:marBottom w:val="0"/>
              <w:divBdr>
                <w:top w:val="none" w:sz="0" w:space="0" w:color="auto"/>
                <w:left w:val="none" w:sz="0" w:space="0" w:color="auto"/>
                <w:bottom w:val="none" w:sz="0" w:space="0" w:color="auto"/>
                <w:right w:val="none" w:sz="0" w:space="0" w:color="auto"/>
              </w:divBdr>
            </w:div>
            <w:div w:id="233128327">
              <w:marLeft w:val="0"/>
              <w:marRight w:val="0"/>
              <w:marTop w:val="0"/>
              <w:marBottom w:val="0"/>
              <w:divBdr>
                <w:top w:val="none" w:sz="0" w:space="0" w:color="auto"/>
                <w:left w:val="none" w:sz="0" w:space="0" w:color="auto"/>
                <w:bottom w:val="none" w:sz="0" w:space="0" w:color="auto"/>
                <w:right w:val="none" w:sz="0" w:space="0" w:color="auto"/>
              </w:divBdr>
            </w:div>
            <w:div w:id="1697995828">
              <w:marLeft w:val="0"/>
              <w:marRight w:val="0"/>
              <w:marTop w:val="0"/>
              <w:marBottom w:val="0"/>
              <w:divBdr>
                <w:top w:val="none" w:sz="0" w:space="0" w:color="auto"/>
                <w:left w:val="none" w:sz="0" w:space="0" w:color="auto"/>
                <w:bottom w:val="none" w:sz="0" w:space="0" w:color="auto"/>
                <w:right w:val="none" w:sz="0" w:space="0" w:color="auto"/>
              </w:divBdr>
            </w:div>
            <w:div w:id="1542740217">
              <w:marLeft w:val="0"/>
              <w:marRight w:val="0"/>
              <w:marTop w:val="0"/>
              <w:marBottom w:val="0"/>
              <w:divBdr>
                <w:top w:val="none" w:sz="0" w:space="0" w:color="auto"/>
                <w:left w:val="none" w:sz="0" w:space="0" w:color="auto"/>
                <w:bottom w:val="none" w:sz="0" w:space="0" w:color="auto"/>
                <w:right w:val="none" w:sz="0" w:space="0" w:color="auto"/>
              </w:divBdr>
            </w:div>
            <w:div w:id="1926525114">
              <w:marLeft w:val="0"/>
              <w:marRight w:val="0"/>
              <w:marTop w:val="0"/>
              <w:marBottom w:val="0"/>
              <w:divBdr>
                <w:top w:val="none" w:sz="0" w:space="0" w:color="auto"/>
                <w:left w:val="none" w:sz="0" w:space="0" w:color="auto"/>
                <w:bottom w:val="none" w:sz="0" w:space="0" w:color="auto"/>
                <w:right w:val="none" w:sz="0" w:space="0" w:color="auto"/>
              </w:divBdr>
            </w:div>
            <w:div w:id="808283485">
              <w:marLeft w:val="0"/>
              <w:marRight w:val="0"/>
              <w:marTop w:val="0"/>
              <w:marBottom w:val="0"/>
              <w:divBdr>
                <w:top w:val="none" w:sz="0" w:space="0" w:color="auto"/>
                <w:left w:val="none" w:sz="0" w:space="0" w:color="auto"/>
                <w:bottom w:val="none" w:sz="0" w:space="0" w:color="auto"/>
                <w:right w:val="none" w:sz="0" w:space="0" w:color="auto"/>
              </w:divBdr>
            </w:div>
            <w:div w:id="523859321">
              <w:marLeft w:val="0"/>
              <w:marRight w:val="0"/>
              <w:marTop w:val="0"/>
              <w:marBottom w:val="0"/>
              <w:divBdr>
                <w:top w:val="none" w:sz="0" w:space="0" w:color="auto"/>
                <w:left w:val="none" w:sz="0" w:space="0" w:color="auto"/>
                <w:bottom w:val="none" w:sz="0" w:space="0" w:color="auto"/>
                <w:right w:val="none" w:sz="0" w:space="0" w:color="auto"/>
              </w:divBdr>
            </w:div>
            <w:div w:id="1565531671">
              <w:marLeft w:val="0"/>
              <w:marRight w:val="0"/>
              <w:marTop w:val="0"/>
              <w:marBottom w:val="0"/>
              <w:divBdr>
                <w:top w:val="none" w:sz="0" w:space="0" w:color="auto"/>
                <w:left w:val="none" w:sz="0" w:space="0" w:color="auto"/>
                <w:bottom w:val="none" w:sz="0" w:space="0" w:color="auto"/>
                <w:right w:val="none" w:sz="0" w:space="0" w:color="auto"/>
              </w:divBdr>
            </w:div>
            <w:div w:id="1851599161">
              <w:marLeft w:val="0"/>
              <w:marRight w:val="0"/>
              <w:marTop w:val="0"/>
              <w:marBottom w:val="0"/>
              <w:divBdr>
                <w:top w:val="none" w:sz="0" w:space="0" w:color="auto"/>
                <w:left w:val="none" w:sz="0" w:space="0" w:color="auto"/>
                <w:bottom w:val="none" w:sz="0" w:space="0" w:color="auto"/>
                <w:right w:val="none" w:sz="0" w:space="0" w:color="auto"/>
              </w:divBdr>
            </w:div>
            <w:div w:id="2122457905">
              <w:marLeft w:val="0"/>
              <w:marRight w:val="0"/>
              <w:marTop w:val="0"/>
              <w:marBottom w:val="0"/>
              <w:divBdr>
                <w:top w:val="none" w:sz="0" w:space="0" w:color="auto"/>
                <w:left w:val="none" w:sz="0" w:space="0" w:color="auto"/>
                <w:bottom w:val="none" w:sz="0" w:space="0" w:color="auto"/>
                <w:right w:val="none" w:sz="0" w:space="0" w:color="auto"/>
              </w:divBdr>
            </w:div>
            <w:div w:id="311954315">
              <w:marLeft w:val="0"/>
              <w:marRight w:val="0"/>
              <w:marTop w:val="0"/>
              <w:marBottom w:val="0"/>
              <w:divBdr>
                <w:top w:val="none" w:sz="0" w:space="0" w:color="auto"/>
                <w:left w:val="none" w:sz="0" w:space="0" w:color="auto"/>
                <w:bottom w:val="none" w:sz="0" w:space="0" w:color="auto"/>
                <w:right w:val="none" w:sz="0" w:space="0" w:color="auto"/>
              </w:divBdr>
            </w:div>
            <w:div w:id="1714306935">
              <w:marLeft w:val="0"/>
              <w:marRight w:val="0"/>
              <w:marTop w:val="0"/>
              <w:marBottom w:val="0"/>
              <w:divBdr>
                <w:top w:val="none" w:sz="0" w:space="0" w:color="auto"/>
                <w:left w:val="none" w:sz="0" w:space="0" w:color="auto"/>
                <w:bottom w:val="none" w:sz="0" w:space="0" w:color="auto"/>
                <w:right w:val="none" w:sz="0" w:space="0" w:color="auto"/>
              </w:divBdr>
            </w:div>
            <w:div w:id="1531452673">
              <w:marLeft w:val="0"/>
              <w:marRight w:val="0"/>
              <w:marTop w:val="0"/>
              <w:marBottom w:val="0"/>
              <w:divBdr>
                <w:top w:val="none" w:sz="0" w:space="0" w:color="auto"/>
                <w:left w:val="none" w:sz="0" w:space="0" w:color="auto"/>
                <w:bottom w:val="none" w:sz="0" w:space="0" w:color="auto"/>
                <w:right w:val="none" w:sz="0" w:space="0" w:color="auto"/>
              </w:divBdr>
            </w:div>
            <w:div w:id="887382017">
              <w:marLeft w:val="0"/>
              <w:marRight w:val="0"/>
              <w:marTop w:val="0"/>
              <w:marBottom w:val="0"/>
              <w:divBdr>
                <w:top w:val="none" w:sz="0" w:space="0" w:color="auto"/>
                <w:left w:val="none" w:sz="0" w:space="0" w:color="auto"/>
                <w:bottom w:val="none" w:sz="0" w:space="0" w:color="auto"/>
                <w:right w:val="none" w:sz="0" w:space="0" w:color="auto"/>
              </w:divBdr>
            </w:div>
            <w:div w:id="986516004">
              <w:marLeft w:val="0"/>
              <w:marRight w:val="0"/>
              <w:marTop w:val="0"/>
              <w:marBottom w:val="0"/>
              <w:divBdr>
                <w:top w:val="none" w:sz="0" w:space="0" w:color="auto"/>
                <w:left w:val="none" w:sz="0" w:space="0" w:color="auto"/>
                <w:bottom w:val="none" w:sz="0" w:space="0" w:color="auto"/>
                <w:right w:val="none" w:sz="0" w:space="0" w:color="auto"/>
              </w:divBdr>
            </w:div>
            <w:div w:id="393621002">
              <w:marLeft w:val="0"/>
              <w:marRight w:val="0"/>
              <w:marTop w:val="0"/>
              <w:marBottom w:val="0"/>
              <w:divBdr>
                <w:top w:val="none" w:sz="0" w:space="0" w:color="auto"/>
                <w:left w:val="none" w:sz="0" w:space="0" w:color="auto"/>
                <w:bottom w:val="none" w:sz="0" w:space="0" w:color="auto"/>
                <w:right w:val="none" w:sz="0" w:space="0" w:color="auto"/>
              </w:divBdr>
            </w:div>
            <w:div w:id="1125587487">
              <w:marLeft w:val="0"/>
              <w:marRight w:val="0"/>
              <w:marTop w:val="0"/>
              <w:marBottom w:val="0"/>
              <w:divBdr>
                <w:top w:val="none" w:sz="0" w:space="0" w:color="auto"/>
                <w:left w:val="none" w:sz="0" w:space="0" w:color="auto"/>
                <w:bottom w:val="none" w:sz="0" w:space="0" w:color="auto"/>
                <w:right w:val="none" w:sz="0" w:space="0" w:color="auto"/>
              </w:divBdr>
            </w:div>
            <w:div w:id="946934781">
              <w:marLeft w:val="0"/>
              <w:marRight w:val="0"/>
              <w:marTop w:val="0"/>
              <w:marBottom w:val="0"/>
              <w:divBdr>
                <w:top w:val="none" w:sz="0" w:space="0" w:color="auto"/>
                <w:left w:val="none" w:sz="0" w:space="0" w:color="auto"/>
                <w:bottom w:val="none" w:sz="0" w:space="0" w:color="auto"/>
                <w:right w:val="none" w:sz="0" w:space="0" w:color="auto"/>
              </w:divBdr>
            </w:div>
            <w:div w:id="1509909616">
              <w:marLeft w:val="0"/>
              <w:marRight w:val="0"/>
              <w:marTop w:val="0"/>
              <w:marBottom w:val="0"/>
              <w:divBdr>
                <w:top w:val="none" w:sz="0" w:space="0" w:color="auto"/>
                <w:left w:val="none" w:sz="0" w:space="0" w:color="auto"/>
                <w:bottom w:val="none" w:sz="0" w:space="0" w:color="auto"/>
                <w:right w:val="none" w:sz="0" w:space="0" w:color="auto"/>
              </w:divBdr>
            </w:div>
            <w:div w:id="1377243558">
              <w:marLeft w:val="0"/>
              <w:marRight w:val="0"/>
              <w:marTop w:val="0"/>
              <w:marBottom w:val="0"/>
              <w:divBdr>
                <w:top w:val="none" w:sz="0" w:space="0" w:color="auto"/>
                <w:left w:val="none" w:sz="0" w:space="0" w:color="auto"/>
                <w:bottom w:val="none" w:sz="0" w:space="0" w:color="auto"/>
                <w:right w:val="none" w:sz="0" w:space="0" w:color="auto"/>
              </w:divBdr>
            </w:div>
            <w:div w:id="148137823">
              <w:marLeft w:val="0"/>
              <w:marRight w:val="0"/>
              <w:marTop w:val="0"/>
              <w:marBottom w:val="0"/>
              <w:divBdr>
                <w:top w:val="none" w:sz="0" w:space="0" w:color="auto"/>
                <w:left w:val="none" w:sz="0" w:space="0" w:color="auto"/>
                <w:bottom w:val="none" w:sz="0" w:space="0" w:color="auto"/>
                <w:right w:val="none" w:sz="0" w:space="0" w:color="auto"/>
              </w:divBdr>
            </w:div>
            <w:div w:id="1253513542">
              <w:marLeft w:val="0"/>
              <w:marRight w:val="0"/>
              <w:marTop w:val="0"/>
              <w:marBottom w:val="0"/>
              <w:divBdr>
                <w:top w:val="none" w:sz="0" w:space="0" w:color="auto"/>
                <w:left w:val="none" w:sz="0" w:space="0" w:color="auto"/>
                <w:bottom w:val="none" w:sz="0" w:space="0" w:color="auto"/>
                <w:right w:val="none" w:sz="0" w:space="0" w:color="auto"/>
              </w:divBdr>
            </w:div>
            <w:div w:id="481586100">
              <w:marLeft w:val="0"/>
              <w:marRight w:val="0"/>
              <w:marTop w:val="0"/>
              <w:marBottom w:val="0"/>
              <w:divBdr>
                <w:top w:val="none" w:sz="0" w:space="0" w:color="auto"/>
                <w:left w:val="none" w:sz="0" w:space="0" w:color="auto"/>
                <w:bottom w:val="none" w:sz="0" w:space="0" w:color="auto"/>
                <w:right w:val="none" w:sz="0" w:space="0" w:color="auto"/>
              </w:divBdr>
            </w:div>
            <w:div w:id="314646962">
              <w:marLeft w:val="0"/>
              <w:marRight w:val="0"/>
              <w:marTop w:val="0"/>
              <w:marBottom w:val="0"/>
              <w:divBdr>
                <w:top w:val="none" w:sz="0" w:space="0" w:color="auto"/>
                <w:left w:val="none" w:sz="0" w:space="0" w:color="auto"/>
                <w:bottom w:val="none" w:sz="0" w:space="0" w:color="auto"/>
                <w:right w:val="none" w:sz="0" w:space="0" w:color="auto"/>
              </w:divBdr>
            </w:div>
            <w:div w:id="1179125798">
              <w:marLeft w:val="0"/>
              <w:marRight w:val="0"/>
              <w:marTop w:val="0"/>
              <w:marBottom w:val="0"/>
              <w:divBdr>
                <w:top w:val="none" w:sz="0" w:space="0" w:color="auto"/>
                <w:left w:val="none" w:sz="0" w:space="0" w:color="auto"/>
                <w:bottom w:val="none" w:sz="0" w:space="0" w:color="auto"/>
                <w:right w:val="none" w:sz="0" w:space="0" w:color="auto"/>
              </w:divBdr>
            </w:div>
            <w:div w:id="875048129">
              <w:marLeft w:val="0"/>
              <w:marRight w:val="0"/>
              <w:marTop w:val="0"/>
              <w:marBottom w:val="0"/>
              <w:divBdr>
                <w:top w:val="none" w:sz="0" w:space="0" w:color="auto"/>
                <w:left w:val="none" w:sz="0" w:space="0" w:color="auto"/>
                <w:bottom w:val="none" w:sz="0" w:space="0" w:color="auto"/>
                <w:right w:val="none" w:sz="0" w:space="0" w:color="auto"/>
              </w:divBdr>
            </w:div>
            <w:div w:id="97331536">
              <w:marLeft w:val="0"/>
              <w:marRight w:val="0"/>
              <w:marTop w:val="0"/>
              <w:marBottom w:val="0"/>
              <w:divBdr>
                <w:top w:val="none" w:sz="0" w:space="0" w:color="auto"/>
                <w:left w:val="none" w:sz="0" w:space="0" w:color="auto"/>
                <w:bottom w:val="none" w:sz="0" w:space="0" w:color="auto"/>
                <w:right w:val="none" w:sz="0" w:space="0" w:color="auto"/>
              </w:divBdr>
            </w:div>
            <w:div w:id="1922372441">
              <w:marLeft w:val="0"/>
              <w:marRight w:val="0"/>
              <w:marTop w:val="0"/>
              <w:marBottom w:val="0"/>
              <w:divBdr>
                <w:top w:val="none" w:sz="0" w:space="0" w:color="auto"/>
                <w:left w:val="none" w:sz="0" w:space="0" w:color="auto"/>
                <w:bottom w:val="none" w:sz="0" w:space="0" w:color="auto"/>
                <w:right w:val="none" w:sz="0" w:space="0" w:color="auto"/>
              </w:divBdr>
            </w:div>
            <w:div w:id="1099373851">
              <w:marLeft w:val="0"/>
              <w:marRight w:val="0"/>
              <w:marTop w:val="0"/>
              <w:marBottom w:val="0"/>
              <w:divBdr>
                <w:top w:val="none" w:sz="0" w:space="0" w:color="auto"/>
                <w:left w:val="none" w:sz="0" w:space="0" w:color="auto"/>
                <w:bottom w:val="none" w:sz="0" w:space="0" w:color="auto"/>
                <w:right w:val="none" w:sz="0" w:space="0" w:color="auto"/>
              </w:divBdr>
            </w:div>
            <w:div w:id="334066445">
              <w:marLeft w:val="0"/>
              <w:marRight w:val="0"/>
              <w:marTop w:val="0"/>
              <w:marBottom w:val="0"/>
              <w:divBdr>
                <w:top w:val="none" w:sz="0" w:space="0" w:color="auto"/>
                <w:left w:val="none" w:sz="0" w:space="0" w:color="auto"/>
                <w:bottom w:val="none" w:sz="0" w:space="0" w:color="auto"/>
                <w:right w:val="none" w:sz="0" w:space="0" w:color="auto"/>
              </w:divBdr>
            </w:div>
            <w:div w:id="1630354483">
              <w:marLeft w:val="0"/>
              <w:marRight w:val="0"/>
              <w:marTop w:val="0"/>
              <w:marBottom w:val="0"/>
              <w:divBdr>
                <w:top w:val="none" w:sz="0" w:space="0" w:color="auto"/>
                <w:left w:val="none" w:sz="0" w:space="0" w:color="auto"/>
                <w:bottom w:val="none" w:sz="0" w:space="0" w:color="auto"/>
                <w:right w:val="none" w:sz="0" w:space="0" w:color="auto"/>
              </w:divBdr>
            </w:div>
            <w:div w:id="276182080">
              <w:marLeft w:val="0"/>
              <w:marRight w:val="0"/>
              <w:marTop w:val="0"/>
              <w:marBottom w:val="0"/>
              <w:divBdr>
                <w:top w:val="none" w:sz="0" w:space="0" w:color="auto"/>
                <w:left w:val="none" w:sz="0" w:space="0" w:color="auto"/>
                <w:bottom w:val="none" w:sz="0" w:space="0" w:color="auto"/>
                <w:right w:val="none" w:sz="0" w:space="0" w:color="auto"/>
              </w:divBdr>
            </w:div>
            <w:div w:id="573007352">
              <w:marLeft w:val="0"/>
              <w:marRight w:val="0"/>
              <w:marTop w:val="0"/>
              <w:marBottom w:val="0"/>
              <w:divBdr>
                <w:top w:val="none" w:sz="0" w:space="0" w:color="auto"/>
                <w:left w:val="none" w:sz="0" w:space="0" w:color="auto"/>
                <w:bottom w:val="none" w:sz="0" w:space="0" w:color="auto"/>
                <w:right w:val="none" w:sz="0" w:space="0" w:color="auto"/>
              </w:divBdr>
            </w:div>
            <w:div w:id="1952853967">
              <w:marLeft w:val="0"/>
              <w:marRight w:val="0"/>
              <w:marTop w:val="0"/>
              <w:marBottom w:val="0"/>
              <w:divBdr>
                <w:top w:val="none" w:sz="0" w:space="0" w:color="auto"/>
                <w:left w:val="none" w:sz="0" w:space="0" w:color="auto"/>
                <w:bottom w:val="none" w:sz="0" w:space="0" w:color="auto"/>
                <w:right w:val="none" w:sz="0" w:space="0" w:color="auto"/>
              </w:divBdr>
            </w:div>
            <w:div w:id="1002320299">
              <w:marLeft w:val="0"/>
              <w:marRight w:val="0"/>
              <w:marTop w:val="0"/>
              <w:marBottom w:val="0"/>
              <w:divBdr>
                <w:top w:val="none" w:sz="0" w:space="0" w:color="auto"/>
                <w:left w:val="none" w:sz="0" w:space="0" w:color="auto"/>
                <w:bottom w:val="none" w:sz="0" w:space="0" w:color="auto"/>
                <w:right w:val="none" w:sz="0" w:space="0" w:color="auto"/>
              </w:divBdr>
            </w:div>
            <w:div w:id="2093236945">
              <w:marLeft w:val="0"/>
              <w:marRight w:val="0"/>
              <w:marTop w:val="0"/>
              <w:marBottom w:val="0"/>
              <w:divBdr>
                <w:top w:val="none" w:sz="0" w:space="0" w:color="auto"/>
                <w:left w:val="none" w:sz="0" w:space="0" w:color="auto"/>
                <w:bottom w:val="none" w:sz="0" w:space="0" w:color="auto"/>
                <w:right w:val="none" w:sz="0" w:space="0" w:color="auto"/>
              </w:divBdr>
            </w:div>
            <w:div w:id="1756171393">
              <w:marLeft w:val="0"/>
              <w:marRight w:val="0"/>
              <w:marTop w:val="0"/>
              <w:marBottom w:val="0"/>
              <w:divBdr>
                <w:top w:val="none" w:sz="0" w:space="0" w:color="auto"/>
                <w:left w:val="none" w:sz="0" w:space="0" w:color="auto"/>
                <w:bottom w:val="none" w:sz="0" w:space="0" w:color="auto"/>
                <w:right w:val="none" w:sz="0" w:space="0" w:color="auto"/>
              </w:divBdr>
            </w:div>
            <w:div w:id="1323896068">
              <w:marLeft w:val="0"/>
              <w:marRight w:val="0"/>
              <w:marTop w:val="0"/>
              <w:marBottom w:val="0"/>
              <w:divBdr>
                <w:top w:val="none" w:sz="0" w:space="0" w:color="auto"/>
                <w:left w:val="none" w:sz="0" w:space="0" w:color="auto"/>
                <w:bottom w:val="none" w:sz="0" w:space="0" w:color="auto"/>
                <w:right w:val="none" w:sz="0" w:space="0" w:color="auto"/>
              </w:divBdr>
            </w:div>
            <w:div w:id="1390223579">
              <w:marLeft w:val="0"/>
              <w:marRight w:val="0"/>
              <w:marTop w:val="0"/>
              <w:marBottom w:val="0"/>
              <w:divBdr>
                <w:top w:val="none" w:sz="0" w:space="0" w:color="auto"/>
                <w:left w:val="none" w:sz="0" w:space="0" w:color="auto"/>
                <w:bottom w:val="none" w:sz="0" w:space="0" w:color="auto"/>
                <w:right w:val="none" w:sz="0" w:space="0" w:color="auto"/>
              </w:divBdr>
            </w:div>
            <w:div w:id="258410409">
              <w:marLeft w:val="0"/>
              <w:marRight w:val="0"/>
              <w:marTop w:val="0"/>
              <w:marBottom w:val="0"/>
              <w:divBdr>
                <w:top w:val="none" w:sz="0" w:space="0" w:color="auto"/>
                <w:left w:val="none" w:sz="0" w:space="0" w:color="auto"/>
                <w:bottom w:val="none" w:sz="0" w:space="0" w:color="auto"/>
                <w:right w:val="none" w:sz="0" w:space="0" w:color="auto"/>
              </w:divBdr>
            </w:div>
            <w:div w:id="1598369877">
              <w:marLeft w:val="0"/>
              <w:marRight w:val="0"/>
              <w:marTop w:val="0"/>
              <w:marBottom w:val="0"/>
              <w:divBdr>
                <w:top w:val="none" w:sz="0" w:space="0" w:color="auto"/>
                <w:left w:val="none" w:sz="0" w:space="0" w:color="auto"/>
                <w:bottom w:val="none" w:sz="0" w:space="0" w:color="auto"/>
                <w:right w:val="none" w:sz="0" w:space="0" w:color="auto"/>
              </w:divBdr>
            </w:div>
            <w:div w:id="1105927003">
              <w:marLeft w:val="0"/>
              <w:marRight w:val="0"/>
              <w:marTop w:val="0"/>
              <w:marBottom w:val="0"/>
              <w:divBdr>
                <w:top w:val="none" w:sz="0" w:space="0" w:color="auto"/>
                <w:left w:val="none" w:sz="0" w:space="0" w:color="auto"/>
                <w:bottom w:val="none" w:sz="0" w:space="0" w:color="auto"/>
                <w:right w:val="none" w:sz="0" w:space="0" w:color="auto"/>
              </w:divBdr>
            </w:div>
            <w:div w:id="22439121">
              <w:marLeft w:val="0"/>
              <w:marRight w:val="0"/>
              <w:marTop w:val="0"/>
              <w:marBottom w:val="0"/>
              <w:divBdr>
                <w:top w:val="none" w:sz="0" w:space="0" w:color="auto"/>
                <w:left w:val="none" w:sz="0" w:space="0" w:color="auto"/>
                <w:bottom w:val="none" w:sz="0" w:space="0" w:color="auto"/>
                <w:right w:val="none" w:sz="0" w:space="0" w:color="auto"/>
              </w:divBdr>
            </w:div>
            <w:div w:id="983433889">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405109856">
              <w:marLeft w:val="0"/>
              <w:marRight w:val="0"/>
              <w:marTop w:val="0"/>
              <w:marBottom w:val="0"/>
              <w:divBdr>
                <w:top w:val="none" w:sz="0" w:space="0" w:color="auto"/>
                <w:left w:val="none" w:sz="0" w:space="0" w:color="auto"/>
                <w:bottom w:val="none" w:sz="0" w:space="0" w:color="auto"/>
                <w:right w:val="none" w:sz="0" w:space="0" w:color="auto"/>
              </w:divBdr>
            </w:div>
            <w:div w:id="222066493">
              <w:marLeft w:val="0"/>
              <w:marRight w:val="0"/>
              <w:marTop w:val="0"/>
              <w:marBottom w:val="0"/>
              <w:divBdr>
                <w:top w:val="none" w:sz="0" w:space="0" w:color="auto"/>
                <w:left w:val="none" w:sz="0" w:space="0" w:color="auto"/>
                <w:bottom w:val="none" w:sz="0" w:space="0" w:color="auto"/>
                <w:right w:val="none" w:sz="0" w:space="0" w:color="auto"/>
              </w:divBdr>
            </w:div>
            <w:div w:id="232932699">
              <w:marLeft w:val="0"/>
              <w:marRight w:val="0"/>
              <w:marTop w:val="0"/>
              <w:marBottom w:val="0"/>
              <w:divBdr>
                <w:top w:val="none" w:sz="0" w:space="0" w:color="auto"/>
                <w:left w:val="none" w:sz="0" w:space="0" w:color="auto"/>
                <w:bottom w:val="none" w:sz="0" w:space="0" w:color="auto"/>
                <w:right w:val="none" w:sz="0" w:space="0" w:color="auto"/>
              </w:divBdr>
            </w:div>
            <w:div w:id="1495805583">
              <w:marLeft w:val="0"/>
              <w:marRight w:val="0"/>
              <w:marTop w:val="0"/>
              <w:marBottom w:val="0"/>
              <w:divBdr>
                <w:top w:val="none" w:sz="0" w:space="0" w:color="auto"/>
                <w:left w:val="none" w:sz="0" w:space="0" w:color="auto"/>
                <w:bottom w:val="none" w:sz="0" w:space="0" w:color="auto"/>
                <w:right w:val="none" w:sz="0" w:space="0" w:color="auto"/>
              </w:divBdr>
            </w:div>
            <w:div w:id="799230311">
              <w:marLeft w:val="0"/>
              <w:marRight w:val="0"/>
              <w:marTop w:val="0"/>
              <w:marBottom w:val="0"/>
              <w:divBdr>
                <w:top w:val="none" w:sz="0" w:space="0" w:color="auto"/>
                <w:left w:val="none" w:sz="0" w:space="0" w:color="auto"/>
                <w:bottom w:val="none" w:sz="0" w:space="0" w:color="auto"/>
                <w:right w:val="none" w:sz="0" w:space="0" w:color="auto"/>
              </w:divBdr>
            </w:div>
            <w:div w:id="99761122">
              <w:marLeft w:val="0"/>
              <w:marRight w:val="0"/>
              <w:marTop w:val="0"/>
              <w:marBottom w:val="0"/>
              <w:divBdr>
                <w:top w:val="none" w:sz="0" w:space="0" w:color="auto"/>
                <w:left w:val="none" w:sz="0" w:space="0" w:color="auto"/>
                <w:bottom w:val="none" w:sz="0" w:space="0" w:color="auto"/>
                <w:right w:val="none" w:sz="0" w:space="0" w:color="auto"/>
              </w:divBdr>
            </w:div>
            <w:div w:id="1540313605">
              <w:marLeft w:val="0"/>
              <w:marRight w:val="0"/>
              <w:marTop w:val="0"/>
              <w:marBottom w:val="0"/>
              <w:divBdr>
                <w:top w:val="none" w:sz="0" w:space="0" w:color="auto"/>
                <w:left w:val="none" w:sz="0" w:space="0" w:color="auto"/>
                <w:bottom w:val="none" w:sz="0" w:space="0" w:color="auto"/>
                <w:right w:val="none" w:sz="0" w:space="0" w:color="auto"/>
              </w:divBdr>
            </w:div>
            <w:div w:id="984508526">
              <w:marLeft w:val="0"/>
              <w:marRight w:val="0"/>
              <w:marTop w:val="0"/>
              <w:marBottom w:val="0"/>
              <w:divBdr>
                <w:top w:val="none" w:sz="0" w:space="0" w:color="auto"/>
                <w:left w:val="none" w:sz="0" w:space="0" w:color="auto"/>
                <w:bottom w:val="none" w:sz="0" w:space="0" w:color="auto"/>
                <w:right w:val="none" w:sz="0" w:space="0" w:color="auto"/>
              </w:divBdr>
            </w:div>
            <w:div w:id="1576477011">
              <w:marLeft w:val="0"/>
              <w:marRight w:val="0"/>
              <w:marTop w:val="0"/>
              <w:marBottom w:val="0"/>
              <w:divBdr>
                <w:top w:val="none" w:sz="0" w:space="0" w:color="auto"/>
                <w:left w:val="none" w:sz="0" w:space="0" w:color="auto"/>
                <w:bottom w:val="none" w:sz="0" w:space="0" w:color="auto"/>
                <w:right w:val="none" w:sz="0" w:space="0" w:color="auto"/>
              </w:divBdr>
            </w:div>
            <w:div w:id="1941185600">
              <w:marLeft w:val="0"/>
              <w:marRight w:val="0"/>
              <w:marTop w:val="0"/>
              <w:marBottom w:val="0"/>
              <w:divBdr>
                <w:top w:val="none" w:sz="0" w:space="0" w:color="auto"/>
                <w:left w:val="none" w:sz="0" w:space="0" w:color="auto"/>
                <w:bottom w:val="none" w:sz="0" w:space="0" w:color="auto"/>
                <w:right w:val="none" w:sz="0" w:space="0" w:color="auto"/>
              </w:divBdr>
            </w:div>
            <w:div w:id="1170170105">
              <w:marLeft w:val="0"/>
              <w:marRight w:val="0"/>
              <w:marTop w:val="0"/>
              <w:marBottom w:val="0"/>
              <w:divBdr>
                <w:top w:val="none" w:sz="0" w:space="0" w:color="auto"/>
                <w:left w:val="none" w:sz="0" w:space="0" w:color="auto"/>
                <w:bottom w:val="none" w:sz="0" w:space="0" w:color="auto"/>
                <w:right w:val="none" w:sz="0" w:space="0" w:color="auto"/>
              </w:divBdr>
            </w:div>
            <w:div w:id="1257325783">
              <w:marLeft w:val="0"/>
              <w:marRight w:val="0"/>
              <w:marTop w:val="0"/>
              <w:marBottom w:val="0"/>
              <w:divBdr>
                <w:top w:val="none" w:sz="0" w:space="0" w:color="auto"/>
                <w:left w:val="none" w:sz="0" w:space="0" w:color="auto"/>
                <w:bottom w:val="none" w:sz="0" w:space="0" w:color="auto"/>
                <w:right w:val="none" w:sz="0" w:space="0" w:color="auto"/>
              </w:divBdr>
            </w:div>
            <w:div w:id="108428046">
              <w:marLeft w:val="0"/>
              <w:marRight w:val="0"/>
              <w:marTop w:val="0"/>
              <w:marBottom w:val="0"/>
              <w:divBdr>
                <w:top w:val="none" w:sz="0" w:space="0" w:color="auto"/>
                <w:left w:val="none" w:sz="0" w:space="0" w:color="auto"/>
                <w:bottom w:val="none" w:sz="0" w:space="0" w:color="auto"/>
                <w:right w:val="none" w:sz="0" w:space="0" w:color="auto"/>
              </w:divBdr>
            </w:div>
            <w:div w:id="1952082758">
              <w:marLeft w:val="0"/>
              <w:marRight w:val="0"/>
              <w:marTop w:val="0"/>
              <w:marBottom w:val="0"/>
              <w:divBdr>
                <w:top w:val="none" w:sz="0" w:space="0" w:color="auto"/>
                <w:left w:val="none" w:sz="0" w:space="0" w:color="auto"/>
                <w:bottom w:val="none" w:sz="0" w:space="0" w:color="auto"/>
                <w:right w:val="none" w:sz="0" w:space="0" w:color="auto"/>
              </w:divBdr>
            </w:div>
            <w:div w:id="187526448">
              <w:marLeft w:val="0"/>
              <w:marRight w:val="0"/>
              <w:marTop w:val="0"/>
              <w:marBottom w:val="0"/>
              <w:divBdr>
                <w:top w:val="none" w:sz="0" w:space="0" w:color="auto"/>
                <w:left w:val="none" w:sz="0" w:space="0" w:color="auto"/>
                <w:bottom w:val="none" w:sz="0" w:space="0" w:color="auto"/>
                <w:right w:val="none" w:sz="0" w:space="0" w:color="auto"/>
              </w:divBdr>
            </w:div>
            <w:div w:id="11732656">
              <w:marLeft w:val="0"/>
              <w:marRight w:val="0"/>
              <w:marTop w:val="0"/>
              <w:marBottom w:val="0"/>
              <w:divBdr>
                <w:top w:val="none" w:sz="0" w:space="0" w:color="auto"/>
                <w:left w:val="none" w:sz="0" w:space="0" w:color="auto"/>
                <w:bottom w:val="none" w:sz="0" w:space="0" w:color="auto"/>
                <w:right w:val="none" w:sz="0" w:space="0" w:color="auto"/>
              </w:divBdr>
            </w:div>
            <w:div w:id="589775212">
              <w:marLeft w:val="0"/>
              <w:marRight w:val="0"/>
              <w:marTop w:val="0"/>
              <w:marBottom w:val="0"/>
              <w:divBdr>
                <w:top w:val="none" w:sz="0" w:space="0" w:color="auto"/>
                <w:left w:val="none" w:sz="0" w:space="0" w:color="auto"/>
                <w:bottom w:val="none" w:sz="0" w:space="0" w:color="auto"/>
                <w:right w:val="none" w:sz="0" w:space="0" w:color="auto"/>
              </w:divBdr>
            </w:div>
            <w:div w:id="1974671830">
              <w:marLeft w:val="0"/>
              <w:marRight w:val="0"/>
              <w:marTop w:val="0"/>
              <w:marBottom w:val="0"/>
              <w:divBdr>
                <w:top w:val="none" w:sz="0" w:space="0" w:color="auto"/>
                <w:left w:val="none" w:sz="0" w:space="0" w:color="auto"/>
                <w:bottom w:val="none" w:sz="0" w:space="0" w:color="auto"/>
                <w:right w:val="none" w:sz="0" w:space="0" w:color="auto"/>
              </w:divBdr>
            </w:div>
            <w:div w:id="913199603">
              <w:marLeft w:val="0"/>
              <w:marRight w:val="0"/>
              <w:marTop w:val="0"/>
              <w:marBottom w:val="0"/>
              <w:divBdr>
                <w:top w:val="none" w:sz="0" w:space="0" w:color="auto"/>
                <w:left w:val="none" w:sz="0" w:space="0" w:color="auto"/>
                <w:bottom w:val="none" w:sz="0" w:space="0" w:color="auto"/>
                <w:right w:val="none" w:sz="0" w:space="0" w:color="auto"/>
              </w:divBdr>
            </w:div>
            <w:div w:id="1745177168">
              <w:marLeft w:val="0"/>
              <w:marRight w:val="0"/>
              <w:marTop w:val="0"/>
              <w:marBottom w:val="0"/>
              <w:divBdr>
                <w:top w:val="none" w:sz="0" w:space="0" w:color="auto"/>
                <w:left w:val="none" w:sz="0" w:space="0" w:color="auto"/>
                <w:bottom w:val="none" w:sz="0" w:space="0" w:color="auto"/>
                <w:right w:val="none" w:sz="0" w:space="0" w:color="auto"/>
              </w:divBdr>
            </w:div>
            <w:div w:id="2042124488">
              <w:marLeft w:val="0"/>
              <w:marRight w:val="0"/>
              <w:marTop w:val="0"/>
              <w:marBottom w:val="0"/>
              <w:divBdr>
                <w:top w:val="none" w:sz="0" w:space="0" w:color="auto"/>
                <w:left w:val="none" w:sz="0" w:space="0" w:color="auto"/>
                <w:bottom w:val="none" w:sz="0" w:space="0" w:color="auto"/>
                <w:right w:val="none" w:sz="0" w:space="0" w:color="auto"/>
              </w:divBdr>
            </w:div>
            <w:div w:id="527177402">
              <w:marLeft w:val="0"/>
              <w:marRight w:val="0"/>
              <w:marTop w:val="0"/>
              <w:marBottom w:val="0"/>
              <w:divBdr>
                <w:top w:val="none" w:sz="0" w:space="0" w:color="auto"/>
                <w:left w:val="none" w:sz="0" w:space="0" w:color="auto"/>
                <w:bottom w:val="none" w:sz="0" w:space="0" w:color="auto"/>
                <w:right w:val="none" w:sz="0" w:space="0" w:color="auto"/>
              </w:divBdr>
            </w:div>
            <w:div w:id="1759599766">
              <w:marLeft w:val="0"/>
              <w:marRight w:val="0"/>
              <w:marTop w:val="0"/>
              <w:marBottom w:val="0"/>
              <w:divBdr>
                <w:top w:val="none" w:sz="0" w:space="0" w:color="auto"/>
                <w:left w:val="none" w:sz="0" w:space="0" w:color="auto"/>
                <w:bottom w:val="none" w:sz="0" w:space="0" w:color="auto"/>
                <w:right w:val="none" w:sz="0" w:space="0" w:color="auto"/>
              </w:divBdr>
            </w:div>
            <w:div w:id="452985866">
              <w:marLeft w:val="0"/>
              <w:marRight w:val="0"/>
              <w:marTop w:val="0"/>
              <w:marBottom w:val="0"/>
              <w:divBdr>
                <w:top w:val="none" w:sz="0" w:space="0" w:color="auto"/>
                <w:left w:val="none" w:sz="0" w:space="0" w:color="auto"/>
                <w:bottom w:val="none" w:sz="0" w:space="0" w:color="auto"/>
                <w:right w:val="none" w:sz="0" w:space="0" w:color="auto"/>
              </w:divBdr>
            </w:div>
            <w:div w:id="1835299113">
              <w:marLeft w:val="0"/>
              <w:marRight w:val="0"/>
              <w:marTop w:val="0"/>
              <w:marBottom w:val="0"/>
              <w:divBdr>
                <w:top w:val="none" w:sz="0" w:space="0" w:color="auto"/>
                <w:left w:val="none" w:sz="0" w:space="0" w:color="auto"/>
                <w:bottom w:val="none" w:sz="0" w:space="0" w:color="auto"/>
                <w:right w:val="none" w:sz="0" w:space="0" w:color="auto"/>
              </w:divBdr>
            </w:div>
            <w:div w:id="1359351982">
              <w:marLeft w:val="0"/>
              <w:marRight w:val="0"/>
              <w:marTop w:val="0"/>
              <w:marBottom w:val="0"/>
              <w:divBdr>
                <w:top w:val="none" w:sz="0" w:space="0" w:color="auto"/>
                <w:left w:val="none" w:sz="0" w:space="0" w:color="auto"/>
                <w:bottom w:val="none" w:sz="0" w:space="0" w:color="auto"/>
                <w:right w:val="none" w:sz="0" w:space="0" w:color="auto"/>
              </w:divBdr>
            </w:div>
            <w:div w:id="1876387765">
              <w:marLeft w:val="0"/>
              <w:marRight w:val="0"/>
              <w:marTop w:val="0"/>
              <w:marBottom w:val="0"/>
              <w:divBdr>
                <w:top w:val="none" w:sz="0" w:space="0" w:color="auto"/>
                <w:left w:val="none" w:sz="0" w:space="0" w:color="auto"/>
                <w:bottom w:val="none" w:sz="0" w:space="0" w:color="auto"/>
                <w:right w:val="none" w:sz="0" w:space="0" w:color="auto"/>
              </w:divBdr>
            </w:div>
            <w:div w:id="1061101686">
              <w:marLeft w:val="0"/>
              <w:marRight w:val="0"/>
              <w:marTop w:val="0"/>
              <w:marBottom w:val="0"/>
              <w:divBdr>
                <w:top w:val="none" w:sz="0" w:space="0" w:color="auto"/>
                <w:left w:val="none" w:sz="0" w:space="0" w:color="auto"/>
                <w:bottom w:val="none" w:sz="0" w:space="0" w:color="auto"/>
                <w:right w:val="none" w:sz="0" w:space="0" w:color="auto"/>
              </w:divBdr>
            </w:div>
            <w:div w:id="1923247991">
              <w:marLeft w:val="0"/>
              <w:marRight w:val="0"/>
              <w:marTop w:val="0"/>
              <w:marBottom w:val="0"/>
              <w:divBdr>
                <w:top w:val="none" w:sz="0" w:space="0" w:color="auto"/>
                <w:left w:val="none" w:sz="0" w:space="0" w:color="auto"/>
                <w:bottom w:val="none" w:sz="0" w:space="0" w:color="auto"/>
                <w:right w:val="none" w:sz="0" w:space="0" w:color="auto"/>
              </w:divBdr>
            </w:div>
            <w:div w:id="1332951295">
              <w:marLeft w:val="0"/>
              <w:marRight w:val="0"/>
              <w:marTop w:val="0"/>
              <w:marBottom w:val="0"/>
              <w:divBdr>
                <w:top w:val="none" w:sz="0" w:space="0" w:color="auto"/>
                <w:left w:val="none" w:sz="0" w:space="0" w:color="auto"/>
                <w:bottom w:val="none" w:sz="0" w:space="0" w:color="auto"/>
                <w:right w:val="none" w:sz="0" w:space="0" w:color="auto"/>
              </w:divBdr>
            </w:div>
            <w:div w:id="387656280">
              <w:marLeft w:val="0"/>
              <w:marRight w:val="0"/>
              <w:marTop w:val="0"/>
              <w:marBottom w:val="0"/>
              <w:divBdr>
                <w:top w:val="none" w:sz="0" w:space="0" w:color="auto"/>
                <w:left w:val="none" w:sz="0" w:space="0" w:color="auto"/>
                <w:bottom w:val="none" w:sz="0" w:space="0" w:color="auto"/>
                <w:right w:val="none" w:sz="0" w:space="0" w:color="auto"/>
              </w:divBdr>
            </w:div>
            <w:div w:id="203098648">
              <w:marLeft w:val="0"/>
              <w:marRight w:val="0"/>
              <w:marTop w:val="0"/>
              <w:marBottom w:val="0"/>
              <w:divBdr>
                <w:top w:val="none" w:sz="0" w:space="0" w:color="auto"/>
                <w:left w:val="none" w:sz="0" w:space="0" w:color="auto"/>
                <w:bottom w:val="none" w:sz="0" w:space="0" w:color="auto"/>
                <w:right w:val="none" w:sz="0" w:space="0" w:color="auto"/>
              </w:divBdr>
            </w:div>
            <w:div w:id="1146319655">
              <w:marLeft w:val="0"/>
              <w:marRight w:val="0"/>
              <w:marTop w:val="0"/>
              <w:marBottom w:val="0"/>
              <w:divBdr>
                <w:top w:val="none" w:sz="0" w:space="0" w:color="auto"/>
                <w:left w:val="none" w:sz="0" w:space="0" w:color="auto"/>
                <w:bottom w:val="none" w:sz="0" w:space="0" w:color="auto"/>
                <w:right w:val="none" w:sz="0" w:space="0" w:color="auto"/>
              </w:divBdr>
            </w:div>
            <w:div w:id="1424381421">
              <w:marLeft w:val="0"/>
              <w:marRight w:val="0"/>
              <w:marTop w:val="0"/>
              <w:marBottom w:val="0"/>
              <w:divBdr>
                <w:top w:val="none" w:sz="0" w:space="0" w:color="auto"/>
                <w:left w:val="none" w:sz="0" w:space="0" w:color="auto"/>
                <w:bottom w:val="none" w:sz="0" w:space="0" w:color="auto"/>
                <w:right w:val="none" w:sz="0" w:space="0" w:color="auto"/>
              </w:divBdr>
            </w:div>
            <w:div w:id="61098081">
              <w:marLeft w:val="0"/>
              <w:marRight w:val="0"/>
              <w:marTop w:val="0"/>
              <w:marBottom w:val="0"/>
              <w:divBdr>
                <w:top w:val="none" w:sz="0" w:space="0" w:color="auto"/>
                <w:left w:val="none" w:sz="0" w:space="0" w:color="auto"/>
                <w:bottom w:val="none" w:sz="0" w:space="0" w:color="auto"/>
                <w:right w:val="none" w:sz="0" w:space="0" w:color="auto"/>
              </w:divBdr>
            </w:div>
            <w:div w:id="1327708228">
              <w:marLeft w:val="0"/>
              <w:marRight w:val="0"/>
              <w:marTop w:val="0"/>
              <w:marBottom w:val="0"/>
              <w:divBdr>
                <w:top w:val="none" w:sz="0" w:space="0" w:color="auto"/>
                <w:left w:val="none" w:sz="0" w:space="0" w:color="auto"/>
                <w:bottom w:val="none" w:sz="0" w:space="0" w:color="auto"/>
                <w:right w:val="none" w:sz="0" w:space="0" w:color="auto"/>
              </w:divBdr>
            </w:div>
            <w:div w:id="4583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7548">
      <w:bodyDiv w:val="1"/>
      <w:marLeft w:val="0"/>
      <w:marRight w:val="0"/>
      <w:marTop w:val="0"/>
      <w:marBottom w:val="0"/>
      <w:divBdr>
        <w:top w:val="none" w:sz="0" w:space="0" w:color="auto"/>
        <w:left w:val="none" w:sz="0" w:space="0" w:color="auto"/>
        <w:bottom w:val="none" w:sz="0" w:space="0" w:color="auto"/>
        <w:right w:val="none" w:sz="0" w:space="0" w:color="auto"/>
      </w:divBdr>
    </w:div>
    <w:div w:id="215356289">
      <w:bodyDiv w:val="1"/>
      <w:marLeft w:val="0"/>
      <w:marRight w:val="0"/>
      <w:marTop w:val="0"/>
      <w:marBottom w:val="0"/>
      <w:divBdr>
        <w:top w:val="none" w:sz="0" w:space="0" w:color="auto"/>
        <w:left w:val="none" w:sz="0" w:space="0" w:color="auto"/>
        <w:bottom w:val="none" w:sz="0" w:space="0" w:color="auto"/>
        <w:right w:val="none" w:sz="0" w:space="0" w:color="auto"/>
      </w:divBdr>
      <w:divsChild>
        <w:div w:id="1552381787">
          <w:marLeft w:val="0"/>
          <w:marRight w:val="0"/>
          <w:marTop w:val="0"/>
          <w:marBottom w:val="0"/>
          <w:divBdr>
            <w:top w:val="none" w:sz="0" w:space="0" w:color="auto"/>
            <w:left w:val="none" w:sz="0" w:space="0" w:color="auto"/>
            <w:bottom w:val="none" w:sz="0" w:space="0" w:color="auto"/>
            <w:right w:val="none" w:sz="0" w:space="0" w:color="auto"/>
          </w:divBdr>
          <w:divsChild>
            <w:div w:id="1575437160">
              <w:marLeft w:val="0"/>
              <w:marRight w:val="0"/>
              <w:marTop w:val="0"/>
              <w:marBottom w:val="0"/>
              <w:divBdr>
                <w:top w:val="none" w:sz="0" w:space="0" w:color="auto"/>
                <w:left w:val="none" w:sz="0" w:space="0" w:color="auto"/>
                <w:bottom w:val="none" w:sz="0" w:space="0" w:color="auto"/>
                <w:right w:val="none" w:sz="0" w:space="0" w:color="auto"/>
              </w:divBdr>
            </w:div>
            <w:div w:id="1992754467">
              <w:marLeft w:val="0"/>
              <w:marRight w:val="0"/>
              <w:marTop w:val="0"/>
              <w:marBottom w:val="0"/>
              <w:divBdr>
                <w:top w:val="none" w:sz="0" w:space="0" w:color="auto"/>
                <w:left w:val="none" w:sz="0" w:space="0" w:color="auto"/>
                <w:bottom w:val="none" w:sz="0" w:space="0" w:color="auto"/>
                <w:right w:val="none" w:sz="0" w:space="0" w:color="auto"/>
              </w:divBdr>
            </w:div>
            <w:div w:id="288436146">
              <w:marLeft w:val="0"/>
              <w:marRight w:val="0"/>
              <w:marTop w:val="0"/>
              <w:marBottom w:val="0"/>
              <w:divBdr>
                <w:top w:val="none" w:sz="0" w:space="0" w:color="auto"/>
                <w:left w:val="none" w:sz="0" w:space="0" w:color="auto"/>
                <w:bottom w:val="none" w:sz="0" w:space="0" w:color="auto"/>
                <w:right w:val="none" w:sz="0" w:space="0" w:color="auto"/>
              </w:divBdr>
            </w:div>
            <w:div w:id="1677226795">
              <w:marLeft w:val="0"/>
              <w:marRight w:val="0"/>
              <w:marTop w:val="0"/>
              <w:marBottom w:val="0"/>
              <w:divBdr>
                <w:top w:val="none" w:sz="0" w:space="0" w:color="auto"/>
                <w:left w:val="none" w:sz="0" w:space="0" w:color="auto"/>
                <w:bottom w:val="none" w:sz="0" w:space="0" w:color="auto"/>
                <w:right w:val="none" w:sz="0" w:space="0" w:color="auto"/>
              </w:divBdr>
            </w:div>
            <w:div w:id="1567453302">
              <w:marLeft w:val="0"/>
              <w:marRight w:val="0"/>
              <w:marTop w:val="0"/>
              <w:marBottom w:val="0"/>
              <w:divBdr>
                <w:top w:val="none" w:sz="0" w:space="0" w:color="auto"/>
                <w:left w:val="none" w:sz="0" w:space="0" w:color="auto"/>
                <w:bottom w:val="none" w:sz="0" w:space="0" w:color="auto"/>
                <w:right w:val="none" w:sz="0" w:space="0" w:color="auto"/>
              </w:divBdr>
            </w:div>
            <w:div w:id="2101217770">
              <w:marLeft w:val="0"/>
              <w:marRight w:val="0"/>
              <w:marTop w:val="0"/>
              <w:marBottom w:val="0"/>
              <w:divBdr>
                <w:top w:val="none" w:sz="0" w:space="0" w:color="auto"/>
                <w:left w:val="none" w:sz="0" w:space="0" w:color="auto"/>
                <w:bottom w:val="none" w:sz="0" w:space="0" w:color="auto"/>
                <w:right w:val="none" w:sz="0" w:space="0" w:color="auto"/>
              </w:divBdr>
            </w:div>
            <w:div w:id="1894266536">
              <w:marLeft w:val="0"/>
              <w:marRight w:val="0"/>
              <w:marTop w:val="0"/>
              <w:marBottom w:val="0"/>
              <w:divBdr>
                <w:top w:val="none" w:sz="0" w:space="0" w:color="auto"/>
                <w:left w:val="none" w:sz="0" w:space="0" w:color="auto"/>
                <w:bottom w:val="none" w:sz="0" w:space="0" w:color="auto"/>
                <w:right w:val="none" w:sz="0" w:space="0" w:color="auto"/>
              </w:divBdr>
            </w:div>
            <w:div w:id="1492208841">
              <w:marLeft w:val="0"/>
              <w:marRight w:val="0"/>
              <w:marTop w:val="0"/>
              <w:marBottom w:val="0"/>
              <w:divBdr>
                <w:top w:val="none" w:sz="0" w:space="0" w:color="auto"/>
                <w:left w:val="none" w:sz="0" w:space="0" w:color="auto"/>
                <w:bottom w:val="none" w:sz="0" w:space="0" w:color="auto"/>
                <w:right w:val="none" w:sz="0" w:space="0" w:color="auto"/>
              </w:divBdr>
            </w:div>
            <w:div w:id="1825658216">
              <w:marLeft w:val="0"/>
              <w:marRight w:val="0"/>
              <w:marTop w:val="0"/>
              <w:marBottom w:val="0"/>
              <w:divBdr>
                <w:top w:val="none" w:sz="0" w:space="0" w:color="auto"/>
                <w:left w:val="none" w:sz="0" w:space="0" w:color="auto"/>
                <w:bottom w:val="none" w:sz="0" w:space="0" w:color="auto"/>
                <w:right w:val="none" w:sz="0" w:space="0" w:color="auto"/>
              </w:divBdr>
            </w:div>
            <w:div w:id="230431554">
              <w:marLeft w:val="0"/>
              <w:marRight w:val="0"/>
              <w:marTop w:val="0"/>
              <w:marBottom w:val="0"/>
              <w:divBdr>
                <w:top w:val="none" w:sz="0" w:space="0" w:color="auto"/>
                <w:left w:val="none" w:sz="0" w:space="0" w:color="auto"/>
                <w:bottom w:val="none" w:sz="0" w:space="0" w:color="auto"/>
                <w:right w:val="none" w:sz="0" w:space="0" w:color="auto"/>
              </w:divBdr>
            </w:div>
            <w:div w:id="968784317">
              <w:marLeft w:val="0"/>
              <w:marRight w:val="0"/>
              <w:marTop w:val="0"/>
              <w:marBottom w:val="0"/>
              <w:divBdr>
                <w:top w:val="none" w:sz="0" w:space="0" w:color="auto"/>
                <w:left w:val="none" w:sz="0" w:space="0" w:color="auto"/>
                <w:bottom w:val="none" w:sz="0" w:space="0" w:color="auto"/>
                <w:right w:val="none" w:sz="0" w:space="0" w:color="auto"/>
              </w:divBdr>
            </w:div>
            <w:div w:id="2248399">
              <w:marLeft w:val="0"/>
              <w:marRight w:val="0"/>
              <w:marTop w:val="0"/>
              <w:marBottom w:val="0"/>
              <w:divBdr>
                <w:top w:val="none" w:sz="0" w:space="0" w:color="auto"/>
                <w:left w:val="none" w:sz="0" w:space="0" w:color="auto"/>
                <w:bottom w:val="none" w:sz="0" w:space="0" w:color="auto"/>
                <w:right w:val="none" w:sz="0" w:space="0" w:color="auto"/>
              </w:divBdr>
            </w:div>
            <w:div w:id="2101902527">
              <w:marLeft w:val="0"/>
              <w:marRight w:val="0"/>
              <w:marTop w:val="0"/>
              <w:marBottom w:val="0"/>
              <w:divBdr>
                <w:top w:val="none" w:sz="0" w:space="0" w:color="auto"/>
                <w:left w:val="none" w:sz="0" w:space="0" w:color="auto"/>
                <w:bottom w:val="none" w:sz="0" w:space="0" w:color="auto"/>
                <w:right w:val="none" w:sz="0" w:space="0" w:color="auto"/>
              </w:divBdr>
            </w:div>
            <w:div w:id="1766421790">
              <w:marLeft w:val="0"/>
              <w:marRight w:val="0"/>
              <w:marTop w:val="0"/>
              <w:marBottom w:val="0"/>
              <w:divBdr>
                <w:top w:val="none" w:sz="0" w:space="0" w:color="auto"/>
                <w:left w:val="none" w:sz="0" w:space="0" w:color="auto"/>
                <w:bottom w:val="none" w:sz="0" w:space="0" w:color="auto"/>
                <w:right w:val="none" w:sz="0" w:space="0" w:color="auto"/>
              </w:divBdr>
            </w:div>
            <w:div w:id="886453391">
              <w:marLeft w:val="0"/>
              <w:marRight w:val="0"/>
              <w:marTop w:val="0"/>
              <w:marBottom w:val="0"/>
              <w:divBdr>
                <w:top w:val="none" w:sz="0" w:space="0" w:color="auto"/>
                <w:left w:val="none" w:sz="0" w:space="0" w:color="auto"/>
                <w:bottom w:val="none" w:sz="0" w:space="0" w:color="auto"/>
                <w:right w:val="none" w:sz="0" w:space="0" w:color="auto"/>
              </w:divBdr>
            </w:div>
            <w:div w:id="1640644637">
              <w:marLeft w:val="0"/>
              <w:marRight w:val="0"/>
              <w:marTop w:val="0"/>
              <w:marBottom w:val="0"/>
              <w:divBdr>
                <w:top w:val="none" w:sz="0" w:space="0" w:color="auto"/>
                <w:left w:val="none" w:sz="0" w:space="0" w:color="auto"/>
                <w:bottom w:val="none" w:sz="0" w:space="0" w:color="auto"/>
                <w:right w:val="none" w:sz="0" w:space="0" w:color="auto"/>
              </w:divBdr>
            </w:div>
            <w:div w:id="1048266943">
              <w:marLeft w:val="0"/>
              <w:marRight w:val="0"/>
              <w:marTop w:val="0"/>
              <w:marBottom w:val="0"/>
              <w:divBdr>
                <w:top w:val="none" w:sz="0" w:space="0" w:color="auto"/>
                <w:left w:val="none" w:sz="0" w:space="0" w:color="auto"/>
                <w:bottom w:val="none" w:sz="0" w:space="0" w:color="auto"/>
                <w:right w:val="none" w:sz="0" w:space="0" w:color="auto"/>
              </w:divBdr>
            </w:div>
            <w:div w:id="1408185346">
              <w:marLeft w:val="0"/>
              <w:marRight w:val="0"/>
              <w:marTop w:val="0"/>
              <w:marBottom w:val="0"/>
              <w:divBdr>
                <w:top w:val="none" w:sz="0" w:space="0" w:color="auto"/>
                <w:left w:val="none" w:sz="0" w:space="0" w:color="auto"/>
                <w:bottom w:val="none" w:sz="0" w:space="0" w:color="auto"/>
                <w:right w:val="none" w:sz="0" w:space="0" w:color="auto"/>
              </w:divBdr>
            </w:div>
            <w:div w:id="1186213998">
              <w:marLeft w:val="0"/>
              <w:marRight w:val="0"/>
              <w:marTop w:val="0"/>
              <w:marBottom w:val="0"/>
              <w:divBdr>
                <w:top w:val="none" w:sz="0" w:space="0" w:color="auto"/>
                <w:left w:val="none" w:sz="0" w:space="0" w:color="auto"/>
                <w:bottom w:val="none" w:sz="0" w:space="0" w:color="auto"/>
                <w:right w:val="none" w:sz="0" w:space="0" w:color="auto"/>
              </w:divBdr>
            </w:div>
            <w:div w:id="1934778329">
              <w:marLeft w:val="0"/>
              <w:marRight w:val="0"/>
              <w:marTop w:val="0"/>
              <w:marBottom w:val="0"/>
              <w:divBdr>
                <w:top w:val="none" w:sz="0" w:space="0" w:color="auto"/>
                <w:left w:val="none" w:sz="0" w:space="0" w:color="auto"/>
                <w:bottom w:val="none" w:sz="0" w:space="0" w:color="auto"/>
                <w:right w:val="none" w:sz="0" w:space="0" w:color="auto"/>
              </w:divBdr>
            </w:div>
            <w:div w:id="997272867">
              <w:marLeft w:val="0"/>
              <w:marRight w:val="0"/>
              <w:marTop w:val="0"/>
              <w:marBottom w:val="0"/>
              <w:divBdr>
                <w:top w:val="none" w:sz="0" w:space="0" w:color="auto"/>
                <w:left w:val="none" w:sz="0" w:space="0" w:color="auto"/>
                <w:bottom w:val="none" w:sz="0" w:space="0" w:color="auto"/>
                <w:right w:val="none" w:sz="0" w:space="0" w:color="auto"/>
              </w:divBdr>
            </w:div>
            <w:div w:id="973412877">
              <w:marLeft w:val="0"/>
              <w:marRight w:val="0"/>
              <w:marTop w:val="0"/>
              <w:marBottom w:val="0"/>
              <w:divBdr>
                <w:top w:val="none" w:sz="0" w:space="0" w:color="auto"/>
                <w:left w:val="none" w:sz="0" w:space="0" w:color="auto"/>
                <w:bottom w:val="none" w:sz="0" w:space="0" w:color="auto"/>
                <w:right w:val="none" w:sz="0" w:space="0" w:color="auto"/>
              </w:divBdr>
            </w:div>
            <w:div w:id="1761833818">
              <w:marLeft w:val="0"/>
              <w:marRight w:val="0"/>
              <w:marTop w:val="0"/>
              <w:marBottom w:val="0"/>
              <w:divBdr>
                <w:top w:val="none" w:sz="0" w:space="0" w:color="auto"/>
                <w:left w:val="none" w:sz="0" w:space="0" w:color="auto"/>
                <w:bottom w:val="none" w:sz="0" w:space="0" w:color="auto"/>
                <w:right w:val="none" w:sz="0" w:space="0" w:color="auto"/>
              </w:divBdr>
            </w:div>
            <w:div w:id="2135636262">
              <w:marLeft w:val="0"/>
              <w:marRight w:val="0"/>
              <w:marTop w:val="0"/>
              <w:marBottom w:val="0"/>
              <w:divBdr>
                <w:top w:val="none" w:sz="0" w:space="0" w:color="auto"/>
                <w:left w:val="none" w:sz="0" w:space="0" w:color="auto"/>
                <w:bottom w:val="none" w:sz="0" w:space="0" w:color="auto"/>
                <w:right w:val="none" w:sz="0" w:space="0" w:color="auto"/>
              </w:divBdr>
            </w:div>
            <w:div w:id="248273660">
              <w:marLeft w:val="0"/>
              <w:marRight w:val="0"/>
              <w:marTop w:val="0"/>
              <w:marBottom w:val="0"/>
              <w:divBdr>
                <w:top w:val="none" w:sz="0" w:space="0" w:color="auto"/>
                <w:left w:val="none" w:sz="0" w:space="0" w:color="auto"/>
                <w:bottom w:val="none" w:sz="0" w:space="0" w:color="auto"/>
                <w:right w:val="none" w:sz="0" w:space="0" w:color="auto"/>
              </w:divBdr>
            </w:div>
            <w:div w:id="161699111">
              <w:marLeft w:val="0"/>
              <w:marRight w:val="0"/>
              <w:marTop w:val="0"/>
              <w:marBottom w:val="0"/>
              <w:divBdr>
                <w:top w:val="none" w:sz="0" w:space="0" w:color="auto"/>
                <w:left w:val="none" w:sz="0" w:space="0" w:color="auto"/>
                <w:bottom w:val="none" w:sz="0" w:space="0" w:color="auto"/>
                <w:right w:val="none" w:sz="0" w:space="0" w:color="auto"/>
              </w:divBdr>
            </w:div>
            <w:div w:id="1562016640">
              <w:marLeft w:val="0"/>
              <w:marRight w:val="0"/>
              <w:marTop w:val="0"/>
              <w:marBottom w:val="0"/>
              <w:divBdr>
                <w:top w:val="none" w:sz="0" w:space="0" w:color="auto"/>
                <w:left w:val="none" w:sz="0" w:space="0" w:color="auto"/>
                <w:bottom w:val="none" w:sz="0" w:space="0" w:color="auto"/>
                <w:right w:val="none" w:sz="0" w:space="0" w:color="auto"/>
              </w:divBdr>
            </w:div>
            <w:div w:id="164445880">
              <w:marLeft w:val="0"/>
              <w:marRight w:val="0"/>
              <w:marTop w:val="0"/>
              <w:marBottom w:val="0"/>
              <w:divBdr>
                <w:top w:val="none" w:sz="0" w:space="0" w:color="auto"/>
                <w:left w:val="none" w:sz="0" w:space="0" w:color="auto"/>
                <w:bottom w:val="none" w:sz="0" w:space="0" w:color="auto"/>
                <w:right w:val="none" w:sz="0" w:space="0" w:color="auto"/>
              </w:divBdr>
            </w:div>
            <w:div w:id="645011653">
              <w:marLeft w:val="0"/>
              <w:marRight w:val="0"/>
              <w:marTop w:val="0"/>
              <w:marBottom w:val="0"/>
              <w:divBdr>
                <w:top w:val="none" w:sz="0" w:space="0" w:color="auto"/>
                <w:left w:val="none" w:sz="0" w:space="0" w:color="auto"/>
                <w:bottom w:val="none" w:sz="0" w:space="0" w:color="auto"/>
                <w:right w:val="none" w:sz="0" w:space="0" w:color="auto"/>
              </w:divBdr>
            </w:div>
            <w:div w:id="1426415422">
              <w:marLeft w:val="0"/>
              <w:marRight w:val="0"/>
              <w:marTop w:val="0"/>
              <w:marBottom w:val="0"/>
              <w:divBdr>
                <w:top w:val="none" w:sz="0" w:space="0" w:color="auto"/>
                <w:left w:val="none" w:sz="0" w:space="0" w:color="auto"/>
                <w:bottom w:val="none" w:sz="0" w:space="0" w:color="auto"/>
                <w:right w:val="none" w:sz="0" w:space="0" w:color="auto"/>
              </w:divBdr>
            </w:div>
            <w:div w:id="1939750781">
              <w:marLeft w:val="0"/>
              <w:marRight w:val="0"/>
              <w:marTop w:val="0"/>
              <w:marBottom w:val="0"/>
              <w:divBdr>
                <w:top w:val="none" w:sz="0" w:space="0" w:color="auto"/>
                <w:left w:val="none" w:sz="0" w:space="0" w:color="auto"/>
                <w:bottom w:val="none" w:sz="0" w:space="0" w:color="auto"/>
                <w:right w:val="none" w:sz="0" w:space="0" w:color="auto"/>
              </w:divBdr>
            </w:div>
            <w:div w:id="1245723966">
              <w:marLeft w:val="0"/>
              <w:marRight w:val="0"/>
              <w:marTop w:val="0"/>
              <w:marBottom w:val="0"/>
              <w:divBdr>
                <w:top w:val="none" w:sz="0" w:space="0" w:color="auto"/>
                <w:left w:val="none" w:sz="0" w:space="0" w:color="auto"/>
                <w:bottom w:val="none" w:sz="0" w:space="0" w:color="auto"/>
                <w:right w:val="none" w:sz="0" w:space="0" w:color="auto"/>
              </w:divBdr>
            </w:div>
            <w:div w:id="529605854">
              <w:marLeft w:val="0"/>
              <w:marRight w:val="0"/>
              <w:marTop w:val="0"/>
              <w:marBottom w:val="0"/>
              <w:divBdr>
                <w:top w:val="none" w:sz="0" w:space="0" w:color="auto"/>
                <w:left w:val="none" w:sz="0" w:space="0" w:color="auto"/>
                <w:bottom w:val="none" w:sz="0" w:space="0" w:color="auto"/>
                <w:right w:val="none" w:sz="0" w:space="0" w:color="auto"/>
              </w:divBdr>
            </w:div>
            <w:div w:id="1771849967">
              <w:marLeft w:val="0"/>
              <w:marRight w:val="0"/>
              <w:marTop w:val="0"/>
              <w:marBottom w:val="0"/>
              <w:divBdr>
                <w:top w:val="none" w:sz="0" w:space="0" w:color="auto"/>
                <w:left w:val="none" w:sz="0" w:space="0" w:color="auto"/>
                <w:bottom w:val="none" w:sz="0" w:space="0" w:color="auto"/>
                <w:right w:val="none" w:sz="0" w:space="0" w:color="auto"/>
              </w:divBdr>
            </w:div>
            <w:div w:id="687171879">
              <w:marLeft w:val="0"/>
              <w:marRight w:val="0"/>
              <w:marTop w:val="0"/>
              <w:marBottom w:val="0"/>
              <w:divBdr>
                <w:top w:val="none" w:sz="0" w:space="0" w:color="auto"/>
                <w:left w:val="none" w:sz="0" w:space="0" w:color="auto"/>
                <w:bottom w:val="none" w:sz="0" w:space="0" w:color="auto"/>
                <w:right w:val="none" w:sz="0" w:space="0" w:color="auto"/>
              </w:divBdr>
            </w:div>
            <w:div w:id="397899569">
              <w:marLeft w:val="0"/>
              <w:marRight w:val="0"/>
              <w:marTop w:val="0"/>
              <w:marBottom w:val="0"/>
              <w:divBdr>
                <w:top w:val="none" w:sz="0" w:space="0" w:color="auto"/>
                <w:left w:val="none" w:sz="0" w:space="0" w:color="auto"/>
                <w:bottom w:val="none" w:sz="0" w:space="0" w:color="auto"/>
                <w:right w:val="none" w:sz="0" w:space="0" w:color="auto"/>
              </w:divBdr>
            </w:div>
            <w:div w:id="985935241">
              <w:marLeft w:val="0"/>
              <w:marRight w:val="0"/>
              <w:marTop w:val="0"/>
              <w:marBottom w:val="0"/>
              <w:divBdr>
                <w:top w:val="none" w:sz="0" w:space="0" w:color="auto"/>
                <w:left w:val="none" w:sz="0" w:space="0" w:color="auto"/>
                <w:bottom w:val="none" w:sz="0" w:space="0" w:color="auto"/>
                <w:right w:val="none" w:sz="0" w:space="0" w:color="auto"/>
              </w:divBdr>
            </w:div>
            <w:div w:id="1900483348">
              <w:marLeft w:val="0"/>
              <w:marRight w:val="0"/>
              <w:marTop w:val="0"/>
              <w:marBottom w:val="0"/>
              <w:divBdr>
                <w:top w:val="none" w:sz="0" w:space="0" w:color="auto"/>
                <w:left w:val="none" w:sz="0" w:space="0" w:color="auto"/>
                <w:bottom w:val="none" w:sz="0" w:space="0" w:color="auto"/>
                <w:right w:val="none" w:sz="0" w:space="0" w:color="auto"/>
              </w:divBdr>
            </w:div>
            <w:div w:id="2004971548">
              <w:marLeft w:val="0"/>
              <w:marRight w:val="0"/>
              <w:marTop w:val="0"/>
              <w:marBottom w:val="0"/>
              <w:divBdr>
                <w:top w:val="none" w:sz="0" w:space="0" w:color="auto"/>
                <w:left w:val="none" w:sz="0" w:space="0" w:color="auto"/>
                <w:bottom w:val="none" w:sz="0" w:space="0" w:color="auto"/>
                <w:right w:val="none" w:sz="0" w:space="0" w:color="auto"/>
              </w:divBdr>
            </w:div>
            <w:div w:id="403836714">
              <w:marLeft w:val="0"/>
              <w:marRight w:val="0"/>
              <w:marTop w:val="0"/>
              <w:marBottom w:val="0"/>
              <w:divBdr>
                <w:top w:val="none" w:sz="0" w:space="0" w:color="auto"/>
                <w:left w:val="none" w:sz="0" w:space="0" w:color="auto"/>
                <w:bottom w:val="none" w:sz="0" w:space="0" w:color="auto"/>
                <w:right w:val="none" w:sz="0" w:space="0" w:color="auto"/>
              </w:divBdr>
            </w:div>
            <w:div w:id="1122917008">
              <w:marLeft w:val="0"/>
              <w:marRight w:val="0"/>
              <w:marTop w:val="0"/>
              <w:marBottom w:val="0"/>
              <w:divBdr>
                <w:top w:val="none" w:sz="0" w:space="0" w:color="auto"/>
                <w:left w:val="none" w:sz="0" w:space="0" w:color="auto"/>
                <w:bottom w:val="none" w:sz="0" w:space="0" w:color="auto"/>
                <w:right w:val="none" w:sz="0" w:space="0" w:color="auto"/>
              </w:divBdr>
            </w:div>
            <w:div w:id="1471283365">
              <w:marLeft w:val="0"/>
              <w:marRight w:val="0"/>
              <w:marTop w:val="0"/>
              <w:marBottom w:val="0"/>
              <w:divBdr>
                <w:top w:val="none" w:sz="0" w:space="0" w:color="auto"/>
                <w:left w:val="none" w:sz="0" w:space="0" w:color="auto"/>
                <w:bottom w:val="none" w:sz="0" w:space="0" w:color="auto"/>
                <w:right w:val="none" w:sz="0" w:space="0" w:color="auto"/>
              </w:divBdr>
            </w:div>
            <w:div w:id="1412849608">
              <w:marLeft w:val="0"/>
              <w:marRight w:val="0"/>
              <w:marTop w:val="0"/>
              <w:marBottom w:val="0"/>
              <w:divBdr>
                <w:top w:val="none" w:sz="0" w:space="0" w:color="auto"/>
                <w:left w:val="none" w:sz="0" w:space="0" w:color="auto"/>
                <w:bottom w:val="none" w:sz="0" w:space="0" w:color="auto"/>
                <w:right w:val="none" w:sz="0" w:space="0" w:color="auto"/>
              </w:divBdr>
            </w:div>
            <w:div w:id="758798015">
              <w:marLeft w:val="0"/>
              <w:marRight w:val="0"/>
              <w:marTop w:val="0"/>
              <w:marBottom w:val="0"/>
              <w:divBdr>
                <w:top w:val="none" w:sz="0" w:space="0" w:color="auto"/>
                <w:left w:val="none" w:sz="0" w:space="0" w:color="auto"/>
                <w:bottom w:val="none" w:sz="0" w:space="0" w:color="auto"/>
                <w:right w:val="none" w:sz="0" w:space="0" w:color="auto"/>
              </w:divBdr>
            </w:div>
            <w:div w:id="45036623">
              <w:marLeft w:val="0"/>
              <w:marRight w:val="0"/>
              <w:marTop w:val="0"/>
              <w:marBottom w:val="0"/>
              <w:divBdr>
                <w:top w:val="none" w:sz="0" w:space="0" w:color="auto"/>
                <w:left w:val="none" w:sz="0" w:space="0" w:color="auto"/>
                <w:bottom w:val="none" w:sz="0" w:space="0" w:color="auto"/>
                <w:right w:val="none" w:sz="0" w:space="0" w:color="auto"/>
              </w:divBdr>
            </w:div>
            <w:div w:id="1201629111">
              <w:marLeft w:val="0"/>
              <w:marRight w:val="0"/>
              <w:marTop w:val="0"/>
              <w:marBottom w:val="0"/>
              <w:divBdr>
                <w:top w:val="none" w:sz="0" w:space="0" w:color="auto"/>
                <w:left w:val="none" w:sz="0" w:space="0" w:color="auto"/>
                <w:bottom w:val="none" w:sz="0" w:space="0" w:color="auto"/>
                <w:right w:val="none" w:sz="0" w:space="0" w:color="auto"/>
              </w:divBdr>
            </w:div>
            <w:div w:id="2122609148">
              <w:marLeft w:val="0"/>
              <w:marRight w:val="0"/>
              <w:marTop w:val="0"/>
              <w:marBottom w:val="0"/>
              <w:divBdr>
                <w:top w:val="none" w:sz="0" w:space="0" w:color="auto"/>
                <w:left w:val="none" w:sz="0" w:space="0" w:color="auto"/>
                <w:bottom w:val="none" w:sz="0" w:space="0" w:color="auto"/>
                <w:right w:val="none" w:sz="0" w:space="0" w:color="auto"/>
              </w:divBdr>
            </w:div>
            <w:div w:id="44334580">
              <w:marLeft w:val="0"/>
              <w:marRight w:val="0"/>
              <w:marTop w:val="0"/>
              <w:marBottom w:val="0"/>
              <w:divBdr>
                <w:top w:val="none" w:sz="0" w:space="0" w:color="auto"/>
                <w:left w:val="none" w:sz="0" w:space="0" w:color="auto"/>
                <w:bottom w:val="none" w:sz="0" w:space="0" w:color="auto"/>
                <w:right w:val="none" w:sz="0" w:space="0" w:color="auto"/>
              </w:divBdr>
            </w:div>
            <w:div w:id="512766108">
              <w:marLeft w:val="0"/>
              <w:marRight w:val="0"/>
              <w:marTop w:val="0"/>
              <w:marBottom w:val="0"/>
              <w:divBdr>
                <w:top w:val="none" w:sz="0" w:space="0" w:color="auto"/>
                <w:left w:val="none" w:sz="0" w:space="0" w:color="auto"/>
                <w:bottom w:val="none" w:sz="0" w:space="0" w:color="auto"/>
                <w:right w:val="none" w:sz="0" w:space="0" w:color="auto"/>
              </w:divBdr>
            </w:div>
            <w:div w:id="1975866662">
              <w:marLeft w:val="0"/>
              <w:marRight w:val="0"/>
              <w:marTop w:val="0"/>
              <w:marBottom w:val="0"/>
              <w:divBdr>
                <w:top w:val="none" w:sz="0" w:space="0" w:color="auto"/>
                <w:left w:val="none" w:sz="0" w:space="0" w:color="auto"/>
                <w:bottom w:val="none" w:sz="0" w:space="0" w:color="auto"/>
                <w:right w:val="none" w:sz="0" w:space="0" w:color="auto"/>
              </w:divBdr>
            </w:div>
            <w:div w:id="1193687600">
              <w:marLeft w:val="0"/>
              <w:marRight w:val="0"/>
              <w:marTop w:val="0"/>
              <w:marBottom w:val="0"/>
              <w:divBdr>
                <w:top w:val="none" w:sz="0" w:space="0" w:color="auto"/>
                <w:left w:val="none" w:sz="0" w:space="0" w:color="auto"/>
                <w:bottom w:val="none" w:sz="0" w:space="0" w:color="auto"/>
                <w:right w:val="none" w:sz="0" w:space="0" w:color="auto"/>
              </w:divBdr>
            </w:div>
            <w:div w:id="1262497262">
              <w:marLeft w:val="0"/>
              <w:marRight w:val="0"/>
              <w:marTop w:val="0"/>
              <w:marBottom w:val="0"/>
              <w:divBdr>
                <w:top w:val="none" w:sz="0" w:space="0" w:color="auto"/>
                <w:left w:val="none" w:sz="0" w:space="0" w:color="auto"/>
                <w:bottom w:val="none" w:sz="0" w:space="0" w:color="auto"/>
                <w:right w:val="none" w:sz="0" w:space="0" w:color="auto"/>
              </w:divBdr>
            </w:div>
            <w:div w:id="133564021">
              <w:marLeft w:val="0"/>
              <w:marRight w:val="0"/>
              <w:marTop w:val="0"/>
              <w:marBottom w:val="0"/>
              <w:divBdr>
                <w:top w:val="none" w:sz="0" w:space="0" w:color="auto"/>
                <w:left w:val="none" w:sz="0" w:space="0" w:color="auto"/>
                <w:bottom w:val="none" w:sz="0" w:space="0" w:color="auto"/>
                <w:right w:val="none" w:sz="0" w:space="0" w:color="auto"/>
              </w:divBdr>
            </w:div>
            <w:div w:id="980234454">
              <w:marLeft w:val="0"/>
              <w:marRight w:val="0"/>
              <w:marTop w:val="0"/>
              <w:marBottom w:val="0"/>
              <w:divBdr>
                <w:top w:val="none" w:sz="0" w:space="0" w:color="auto"/>
                <w:left w:val="none" w:sz="0" w:space="0" w:color="auto"/>
                <w:bottom w:val="none" w:sz="0" w:space="0" w:color="auto"/>
                <w:right w:val="none" w:sz="0" w:space="0" w:color="auto"/>
              </w:divBdr>
            </w:div>
            <w:div w:id="259870694">
              <w:marLeft w:val="0"/>
              <w:marRight w:val="0"/>
              <w:marTop w:val="0"/>
              <w:marBottom w:val="0"/>
              <w:divBdr>
                <w:top w:val="none" w:sz="0" w:space="0" w:color="auto"/>
                <w:left w:val="none" w:sz="0" w:space="0" w:color="auto"/>
                <w:bottom w:val="none" w:sz="0" w:space="0" w:color="auto"/>
                <w:right w:val="none" w:sz="0" w:space="0" w:color="auto"/>
              </w:divBdr>
            </w:div>
            <w:div w:id="1369337666">
              <w:marLeft w:val="0"/>
              <w:marRight w:val="0"/>
              <w:marTop w:val="0"/>
              <w:marBottom w:val="0"/>
              <w:divBdr>
                <w:top w:val="none" w:sz="0" w:space="0" w:color="auto"/>
                <w:left w:val="none" w:sz="0" w:space="0" w:color="auto"/>
                <w:bottom w:val="none" w:sz="0" w:space="0" w:color="auto"/>
                <w:right w:val="none" w:sz="0" w:space="0" w:color="auto"/>
              </w:divBdr>
            </w:div>
            <w:div w:id="1747069674">
              <w:marLeft w:val="0"/>
              <w:marRight w:val="0"/>
              <w:marTop w:val="0"/>
              <w:marBottom w:val="0"/>
              <w:divBdr>
                <w:top w:val="none" w:sz="0" w:space="0" w:color="auto"/>
                <w:left w:val="none" w:sz="0" w:space="0" w:color="auto"/>
                <w:bottom w:val="none" w:sz="0" w:space="0" w:color="auto"/>
                <w:right w:val="none" w:sz="0" w:space="0" w:color="auto"/>
              </w:divBdr>
            </w:div>
            <w:div w:id="1729374126">
              <w:marLeft w:val="0"/>
              <w:marRight w:val="0"/>
              <w:marTop w:val="0"/>
              <w:marBottom w:val="0"/>
              <w:divBdr>
                <w:top w:val="none" w:sz="0" w:space="0" w:color="auto"/>
                <w:left w:val="none" w:sz="0" w:space="0" w:color="auto"/>
                <w:bottom w:val="none" w:sz="0" w:space="0" w:color="auto"/>
                <w:right w:val="none" w:sz="0" w:space="0" w:color="auto"/>
              </w:divBdr>
            </w:div>
            <w:div w:id="1687636557">
              <w:marLeft w:val="0"/>
              <w:marRight w:val="0"/>
              <w:marTop w:val="0"/>
              <w:marBottom w:val="0"/>
              <w:divBdr>
                <w:top w:val="none" w:sz="0" w:space="0" w:color="auto"/>
                <w:left w:val="none" w:sz="0" w:space="0" w:color="auto"/>
                <w:bottom w:val="none" w:sz="0" w:space="0" w:color="auto"/>
                <w:right w:val="none" w:sz="0" w:space="0" w:color="auto"/>
              </w:divBdr>
            </w:div>
            <w:div w:id="262081264">
              <w:marLeft w:val="0"/>
              <w:marRight w:val="0"/>
              <w:marTop w:val="0"/>
              <w:marBottom w:val="0"/>
              <w:divBdr>
                <w:top w:val="none" w:sz="0" w:space="0" w:color="auto"/>
                <w:left w:val="none" w:sz="0" w:space="0" w:color="auto"/>
                <w:bottom w:val="none" w:sz="0" w:space="0" w:color="auto"/>
                <w:right w:val="none" w:sz="0" w:space="0" w:color="auto"/>
              </w:divBdr>
            </w:div>
            <w:div w:id="375734919">
              <w:marLeft w:val="0"/>
              <w:marRight w:val="0"/>
              <w:marTop w:val="0"/>
              <w:marBottom w:val="0"/>
              <w:divBdr>
                <w:top w:val="none" w:sz="0" w:space="0" w:color="auto"/>
                <w:left w:val="none" w:sz="0" w:space="0" w:color="auto"/>
                <w:bottom w:val="none" w:sz="0" w:space="0" w:color="auto"/>
                <w:right w:val="none" w:sz="0" w:space="0" w:color="auto"/>
              </w:divBdr>
            </w:div>
            <w:div w:id="1367439747">
              <w:marLeft w:val="0"/>
              <w:marRight w:val="0"/>
              <w:marTop w:val="0"/>
              <w:marBottom w:val="0"/>
              <w:divBdr>
                <w:top w:val="none" w:sz="0" w:space="0" w:color="auto"/>
                <w:left w:val="none" w:sz="0" w:space="0" w:color="auto"/>
                <w:bottom w:val="none" w:sz="0" w:space="0" w:color="auto"/>
                <w:right w:val="none" w:sz="0" w:space="0" w:color="auto"/>
              </w:divBdr>
            </w:div>
            <w:div w:id="908006399">
              <w:marLeft w:val="0"/>
              <w:marRight w:val="0"/>
              <w:marTop w:val="0"/>
              <w:marBottom w:val="0"/>
              <w:divBdr>
                <w:top w:val="none" w:sz="0" w:space="0" w:color="auto"/>
                <w:left w:val="none" w:sz="0" w:space="0" w:color="auto"/>
                <w:bottom w:val="none" w:sz="0" w:space="0" w:color="auto"/>
                <w:right w:val="none" w:sz="0" w:space="0" w:color="auto"/>
              </w:divBdr>
            </w:div>
            <w:div w:id="1019619598">
              <w:marLeft w:val="0"/>
              <w:marRight w:val="0"/>
              <w:marTop w:val="0"/>
              <w:marBottom w:val="0"/>
              <w:divBdr>
                <w:top w:val="none" w:sz="0" w:space="0" w:color="auto"/>
                <w:left w:val="none" w:sz="0" w:space="0" w:color="auto"/>
                <w:bottom w:val="none" w:sz="0" w:space="0" w:color="auto"/>
                <w:right w:val="none" w:sz="0" w:space="0" w:color="auto"/>
              </w:divBdr>
            </w:div>
            <w:div w:id="5790093">
              <w:marLeft w:val="0"/>
              <w:marRight w:val="0"/>
              <w:marTop w:val="0"/>
              <w:marBottom w:val="0"/>
              <w:divBdr>
                <w:top w:val="none" w:sz="0" w:space="0" w:color="auto"/>
                <w:left w:val="none" w:sz="0" w:space="0" w:color="auto"/>
                <w:bottom w:val="none" w:sz="0" w:space="0" w:color="auto"/>
                <w:right w:val="none" w:sz="0" w:space="0" w:color="auto"/>
              </w:divBdr>
            </w:div>
            <w:div w:id="113715717">
              <w:marLeft w:val="0"/>
              <w:marRight w:val="0"/>
              <w:marTop w:val="0"/>
              <w:marBottom w:val="0"/>
              <w:divBdr>
                <w:top w:val="none" w:sz="0" w:space="0" w:color="auto"/>
                <w:left w:val="none" w:sz="0" w:space="0" w:color="auto"/>
                <w:bottom w:val="none" w:sz="0" w:space="0" w:color="auto"/>
                <w:right w:val="none" w:sz="0" w:space="0" w:color="auto"/>
              </w:divBdr>
            </w:div>
            <w:div w:id="87391847">
              <w:marLeft w:val="0"/>
              <w:marRight w:val="0"/>
              <w:marTop w:val="0"/>
              <w:marBottom w:val="0"/>
              <w:divBdr>
                <w:top w:val="none" w:sz="0" w:space="0" w:color="auto"/>
                <w:left w:val="none" w:sz="0" w:space="0" w:color="auto"/>
                <w:bottom w:val="none" w:sz="0" w:space="0" w:color="auto"/>
                <w:right w:val="none" w:sz="0" w:space="0" w:color="auto"/>
              </w:divBdr>
            </w:div>
            <w:div w:id="1898544687">
              <w:marLeft w:val="0"/>
              <w:marRight w:val="0"/>
              <w:marTop w:val="0"/>
              <w:marBottom w:val="0"/>
              <w:divBdr>
                <w:top w:val="none" w:sz="0" w:space="0" w:color="auto"/>
                <w:left w:val="none" w:sz="0" w:space="0" w:color="auto"/>
                <w:bottom w:val="none" w:sz="0" w:space="0" w:color="auto"/>
                <w:right w:val="none" w:sz="0" w:space="0" w:color="auto"/>
              </w:divBdr>
            </w:div>
            <w:div w:id="96677880">
              <w:marLeft w:val="0"/>
              <w:marRight w:val="0"/>
              <w:marTop w:val="0"/>
              <w:marBottom w:val="0"/>
              <w:divBdr>
                <w:top w:val="none" w:sz="0" w:space="0" w:color="auto"/>
                <w:left w:val="none" w:sz="0" w:space="0" w:color="auto"/>
                <w:bottom w:val="none" w:sz="0" w:space="0" w:color="auto"/>
                <w:right w:val="none" w:sz="0" w:space="0" w:color="auto"/>
              </w:divBdr>
            </w:div>
            <w:div w:id="1419249375">
              <w:marLeft w:val="0"/>
              <w:marRight w:val="0"/>
              <w:marTop w:val="0"/>
              <w:marBottom w:val="0"/>
              <w:divBdr>
                <w:top w:val="none" w:sz="0" w:space="0" w:color="auto"/>
                <w:left w:val="none" w:sz="0" w:space="0" w:color="auto"/>
                <w:bottom w:val="none" w:sz="0" w:space="0" w:color="auto"/>
                <w:right w:val="none" w:sz="0" w:space="0" w:color="auto"/>
              </w:divBdr>
            </w:div>
            <w:div w:id="680933696">
              <w:marLeft w:val="0"/>
              <w:marRight w:val="0"/>
              <w:marTop w:val="0"/>
              <w:marBottom w:val="0"/>
              <w:divBdr>
                <w:top w:val="none" w:sz="0" w:space="0" w:color="auto"/>
                <w:left w:val="none" w:sz="0" w:space="0" w:color="auto"/>
                <w:bottom w:val="none" w:sz="0" w:space="0" w:color="auto"/>
                <w:right w:val="none" w:sz="0" w:space="0" w:color="auto"/>
              </w:divBdr>
            </w:div>
            <w:div w:id="1549993970">
              <w:marLeft w:val="0"/>
              <w:marRight w:val="0"/>
              <w:marTop w:val="0"/>
              <w:marBottom w:val="0"/>
              <w:divBdr>
                <w:top w:val="none" w:sz="0" w:space="0" w:color="auto"/>
                <w:left w:val="none" w:sz="0" w:space="0" w:color="auto"/>
                <w:bottom w:val="none" w:sz="0" w:space="0" w:color="auto"/>
                <w:right w:val="none" w:sz="0" w:space="0" w:color="auto"/>
              </w:divBdr>
            </w:div>
            <w:div w:id="1286934524">
              <w:marLeft w:val="0"/>
              <w:marRight w:val="0"/>
              <w:marTop w:val="0"/>
              <w:marBottom w:val="0"/>
              <w:divBdr>
                <w:top w:val="none" w:sz="0" w:space="0" w:color="auto"/>
                <w:left w:val="none" w:sz="0" w:space="0" w:color="auto"/>
                <w:bottom w:val="none" w:sz="0" w:space="0" w:color="auto"/>
                <w:right w:val="none" w:sz="0" w:space="0" w:color="auto"/>
              </w:divBdr>
            </w:div>
            <w:div w:id="1124543146">
              <w:marLeft w:val="0"/>
              <w:marRight w:val="0"/>
              <w:marTop w:val="0"/>
              <w:marBottom w:val="0"/>
              <w:divBdr>
                <w:top w:val="none" w:sz="0" w:space="0" w:color="auto"/>
                <w:left w:val="none" w:sz="0" w:space="0" w:color="auto"/>
                <w:bottom w:val="none" w:sz="0" w:space="0" w:color="auto"/>
                <w:right w:val="none" w:sz="0" w:space="0" w:color="auto"/>
              </w:divBdr>
            </w:div>
            <w:div w:id="1596401767">
              <w:marLeft w:val="0"/>
              <w:marRight w:val="0"/>
              <w:marTop w:val="0"/>
              <w:marBottom w:val="0"/>
              <w:divBdr>
                <w:top w:val="none" w:sz="0" w:space="0" w:color="auto"/>
                <w:left w:val="none" w:sz="0" w:space="0" w:color="auto"/>
                <w:bottom w:val="none" w:sz="0" w:space="0" w:color="auto"/>
                <w:right w:val="none" w:sz="0" w:space="0" w:color="auto"/>
              </w:divBdr>
            </w:div>
            <w:div w:id="312486025">
              <w:marLeft w:val="0"/>
              <w:marRight w:val="0"/>
              <w:marTop w:val="0"/>
              <w:marBottom w:val="0"/>
              <w:divBdr>
                <w:top w:val="none" w:sz="0" w:space="0" w:color="auto"/>
                <w:left w:val="none" w:sz="0" w:space="0" w:color="auto"/>
                <w:bottom w:val="none" w:sz="0" w:space="0" w:color="auto"/>
                <w:right w:val="none" w:sz="0" w:space="0" w:color="auto"/>
              </w:divBdr>
            </w:div>
            <w:div w:id="896626082">
              <w:marLeft w:val="0"/>
              <w:marRight w:val="0"/>
              <w:marTop w:val="0"/>
              <w:marBottom w:val="0"/>
              <w:divBdr>
                <w:top w:val="none" w:sz="0" w:space="0" w:color="auto"/>
                <w:left w:val="none" w:sz="0" w:space="0" w:color="auto"/>
                <w:bottom w:val="none" w:sz="0" w:space="0" w:color="auto"/>
                <w:right w:val="none" w:sz="0" w:space="0" w:color="auto"/>
              </w:divBdr>
            </w:div>
            <w:div w:id="2031645051">
              <w:marLeft w:val="0"/>
              <w:marRight w:val="0"/>
              <w:marTop w:val="0"/>
              <w:marBottom w:val="0"/>
              <w:divBdr>
                <w:top w:val="none" w:sz="0" w:space="0" w:color="auto"/>
                <w:left w:val="none" w:sz="0" w:space="0" w:color="auto"/>
                <w:bottom w:val="none" w:sz="0" w:space="0" w:color="auto"/>
                <w:right w:val="none" w:sz="0" w:space="0" w:color="auto"/>
              </w:divBdr>
            </w:div>
            <w:div w:id="447697036">
              <w:marLeft w:val="0"/>
              <w:marRight w:val="0"/>
              <w:marTop w:val="0"/>
              <w:marBottom w:val="0"/>
              <w:divBdr>
                <w:top w:val="none" w:sz="0" w:space="0" w:color="auto"/>
                <w:left w:val="none" w:sz="0" w:space="0" w:color="auto"/>
                <w:bottom w:val="none" w:sz="0" w:space="0" w:color="auto"/>
                <w:right w:val="none" w:sz="0" w:space="0" w:color="auto"/>
              </w:divBdr>
            </w:div>
            <w:div w:id="755398544">
              <w:marLeft w:val="0"/>
              <w:marRight w:val="0"/>
              <w:marTop w:val="0"/>
              <w:marBottom w:val="0"/>
              <w:divBdr>
                <w:top w:val="none" w:sz="0" w:space="0" w:color="auto"/>
                <w:left w:val="none" w:sz="0" w:space="0" w:color="auto"/>
                <w:bottom w:val="none" w:sz="0" w:space="0" w:color="auto"/>
                <w:right w:val="none" w:sz="0" w:space="0" w:color="auto"/>
              </w:divBdr>
            </w:div>
            <w:div w:id="2029408743">
              <w:marLeft w:val="0"/>
              <w:marRight w:val="0"/>
              <w:marTop w:val="0"/>
              <w:marBottom w:val="0"/>
              <w:divBdr>
                <w:top w:val="none" w:sz="0" w:space="0" w:color="auto"/>
                <w:left w:val="none" w:sz="0" w:space="0" w:color="auto"/>
                <w:bottom w:val="none" w:sz="0" w:space="0" w:color="auto"/>
                <w:right w:val="none" w:sz="0" w:space="0" w:color="auto"/>
              </w:divBdr>
            </w:div>
            <w:div w:id="956913201">
              <w:marLeft w:val="0"/>
              <w:marRight w:val="0"/>
              <w:marTop w:val="0"/>
              <w:marBottom w:val="0"/>
              <w:divBdr>
                <w:top w:val="none" w:sz="0" w:space="0" w:color="auto"/>
                <w:left w:val="none" w:sz="0" w:space="0" w:color="auto"/>
                <w:bottom w:val="none" w:sz="0" w:space="0" w:color="auto"/>
                <w:right w:val="none" w:sz="0" w:space="0" w:color="auto"/>
              </w:divBdr>
            </w:div>
            <w:div w:id="1148327981">
              <w:marLeft w:val="0"/>
              <w:marRight w:val="0"/>
              <w:marTop w:val="0"/>
              <w:marBottom w:val="0"/>
              <w:divBdr>
                <w:top w:val="none" w:sz="0" w:space="0" w:color="auto"/>
                <w:left w:val="none" w:sz="0" w:space="0" w:color="auto"/>
                <w:bottom w:val="none" w:sz="0" w:space="0" w:color="auto"/>
                <w:right w:val="none" w:sz="0" w:space="0" w:color="auto"/>
              </w:divBdr>
            </w:div>
            <w:div w:id="255752580">
              <w:marLeft w:val="0"/>
              <w:marRight w:val="0"/>
              <w:marTop w:val="0"/>
              <w:marBottom w:val="0"/>
              <w:divBdr>
                <w:top w:val="none" w:sz="0" w:space="0" w:color="auto"/>
                <w:left w:val="none" w:sz="0" w:space="0" w:color="auto"/>
                <w:bottom w:val="none" w:sz="0" w:space="0" w:color="auto"/>
                <w:right w:val="none" w:sz="0" w:space="0" w:color="auto"/>
              </w:divBdr>
            </w:div>
            <w:div w:id="2042855068">
              <w:marLeft w:val="0"/>
              <w:marRight w:val="0"/>
              <w:marTop w:val="0"/>
              <w:marBottom w:val="0"/>
              <w:divBdr>
                <w:top w:val="none" w:sz="0" w:space="0" w:color="auto"/>
                <w:left w:val="none" w:sz="0" w:space="0" w:color="auto"/>
                <w:bottom w:val="none" w:sz="0" w:space="0" w:color="auto"/>
                <w:right w:val="none" w:sz="0" w:space="0" w:color="auto"/>
              </w:divBdr>
            </w:div>
            <w:div w:id="1678386585">
              <w:marLeft w:val="0"/>
              <w:marRight w:val="0"/>
              <w:marTop w:val="0"/>
              <w:marBottom w:val="0"/>
              <w:divBdr>
                <w:top w:val="none" w:sz="0" w:space="0" w:color="auto"/>
                <w:left w:val="none" w:sz="0" w:space="0" w:color="auto"/>
                <w:bottom w:val="none" w:sz="0" w:space="0" w:color="auto"/>
                <w:right w:val="none" w:sz="0" w:space="0" w:color="auto"/>
              </w:divBdr>
            </w:div>
            <w:div w:id="2055813402">
              <w:marLeft w:val="0"/>
              <w:marRight w:val="0"/>
              <w:marTop w:val="0"/>
              <w:marBottom w:val="0"/>
              <w:divBdr>
                <w:top w:val="none" w:sz="0" w:space="0" w:color="auto"/>
                <w:left w:val="none" w:sz="0" w:space="0" w:color="auto"/>
                <w:bottom w:val="none" w:sz="0" w:space="0" w:color="auto"/>
                <w:right w:val="none" w:sz="0" w:space="0" w:color="auto"/>
              </w:divBdr>
            </w:div>
            <w:div w:id="711462456">
              <w:marLeft w:val="0"/>
              <w:marRight w:val="0"/>
              <w:marTop w:val="0"/>
              <w:marBottom w:val="0"/>
              <w:divBdr>
                <w:top w:val="none" w:sz="0" w:space="0" w:color="auto"/>
                <w:left w:val="none" w:sz="0" w:space="0" w:color="auto"/>
                <w:bottom w:val="none" w:sz="0" w:space="0" w:color="auto"/>
                <w:right w:val="none" w:sz="0" w:space="0" w:color="auto"/>
              </w:divBdr>
            </w:div>
            <w:div w:id="346952089">
              <w:marLeft w:val="0"/>
              <w:marRight w:val="0"/>
              <w:marTop w:val="0"/>
              <w:marBottom w:val="0"/>
              <w:divBdr>
                <w:top w:val="none" w:sz="0" w:space="0" w:color="auto"/>
                <w:left w:val="none" w:sz="0" w:space="0" w:color="auto"/>
                <w:bottom w:val="none" w:sz="0" w:space="0" w:color="auto"/>
                <w:right w:val="none" w:sz="0" w:space="0" w:color="auto"/>
              </w:divBdr>
            </w:div>
            <w:div w:id="455876242">
              <w:marLeft w:val="0"/>
              <w:marRight w:val="0"/>
              <w:marTop w:val="0"/>
              <w:marBottom w:val="0"/>
              <w:divBdr>
                <w:top w:val="none" w:sz="0" w:space="0" w:color="auto"/>
                <w:left w:val="none" w:sz="0" w:space="0" w:color="auto"/>
                <w:bottom w:val="none" w:sz="0" w:space="0" w:color="auto"/>
                <w:right w:val="none" w:sz="0" w:space="0" w:color="auto"/>
              </w:divBdr>
            </w:div>
            <w:div w:id="1788042360">
              <w:marLeft w:val="0"/>
              <w:marRight w:val="0"/>
              <w:marTop w:val="0"/>
              <w:marBottom w:val="0"/>
              <w:divBdr>
                <w:top w:val="none" w:sz="0" w:space="0" w:color="auto"/>
                <w:left w:val="none" w:sz="0" w:space="0" w:color="auto"/>
                <w:bottom w:val="none" w:sz="0" w:space="0" w:color="auto"/>
                <w:right w:val="none" w:sz="0" w:space="0" w:color="auto"/>
              </w:divBdr>
            </w:div>
            <w:div w:id="32074806">
              <w:marLeft w:val="0"/>
              <w:marRight w:val="0"/>
              <w:marTop w:val="0"/>
              <w:marBottom w:val="0"/>
              <w:divBdr>
                <w:top w:val="none" w:sz="0" w:space="0" w:color="auto"/>
                <w:left w:val="none" w:sz="0" w:space="0" w:color="auto"/>
                <w:bottom w:val="none" w:sz="0" w:space="0" w:color="auto"/>
                <w:right w:val="none" w:sz="0" w:space="0" w:color="auto"/>
              </w:divBdr>
            </w:div>
            <w:div w:id="1967268658">
              <w:marLeft w:val="0"/>
              <w:marRight w:val="0"/>
              <w:marTop w:val="0"/>
              <w:marBottom w:val="0"/>
              <w:divBdr>
                <w:top w:val="none" w:sz="0" w:space="0" w:color="auto"/>
                <w:left w:val="none" w:sz="0" w:space="0" w:color="auto"/>
                <w:bottom w:val="none" w:sz="0" w:space="0" w:color="auto"/>
                <w:right w:val="none" w:sz="0" w:space="0" w:color="auto"/>
              </w:divBdr>
            </w:div>
            <w:div w:id="1098940179">
              <w:marLeft w:val="0"/>
              <w:marRight w:val="0"/>
              <w:marTop w:val="0"/>
              <w:marBottom w:val="0"/>
              <w:divBdr>
                <w:top w:val="none" w:sz="0" w:space="0" w:color="auto"/>
                <w:left w:val="none" w:sz="0" w:space="0" w:color="auto"/>
                <w:bottom w:val="none" w:sz="0" w:space="0" w:color="auto"/>
                <w:right w:val="none" w:sz="0" w:space="0" w:color="auto"/>
              </w:divBdr>
            </w:div>
            <w:div w:id="599917988">
              <w:marLeft w:val="0"/>
              <w:marRight w:val="0"/>
              <w:marTop w:val="0"/>
              <w:marBottom w:val="0"/>
              <w:divBdr>
                <w:top w:val="none" w:sz="0" w:space="0" w:color="auto"/>
                <w:left w:val="none" w:sz="0" w:space="0" w:color="auto"/>
                <w:bottom w:val="none" w:sz="0" w:space="0" w:color="auto"/>
                <w:right w:val="none" w:sz="0" w:space="0" w:color="auto"/>
              </w:divBdr>
            </w:div>
            <w:div w:id="1536771710">
              <w:marLeft w:val="0"/>
              <w:marRight w:val="0"/>
              <w:marTop w:val="0"/>
              <w:marBottom w:val="0"/>
              <w:divBdr>
                <w:top w:val="none" w:sz="0" w:space="0" w:color="auto"/>
                <w:left w:val="none" w:sz="0" w:space="0" w:color="auto"/>
                <w:bottom w:val="none" w:sz="0" w:space="0" w:color="auto"/>
                <w:right w:val="none" w:sz="0" w:space="0" w:color="auto"/>
              </w:divBdr>
            </w:div>
            <w:div w:id="1766656254">
              <w:marLeft w:val="0"/>
              <w:marRight w:val="0"/>
              <w:marTop w:val="0"/>
              <w:marBottom w:val="0"/>
              <w:divBdr>
                <w:top w:val="none" w:sz="0" w:space="0" w:color="auto"/>
                <w:left w:val="none" w:sz="0" w:space="0" w:color="auto"/>
                <w:bottom w:val="none" w:sz="0" w:space="0" w:color="auto"/>
                <w:right w:val="none" w:sz="0" w:space="0" w:color="auto"/>
              </w:divBdr>
            </w:div>
            <w:div w:id="30150212">
              <w:marLeft w:val="0"/>
              <w:marRight w:val="0"/>
              <w:marTop w:val="0"/>
              <w:marBottom w:val="0"/>
              <w:divBdr>
                <w:top w:val="none" w:sz="0" w:space="0" w:color="auto"/>
                <w:left w:val="none" w:sz="0" w:space="0" w:color="auto"/>
                <w:bottom w:val="none" w:sz="0" w:space="0" w:color="auto"/>
                <w:right w:val="none" w:sz="0" w:space="0" w:color="auto"/>
              </w:divBdr>
            </w:div>
            <w:div w:id="1217935670">
              <w:marLeft w:val="0"/>
              <w:marRight w:val="0"/>
              <w:marTop w:val="0"/>
              <w:marBottom w:val="0"/>
              <w:divBdr>
                <w:top w:val="none" w:sz="0" w:space="0" w:color="auto"/>
                <w:left w:val="none" w:sz="0" w:space="0" w:color="auto"/>
                <w:bottom w:val="none" w:sz="0" w:space="0" w:color="auto"/>
                <w:right w:val="none" w:sz="0" w:space="0" w:color="auto"/>
              </w:divBdr>
            </w:div>
            <w:div w:id="1643733106">
              <w:marLeft w:val="0"/>
              <w:marRight w:val="0"/>
              <w:marTop w:val="0"/>
              <w:marBottom w:val="0"/>
              <w:divBdr>
                <w:top w:val="none" w:sz="0" w:space="0" w:color="auto"/>
                <w:left w:val="none" w:sz="0" w:space="0" w:color="auto"/>
                <w:bottom w:val="none" w:sz="0" w:space="0" w:color="auto"/>
                <w:right w:val="none" w:sz="0" w:space="0" w:color="auto"/>
              </w:divBdr>
            </w:div>
            <w:div w:id="660622727">
              <w:marLeft w:val="0"/>
              <w:marRight w:val="0"/>
              <w:marTop w:val="0"/>
              <w:marBottom w:val="0"/>
              <w:divBdr>
                <w:top w:val="none" w:sz="0" w:space="0" w:color="auto"/>
                <w:left w:val="none" w:sz="0" w:space="0" w:color="auto"/>
                <w:bottom w:val="none" w:sz="0" w:space="0" w:color="auto"/>
                <w:right w:val="none" w:sz="0" w:space="0" w:color="auto"/>
              </w:divBdr>
            </w:div>
            <w:div w:id="1168400316">
              <w:marLeft w:val="0"/>
              <w:marRight w:val="0"/>
              <w:marTop w:val="0"/>
              <w:marBottom w:val="0"/>
              <w:divBdr>
                <w:top w:val="none" w:sz="0" w:space="0" w:color="auto"/>
                <w:left w:val="none" w:sz="0" w:space="0" w:color="auto"/>
                <w:bottom w:val="none" w:sz="0" w:space="0" w:color="auto"/>
                <w:right w:val="none" w:sz="0" w:space="0" w:color="auto"/>
              </w:divBdr>
            </w:div>
            <w:div w:id="1618675688">
              <w:marLeft w:val="0"/>
              <w:marRight w:val="0"/>
              <w:marTop w:val="0"/>
              <w:marBottom w:val="0"/>
              <w:divBdr>
                <w:top w:val="none" w:sz="0" w:space="0" w:color="auto"/>
                <w:left w:val="none" w:sz="0" w:space="0" w:color="auto"/>
                <w:bottom w:val="none" w:sz="0" w:space="0" w:color="auto"/>
                <w:right w:val="none" w:sz="0" w:space="0" w:color="auto"/>
              </w:divBdr>
            </w:div>
            <w:div w:id="1794202643">
              <w:marLeft w:val="0"/>
              <w:marRight w:val="0"/>
              <w:marTop w:val="0"/>
              <w:marBottom w:val="0"/>
              <w:divBdr>
                <w:top w:val="none" w:sz="0" w:space="0" w:color="auto"/>
                <w:left w:val="none" w:sz="0" w:space="0" w:color="auto"/>
                <w:bottom w:val="none" w:sz="0" w:space="0" w:color="auto"/>
                <w:right w:val="none" w:sz="0" w:space="0" w:color="auto"/>
              </w:divBdr>
            </w:div>
            <w:div w:id="1514301515">
              <w:marLeft w:val="0"/>
              <w:marRight w:val="0"/>
              <w:marTop w:val="0"/>
              <w:marBottom w:val="0"/>
              <w:divBdr>
                <w:top w:val="none" w:sz="0" w:space="0" w:color="auto"/>
                <w:left w:val="none" w:sz="0" w:space="0" w:color="auto"/>
                <w:bottom w:val="none" w:sz="0" w:space="0" w:color="auto"/>
                <w:right w:val="none" w:sz="0" w:space="0" w:color="auto"/>
              </w:divBdr>
            </w:div>
            <w:div w:id="623929617">
              <w:marLeft w:val="0"/>
              <w:marRight w:val="0"/>
              <w:marTop w:val="0"/>
              <w:marBottom w:val="0"/>
              <w:divBdr>
                <w:top w:val="none" w:sz="0" w:space="0" w:color="auto"/>
                <w:left w:val="none" w:sz="0" w:space="0" w:color="auto"/>
                <w:bottom w:val="none" w:sz="0" w:space="0" w:color="auto"/>
                <w:right w:val="none" w:sz="0" w:space="0" w:color="auto"/>
              </w:divBdr>
            </w:div>
            <w:div w:id="1250582362">
              <w:marLeft w:val="0"/>
              <w:marRight w:val="0"/>
              <w:marTop w:val="0"/>
              <w:marBottom w:val="0"/>
              <w:divBdr>
                <w:top w:val="none" w:sz="0" w:space="0" w:color="auto"/>
                <w:left w:val="none" w:sz="0" w:space="0" w:color="auto"/>
                <w:bottom w:val="none" w:sz="0" w:space="0" w:color="auto"/>
                <w:right w:val="none" w:sz="0" w:space="0" w:color="auto"/>
              </w:divBdr>
            </w:div>
            <w:div w:id="381637944">
              <w:marLeft w:val="0"/>
              <w:marRight w:val="0"/>
              <w:marTop w:val="0"/>
              <w:marBottom w:val="0"/>
              <w:divBdr>
                <w:top w:val="none" w:sz="0" w:space="0" w:color="auto"/>
                <w:left w:val="none" w:sz="0" w:space="0" w:color="auto"/>
                <w:bottom w:val="none" w:sz="0" w:space="0" w:color="auto"/>
                <w:right w:val="none" w:sz="0" w:space="0" w:color="auto"/>
              </w:divBdr>
            </w:div>
            <w:div w:id="1930692660">
              <w:marLeft w:val="0"/>
              <w:marRight w:val="0"/>
              <w:marTop w:val="0"/>
              <w:marBottom w:val="0"/>
              <w:divBdr>
                <w:top w:val="none" w:sz="0" w:space="0" w:color="auto"/>
                <w:left w:val="none" w:sz="0" w:space="0" w:color="auto"/>
                <w:bottom w:val="none" w:sz="0" w:space="0" w:color="auto"/>
                <w:right w:val="none" w:sz="0" w:space="0" w:color="auto"/>
              </w:divBdr>
            </w:div>
            <w:div w:id="1261068778">
              <w:marLeft w:val="0"/>
              <w:marRight w:val="0"/>
              <w:marTop w:val="0"/>
              <w:marBottom w:val="0"/>
              <w:divBdr>
                <w:top w:val="none" w:sz="0" w:space="0" w:color="auto"/>
                <w:left w:val="none" w:sz="0" w:space="0" w:color="auto"/>
                <w:bottom w:val="none" w:sz="0" w:space="0" w:color="auto"/>
                <w:right w:val="none" w:sz="0" w:space="0" w:color="auto"/>
              </w:divBdr>
            </w:div>
            <w:div w:id="1806850215">
              <w:marLeft w:val="0"/>
              <w:marRight w:val="0"/>
              <w:marTop w:val="0"/>
              <w:marBottom w:val="0"/>
              <w:divBdr>
                <w:top w:val="none" w:sz="0" w:space="0" w:color="auto"/>
                <w:left w:val="none" w:sz="0" w:space="0" w:color="auto"/>
                <w:bottom w:val="none" w:sz="0" w:space="0" w:color="auto"/>
                <w:right w:val="none" w:sz="0" w:space="0" w:color="auto"/>
              </w:divBdr>
            </w:div>
            <w:div w:id="476071545">
              <w:marLeft w:val="0"/>
              <w:marRight w:val="0"/>
              <w:marTop w:val="0"/>
              <w:marBottom w:val="0"/>
              <w:divBdr>
                <w:top w:val="none" w:sz="0" w:space="0" w:color="auto"/>
                <w:left w:val="none" w:sz="0" w:space="0" w:color="auto"/>
                <w:bottom w:val="none" w:sz="0" w:space="0" w:color="auto"/>
                <w:right w:val="none" w:sz="0" w:space="0" w:color="auto"/>
              </w:divBdr>
            </w:div>
            <w:div w:id="819154001">
              <w:marLeft w:val="0"/>
              <w:marRight w:val="0"/>
              <w:marTop w:val="0"/>
              <w:marBottom w:val="0"/>
              <w:divBdr>
                <w:top w:val="none" w:sz="0" w:space="0" w:color="auto"/>
                <w:left w:val="none" w:sz="0" w:space="0" w:color="auto"/>
                <w:bottom w:val="none" w:sz="0" w:space="0" w:color="auto"/>
                <w:right w:val="none" w:sz="0" w:space="0" w:color="auto"/>
              </w:divBdr>
            </w:div>
            <w:div w:id="1710060481">
              <w:marLeft w:val="0"/>
              <w:marRight w:val="0"/>
              <w:marTop w:val="0"/>
              <w:marBottom w:val="0"/>
              <w:divBdr>
                <w:top w:val="none" w:sz="0" w:space="0" w:color="auto"/>
                <w:left w:val="none" w:sz="0" w:space="0" w:color="auto"/>
                <w:bottom w:val="none" w:sz="0" w:space="0" w:color="auto"/>
                <w:right w:val="none" w:sz="0" w:space="0" w:color="auto"/>
              </w:divBdr>
            </w:div>
            <w:div w:id="1387685888">
              <w:marLeft w:val="0"/>
              <w:marRight w:val="0"/>
              <w:marTop w:val="0"/>
              <w:marBottom w:val="0"/>
              <w:divBdr>
                <w:top w:val="none" w:sz="0" w:space="0" w:color="auto"/>
                <w:left w:val="none" w:sz="0" w:space="0" w:color="auto"/>
                <w:bottom w:val="none" w:sz="0" w:space="0" w:color="auto"/>
                <w:right w:val="none" w:sz="0" w:space="0" w:color="auto"/>
              </w:divBdr>
            </w:div>
            <w:div w:id="2027124341">
              <w:marLeft w:val="0"/>
              <w:marRight w:val="0"/>
              <w:marTop w:val="0"/>
              <w:marBottom w:val="0"/>
              <w:divBdr>
                <w:top w:val="none" w:sz="0" w:space="0" w:color="auto"/>
                <w:left w:val="none" w:sz="0" w:space="0" w:color="auto"/>
                <w:bottom w:val="none" w:sz="0" w:space="0" w:color="auto"/>
                <w:right w:val="none" w:sz="0" w:space="0" w:color="auto"/>
              </w:divBdr>
            </w:div>
            <w:div w:id="113867465">
              <w:marLeft w:val="0"/>
              <w:marRight w:val="0"/>
              <w:marTop w:val="0"/>
              <w:marBottom w:val="0"/>
              <w:divBdr>
                <w:top w:val="none" w:sz="0" w:space="0" w:color="auto"/>
                <w:left w:val="none" w:sz="0" w:space="0" w:color="auto"/>
                <w:bottom w:val="none" w:sz="0" w:space="0" w:color="auto"/>
                <w:right w:val="none" w:sz="0" w:space="0" w:color="auto"/>
              </w:divBdr>
            </w:div>
            <w:div w:id="307638785">
              <w:marLeft w:val="0"/>
              <w:marRight w:val="0"/>
              <w:marTop w:val="0"/>
              <w:marBottom w:val="0"/>
              <w:divBdr>
                <w:top w:val="none" w:sz="0" w:space="0" w:color="auto"/>
                <w:left w:val="none" w:sz="0" w:space="0" w:color="auto"/>
                <w:bottom w:val="none" w:sz="0" w:space="0" w:color="auto"/>
                <w:right w:val="none" w:sz="0" w:space="0" w:color="auto"/>
              </w:divBdr>
            </w:div>
            <w:div w:id="1715422903">
              <w:marLeft w:val="0"/>
              <w:marRight w:val="0"/>
              <w:marTop w:val="0"/>
              <w:marBottom w:val="0"/>
              <w:divBdr>
                <w:top w:val="none" w:sz="0" w:space="0" w:color="auto"/>
                <w:left w:val="none" w:sz="0" w:space="0" w:color="auto"/>
                <w:bottom w:val="none" w:sz="0" w:space="0" w:color="auto"/>
                <w:right w:val="none" w:sz="0" w:space="0" w:color="auto"/>
              </w:divBdr>
            </w:div>
            <w:div w:id="2110196822">
              <w:marLeft w:val="0"/>
              <w:marRight w:val="0"/>
              <w:marTop w:val="0"/>
              <w:marBottom w:val="0"/>
              <w:divBdr>
                <w:top w:val="none" w:sz="0" w:space="0" w:color="auto"/>
                <w:left w:val="none" w:sz="0" w:space="0" w:color="auto"/>
                <w:bottom w:val="none" w:sz="0" w:space="0" w:color="auto"/>
                <w:right w:val="none" w:sz="0" w:space="0" w:color="auto"/>
              </w:divBdr>
            </w:div>
            <w:div w:id="1181891868">
              <w:marLeft w:val="0"/>
              <w:marRight w:val="0"/>
              <w:marTop w:val="0"/>
              <w:marBottom w:val="0"/>
              <w:divBdr>
                <w:top w:val="none" w:sz="0" w:space="0" w:color="auto"/>
                <w:left w:val="none" w:sz="0" w:space="0" w:color="auto"/>
                <w:bottom w:val="none" w:sz="0" w:space="0" w:color="auto"/>
                <w:right w:val="none" w:sz="0" w:space="0" w:color="auto"/>
              </w:divBdr>
            </w:div>
            <w:div w:id="1672175072">
              <w:marLeft w:val="0"/>
              <w:marRight w:val="0"/>
              <w:marTop w:val="0"/>
              <w:marBottom w:val="0"/>
              <w:divBdr>
                <w:top w:val="none" w:sz="0" w:space="0" w:color="auto"/>
                <w:left w:val="none" w:sz="0" w:space="0" w:color="auto"/>
                <w:bottom w:val="none" w:sz="0" w:space="0" w:color="auto"/>
                <w:right w:val="none" w:sz="0" w:space="0" w:color="auto"/>
              </w:divBdr>
            </w:div>
            <w:div w:id="63529127">
              <w:marLeft w:val="0"/>
              <w:marRight w:val="0"/>
              <w:marTop w:val="0"/>
              <w:marBottom w:val="0"/>
              <w:divBdr>
                <w:top w:val="none" w:sz="0" w:space="0" w:color="auto"/>
                <w:left w:val="none" w:sz="0" w:space="0" w:color="auto"/>
                <w:bottom w:val="none" w:sz="0" w:space="0" w:color="auto"/>
                <w:right w:val="none" w:sz="0" w:space="0" w:color="auto"/>
              </w:divBdr>
            </w:div>
            <w:div w:id="127288852">
              <w:marLeft w:val="0"/>
              <w:marRight w:val="0"/>
              <w:marTop w:val="0"/>
              <w:marBottom w:val="0"/>
              <w:divBdr>
                <w:top w:val="none" w:sz="0" w:space="0" w:color="auto"/>
                <w:left w:val="none" w:sz="0" w:space="0" w:color="auto"/>
                <w:bottom w:val="none" w:sz="0" w:space="0" w:color="auto"/>
                <w:right w:val="none" w:sz="0" w:space="0" w:color="auto"/>
              </w:divBdr>
            </w:div>
            <w:div w:id="287008555">
              <w:marLeft w:val="0"/>
              <w:marRight w:val="0"/>
              <w:marTop w:val="0"/>
              <w:marBottom w:val="0"/>
              <w:divBdr>
                <w:top w:val="none" w:sz="0" w:space="0" w:color="auto"/>
                <w:left w:val="none" w:sz="0" w:space="0" w:color="auto"/>
                <w:bottom w:val="none" w:sz="0" w:space="0" w:color="auto"/>
                <w:right w:val="none" w:sz="0" w:space="0" w:color="auto"/>
              </w:divBdr>
            </w:div>
            <w:div w:id="345910451">
              <w:marLeft w:val="0"/>
              <w:marRight w:val="0"/>
              <w:marTop w:val="0"/>
              <w:marBottom w:val="0"/>
              <w:divBdr>
                <w:top w:val="none" w:sz="0" w:space="0" w:color="auto"/>
                <w:left w:val="none" w:sz="0" w:space="0" w:color="auto"/>
                <w:bottom w:val="none" w:sz="0" w:space="0" w:color="auto"/>
                <w:right w:val="none" w:sz="0" w:space="0" w:color="auto"/>
              </w:divBdr>
            </w:div>
            <w:div w:id="1642343099">
              <w:marLeft w:val="0"/>
              <w:marRight w:val="0"/>
              <w:marTop w:val="0"/>
              <w:marBottom w:val="0"/>
              <w:divBdr>
                <w:top w:val="none" w:sz="0" w:space="0" w:color="auto"/>
                <w:left w:val="none" w:sz="0" w:space="0" w:color="auto"/>
                <w:bottom w:val="none" w:sz="0" w:space="0" w:color="auto"/>
                <w:right w:val="none" w:sz="0" w:space="0" w:color="auto"/>
              </w:divBdr>
            </w:div>
            <w:div w:id="1342782804">
              <w:marLeft w:val="0"/>
              <w:marRight w:val="0"/>
              <w:marTop w:val="0"/>
              <w:marBottom w:val="0"/>
              <w:divBdr>
                <w:top w:val="none" w:sz="0" w:space="0" w:color="auto"/>
                <w:left w:val="none" w:sz="0" w:space="0" w:color="auto"/>
                <w:bottom w:val="none" w:sz="0" w:space="0" w:color="auto"/>
                <w:right w:val="none" w:sz="0" w:space="0" w:color="auto"/>
              </w:divBdr>
            </w:div>
            <w:div w:id="1262840491">
              <w:marLeft w:val="0"/>
              <w:marRight w:val="0"/>
              <w:marTop w:val="0"/>
              <w:marBottom w:val="0"/>
              <w:divBdr>
                <w:top w:val="none" w:sz="0" w:space="0" w:color="auto"/>
                <w:left w:val="none" w:sz="0" w:space="0" w:color="auto"/>
                <w:bottom w:val="none" w:sz="0" w:space="0" w:color="auto"/>
                <w:right w:val="none" w:sz="0" w:space="0" w:color="auto"/>
              </w:divBdr>
            </w:div>
            <w:div w:id="1361735694">
              <w:marLeft w:val="0"/>
              <w:marRight w:val="0"/>
              <w:marTop w:val="0"/>
              <w:marBottom w:val="0"/>
              <w:divBdr>
                <w:top w:val="none" w:sz="0" w:space="0" w:color="auto"/>
                <w:left w:val="none" w:sz="0" w:space="0" w:color="auto"/>
                <w:bottom w:val="none" w:sz="0" w:space="0" w:color="auto"/>
                <w:right w:val="none" w:sz="0" w:space="0" w:color="auto"/>
              </w:divBdr>
            </w:div>
            <w:div w:id="1632051931">
              <w:marLeft w:val="0"/>
              <w:marRight w:val="0"/>
              <w:marTop w:val="0"/>
              <w:marBottom w:val="0"/>
              <w:divBdr>
                <w:top w:val="none" w:sz="0" w:space="0" w:color="auto"/>
                <w:left w:val="none" w:sz="0" w:space="0" w:color="auto"/>
                <w:bottom w:val="none" w:sz="0" w:space="0" w:color="auto"/>
                <w:right w:val="none" w:sz="0" w:space="0" w:color="auto"/>
              </w:divBdr>
            </w:div>
            <w:div w:id="725492831">
              <w:marLeft w:val="0"/>
              <w:marRight w:val="0"/>
              <w:marTop w:val="0"/>
              <w:marBottom w:val="0"/>
              <w:divBdr>
                <w:top w:val="none" w:sz="0" w:space="0" w:color="auto"/>
                <w:left w:val="none" w:sz="0" w:space="0" w:color="auto"/>
                <w:bottom w:val="none" w:sz="0" w:space="0" w:color="auto"/>
                <w:right w:val="none" w:sz="0" w:space="0" w:color="auto"/>
              </w:divBdr>
            </w:div>
            <w:div w:id="1566792829">
              <w:marLeft w:val="0"/>
              <w:marRight w:val="0"/>
              <w:marTop w:val="0"/>
              <w:marBottom w:val="0"/>
              <w:divBdr>
                <w:top w:val="none" w:sz="0" w:space="0" w:color="auto"/>
                <w:left w:val="none" w:sz="0" w:space="0" w:color="auto"/>
                <w:bottom w:val="none" w:sz="0" w:space="0" w:color="auto"/>
                <w:right w:val="none" w:sz="0" w:space="0" w:color="auto"/>
              </w:divBdr>
            </w:div>
            <w:div w:id="1484345444">
              <w:marLeft w:val="0"/>
              <w:marRight w:val="0"/>
              <w:marTop w:val="0"/>
              <w:marBottom w:val="0"/>
              <w:divBdr>
                <w:top w:val="none" w:sz="0" w:space="0" w:color="auto"/>
                <w:left w:val="none" w:sz="0" w:space="0" w:color="auto"/>
                <w:bottom w:val="none" w:sz="0" w:space="0" w:color="auto"/>
                <w:right w:val="none" w:sz="0" w:space="0" w:color="auto"/>
              </w:divBdr>
            </w:div>
            <w:div w:id="674964628">
              <w:marLeft w:val="0"/>
              <w:marRight w:val="0"/>
              <w:marTop w:val="0"/>
              <w:marBottom w:val="0"/>
              <w:divBdr>
                <w:top w:val="none" w:sz="0" w:space="0" w:color="auto"/>
                <w:left w:val="none" w:sz="0" w:space="0" w:color="auto"/>
                <w:bottom w:val="none" w:sz="0" w:space="0" w:color="auto"/>
                <w:right w:val="none" w:sz="0" w:space="0" w:color="auto"/>
              </w:divBdr>
            </w:div>
            <w:div w:id="1445881706">
              <w:marLeft w:val="0"/>
              <w:marRight w:val="0"/>
              <w:marTop w:val="0"/>
              <w:marBottom w:val="0"/>
              <w:divBdr>
                <w:top w:val="none" w:sz="0" w:space="0" w:color="auto"/>
                <w:left w:val="none" w:sz="0" w:space="0" w:color="auto"/>
                <w:bottom w:val="none" w:sz="0" w:space="0" w:color="auto"/>
                <w:right w:val="none" w:sz="0" w:space="0" w:color="auto"/>
              </w:divBdr>
            </w:div>
            <w:div w:id="1966496317">
              <w:marLeft w:val="0"/>
              <w:marRight w:val="0"/>
              <w:marTop w:val="0"/>
              <w:marBottom w:val="0"/>
              <w:divBdr>
                <w:top w:val="none" w:sz="0" w:space="0" w:color="auto"/>
                <w:left w:val="none" w:sz="0" w:space="0" w:color="auto"/>
                <w:bottom w:val="none" w:sz="0" w:space="0" w:color="auto"/>
                <w:right w:val="none" w:sz="0" w:space="0" w:color="auto"/>
              </w:divBdr>
            </w:div>
            <w:div w:id="2062558557">
              <w:marLeft w:val="0"/>
              <w:marRight w:val="0"/>
              <w:marTop w:val="0"/>
              <w:marBottom w:val="0"/>
              <w:divBdr>
                <w:top w:val="none" w:sz="0" w:space="0" w:color="auto"/>
                <w:left w:val="none" w:sz="0" w:space="0" w:color="auto"/>
                <w:bottom w:val="none" w:sz="0" w:space="0" w:color="auto"/>
                <w:right w:val="none" w:sz="0" w:space="0" w:color="auto"/>
              </w:divBdr>
            </w:div>
            <w:div w:id="1726559662">
              <w:marLeft w:val="0"/>
              <w:marRight w:val="0"/>
              <w:marTop w:val="0"/>
              <w:marBottom w:val="0"/>
              <w:divBdr>
                <w:top w:val="none" w:sz="0" w:space="0" w:color="auto"/>
                <w:left w:val="none" w:sz="0" w:space="0" w:color="auto"/>
                <w:bottom w:val="none" w:sz="0" w:space="0" w:color="auto"/>
                <w:right w:val="none" w:sz="0" w:space="0" w:color="auto"/>
              </w:divBdr>
            </w:div>
            <w:div w:id="2021545120">
              <w:marLeft w:val="0"/>
              <w:marRight w:val="0"/>
              <w:marTop w:val="0"/>
              <w:marBottom w:val="0"/>
              <w:divBdr>
                <w:top w:val="none" w:sz="0" w:space="0" w:color="auto"/>
                <w:left w:val="none" w:sz="0" w:space="0" w:color="auto"/>
                <w:bottom w:val="none" w:sz="0" w:space="0" w:color="auto"/>
                <w:right w:val="none" w:sz="0" w:space="0" w:color="auto"/>
              </w:divBdr>
            </w:div>
            <w:div w:id="400174921">
              <w:marLeft w:val="0"/>
              <w:marRight w:val="0"/>
              <w:marTop w:val="0"/>
              <w:marBottom w:val="0"/>
              <w:divBdr>
                <w:top w:val="none" w:sz="0" w:space="0" w:color="auto"/>
                <w:left w:val="none" w:sz="0" w:space="0" w:color="auto"/>
                <w:bottom w:val="none" w:sz="0" w:space="0" w:color="auto"/>
                <w:right w:val="none" w:sz="0" w:space="0" w:color="auto"/>
              </w:divBdr>
            </w:div>
            <w:div w:id="251428026">
              <w:marLeft w:val="0"/>
              <w:marRight w:val="0"/>
              <w:marTop w:val="0"/>
              <w:marBottom w:val="0"/>
              <w:divBdr>
                <w:top w:val="none" w:sz="0" w:space="0" w:color="auto"/>
                <w:left w:val="none" w:sz="0" w:space="0" w:color="auto"/>
                <w:bottom w:val="none" w:sz="0" w:space="0" w:color="auto"/>
                <w:right w:val="none" w:sz="0" w:space="0" w:color="auto"/>
              </w:divBdr>
            </w:div>
            <w:div w:id="251664927">
              <w:marLeft w:val="0"/>
              <w:marRight w:val="0"/>
              <w:marTop w:val="0"/>
              <w:marBottom w:val="0"/>
              <w:divBdr>
                <w:top w:val="none" w:sz="0" w:space="0" w:color="auto"/>
                <w:left w:val="none" w:sz="0" w:space="0" w:color="auto"/>
                <w:bottom w:val="none" w:sz="0" w:space="0" w:color="auto"/>
                <w:right w:val="none" w:sz="0" w:space="0" w:color="auto"/>
              </w:divBdr>
            </w:div>
            <w:div w:id="721908061">
              <w:marLeft w:val="0"/>
              <w:marRight w:val="0"/>
              <w:marTop w:val="0"/>
              <w:marBottom w:val="0"/>
              <w:divBdr>
                <w:top w:val="none" w:sz="0" w:space="0" w:color="auto"/>
                <w:left w:val="none" w:sz="0" w:space="0" w:color="auto"/>
                <w:bottom w:val="none" w:sz="0" w:space="0" w:color="auto"/>
                <w:right w:val="none" w:sz="0" w:space="0" w:color="auto"/>
              </w:divBdr>
            </w:div>
            <w:div w:id="911425282">
              <w:marLeft w:val="0"/>
              <w:marRight w:val="0"/>
              <w:marTop w:val="0"/>
              <w:marBottom w:val="0"/>
              <w:divBdr>
                <w:top w:val="none" w:sz="0" w:space="0" w:color="auto"/>
                <w:left w:val="none" w:sz="0" w:space="0" w:color="auto"/>
                <w:bottom w:val="none" w:sz="0" w:space="0" w:color="auto"/>
                <w:right w:val="none" w:sz="0" w:space="0" w:color="auto"/>
              </w:divBdr>
            </w:div>
            <w:div w:id="1327512739">
              <w:marLeft w:val="0"/>
              <w:marRight w:val="0"/>
              <w:marTop w:val="0"/>
              <w:marBottom w:val="0"/>
              <w:divBdr>
                <w:top w:val="none" w:sz="0" w:space="0" w:color="auto"/>
                <w:left w:val="none" w:sz="0" w:space="0" w:color="auto"/>
                <w:bottom w:val="none" w:sz="0" w:space="0" w:color="auto"/>
                <w:right w:val="none" w:sz="0" w:space="0" w:color="auto"/>
              </w:divBdr>
            </w:div>
            <w:div w:id="1176966300">
              <w:marLeft w:val="0"/>
              <w:marRight w:val="0"/>
              <w:marTop w:val="0"/>
              <w:marBottom w:val="0"/>
              <w:divBdr>
                <w:top w:val="none" w:sz="0" w:space="0" w:color="auto"/>
                <w:left w:val="none" w:sz="0" w:space="0" w:color="auto"/>
                <w:bottom w:val="none" w:sz="0" w:space="0" w:color="auto"/>
                <w:right w:val="none" w:sz="0" w:space="0" w:color="auto"/>
              </w:divBdr>
            </w:div>
            <w:div w:id="873998518">
              <w:marLeft w:val="0"/>
              <w:marRight w:val="0"/>
              <w:marTop w:val="0"/>
              <w:marBottom w:val="0"/>
              <w:divBdr>
                <w:top w:val="none" w:sz="0" w:space="0" w:color="auto"/>
                <w:left w:val="none" w:sz="0" w:space="0" w:color="auto"/>
                <w:bottom w:val="none" w:sz="0" w:space="0" w:color="auto"/>
                <w:right w:val="none" w:sz="0" w:space="0" w:color="auto"/>
              </w:divBdr>
            </w:div>
            <w:div w:id="1934051736">
              <w:marLeft w:val="0"/>
              <w:marRight w:val="0"/>
              <w:marTop w:val="0"/>
              <w:marBottom w:val="0"/>
              <w:divBdr>
                <w:top w:val="none" w:sz="0" w:space="0" w:color="auto"/>
                <w:left w:val="none" w:sz="0" w:space="0" w:color="auto"/>
                <w:bottom w:val="none" w:sz="0" w:space="0" w:color="auto"/>
                <w:right w:val="none" w:sz="0" w:space="0" w:color="auto"/>
              </w:divBdr>
            </w:div>
            <w:div w:id="2095390141">
              <w:marLeft w:val="0"/>
              <w:marRight w:val="0"/>
              <w:marTop w:val="0"/>
              <w:marBottom w:val="0"/>
              <w:divBdr>
                <w:top w:val="none" w:sz="0" w:space="0" w:color="auto"/>
                <w:left w:val="none" w:sz="0" w:space="0" w:color="auto"/>
                <w:bottom w:val="none" w:sz="0" w:space="0" w:color="auto"/>
                <w:right w:val="none" w:sz="0" w:space="0" w:color="auto"/>
              </w:divBdr>
            </w:div>
            <w:div w:id="1551304218">
              <w:marLeft w:val="0"/>
              <w:marRight w:val="0"/>
              <w:marTop w:val="0"/>
              <w:marBottom w:val="0"/>
              <w:divBdr>
                <w:top w:val="none" w:sz="0" w:space="0" w:color="auto"/>
                <w:left w:val="none" w:sz="0" w:space="0" w:color="auto"/>
                <w:bottom w:val="none" w:sz="0" w:space="0" w:color="auto"/>
                <w:right w:val="none" w:sz="0" w:space="0" w:color="auto"/>
              </w:divBdr>
            </w:div>
            <w:div w:id="583035686">
              <w:marLeft w:val="0"/>
              <w:marRight w:val="0"/>
              <w:marTop w:val="0"/>
              <w:marBottom w:val="0"/>
              <w:divBdr>
                <w:top w:val="none" w:sz="0" w:space="0" w:color="auto"/>
                <w:left w:val="none" w:sz="0" w:space="0" w:color="auto"/>
                <w:bottom w:val="none" w:sz="0" w:space="0" w:color="auto"/>
                <w:right w:val="none" w:sz="0" w:space="0" w:color="auto"/>
              </w:divBdr>
            </w:div>
            <w:div w:id="900213687">
              <w:marLeft w:val="0"/>
              <w:marRight w:val="0"/>
              <w:marTop w:val="0"/>
              <w:marBottom w:val="0"/>
              <w:divBdr>
                <w:top w:val="none" w:sz="0" w:space="0" w:color="auto"/>
                <w:left w:val="none" w:sz="0" w:space="0" w:color="auto"/>
                <w:bottom w:val="none" w:sz="0" w:space="0" w:color="auto"/>
                <w:right w:val="none" w:sz="0" w:space="0" w:color="auto"/>
              </w:divBdr>
            </w:div>
            <w:div w:id="667485927">
              <w:marLeft w:val="0"/>
              <w:marRight w:val="0"/>
              <w:marTop w:val="0"/>
              <w:marBottom w:val="0"/>
              <w:divBdr>
                <w:top w:val="none" w:sz="0" w:space="0" w:color="auto"/>
                <w:left w:val="none" w:sz="0" w:space="0" w:color="auto"/>
                <w:bottom w:val="none" w:sz="0" w:space="0" w:color="auto"/>
                <w:right w:val="none" w:sz="0" w:space="0" w:color="auto"/>
              </w:divBdr>
            </w:div>
            <w:div w:id="1515919802">
              <w:marLeft w:val="0"/>
              <w:marRight w:val="0"/>
              <w:marTop w:val="0"/>
              <w:marBottom w:val="0"/>
              <w:divBdr>
                <w:top w:val="none" w:sz="0" w:space="0" w:color="auto"/>
                <w:left w:val="none" w:sz="0" w:space="0" w:color="auto"/>
                <w:bottom w:val="none" w:sz="0" w:space="0" w:color="auto"/>
                <w:right w:val="none" w:sz="0" w:space="0" w:color="auto"/>
              </w:divBdr>
            </w:div>
            <w:div w:id="1994022081">
              <w:marLeft w:val="0"/>
              <w:marRight w:val="0"/>
              <w:marTop w:val="0"/>
              <w:marBottom w:val="0"/>
              <w:divBdr>
                <w:top w:val="none" w:sz="0" w:space="0" w:color="auto"/>
                <w:left w:val="none" w:sz="0" w:space="0" w:color="auto"/>
                <w:bottom w:val="none" w:sz="0" w:space="0" w:color="auto"/>
                <w:right w:val="none" w:sz="0" w:space="0" w:color="auto"/>
              </w:divBdr>
            </w:div>
            <w:div w:id="1759518149">
              <w:marLeft w:val="0"/>
              <w:marRight w:val="0"/>
              <w:marTop w:val="0"/>
              <w:marBottom w:val="0"/>
              <w:divBdr>
                <w:top w:val="none" w:sz="0" w:space="0" w:color="auto"/>
                <w:left w:val="none" w:sz="0" w:space="0" w:color="auto"/>
                <w:bottom w:val="none" w:sz="0" w:space="0" w:color="auto"/>
                <w:right w:val="none" w:sz="0" w:space="0" w:color="auto"/>
              </w:divBdr>
            </w:div>
            <w:div w:id="553078723">
              <w:marLeft w:val="0"/>
              <w:marRight w:val="0"/>
              <w:marTop w:val="0"/>
              <w:marBottom w:val="0"/>
              <w:divBdr>
                <w:top w:val="none" w:sz="0" w:space="0" w:color="auto"/>
                <w:left w:val="none" w:sz="0" w:space="0" w:color="auto"/>
                <w:bottom w:val="none" w:sz="0" w:space="0" w:color="auto"/>
                <w:right w:val="none" w:sz="0" w:space="0" w:color="auto"/>
              </w:divBdr>
            </w:div>
            <w:div w:id="391319623">
              <w:marLeft w:val="0"/>
              <w:marRight w:val="0"/>
              <w:marTop w:val="0"/>
              <w:marBottom w:val="0"/>
              <w:divBdr>
                <w:top w:val="none" w:sz="0" w:space="0" w:color="auto"/>
                <w:left w:val="none" w:sz="0" w:space="0" w:color="auto"/>
                <w:bottom w:val="none" w:sz="0" w:space="0" w:color="auto"/>
                <w:right w:val="none" w:sz="0" w:space="0" w:color="auto"/>
              </w:divBdr>
            </w:div>
            <w:div w:id="60906989">
              <w:marLeft w:val="0"/>
              <w:marRight w:val="0"/>
              <w:marTop w:val="0"/>
              <w:marBottom w:val="0"/>
              <w:divBdr>
                <w:top w:val="none" w:sz="0" w:space="0" w:color="auto"/>
                <w:left w:val="none" w:sz="0" w:space="0" w:color="auto"/>
                <w:bottom w:val="none" w:sz="0" w:space="0" w:color="auto"/>
                <w:right w:val="none" w:sz="0" w:space="0" w:color="auto"/>
              </w:divBdr>
            </w:div>
            <w:div w:id="2026009626">
              <w:marLeft w:val="0"/>
              <w:marRight w:val="0"/>
              <w:marTop w:val="0"/>
              <w:marBottom w:val="0"/>
              <w:divBdr>
                <w:top w:val="none" w:sz="0" w:space="0" w:color="auto"/>
                <w:left w:val="none" w:sz="0" w:space="0" w:color="auto"/>
                <w:bottom w:val="none" w:sz="0" w:space="0" w:color="auto"/>
                <w:right w:val="none" w:sz="0" w:space="0" w:color="auto"/>
              </w:divBdr>
            </w:div>
            <w:div w:id="828063629">
              <w:marLeft w:val="0"/>
              <w:marRight w:val="0"/>
              <w:marTop w:val="0"/>
              <w:marBottom w:val="0"/>
              <w:divBdr>
                <w:top w:val="none" w:sz="0" w:space="0" w:color="auto"/>
                <w:left w:val="none" w:sz="0" w:space="0" w:color="auto"/>
                <w:bottom w:val="none" w:sz="0" w:space="0" w:color="auto"/>
                <w:right w:val="none" w:sz="0" w:space="0" w:color="auto"/>
              </w:divBdr>
            </w:div>
            <w:div w:id="381291570">
              <w:marLeft w:val="0"/>
              <w:marRight w:val="0"/>
              <w:marTop w:val="0"/>
              <w:marBottom w:val="0"/>
              <w:divBdr>
                <w:top w:val="none" w:sz="0" w:space="0" w:color="auto"/>
                <w:left w:val="none" w:sz="0" w:space="0" w:color="auto"/>
                <w:bottom w:val="none" w:sz="0" w:space="0" w:color="auto"/>
                <w:right w:val="none" w:sz="0" w:space="0" w:color="auto"/>
              </w:divBdr>
            </w:div>
            <w:div w:id="1860241776">
              <w:marLeft w:val="0"/>
              <w:marRight w:val="0"/>
              <w:marTop w:val="0"/>
              <w:marBottom w:val="0"/>
              <w:divBdr>
                <w:top w:val="none" w:sz="0" w:space="0" w:color="auto"/>
                <w:left w:val="none" w:sz="0" w:space="0" w:color="auto"/>
                <w:bottom w:val="none" w:sz="0" w:space="0" w:color="auto"/>
                <w:right w:val="none" w:sz="0" w:space="0" w:color="auto"/>
              </w:divBdr>
            </w:div>
            <w:div w:id="454176764">
              <w:marLeft w:val="0"/>
              <w:marRight w:val="0"/>
              <w:marTop w:val="0"/>
              <w:marBottom w:val="0"/>
              <w:divBdr>
                <w:top w:val="none" w:sz="0" w:space="0" w:color="auto"/>
                <w:left w:val="none" w:sz="0" w:space="0" w:color="auto"/>
                <w:bottom w:val="none" w:sz="0" w:space="0" w:color="auto"/>
                <w:right w:val="none" w:sz="0" w:space="0" w:color="auto"/>
              </w:divBdr>
            </w:div>
            <w:div w:id="1904413156">
              <w:marLeft w:val="0"/>
              <w:marRight w:val="0"/>
              <w:marTop w:val="0"/>
              <w:marBottom w:val="0"/>
              <w:divBdr>
                <w:top w:val="none" w:sz="0" w:space="0" w:color="auto"/>
                <w:left w:val="none" w:sz="0" w:space="0" w:color="auto"/>
                <w:bottom w:val="none" w:sz="0" w:space="0" w:color="auto"/>
                <w:right w:val="none" w:sz="0" w:space="0" w:color="auto"/>
              </w:divBdr>
            </w:div>
            <w:div w:id="1972175210">
              <w:marLeft w:val="0"/>
              <w:marRight w:val="0"/>
              <w:marTop w:val="0"/>
              <w:marBottom w:val="0"/>
              <w:divBdr>
                <w:top w:val="none" w:sz="0" w:space="0" w:color="auto"/>
                <w:left w:val="none" w:sz="0" w:space="0" w:color="auto"/>
                <w:bottom w:val="none" w:sz="0" w:space="0" w:color="auto"/>
                <w:right w:val="none" w:sz="0" w:space="0" w:color="auto"/>
              </w:divBdr>
            </w:div>
            <w:div w:id="1507405499">
              <w:marLeft w:val="0"/>
              <w:marRight w:val="0"/>
              <w:marTop w:val="0"/>
              <w:marBottom w:val="0"/>
              <w:divBdr>
                <w:top w:val="none" w:sz="0" w:space="0" w:color="auto"/>
                <w:left w:val="none" w:sz="0" w:space="0" w:color="auto"/>
                <w:bottom w:val="none" w:sz="0" w:space="0" w:color="auto"/>
                <w:right w:val="none" w:sz="0" w:space="0" w:color="auto"/>
              </w:divBdr>
            </w:div>
            <w:div w:id="1550334598">
              <w:marLeft w:val="0"/>
              <w:marRight w:val="0"/>
              <w:marTop w:val="0"/>
              <w:marBottom w:val="0"/>
              <w:divBdr>
                <w:top w:val="none" w:sz="0" w:space="0" w:color="auto"/>
                <w:left w:val="none" w:sz="0" w:space="0" w:color="auto"/>
                <w:bottom w:val="none" w:sz="0" w:space="0" w:color="auto"/>
                <w:right w:val="none" w:sz="0" w:space="0" w:color="auto"/>
              </w:divBdr>
            </w:div>
            <w:div w:id="1244678408">
              <w:marLeft w:val="0"/>
              <w:marRight w:val="0"/>
              <w:marTop w:val="0"/>
              <w:marBottom w:val="0"/>
              <w:divBdr>
                <w:top w:val="none" w:sz="0" w:space="0" w:color="auto"/>
                <w:left w:val="none" w:sz="0" w:space="0" w:color="auto"/>
                <w:bottom w:val="none" w:sz="0" w:space="0" w:color="auto"/>
                <w:right w:val="none" w:sz="0" w:space="0" w:color="auto"/>
              </w:divBdr>
            </w:div>
            <w:div w:id="1400667027">
              <w:marLeft w:val="0"/>
              <w:marRight w:val="0"/>
              <w:marTop w:val="0"/>
              <w:marBottom w:val="0"/>
              <w:divBdr>
                <w:top w:val="none" w:sz="0" w:space="0" w:color="auto"/>
                <w:left w:val="none" w:sz="0" w:space="0" w:color="auto"/>
                <w:bottom w:val="none" w:sz="0" w:space="0" w:color="auto"/>
                <w:right w:val="none" w:sz="0" w:space="0" w:color="auto"/>
              </w:divBdr>
            </w:div>
            <w:div w:id="1422724095">
              <w:marLeft w:val="0"/>
              <w:marRight w:val="0"/>
              <w:marTop w:val="0"/>
              <w:marBottom w:val="0"/>
              <w:divBdr>
                <w:top w:val="none" w:sz="0" w:space="0" w:color="auto"/>
                <w:left w:val="none" w:sz="0" w:space="0" w:color="auto"/>
                <w:bottom w:val="none" w:sz="0" w:space="0" w:color="auto"/>
                <w:right w:val="none" w:sz="0" w:space="0" w:color="auto"/>
              </w:divBdr>
            </w:div>
            <w:div w:id="1320889577">
              <w:marLeft w:val="0"/>
              <w:marRight w:val="0"/>
              <w:marTop w:val="0"/>
              <w:marBottom w:val="0"/>
              <w:divBdr>
                <w:top w:val="none" w:sz="0" w:space="0" w:color="auto"/>
                <w:left w:val="none" w:sz="0" w:space="0" w:color="auto"/>
                <w:bottom w:val="none" w:sz="0" w:space="0" w:color="auto"/>
                <w:right w:val="none" w:sz="0" w:space="0" w:color="auto"/>
              </w:divBdr>
            </w:div>
            <w:div w:id="1876850618">
              <w:marLeft w:val="0"/>
              <w:marRight w:val="0"/>
              <w:marTop w:val="0"/>
              <w:marBottom w:val="0"/>
              <w:divBdr>
                <w:top w:val="none" w:sz="0" w:space="0" w:color="auto"/>
                <w:left w:val="none" w:sz="0" w:space="0" w:color="auto"/>
                <w:bottom w:val="none" w:sz="0" w:space="0" w:color="auto"/>
                <w:right w:val="none" w:sz="0" w:space="0" w:color="auto"/>
              </w:divBdr>
            </w:div>
            <w:div w:id="1108626803">
              <w:marLeft w:val="0"/>
              <w:marRight w:val="0"/>
              <w:marTop w:val="0"/>
              <w:marBottom w:val="0"/>
              <w:divBdr>
                <w:top w:val="none" w:sz="0" w:space="0" w:color="auto"/>
                <w:left w:val="none" w:sz="0" w:space="0" w:color="auto"/>
                <w:bottom w:val="none" w:sz="0" w:space="0" w:color="auto"/>
                <w:right w:val="none" w:sz="0" w:space="0" w:color="auto"/>
              </w:divBdr>
            </w:div>
            <w:div w:id="1238633083">
              <w:marLeft w:val="0"/>
              <w:marRight w:val="0"/>
              <w:marTop w:val="0"/>
              <w:marBottom w:val="0"/>
              <w:divBdr>
                <w:top w:val="none" w:sz="0" w:space="0" w:color="auto"/>
                <w:left w:val="none" w:sz="0" w:space="0" w:color="auto"/>
                <w:bottom w:val="none" w:sz="0" w:space="0" w:color="auto"/>
                <w:right w:val="none" w:sz="0" w:space="0" w:color="auto"/>
              </w:divBdr>
            </w:div>
            <w:div w:id="208227744">
              <w:marLeft w:val="0"/>
              <w:marRight w:val="0"/>
              <w:marTop w:val="0"/>
              <w:marBottom w:val="0"/>
              <w:divBdr>
                <w:top w:val="none" w:sz="0" w:space="0" w:color="auto"/>
                <w:left w:val="none" w:sz="0" w:space="0" w:color="auto"/>
                <w:bottom w:val="none" w:sz="0" w:space="0" w:color="auto"/>
                <w:right w:val="none" w:sz="0" w:space="0" w:color="auto"/>
              </w:divBdr>
            </w:div>
            <w:div w:id="273365227">
              <w:marLeft w:val="0"/>
              <w:marRight w:val="0"/>
              <w:marTop w:val="0"/>
              <w:marBottom w:val="0"/>
              <w:divBdr>
                <w:top w:val="none" w:sz="0" w:space="0" w:color="auto"/>
                <w:left w:val="none" w:sz="0" w:space="0" w:color="auto"/>
                <w:bottom w:val="none" w:sz="0" w:space="0" w:color="auto"/>
                <w:right w:val="none" w:sz="0" w:space="0" w:color="auto"/>
              </w:divBdr>
            </w:div>
            <w:div w:id="712080415">
              <w:marLeft w:val="0"/>
              <w:marRight w:val="0"/>
              <w:marTop w:val="0"/>
              <w:marBottom w:val="0"/>
              <w:divBdr>
                <w:top w:val="none" w:sz="0" w:space="0" w:color="auto"/>
                <w:left w:val="none" w:sz="0" w:space="0" w:color="auto"/>
                <w:bottom w:val="none" w:sz="0" w:space="0" w:color="auto"/>
                <w:right w:val="none" w:sz="0" w:space="0" w:color="auto"/>
              </w:divBdr>
            </w:div>
            <w:div w:id="1407339213">
              <w:marLeft w:val="0"/>
              <w:marRight w:val="0"/>
              <w:marTop w:val="0"/>
              <w:marBottom w:val="0"/>
              <w:divBdr>
                <w:top w:val="none" w:sz="0" w:space="0" w:color="auto"/>
                <w:left w:val="none" w:sz="0" w:space="0" w:color="auto"/>
                <w:bottom w:val="none" w:sz="0" w:space="0" w:color="auto"/>
                <w:right w:val="none" w:sz="0" w:space="0" w:color="auto"/>
              </w:divBdr>
            </w:div>
            <w:div w:id="795484831">
              <w:marLeft w:val="0"/>
              <w:marRight w:val="0"/>
              <w:marTop w:val="0"/>
              <w:marBottom w:val="0"/>
              <w:divBdr>
                <w:top w:val="none" w:sz="0" w:space="0" w:color="auto"/>
                <w:left w:val="none" w:sz="0" w:space="0" w:color="auto"/>
                <w:bottom w:val="none" w:sz="0" w:space="0" w:color="auto"/>
                <w:right w:val="none" w:sz="0" w:space="0" w:color="auto"/>
              </w:divBdr>
            </w:div>
            <w:div w:id="1145581275">
              <w:marLeft w:val="0"/>
              <w:marRight w:val="0"/>
              <w:marTop w:val="0"/>
              <w:marBottom w:val="0"/>
              <w:divBdr>
                <w:top w:val="none" w:sz="0" w:space="0" w:color="auto"/>
                <w:left w:val="none" w:sz="0" w:space="0" w:color="auto"/>
                <w:bottom w:val="none" w:sz="0" w:space="0" w:color="auto"/>
                <w:right w:val="none" w:sz="0" w:space="0" w:color="auto"/>
              </w:divBdr>
            </w:div>
            <w:div w:id="689061952">
              <w:marLeft w:val="0"/>
              <w:marRight w:val="0"/>
              <w:marTop w:val="0"/>
              <w:marBottom w:val="0"/>
              <w:divBdr>
                <w:top w:val="none" w:sz="0" w:space="0" w:color="auto"/>
                <w:left w:val="none" w:sz="0" w:space="0" w:color="auto"/>
                <w:bottom w:val="none" w:sz="0" w:space="0" w:color="auto"/>
                <w:right w:val="none" w:sz="0" w:space="0" w:color="auto"/>
              </w:divBdr>
            </w:div>
            <w:div w:id="2128040557">
              <w:marLeft w:val="0"/>
              <w:marRight w:val="0"/>
              <w:marTop w:val="0"/>
              <w:marBottom w:val="0"/>
              <w:divBdr>
                <w:top w:val="none" w:sz="0" w:space="0" w:color="auto"/>
                <w:left w:val="none" w:sz="0" w:space="0" w:color="auto"/>
                <w:bottom w:val="none" w:sz="0" w:space="0" w:color="auto"/>
                <w:right w:val="none" w:sz="0" w:space="0" w:color="auto"/>
              </w:divBdr>
            </w:div>
            <w:div w:id="1283997307">
              <w:marLeft w:val="0"/>
              <w:marRight w:val="0"/>
              <w:marTop w:val="0"/>
              <w:marBottom w:val="0"/>
              <w:divBdr>
                <w:top w:val="none" w:sz="0" w:space="0" w:color="auto"/>
                <w:left w:val="none" w:sz="0" w:space="0" w:color="auto"/>
                <w:bottom w:val="none" w:sz="0" w:space="0" w:color="auto"/>
                <w:right w:val="none" w:sz="0" w:space="0" w:color="auto"/>
              </w:divBdr>
            </w:div>
            <w:div w:id="132448491">
              <w:marLeft w:val="0"/>
              <w:marRight w:val="0"/>
              <w:marTop w:val="0"/>
              <w:marBottom w:val="0"/>
              <w:divBdr>
                <w:top w:val="none" w:sz="0" w:space="0" w:color="auto"/>
                <w:left w:val="none" w:sz="0" w:space="0" w:color="auto"/>
                <w:bottom w:val="none" w:sz="0" w:space="0" w:color="auto"/>
                <w:right w:val="none" w:sz="0" w:space="0" w:color="auto"/>
              </w:divBdr>
            </w:div>
            <w:div w:id="1061099419">
              <w:marLeft w:val="0"/>
              <w:marRight w:val="0"/>
              <w:marTop w:val="0"/>
              <w:marBottom w:val="0"/>
              <w:divBdr>
                <w:top w:val="none" w:sz="0" w:space="0" w:color="auto"/>
                <w:left w:val="none" w:sz="0" w:space="0" w:color="auto"/>
                <w:bottom w:val="none" w:sz="0" w:space="0" w:color="auto"/>
                <w:right w:val="none" w:sz="0" w:space="0" w:color="auto"/>
              </w:divBdr>
            </w:div>
            <w:div w:id="614556080">
              <w:marLeft w:val="0"/>
              <w:marRight w:val="0"/>
              <w:marTop w:val="0"/>
              <w:marBottom w:val="0"/>
              <w:divBdr>
                <w:top w:val="none" w:sz="0" w:space="0" w:color="auto"/>
                <w:left w:val="none" w:sz="0" w:space="0" w:color="auto"/>
                <w:bottom w:val="none" w:sz="0" w:space="0" w:color="auto"/>
                <w:right w:val="none" w:sz="0" w:space="0" w:color="auto"/>
              </w:divBdr>
            </w:div>
            <w:div w:id="1315915843">
              <w:marLeft w:val="0"/>
              <w:marRight w:val="0"/>
              <w:marTop w:val="0"/>
              <w:marBottom w:val="0"/>
              <w:divBdr>
                <w:top w:val="none" w:sz="0" w:space="0" w:color="auto"/>
                <w:left w:val="none" w:sz="0" w:space="0" w:color="auto"/>
                <w:bottom w:val="none" w:sz="0" w:space="0" w:color="auto"/>
                <w:right w:val="none" w:sz="0" w:space="0" w:color="auto"/>
              </w:divBdr>
            </w:div>
            <w:div w:id="1323697941">
              <w:marLeft w:val="0"/>
              <w:marRight w:val="0"/>
              <w:marTop w:val="0"/>
              <w:marBottom w:val="0"/>
              <w:divBdr>
                <w:top w:val="none" w:sz="0" w:space="0" w:color="auto"/>
                <w:left w:val="none" w:sz="0" w:space="0" w:color="auto"/>
                <w:bottom w:val="none" w:sz="0" w:space="0" w:color="auto"/>
                <w:right w:val="none" w:sz="0" w:space="0" w:color="auto"/>
              </w:divBdr>
            </w:div>
            <w:div w:id="711424095">
              <w:marLeft w:val="0"/>
              <w:marRight w:val="0"/>
              <w:marTop w:val="0"/>
              <w:marBottom w:val="0"/>
              <w:divBdr>
                <w:top w:val="none" w:sz="0" w:space="0" w:color="auto"/>
                <w:left w:val="none" w:sz="0" w:space="0" w:color="auto"/>
                <w:bottom w:val="none" w:sz="0" w:space="0" w:color="auto"/>
                <w:right w:val="none" w:sz="0" w:space="0" w:color="auto"/>
              </w:divBdr>
            </w:div>
            <w:div w:id="2043287120">
              <w:marLeft w:val="0"/>
              <w:marRight w:val="0"/>
              <w:marTop w:val="0"/>
              <w:marBottom w:val="0"/>
              <w:divBdr>
                <w:top w:val="none" w:sz="0" w:space="0" w:color="auto"/>
                <w:left w:val="none" w:sz="0" w:space="0" w:color="auto"/>
                <w:bottom w:val="none" w:sz="0" w:space="0" w:color="auto"/>
                <w:right w:val="none" w:sz="0" w:space="0" w:color="auto"/>
              </w:divBdr>
            </w:div>
            <w:div w:id="154613370">
              <w:marLeft w:val="0"/>
              <w:marRight w:val="0"/>
              <w:marTop w:val="0"/>
              <w:marBottom w:val="0"/>
              <w:divBdr>
                <w:top w:val="none" w:sz="0" w:space="0" w:color="auto"/>
                <w:left w:val="none" w:sz="0" w:space="0" w:color="auto"/>
                <w:bottom w:val="none" w:sz="0" w:space="0" w:color="auto"/>
                <w:right w:val="none" w:sz="0" w:space="0" w:color="auto"/>
              </w:divBdr>
            </w:div>
            <w:div w:id="2009285700">
              <w:marLeft w:val="0"/>
              <w:marRight w:val="0"/>
              <w:marTop w:val="0"/>
              <w:marBottom w:val="0"/>
              <w:divBdr>
                <w:top w:val="none" w:sz="0" w:space="0" w:color="auto"/>
                <w:left w:val="none" w:sz="0" w:space="0" w:color="auto"/>
                <w:bottom w:val="none" w:sz="0" w:space="0" w:color="auto"/>
                <w:right w:val="none" w:sz="0" w:space="0" w:color="auto"/>
              </w:divBdr>
            </w:div>
            <w:div w:id="2085369477">
              <w:marLeft w:val="0"/>
              <w:marRight w:val="0"/>
              <w:marTop w:val="0"/>
              <w:marBottom w:val="0"/>
              <w:divBdr>
                <w:top w:val="none" w:sz="0" w:space="0" w:color="auto"/>
                <w:left w:val="none" w:sz="0" w:space="0" w:color="auto"/>
                <w:bottom w:val="none" w:sz="0" w:space="0" w:color="auto"/>
                <w:right w:val="none" w:sz="0" w:space="0" w:color="auto"/>
              </w:divBdr>
            </w:div>
            <w:div w:id="432287953">
              <w:marLeft w:val="0"/>
              <w:marRight w:val="0"/>
              <w:marTop w:val="0"/>
              <w:marBottom w:val="0"/>
              <w:divBdr>
                <w:top w:val="none" w:sz="0" w:space="0" w:color="auto"/>
                <w:left w:val="none" w:sz="0" w:space="0" w:color="auto"/>
                <w:bottom w:val="none" w:sz="0" w:space="0" w:color="auto"/>
                <w:right w:val="none" w:sz="0" w:space="0" w:color="auto"/>
              </w:divBdr>
            </w:div>
            <w:div w:id="1571771752">
              <w:marLeft w:val="0"/>
              <w:marRight w:val="0"/>
              <w:marTop w:val="0"/>
              <w:marBottom w:val="0"/>
              <w:divBdr>
                <w:top w:val="none" w:sz="0" w:space="0" w:color="auto"/>
                <w:left w:val="none" w:sz="0" w:space="0" w:color="auto"/>
                <w:bottom w:val="none" w:sz="0" w:space="0" w:color="auto"/>
                <w:right w:val="none" w:sz="0" w:space="0" w:color="auto"/>
              </w:divBdr>
            </w:div>
            <w:div w:id="587469293">
              <w:marLeft w:val="0"/>
              <w:marRight w:val="0"/>
              <w:marTop w:val="0"/>
              <w:marBottom w:val="0"/>
              <w:divBdr>
                <w:top w:val="none" w:sz="0" w:space="0" w:color="auto"/>
                <w:left w:val="none" w:sz="0" w:space="0" w:color="auto"/>
                <w:bottom w:val="none" w:sz="0" w:space="0" w:color="auto"/>
                <w:right w:val="none" w:sz="0" w:space="0" w:color="auto"/>
              </w:divBdr>
            </w:div>
            <w:div w:id="1104306864">
              <w:marLeft w:val="0"/>
              <w:marRight w:val="0"/>
              <w:marTop w:val="0"/>
              <w:marBottom w:val="0"/>
              <w:divBdr>
                <w:top w:val="none" w:sz="0" w:space="0" w:color="auto"/>
                <w:left w:val="none" w:sz="0" w:space="0" w:color="auto"/>
                <w:bottom w:val="none" w:sz="0" w:space="0" w:color="auto"/>
                <w:right w:val="none" w:sz="0" w:space="0" w:color="auto"/>
              </w:divBdr>
            </w:div>
            <w:div w:id="435295979">
              <w:marLeft w:val="0"/>
              <w:marRight w:val="0"/>
              <w:marTop w:val="0"/>
              <w:marBottom w:val="0"/>
              <w:divBdr>
                <w:top w:val="none" w:sz="0" w:space="0" w:color="auto"/>
                <w:left w:val="none" w:sz="0" w:space="0" w:color="auto"/>
                <w:bottom w:val="none" w:sz="0" w:space="0" w:color="auto"/>
                <w:right w:val="none" w:sz="0" w:space="0" w:color="auto"/>
              </w:divBdr>
            </w:div>
            <w:div w:id="1189761547">
              <w:marLeft w:val="0"/>
              <w:marRight w:val="0"/>
              <w:marTop w:val="0"/>
              <w:marBottom w:val="0"/>
              <w:divBdr>
                <w:top w:val="none" w:sz="0" w:space="0" w:color="auto"/>
                <w:left w:val="none" w:sz="0" w:space="0" w:color="auto"/>
                <w:bottom w:val="none" w:sz="0" w:space="0" w:color="auto"/>
                <w:right w:val="none" w:sz="0" w:space="0" w:color="auto"/>
              </w:divBdr>
            </w:div>
            <w:div w:id="131749797">
              <w:marLeft w:val="0"/>
              <w:marRight w:val="0"/>
              <w:marTop w:val="0"/>
              <w:marBottom w:val="0"/>
              <w:divBdr>
                <w:top w:val="none" w:sz="0" w:space="0" w:color="auto"/>
                <w:left w:val="none" w:sz="0" w:space="0" w:color="auto"/>
                <w:bottom w:val="none" w:sz="0" w:space="0" w:color="auto"/>
                <w:right w:val="none" w:sz="0" w:space="0" w:color="auto"/>
              </w:divBdr>
            </w:div>
            <w:div w:id="1678845234">
              <w:marLeft w:val="0"/>
              <w:marRight w:val="0"/>
              <w:marTop w:val="0"/>
              <w:marBottom w:val="0"/>
              <w:divBdr>
                <w:top w:val="none" w:sz="0" w:space="0" w:color="auto"/>
                <w:left w:val="none" w:sz="0" w:space="0" w:color="auto"/>
                <w:bottom w:val="none" w:sz="0" w:space="0" w:color="auto"/>
                <w:right w:val="none" w:sz="0" w:space="0" w:color="auto"/>
              </w:divBdr>
            </w:div>
            <w:div w:id="1957368698">
              <w:marLeft w:val="0"/>
              <w:marRight w:val="0"/>
              <w:marTop w:val="0"/>
              <w:marBottom w:val="0"/>
              <w:divBdr>
                <w:top w:val="none" w:sz="0" w:space="0" w:color="auto"/>
                <w:left w:val="none" w:sz="0" w:space="0" w:color="auto"/>
                <w:bottom w:val="none" w:sz="0" w:space="0" w:color="auto"/>
                <w:right w:val="none" w:sz="0" w:space="0" w:color="auto"/>
              </w:divBdr>
            </w:div>
            <w:div w:id="1151025113">
              <w:marLeft w:val="0"/>
              <w:marRight w:val="0"/>
              <w:marTop w:val="0"/>
              <w:marBottom w:val="0"/>
              <w:divBdr>
                <w:top w:val="none" w:sz="0" w:space="0" w:color="auto"/>
                <w:left w:val="none" w:sz="0" w:space="0" w:color="auto"/>
                <w:bottom w:val="none" w:sz="0" w:space="0" w:color="auto"/>
                <w:right w:val="none" w:sz="0" w:space="0" w:color="auto"/>
              </w:divBdr>
            </w:div>
            <w:div w:id="196699087">
              <w:marLeft w:val="0"/>
              <w:marRight w:val="0"/>
              <w:marTop w:val="0"/>
              <w:marBottom w:val="0"/>
              <w:divBdr>
                <w:top w:val="none" w:sz="0" w:space="0" w:color="auto"/>
                <w:left w:val="none" w:sz="0" w:space="0" w:color="auto"/>
                <w:bottom w:val="none" w:sz="0" w:space="0" w:color="auto"/>
                <w:right w:val="none" w:sz="0" w:space="0" w:color="auto"/>
              </w:divBdr>
            </w:div>
            <w:div w:id="512845454">
              <w:marLeft w:val="0"/>
              <w:marRight w:val="0"/>
              <w:marTop w:val="0"/>
              <w:marBottom w:val="0"/>
              <w:divBdr>
                <w:top w:val="none" w:sz="0" w:space="0" w:color="auto"/>
                <w:left w:val="none" w:sz="0" w:space="0" w:color="auto"/>
                <w:bottom w:val="none" w:sz="0" w:space="0" w:color="auto"/>
                <w:right w:val="none" w:sz="0" w:space="0" w:color="auto"/>
              </w:divBdr>
            </w:div>
            <w:div w:id="1823234827">
              <w:marLeft w:val="0"/>
              <w:marRight w:val="0"/>
              <w:marTop w:val="0"/>
              <w:marBottom w:val="0"/>
              <w:divBdr>
                <w:top w:val="none" w:sz="0" w:space="0" w:color="auto"/>
                <w:left w:val="none" w:sz="0" w:space="0" w:color="auto"/>
                <w:bottom w:val="none" w:sz="0" w:space="0" w:color="auto"/>
                <w:right w:val="none" w:sz="0" w:space="0" w:color="auto"/>
              </w:divBdr>
            </w:div>
            <w:div w:id="1652295899">
              <w:marLeft w:val="0"/>
              <w:marRight w:val="0"/>
              <w:marTop w:val="0"/>
              <w:marBottom w:val="0"/>
              <w:divBdr>
                <w:top w:val="none" w:sz="0" w:space="0" w:color="auto"/>
                <w:left w:val="none" w:sz="0" w:space="0" w:color="auto"/>
                <w:bottom w:val="none" w:sz="0" w:space="0" w:color="auto"/>
                <w:right w:val="none" w:sz="0" w:space="0" w:color="auto"/>
              </w:divBdr>
            </w:div>
            <w:div w:id="1156603222">
              <w:marLeft w:val="0"/>
              <w:marRight w:val="0"/>
              <w:marTop w:val="0"/>
              <w:marBottom w:val="0"/>
              <w:divBdr>
                <w:top w:val="none" w:sz="0" w:space="0" w:color="auto"/>
                <w:left w:val="none" w:sz="0" w:space="0" w:color="auto"/>
                <w:bottom w:val="none" w:sz="0" w:space="0" w:color="auto"/>
                <w:right w:val="none" w:sz="0" w:space="0" w:color="auto"/>
              </w:divBdr>
            </w:div>
            <w:div w:id="1528710934">
              <w:marLeft w:val="0"/>
              <w:marRight w:val="0"/>
              <w:marTop w:val="0"/>
              <w:marBottom w:val="0"/>
              <w:divBdr>
                <w:top w:val="none" w:sz="0" w:space="0" w:color="auto"/>
                <w:left w:val="none" w:sz="0" w:space="0" w:color="auto"/>
                <w:bottom w:val="none" w:sz="0" w:space="0" w:color="auto"/>
                <w:right w:val="none" w:sz="0" w:space="0" w:color="auto"/>
              </w:divBdr>
            </w:div>
            <w:div w:id="730688905">
              <w:marLeft w:val="0"/>
              <w:marRight w:val="0"/>
              <w:marTop w:val="0"/>
              <w:marBottom w:val="0"/>
              <w:divBdr>
                <w:top w:val="none" w:sz="0" w:space="0" w:color="auto"/>
                <w:left w:val="none" w:sz="0" w:space="0" w:color="auto"/>
                <w:bottom w:val="none" w:sz="0" w:space="0" w:color="auto"/>
                <w:right w:val="none" w:sz="0" w:space="0" w:color="auto"/>
              </w:divBdr>
            </w:div>
            <w:div w:id="1097210955">
              <w:marLeft w:val="0"/>
              <w:marRight w:val="0"/>
              <w:marTop w:val="0"/>
              <w:marBottom w:val="0"/>
              <w:divBdr>
                <w:top w:val="none" w:sz="0" w:space="0" w:color="auto"/>
                <w:left w:val="none" w:sz="0" w:space="0" w:color="auto"/>
                <w:bottom w:val="none" w:sz="0" w:space="0" w:color="auto"/>
                <w:right w:val="none" w:sz="0" w:space="0" w:color="auto"/>
              </w:divBdr>
            </w:div>
            <w:div w:id="180628322">
              <w:marLeft w:val="0"/>
              <w:marRight w:val="0"/>
              <w:marTop w:val="0"/>
              <w:marBottom w:val="0"/>
              <w:divBdr>
                <w:top w:val="none" w:sz="0" w:space="0" w:color="auto"/>
                <w:left w:val="none" w:sz="0" w:space="0" w:color="auto"/>
                <w:bottom w:val="none" w:sz="0" w:space="0" w:color="auto"/>
                <w:right w:val="none" w:sz="0" w:space="0" w:color="auto"/>
              </w:divBdr>
            </w:div>
            <w:div w:id="1971352275">
              <w:marLeft w:val="0"/>
              <w:marRight w:val="0"/>
              <w:marTop w:val="0"/>
              <w:marBottom w:val="0"/>
              <w:divBdr>
                <w:top w:val="none" w:sz="0" w:space="0" w:color="auto"/>
                <w:left w:val="none" w:sz="0" w:space="0" w:color="auto"/>
                <w:bottom w:val="none" w:sz="0" w:space="0" w:color="auto"/>
                <w:right w:val="none" w:sz="0" w:space="0" w:color="auto"/>
              </w:divBdr>
            </w:div>
            <w:div w:id="748383295">
              <w:marLeft w:val="0"/>
              <w:marRight w:val="0"/>
              <w:marTop w:val="0"/>
              <w:marBottom w:val="0"/>
              <w:divBdr>
                <w:top w:val="none" w:sz="0" w:space="0" w:color="auto"/>
                <w:left w:val="none" w:sz="0" w:space="0" w:color="auto"/>
                <w:bottom w:val="none" w:sz="0" w:space="0" w:color="auto"/>
                <w:right w:val="none" w:sz="0" w:space="0" w:color="auto"/>
              </w:divBdr>
            </w:div>
            <w:div w:id="1116875021">
              <w:marLeft w:val="0"/>
              <w:marRight w:val="0"/>
              <w:marTop w:val="0"/>
              <w:marBottom w:val="0"/>
              <w:divBdr>
                <w:top w:val="none" w:sz="0" w:space="0" w:color="auto"/>
                <w:left w:val="none" w:sz="0" w:space="0" w:color="auto"/>
                <w:bottom w:val="none" w:sz="0" w:space="0" w:color="auto"/>
                <w:right w:val="none" w:sz="0" w:space="0" w:color="auto"/>
              </w:divBdr>
            </w:div>
            <w:div w:id="1901864175">
              <w:marLeft w:val="0"/>
              <w:marRight w:val="0"/>
              <w:marTop w:val="0"/>
              <w:marBottom w:val="0"/>
              <w:divBdr>
                <w:top w:val="none" w:sz="0" w:space="0" w:color="auto"/>
                <w:left w:val="none" w:sz="0" w:space="0" w:color="auto"/>
                <w:bottom w:val="none" w:sz="0" w:space="0" w:color="auto"/>
                <w:right w:val="none" w:sz="0" w:space="0" w:color="auto"/>
              </w:divBdr>
            </w:div>
            <w:div w:id="1973441047">
              <w:marLeft w:val="0"/>
              <w:marRight w:val="0"/>
              <w:marTop w:val="0"/>
              <w:marBottom w:val="0"/>
              <w:divBdr>
                <w:top w:val="none" w:sz="0" w:space="0" w:color="auto"/>
                <w:left w:val="none" w:sz="0" w:space="0" w:color="auto"/>
                <w:bottom w:val="none" w:sz="0" w:space="0" w:color="auto"/>
                <w:right w:val="none" w:sz="0" w:space="0" w:color="auto"/>
              </w:divBdr>
            </w:div>
            <w:div w:id="1581594936">
              <w:marLeft w:val="0"/>
              <w:marRight w:val="0"/>
              <w:marTop w:val="0"/>
              <w:marBottom w:val="0"/>
              <w:divBdr>
                <w:top w:val="none" w:sz="0" w:space="0" w:color="auto"/>
                <w:left w:val="none" w:sz="0" w:space="0" w:color="auto"/>
                <w:bottom w:val="none" w:sz="0" w:space="0" w:color="auto"/>
                <w:right w:val="none" w:sz="0" w:space="0" w:color="auto"/>
              </w:divBdr>
            </w:div>
            <w:div w:id="589316446">
              <w:marLeft w:val="0"/>
              <w:marRight w:val="0"/>
              <w:marTop w:val="0"/>
              <w:marBottom w:val="0"/>
              <w:divBdr>
                <w:top w:val="none" w:sz="0" w:space="0" w:color="auto"/>
                <w:left w:val="none" w:sz="0" w:space="0" w:color="auto"/>
                <w:bottom w:val="none" w:sz="0" w:space="0" w:color="auto"/>
                <w:right w:val="none" w:sz="0" w:space="0" w:color="auto"/>
              </w:divBdr>
            </w:div>
            <w:div w:id="1558005811">
              <w:marLeft w:val="0"/>
              <w:marRight w:val="0"/>
              <w:marTop w:val="0"/>
              <w:marBottom w:val="0"/>
              <w:divBdr>
                <w:top w:val="none" w:sz="0" w:space="0" w:color="auto"/>
                <w:left w:val="none" w:sz="0" w:space="0" w:color="auto"/>
                <w:bottom w:val="none" w:sz="0" w:space="0" w:color="auto"/>
                <w:right w:val="none" w:sz="0" w:space="0" w:color="auto"/>
              </w:divBdr>
            </w:div>
            <w:div w:id="1839341471">
              <w:marLeft w:val="0"/>
              <w:marRight w:val="0"/>
              <w:marTop w:val="0"/>
              <w:marBottom w:val="0"/>
              <w:divBdr>
                <w:top w:val="none" w:sz="0" w:space="0" w:color="auto"/>
                <w:left w:val="none" w:sz="0" w:space="0" w:color="auto"/>
                <w:bottom w:val="none" w:sz="0" w:space="0" w:color="auto"/>
                <w:right w:val="none" w:sz="0" w:space="0" w:color="auto"/>
              </w:divBdr>
            </w:div>
            <w:div w:id="782967300">
              <w:marLeft w:val="0"/>
              <w:marRight w:val="0"/>
              <w:marTop w:val="0"/>
              <w:marBottom w:val="0"/>
              <w:divBdr>
                <w:top w:val="none" w:sz="0" w:space="0" w:color="auto"/>
                <w:left w:val="none" w:sz="0" w:space="0" w:color="auto"/>
                <w:bottom w:val="none" w:sz="0" w:space="0" w:color="auto"/>
                <w:right w:val="none" w:sz="0" w:space="0" w:color="auto"/>
              </w:divBdr>
            </w:div>
            <w:div w:id="141390384">
              <w:marLeft w:val="0"/>
              <w:marRight w:val="0"/>
              <w:marTop w:val="0"/>
              <w:marBottom w:val="0"/>
              <w:divBdr>
                <w:top w:val="none" w:sz="0" w:space="0" w:color="auto"/>
                <w:left w:val="none" w:sz="0" w:space="0" w:color="auto"/>
                <w:bottom w:val="none" w:sz="0" w:space="0" w:color="auto"/>
                <w:right w:val="none" w:sz="0" w:space="0" w:color="auto"/>
              </w:divBdr>
            </w:div>
            <w:div w:id="1469201210">
              <w:marLeft w:val="0"/>
              <w:marRight w:val="0"/>
              <w:marTop w:val="0"/>
              <w:marBottom w:val="0"/>
              <w:divBdr>
                <w:top w:val="none" w:sz="0" w:space="0" w:color="auto"/>
                <w:left w:val="none" w:sz="0" w:space="0" w:color="auto"/>
                <w:bottom w:val="none" w:sz="0" w:space="0" w:color="auto"/>
                <w:right w:val="none" w:sz="0" w:space="0" w:color="auto"/>
              </w:divBdr>
            </w:div>
            <w:div w:id="1013074773">
              <w:marLeft w:val="0"/>
              <w:marRight w:val="0"/>
              <w:marTop w:val="0"/>
              <w:marBottom w:val="0"/>
              <w:divBdr>
                <w:top w:val="none" w:sz="0" w:space="0" w:color="auto"/>
                <w:left w:val="none" w:sz="0" w:space="0" w:color="auto"/>
                <w:bottom w:val="none" w:sz="0" w:space="0" w:color="auto"/>
                <w:right w:val="none" w:sz="0" w:space="0" w:color="auto"/>
              </w:divBdr>
            </w:div>
            <w:div w:id="623583767">
              <w:marLeft w:val="0"/>
              <w:marRight w:val="0"/>
              <w:marTop w:val="0"/>
              <w:marBottom w:val="0"/>
              <w:divBdr>
                <w:top w:val="none" w:sz="0" w:space="0" w:color="auto"/>
                <w:left w:val="none" w:sz="0" w:space="0" w:color="auto"/>
                <w:bottom w:val="none" w:sz="0" w:space="0" w:color="auto"/>
                <w:right w:val="none" w:sz="0" w:space="0" w:color="auto"/>
              </w:divBdr>
            </w:div>
            <w:div w:id="1796872381">
              <w:marLeft w:val="0"/>
              <w:marRight w:val="0"/>
              <w:marTop w:val="0"/>
              <w:marBottom w:val="0"/>
              <w:divBdr>
                <w:top w:val="none" w:sz="0" w:space="0" w:color="auto"/>
                <w:left w:val="none" w:sz="0" w:space="0" w:color="auto"/>
                <w:bottom w:val="none" w:sz="0" w:space="0" w:color="auto"/>
                <w:right w:val="none" w:sz="0" w:space="0" w:color="auto"/>
              </w:divBdr>
            </w:div>
            <w:div w:id="227881054">
              <w:marLeft w:val="0"/>
              <w:marRight w:val="0"/>
              <w:marTop w:val="0"/>
              <w:marBottom w:val="0"/>
              <w:divBdr>
                <w:top w:val="none" w:sz="0" w:space="0" w:color="auto"/>
                <w:left w:val="none" w:sz="0" w:space="0" w:color="auto"/>
                <w:bottom w:val="none" w:sz="0" w:space="0" w:color="auto"/>
                <w:right w:val="none" w:sz="0" w:space="0" w:color="auto"/>
              </w:divBdr>
            </w:div>
            <w:div w:id="214389197">
              <w:marLeft w:val="0"/>
              <w:marRight w:val="0"/>
              <w:marTop w:val="0"/>
              <w:marBottom w:val="0"/>
              <w:divBdr>
                <w:top w:val="none" w:sz="0" w:space="0" w:color="auto"/>
                <w:left w:val="none" w:sz="0" w:space="0" w:color="auto"/>
                <w:bottom w:val="none" w:sz="0" w:space="0" w:color="auto"/>
                <w:right w:val="none" w:sz="0" w:space="0" w:color="auto"/>
              </w:divBdr>
            </w:div>
            <w:div w:id="1234245178">
              <w:marLeft w:val="0"/>
              <w:marRight w:val="0"/>
              <w:marTop w:val="0"/>
              <w:marBottom w:val="0"/>
              <w:divBdr>
                <w:top w:val="none" w:sz="0" w:space="0" w:color="auto"/>
                <w:left w:val="none" w:sz="0" w:space="0" w:color="auto"/>
                <w:bottom w:val="none" w:sz="0" w:space="0" w:color="auto"/>
                <w:right w:val="none" w:sz="0" w:space="0" w:color="auto"/>
              </w:divBdr>
            </w:div>
            <w:div w:id="926113820">
              <w:marLeft w:val="0"/>
              <w:marRight w:val="0"/>
              <w:marTop w:val="0"/>
              <w:marBottom w:val="0"/>
              <w:divBdr>
                <w:top w:val="none" w:sz="0" w:space="0" w:color="auto"/>
                <w:left w:val="none" w:sz="0" w:space="0" w:color="auto"/>
                <w:bottom w:val="none" w:sz="0" w:space="0" w:color="auto"/>
                <w:right w:val="none" w:sz="0" w:space="0" w:color="auto"/>
              </w:divBdr>
            </w:div>
            <w:div w:id="1174146248">
              <w:marLeft w:val="0"/>
              <w:marRight w:val="0"/>
              <w:marTop w:val="0"/>
              <w:marBottom w:val="0"/>
              <w:divBdr>
                <w:top w:val="none" w:sz="0" w:space="0" w:color="auto"/>
                <w:left w:val="none" w:sz="0" w:space="0" w:color="auto"/>
                <w:bottom w:val="none" w:sz="0" w:space="0" w:color="auto"/>
                <w:right w:val="none" w:sz="0" w:space="0" w:color="auto"/>
              </w:divBdr>
            </w:div>
            <w:div w:id="1851943998">
              <w:marLeft w:val="0"/>
              <w:marRight w:val="0"/>
              <w:marTop w:val="0"/>
              <w:marBottom w:val="0"/>
              <w:divBdr>
                <w:top w:val="none" w:sz="0" w:space="0" w:color="auto"/>
                <w:left w:val="none" w:sz="0" w:space="0" w:color="auto"/>
                <w:bottom w:val="none" w:sz="0" w:space="0" w:color="auto"/>
                <w:right w:val="none" w:sz="0" w:space="0" w:color="auto"/>
              </w:divBdr>
            </w:div>
            <w:div w:id="733238784">
              <w:marLeft w:val="0"/>
              <w:marRight w:val="0"/>
              <w:marTop w:val="0"/>
              <w:marBottom w:val="0"/>
              <w:divBdr>
                <w:top w:val="none" w:sz="0" w:space="0" w:color="auto"/>
                <w:left w:val="none" w:sz="0" w:space="0" w:color="auto"/>
                <w:bottom w:val="none" w:sz="0" w:space="0" w:color="auto"/>
                <w:right w:val="none" w:sz="0" w:space="0" w:color="auto"/>
              </w:divBdr>
            </w:div>
            <w:div w:id="1849517637">
              <w:marLeft w:val="0"/>
              <w:marRight w:val="0"/>
              <w:marTop w:val="0"/>
              <w:marBottom w:val="0"/>
              <w:divBdr>
                <w:top w:val="none" w:sz="0" w:space="0" w:color="auto"/>
                <w:left w:val="none" w:sz="0" w:space="0" w:color="auto"/>
                <w:bottom w:val="none" w:sz="0" w:space="0" w:color="auto"/>
                <w:right w:val="none" w:sz="0" w:space="0" w:color="auto"/>
              </w:divBdr>
            </w:div>
            <w:div w:id="473064665">
              <w:marLeft w:val="0"/>
              <w:marRight w:val="0"/>
              <w:marTop w:val="0"/>
              <w:marBottom w:val="0"/>
              <w:divBdr>
                <w:top w:val="none" w:sz="0" w:space="0" w:color="auto"/>
                <w:left w:val="none" w:sz="0" w:space="0" w:color="auto"/>
                <w:bottom w:val="none" w:sz="0" w:space="0" w:color="auto"/>
                <w:right w:val="none" w:sz="0" w:space="0" w:color="auto"/>
              </w:divBdr>
            </w:div>
            <w:div w:id="109017368">
              <w:marLeft w:val="0"/>
              <w:marRight w:val="0"/>
              <w:marTop w:val="0"/>
              <w:marBottom w:val="0"/>
              <w:divBdr>
                <w:top w:val="none" w:sz="0" w:space="0" w:color="auto"/>
                <w:left w:val="none" w:sz="0" w:space="0" w:color="auto"/>
                <w:bottom w:val="none" w:sz="0" w:space="0" w:color="auto"/>
                <w:right w:val="none" w:sz="0" w:space="0" w:color="auto"/>
              </w:divBdr>
            </w:div>
            <w:div w:id="651643311">
              <w:marLeft w:val="0"/>
              <w:marRight w:val="0"/>
              <w:marTop w:val="0"/>
              <w:marBottom w:val="0"/>
              <w:divBdr>
                <w:top w:val="none" w:sz="0" w:space="0" w:color="auto"/>
                <w:left w:val="none" w:sz="0" w:space="0" w:color="auto"/>
                <w:bottom w:val="none" w:sz="0" w:space="0" w:color="auto"/>
                <w:right w:val="none" w:sz="0" w:space="0" w:color="auto"/>
              </w:divBdr>
            </w:div>
            <w:div w:id="1298679069">
              <w:marLeft w:val="0"/>
              <w:marRight w:val="0"/>
              <w:marTop w:val="0"/>
              <w:marBottom w:val="0"/>
              <w:divBdr>
                <w:top w:val="none" w:sz="0" w:space="0" w:color="auto"/>
                <w:left w:val="none" w:sz="0" w:space="0" w:color="auto"/>
                <w:bottom w:val="none" w:sz="0" w:space="0" w:color="auto"/>
                <w:right w:val="none" w:sz="0" w:space="0" w:color="auto"/>
              </w:divBdr>
            </w:div>
            <w:div w:id="2014451815">
              <w:marLeft w:val="0"/>
              <w:marRight w:val="0"/>
              <w:marTop w:val="0"/>
              <w:marBottom w:val="0"/>
              <w:divBdr>
                <w:top w:val="none" w:sz="0" w:space="0" w:color="auto"/>
                <w:left w:val="none" w:sz="0" w:space="0" w:color="auto"/>
                <w:bottom w:val="none" w:sz="0" w:space="0" w:color="auto"/>
                <w:right w:val="none" w:sz="0" w:space="0" w:color="auto"/>
              </w:divBdr>
            </w:div>
            <w:div w:id="819616026">
              <w:marLeft w:val="0"/>
              <w:marRight w:val="0"/>
              <w:marTop w:val="0"/>
              <w:marBottom w:val="0"/>
              <w:divBdr>
                <w:top w:val="none" w:sz="0" w:space="0" w:color="auto"/>
                <w:left w:val="none" w:sz="0" w:space="0" w:color="auto"/>
                <w:bottom w:val="none" w:sz="0" w:space="0" w:color="auto"/>
                <w:right w:val="none" w:sz="0" w:space="0" w:color="auto"/>
              </w:divBdr>
            </w:div>
            <w:div w:id="1455977273">
              <w:marLeft w:val="0"/>
              <w:marRight w:val="0"/>
              <w:marTop w:val="0"/>
              <w:marBottom w:val="0"/>
              <w:divBdr>
                <w:top w:val="none" w:sz="0" w:space="0" w:color="auto"/>
                <w:left w:val="none" w:sz="0" w:space="0" w:color="auto"/>
                <w:bottom w:val="none" w:sz="0" w:space="0" w:color="auto"/>
                <w:right w:val="none" w:sz="0" w:space="0" w:color="auto"/>
              </w:divBdr>
            </w:div>
            <w:div w:id="161432355">
              <w:marLeft w:val="0"/>
              <w:marRight w:val="0"/>
              <w:marTop w:val="0"/>
              <w:marBottom w:val="0"/>
              <w:divBdr>
                <w:top w:val="none" w:sz="0" w:space="0" w:color="auto"/>
                <w:left w:val="none" w:sz="0" w:space="0" w:color="auto"/>
                <w:bottom w:val="none" w:sz="0" w:space="0" w:color="auto"/>
                <w:right w:val="none" w:sz="0" w:space="0" w:color="auto"/>
              </w:divBdr>
            </w:div>
            <w:div w:id="685788392">
              <w:marLeft w:val="0"/>
              <w:marRight w:val="0"/>
              <w:marTop w:val="0"/>
              <w:marBottom w:val="0"/>
              <w:divBdr>
                <w:top w:val="none" w:sz="0" w:space="0" w:color="auto"/>
                <w:left w:val="none" w:sz="0" w:space="0" w:color="auto"/>
                <w:bottom w:val="none" w:sz="0" w:space="0" w:color="auto"/>
                <w:right w:val="none" w:sz="0" w:space="0" w:color="auto"/>
              </w:divBdr>
            </w:div>
            <w:div w:id="177160857">
              <w:marLeft w:val="0"/>
              <w:marRight w:val="0"/>
              <w:marTop w:val="0"/>
              <w:marBottom w:val="0"/>
              <w:divBdr>
                <w:top w:val="none" w:sz="0" w:space="0" w:color="auto"/>
                <w:left w:val="none" w:sz="0" w:space="0" w:color="auto"/>
                <w:bottom w:val="none" w:sz="0" w:space="0" w:color="auto"/>
                <w:right w:val="none" w:sz="0" w:space="0" w:color="auto"/>
              </w:divBdr>
            </w:div>
            <w:div w:id="2028408044">
              <w:marLeft w:val="0"/>
              <w:marRight w:val="0"/>
              <w:marTop w:val="0"/>
              <w:marBottom w:val="0"/>
              <w:divBdr>
                <w:top w:val="none" w:sz="0" w:space="0" w:color="auto"/>
                <w:left w:val="none" w:sz="0" w:space="0" w:color="auto"/>
                <w:bottom w:val="none" w:sz="0" w:space="0" w:color="auto"/>
                <w:right w:val="none" w:sz="0" w:space="0" w:color="auto"/>
              </w:divBdr>
            </w:div>
            <w:div w:id="936450916">
              <w:marLeft w:val="0"/>
              <w:marRight w:val="0"/>
              <w:marTop w:val="0"/>
              <w:marBottom w:val="0"/>
              <w:divBdr>
                <w:top w:val="none" w:sz="0" w:space="0" w:color="auto"/>
                <w:left w:val="none" w:sz="0" w:space="0" w:color="auto"/>
                <w:bottom w:val="none" w:sz="0" w:space="0" w:color="auto"/>
                <w:right w:val="none" w:sz="0" w:space="0" w:color="auto"/>
              </w:divBdr>
            </w:div>
            <w:div w:id="1576628368">
              <w:marLeft w:val="0"/>
              <w:marRight w:val="0"/>
              <w:marTop w:val="0"/>
              <w:marBottom w:val="0"/>
              <w:divBdr>
                <w:top w:val="none" w:sz="0" w:space="0" w:color="auto"/>
                <w:left w:val="none" w:sz="0" w:space="0" w:color="auto"/>
                <w:bottom w:val="none" w:sz="0" w:space="0" w:color="auto"/>
                <w:right w:val="none" w:sz="0" w:space="0" w:color="auto"/>
              </w:divBdr>
            </w:div>
            <w:div w:id="1923486251">
              <w:marLeft w:val="0"/>
              <w:marRight w:val="0"/>
              <w:marTop w:val="0"/>
              <w:marBottom w:val="0"/>
              <w:divBdr>
                <w:top w:val="none" w:sz="0" w:space="0" w:color="auto"/>
                <w:left w:val="none" w:sz="0" w:space="0" w:color="auto"/>
                <w:bottom w:val="none" w:sz="0" w:space="0" w:color="auto"/>
                <w:right w:val="none" w:sz="0" w:space="0" w:color="auto"/>
              </w:divBdr>
            </w:div>
            <w:div w:id="2114743011">
              <w:marLeft w:val="0"/>
              <w:marRight w:val="0"/>
              <w:marTop w:val="0"/>
              <w:marBottom w:val="0"/>
              <w:divBdr>
                <w:top w:val="none" w:sz="0" w:space="0" w:color="auto"/>
                <w:left w:val="none" w:sz="0" w:space="0" w:color="auto"/>
                <w:bottom w:val="none" w:sz="0" w:space="0" w:color="auto"/>
                <w:right w:val="none" w:sz="0" w:space="0" w:color="auto"/>
              </w:divBdr>
            </w:div>
            <w:div w:id="897858548">
              <w:marLeft w:val="0"/>
              <w:marRight w:val="0"/>
              <w:marTop w:val="0"/>
              <w:marBottom w:val="0"/>
              <w:divBdr>
                <w:top w:val="none" w:sz="0" w:space="0" w:color="auto"/>
                <w:left w:val="none" w:sz="0" w:space="0" w:color="auto"/>
                <w:bottom w:val="none" w:sz="0" w:space="0" w:color="auto"/>
                <w:right w:val="none" w:sz="0" w:space="0" w:color="auto"/>
              </w:divBdr>
            </w:div>
            <w:div w:id="408964728">
              <w:marLeft w:val="0"/>
              <w:marRight w:val="0"/>
              <w:marTop w:val="0"/>
              <w:marBottom w:val="0"/>
              <w:divBdr>
                <w:top w:val="none" w:sz="0" w:space="0" w:color="auto"/>
                <w:left w:val="none" w:sz="0" w:space="0" w:color="auto"/>
                <w:bottom w:val="none" w:sz="0" w:space="0" w:color="auto"/>
                <w:right w:val="none" w:sz="0" w:space="0" w:color="auto"/>
              </w:divBdr>
            </w:div>
            <w:div w:id="1596748063">
              <w:marLeft w:val="0"/>
              <w:marRight w:val="0"/>
              <w:marTop w:val="0"/>
              <w:marBottom w:val="0"/>
              <w:divBdr>
                <w:top w:val="none" w:sz="0" w:space="0" w:color="auto"/>
                <w:left w:val="none" w:sz="0" w:space="0" w:color="auto"/>
                <w:bottom w:val="none" w:sz="0" w:space="0" w:color="auto"/>
                <w:right w:val="none" w:sz="0" w:space="0" w:color="auto"/>
              </w:divBdr>
            </w:div>
            <w:div w:id="1481997930">
              <w:marLeft w:val="0"/>
              <w:marRight w:val="0"/>
              <w:marTop w:val="0"/>
              <w:marBottom w:val="0"/>
              <w:divBdr>
                <w:top w:val="none" w:sz="0" w:space="0" w:color="auto"/>
                <w:left w:val="none" w:sz="0" w:space="0" w:color="auto"/>
                <w:bottom w:val="none" w:sz="0" w:space="0" w:color="auto"/>
                <w:right w:val="none" w:sz="0" w:space="0" w:color="auto"/>
              </w:divBdr>
            </w:div>
            <w:div w:id="1528715087">
              <w:marLeft w:val="0"/>
              <w:marRight w:val="0"/>
              <w:marTop w:val="0"/>
              <w:marBottom w:val="0"/>
              <w:divBdr>
                <w:top w:val="none" w:sz="0" w:space="0" w:color="auto"/>
                <w:left w:val="none" w:sz="0" w:space="0" w:color="auto"/>
                <w:bottom w:val="none" w:sz="0" w:space="0" w:color="auto"/>
                <w:right w:val="none" w:sz="0" w:space="0" w:color="auto"/>
              </w:divBdr>
            </w:div>
            <w:div w:id="648246867">
              <w:marLeft w:val="0"/>
              <w:marRight w:val="0"/>
              <w:marTop w:val="0"/>
              <w:marBottom w:val="0"/>
              <w:divBdr>
                <w:top w:val="none" w:sz="0" w:space="0" w:color="auto"/>
                <w:left w:val="none" w:sz="0" w:space="0" w:color="auto"/>
                <w:bottom w:val="none" w:sz="0" w:space="0" w:color="auto"/>
                <w:right w:val="none" w:sz="0" w:space="0" w:color="auto"/>
              </w:divBdr>
            </w:div>
            <w:div w:id="1845125311">
              <w:marLeft w:val="0"/>
              <w:marRight w:val="0"/>
              <w:marTop w:val="0"/>
              <w:marBottom w:val="0"/>
              <w:divBdr>
                <w:top w:val="none" w:sz="0" w:space="0" w:color="auto"/>
                <w:left w:val="none" w:sz="0" w:space="0" w:color="auto"/>
                <w:bottom w:val="none" w:sz="0" w:space="0" w:color="auto"/>
                <w:right w:val="none" w:sz="0" w:space="0" w:color="auto"/>
              </w:divBdr>
            </w:div>
            <w:div w:id="377707448">
              <w:marLeft w:val="0"/>
              <w:marRight w:val="0"/>
              <w:marTop w:val="0"/>
              <w:marBottom w:val="0"/>
              <w:divBdr>
                <w:top w:val="none" w:sz="0" w:space="0" w:color="auto"/>
                <w:left w:val="none" w:sz="0" w:space="0" w:color="auto"/>
                <w:bottom w:val="none" w:sz="0" w:space="0" w:color="auto"/>
                <w:right w:val="none" w:sz="0" w:space="0" w:color="auto"/>
              </w:divBdr>
            </w:div>
            <w:div w:id="1182469611">
              <w:marLeft w:val="0"/>
              <w:marRight w:val="0"/>
              <w:marTop w:val="0"/>
              <w:marBottom w:val="0"/>
              <w:divBdr>
                <w:top w:val="none" w:sz="0" w:space="0" w:color="auto"/>
                <w:left w:val="none" w:sz="0" w:space="0" w:color="auto"/>
                <w:bottom w:val="none" w:sz="0" w:space="0" w:color="auto"/>
                <w:right w:val="none" w:sz="0" w:space="0" w:color="auto"/>
              </w:divBdr>
            </w:div>
            <w:div w:id="1870727320">
              <w:marLeft w:val="0"/>
              <w:marRight w:val="0"/>
              <w:marTop w:val="0"/>
              <w:marBottom w:val="0"/>
              <w:divBdr>
                <w:top w:val="none" w:sz="0" w:space="0" w:color="auto"/>
                <w:left w:val="none" w:sz="0" w:space="0" w:color="auto"/>
                <w:bottom w:val="none" w:sz="0" w:space="0" w:color="auto"/>
                <w:right w:val="none" w:sz="0" w:space="0" w:color="auto"/>
              </w:divBdr>
            </w:div>
            <w:div w:id="709644019">
              <w:marLeft w:val="0"/>
              <w:marRight w:val="0"/>
              <w:marTop w:val="0"/>
              <w:marBottom w:val="0"/>
              <w:divBdr>
                <w:top w:val="none" w:sz="0" w:space="0" w:color="auto"/>
                <w:left w:val="none" w:sz="0" w:space="0" w:color="auto"/>
                <w:bottom w:val="none" w:sz="0" w:space="0" w:color="auto"/>
                <w:right w:val="none" w:sz="0" w:space="0" w:color="auto"/>
              </w:divBdr>
            </w:div>
            <w:div w:id="1365910484">
              <w:marLeft w:val="0"/>
              <w:marRight w:val="0"/>
              <w:marTop w:val="0"/>
              <w:marBottom w:val="0"/>
              <w:divBdr>
                <w:top w:val="none" w:sz="0" w:space="0" w:color="auto"/>
                <w:left w:val="none" w:sz="0" w:space="0" w:color="auto"/>
                <w:bottom w:val="none" w:sz="0" w:space="0" w:color="auto"/>
                <w:right w:val="none" w:sz="0" w:space="0" w:color="auto"/>
              </w:divBdr>
            </w:div>
            <w:div w:id="298387944">
              <w:marLeft w:val="0"/>
              <w:marRight w:val="0"/>
              <w:marTop w:val="0"/>
              <w:marBottom w:val="0"/>
              <w:divBdr>
                <w:top w:val="none" w:sz="0" w:space="0" w:color="auto"/>
                <w:left w:val="none" w:sz="0" w:space="0" w:color="auto"/>
                <w:bottom w:val="none" w:sz="0" w:space="0" w:color="auto"/>
                <w:right w:val="none" w:sz="0" w:space="0" w:color="auto"/>
              </w:divBdr>
            </w:div>
            <w:div w:id="346519949">
              <w:marLeft w:val="0"/>
              <w:marRight w:val="0"/>
              <w:marTop w:val="0"/>
              <w:marBottom w:val="0"/>
              <w:divBdr>
                <w:top w:val="none" w:sz="0" w:space="0" w:color="auto"/>
                <w:left w:val="none" w:sz="0" w:space="0" w:color="auto"/>
                <w:bottom w:val="none" w:sz="0" w:space="0" w:color="auto"/>
                <w:right w:val="none" w:sz="0" w:space="0" w:color="auto"/>
              </w:divBdr>
            </w:div>
            <w:div w:id="1222907403">
              <w:marLeft w:val="0"/>
              <w:marRight w:val="0"/>
              <w:marTop w:val="0"/>
              <w:marBottom w:val="0"/>
              <w:divBdr>
                <w:top w:val="none" w:sz="0" w:space="0" w:color="auto"/>
                <w:left w:val="none" w:sz="0" w:space="0" w:color="auto"/>
                <w:bottom w:val="none" w:sz="0" w:space="0" w:color="auto"/>
                <w:right w:val="none" w:sz="0" w:space="0" w:color="auto"/>
              </w:divBdr>
            </w:div>
            <w:div w:id="1018120279">
              <w:marLeft w:val="0"/>
              <w:marRight w:val="0"/>
              <w:marTop w:val="0"/>
              <w:marBottom w:val="0"/>
              <w:divBdr>
                <w:top w:val="none" w:sz="0" w:space="0" w:color="auto"/>
                <w:left w:val="none" w:sz="0" w:space="0" w:color="auto"/>
                <w:bottom w:val="none" w:sz="0" w:space="0" w:color="auto"/>
                <w:right w:val="none" w:sz="0" w:space="0" w:color="auto"/>
              </w:divBdr>
            </w:div>
            <w:div w:id="1079014368">
              <w:marLeft w:val="0"/>
              <w:marRight w:val="0"/>
              <w:marTop w:val="0"/>
              <w:marBottom w:val="0"/>
              <w:divBdr>
                <w:top w:val="none" w:sz="0" w:space="0" w:color="auto"/>
                <w:left w:val="none" w:sz="0" w:space="0" w:color="auto"/>
                <w:bottom w:val="none" w:sz="0" w:space="0" w:color="auto"/>
                <w:right w:val="none" w:sz="0" w:space="0" w:color="auto"/>
              </w:divBdr>
            </w:div>
            <w:div w:id="357899504">
              <w:marLeft w:val="0"/>
              <w:marRight w:val="0"/>
              <w:marTop w:val="0"/>
              <w:marBottom w:val="0"/>
              <w:divBdr>
                <w:top w:val="none" w:sz="0" w:space="0" w:color="auto"/>
                <w:left w:val="none" w:sz="0" w:space="0" w:color="auto"/>
                <w:bottom w:val="none" w:sz="0" w:space="0" w:color="auto"/>
                <w:right w:val="none" w:sz="0" w:space="0" w:color="auto"/>
              </w:divBdr>
            </w:div>
            <w:div w:id="708922377">
              <w:marLeft w:val="0"/>
              <w:marRight w:val="0"/>
              <w:marTop w:val="0"/>
              <w:marBottom w:val="0"/>
              <w:divBdr>
                <w:top w:val="none" w:sz="0" w:space="0" w:color="auto"/>
                <w:left w:val="none" w:sz="0" w:space="0" w:color="auto"/>
                <w:bottom w:val="none" w:sz="0" w:space="0" w:color="auto"/>
                <w:right w:val="none" w:sz="0" w:space="0" w:color="auto"/>
              </w:divBdr>
            </w:div>
            <w:div w:id="408045793">
              <w:marLeft w:val="0"/>
              <w:marRight w:val="0"/>
              <w:marTop w:val="0"/>
              <w:marBottom w:val="0"/>
              <w:divBdr>
                <w:top w:val="none" w:sz="0" w:space="0" w:color="auto"/>
                <w:left w:val="none" w:sz="0" w:space="0" w:color="auto"/>
                <w:bottom w:val="none" w:sz="0" w:space="0" w:color="auto"/>
                <w:right w:val="none" w:sz="0" w:space="0" w:color="auto"/>
              </w:divBdr>
            </w:div>
            <w:div w:id="20716122">
              <w:marLeft w:val="0"/>
              <w:marRight w:val="0"/>
              <w:marTop w:val="0"/>
              <w:marBottom w:val="0"/>
              <w:divBdr>
                <w:top w:val="none" w:sz="0" w:space="0" w:color="auto"/>
                <w:left w:val="none" w:sz="0" w:space="0" w:color="auto"/>
                <w:bottom w:val="none" w:sz="0" w:space="0" w:color="auto"/>
                <w:right w:val="none" w:sz="0" w:space="0" w:color="auto"/>
              </w:divBdr>
            </w:div>
            <w:div w:id="294264792">
              <w:marLeft w:val="0"/>
              <w:marRight w:val="0"/>
              <w:marTop w:val="0"/>
              <w:marBottom w:val="0"/>
              <w:divBdr>
                <w:top w:val="none" w:sz="0" w:space="0" w:color="auto"/>
                <w:left w:val="none" w:sz="0" w:space="0" w:color="auto"/>
                <w:bottom w:val="none" w:sz="0" w:space="0" w:color="auto"/>
                <w:right w:val="none" w:sz="0" w:space="0" w:color="auto"/>
              </w:divBdr>
            </w:div>
            <w:div w:id="563487175">
              <w:marLeft w:val="0"/>
              <w:marRight w:val="0"/>
              <w:marTop w:val="0"/>
              <w:marBottom w:val="0"/>
              <w:divBdr>
                <w:top w:val="none" w:sz="0" w:space="0" w:color="auto"/>
                <w:left w:val="none" w:sz="0" w:space="0" w:color="auto"/>
                <w:bottom w:val="none" w:sz="0" w:space="0" w:color="auto"/>
                <w:right w:val="none" w:sz="0" w:space="0" w:color="auto"/>
              </w:divBdr>
            </w:div>
            <w:div w:id="1367559316">
              <w:marLeft w:val="0"/>
              <w:marRight w:val="0"/>
              <w:marTop w:val="0"/>
              <w:marBottom w:val="0"/>
              <w:divBdr>
                <w:top w:val="none" w:sz="0" w:space="0" w:color="auto"/>
                <w:left w:val="none" w:sz="0" w:space="0" w:color="auto"/>
                <w:bottom w:val="none" w:sz="0" w:space="0" w:color="auto"/>
                <w:right w:val="none" w:sz="0" w:space="0" w:color="auto"/>
              </w:divBdr>
            </w:div>
            <w:div w:id="1775511426">
              <w:marLeft w:val="0"/>
              <w:marRight w:val="0"/>
              <w:marTop w:val="0"/>
              <w:marBottom w:val="0"/>
              <w:divBdr>
                <w:top w:val="none" w:sz="0" w:space="0" w:color="auto"/>
                <w:left w:val="none" w:sz="0" w:space="0" w:color="auto"/>
                <w:bottom w:val="none" w:sz="0" w:space="0" w:color="auto"/>
                <w:right w:val="none" w:sz="0" w:space="0" w:color="auto"/>
              </w:divBdr>
            </w:div>
            <w:div w:id="1247225710">
              <w:marLeft w:val="0"/>
              <w:marRight w:val="0"/>
              <w:marTop w:val="0"/>
              <w:marBottom w:val="0"/>
              <w:divBdr>
                <w:top w:val="none" w:sz="0" w:space="0" w:color="auto"/>
                <w:left w:val="none" w:sz="0" w:space="0" w:color="auto"/>
                <w:bottom w:val="none" w:sz="0" w:space="0" w:color="auto"/>
                <w:right w:val="none" w:sz="0" w:space="0" w:color="auto"/>
              </w:divBdr>
            </w:div>
            <w:div w:id="1238898644">
              <w:marLeft w:val="0"/>
              <w:marRight w:val="0"/>
              <w:marTop w:val="0"/>
              <w:marBottom w:val="0"/>
              <w:divBdr>
                <w:top w:val="none" w:sz="0" w:space="0" w:color="auto"/>
                <w:left w:val="none" w:sz="0" w:space="0" w:color="auto"/>
                <w:bottom w:val="none" w:sz="0" w:space="0" w:color="auto"/>
                <w:right w:val="none" w:sz="0" w:space="0" w:color="auto"/>
              </w:divBdr>
            </w:div>
            <w:div w:id="977151154">
              <w:marLeft w:val="0"/>
              <w:marRight w:val="0"/>
              <w:marTop w:val="0"/>
              <w:marBottom w:val="0"/>
              <w:divBdr>
                <w:top w:val="none" w:sz="0" w:space="0" w:color="auto"/>
                <w:left w:val="none" w:sz="0" w:space="0" w:color="auto"/>
                <w:bottom w:val="none" w:sz="0" w:space="0" w:color="auto"/>
                <w:right w:val="none" w:sz="0" w:space="0" w:color="auto"/>
              </w:divBdr>
            </w:div>
            <w:div w:id="1308824672">
              <w:marLeft w:val="0"/>
              <w:marRight w:val="0"/>
              <w:marTop w:val="0"/>
              <w:marBottom w:val="0"/>
              <w:divBdr>
                <w:top w:val="none" w:sz="0" w:space="0" w:color="auto"/>
                <w:left w:val="none" w:sz="0" w:space="0" w:color="auto"/>
                <w:bottom w:val="none" w:sz="0" w:space="0" w:color="auto"/>
                <w:right w:val="none" w:sz="0" w:space="0" w:color="auto"/>
              </w:divBdr>
            </w:div>
            <w:div w:id="1015499020">
              <w:marLeft w:val="0"/>
              <w:marRight w:val="0"/>
              <w:marTop w:val="0"/>
              <w:marBottom w:val="0"/>
              <w:divBdr>
                <w:top w:val="none" w:sz="0" w:space="0" w:color="auto"/>
                <w:left w:val="none" w:sz="0" w:space="0" w:color="auto"/>
                <w:bottom w:val="none" w:sz="0" w:space="0" w:color="auto"/>
                <w:right w:val="none" w:sz="0" w:space="0" w:color="auto"/>
              </w:divBdr>
            </w:div>
            <w:div w:id="32270776">
              <w:marLeft w:val="0"/>
              <w:marRight w:val="0"/>
              <w:marTop w:val="0"/>
              <w:marBottom w:val="0"/>
              <w:divBdr>
                <w:top w:val="none" w:sz="0" w:space="0" w:color="auto"/>
                <w:left w:val="none" w:sz="0" w:space="0" w:color="auto"/>
                <w:bottom w:val="none" w:sz="0" w:space="0" w:color="auto"/>
                <w:right w:val="none" w:sz="0" w:space="0" w:color="auto"/>
              </w:divBdr>
            </w:div>
            <w:div w:id="1895702177">
              <w:marLeft w:val="0"/>
              <w:marRight w:val="0"/>
              <w:marTop w:val="0"/>
              <w:marBottom w:val="0"/>
              <w:divBdr>
                <w:top w:val="none" w:sz="0" w:space="0" w:color="auto"/>
                <w:left w:val="none" w:sz="0" w:space="0" w:color="auto"/>
                <w:bottom w:val="none" w:sz="0" w:space="0" w:color="auto"/>
                <w:right w:val="none" w:sz="0" w:space="0" w:color="auto"/>
              </w:divBdr>
            </w:div>
            <w:div w:id="405496282">
              <w:marLeft w:val="0"/>
              <w:marRight w:val="0"/>
              <w:marTop w:val="0"/>
              <w:marBottom w:val="0"/>
              <w:divBdr>
                <w:top w:val="none" w:sz="0" w:space="0" w:color="auto"/>
                <w:left w:val="none" w:sz="0" w:space="0" w:color="auto"/>
                <w:bottom w:val="none" w:sz="0" w:space="0" w:color="auto"/>
                <w:right w:val="none" w:sz="0" w:space="0" w:color="auto"/>
              </w:divBdr>
            </w:div>
            <w:div w:id="352268959">
              <w:marLeft w:val="0"/>
              <w:marRight w:val="0"/>
              <w:marTop w:val="0"/>
              <w:marBottom w:val="0"/>
              <w:divBdr>
                <w:top w:val="none" w:sz="0" w:space="0" w:color="auto"/>
                <w:left w:val="none" w:sz="0" w:space="0" w:color="auto"/>
                <w:bottom w:val="none" w:sz="0" w:space="0" w:color="auto"/>
                <w:right w:val="none" w:sz="0" w:space="0" w:color="auto"/>
              </w:divBdr>
            </w:div>
            <w:div w:id="183596056">
              <w:marLeft w:val="0"/>
              <w:marRight w:val="0"/>
              <w:marTop w:val="0"/>
              <w:marBottom w:val="0"/>
              <w:divBdr>
                <w:top w:val="none" w:sz="0" w:space="0" w:color="auto"/>
                <w:left w:val="none" w:sz="0" w:space="0" w:color="auto"/>
                <w:bottom w:val="none" w:sz="0" w:space="0" w:color="auto"/>
                <w:right w:val="none" w:sz="0" w:space="0" w:color="auto"/>
              </w:divBdr>
            </w:div>
            <w:div w:id="1778332416">
              <w:marLeft w:val="0"/>
              <w:marRight w:val="0"/>
              <w:marTop w:val="0"/>
              <w:marBottom w:val="0"/>
              <w:divBdr>
                <w:top w:val="none" w:sz="0" w:space="0" w:color="auto"/>
                <w:left w:val="none" w:sz="0" w:space="0" w:color="auto"/>
                <w:bottom w:val="none" w:sz="0" w:space="0" w:color="auto"/>
                <w:right w:val="none" w:sz="0" w:space="0" w:color="auto"/>
              </w:divBdr>
            </w:div>
            <w:div w:id="671302964">
              <w:marLeft w:val="0"/>
              <w:marRight w:val="0"/>
              <w:marTop w:val="0"/>
              <w:marBottom w:val="0"/>
              <w:divBdr>
                <w:top w:val="none" w:sz="0" w:space="0" w:color="auto"/>
                <w:left w:val="none" w:sz="0" w:space="0" w:color="auto"/>
                <w:bottom w:val="none" w:sz="0" w:space="0" w:color="auto"/>
                <w:right w:val="none" w:sz="0" w:space="0" w:color="auto"/>
              </w:divBdr>
            </w:div>
            <w:div w:id="170804844">
              <w:marLeft w:val="0"/>
              <w:marRight w:val="0"/>
              <w:marTop w:val="0"/>
              <w:marBottom w:val="0"/>
              <w:divBdr>
                <w:top w:val="none" w:sz="0" w:space="0" w:color="auto"/>
                <w:left w:val="none" w:sz="0" w:space="0" w:color="auto"/>
                <w:bottom w:val="none" w:sz="0" w:space="0" w:color="auto"/>
                <w:right w:val="none" w:sz="0" w:space="0" w:color="auto"/>
              </w:divBdr>
            </w:div>
            <w:div w:id="983893331">
              <w:marLeft w:val="0"/>
              <w:marRight w:val="0"/>
              <w:marTop w:val="0"/>
              <w:marBottom w:val="0"/>
              <w:divBdr>
                <w:top w:val="none" w:sz="0" w:space="0" w:color="auto"/>
                <w:left w:val="none" w:sz="0" w:space="0" w:color="auto"/>
                <w:bottom w:val="none" w:sz="0" w:space="0" w:color="auto"/>
                <w:right w:val="none" w:sz="0" w:space="0" w:color="auto"/>
              </w:divBdr>
            </w:div>
            <w:div w:id="981889694">
              <w:marLeft w:val="0"/>
              <w:marRight w:val="0"/>
              <w:marTop w:val="0"/>
              <w:marBottom w:val="0"/>
              <w:divBdr>
                <w:top w:val="none" w:sz="0" w:space="0" w:color="auto"/>
                <w:left w:val="none" w:sz="0" w:space="0" w:color="auto"/>
                <w:bottom w:val="none" w:sz="0" w:space="0" w:color="auto"/>
                <w:right w:val="none" w:sz="0" w:space="0" w:color="auto"/>
              </w:divBdr>
            </w:div>
            <w:div w:id="891426646">
              <w:marLeft w:val="0"/>
              <w:marRight w:val="0"/>
              <w:marTop w:val="0"/>
              <w:marBottom w:val="0"/>
              <w:divBdr>
                <w:top w:val="none" w:sz="0" w:space="0" w:color="auto"/>
                <w:left w:val="none" w:sz="0" w:space="0" w:color="auto"/>
                <w:bottom w:val="none" w:sz="0" w:space="0" w:color="auto"/>
                <w:right w:val="none" w:sz="0" w:space="0" w:color="auto"/>
              </w:divBdr>
            </w:div>
            <w:div w:id="1599361515">
              <w:marLeft w:val="0"/>
              <w:marRight w:val="0"/>
              <w:marTop w:val="0"/>
              <w:marBottom w:val="0"/>
              <w:divBdr>
                <w:top w:val="none" w:sz="0" w:space="0" w:color="auto"/>
                <w:left w:val="none" w:sz="0" w:space="0" w:color="auto"/>
                <w:bottom w:val="none" w:sz="0" w:space="0" w:color="auto"/>
                <w:right w:val="none" w:sz="0" w:space="0" w:color="auto"/>
              </w:divBdr>
            </w:div>
            <w:div w:id="1227835805">
              <w:marLeft w:val="0"/>
              <w:marRight w:val="0"/>
              <w:marTop w:val="0"/>
              <w:marBottom w:val="0"/>
              <w:divBdr>
                <w:top w:val="none" w:sz="0" w:space="0" w:color="auto"/>
                <w:left w:val="none" w:sz="0" w:space="0" w:color="auto"/>
                <w:bottom w:val="none" w:sz="0" w:space="0" w:color="auto"/>
                <w:right w:val="none" w:sz="0" w:space="0" w:color="auto"/>
              </w:divBdr>
            </w:div>
            <w:div w:id="883447454">
              <w:marLeft w:val="0"/>
              <w:marRight w:val="0"/>
              <w:marTop w:val="0"/>
              <w:marBottom w:val="0"/>
              <w:divBdr>
                <w:top w:val="none" w:sz="0" w:space="0" w:color="auto"/>
                <w:left w:val="none" w:sz="0" w:space="0" w:color="auto"/>
                <w:bottom w:val="none" w:sz="0" w:space="0" w:color="auto"/>
                <w:right w:val="none" w:sz="0" w:space="0" w:color="auto"/>
              </w:divBdr>
            </w:div>
            <w:div w:id="2073186570">
              <w:marLeft w:val="0"/>
              <w:marRight w:val="0"/>
              <w:marTop w:val="0"/>
              <w:marBottom w:val="0"/>
              <w:divBdr>
                <w:top w:val="none" w:sz="0" w:space="0" w:color="auto"/>
                <w:left w:val="none" w:sz="0" w:space="0" w:color="auto"/>
                <w:bottom w:val="none" w:sz="0" w:space="0" w:color="auto"/>
                <w:right w:val="none" w:sz="0" w:space="0" w:color="auto"/>
              </w:divBdr>
            </w:div>
            <w:div w:id="2068794347">
              <w:marLeft w:val="0"/>
              <w:marRight w:val="0"/>
              <w:marTop w:val="0"/>
              <w:marBottom w:val="0"/>
              <w:divBdr>
                <w:top w:val="none" w:sz="0" w:space="0" w:color="auto"/>
                <w:left w:val="none" w:sz="0" w:space="0" w:color="auto"/>
                <w:bottom w:val="none" w:sz="0" w:space="0" w:color="auto"/>
                <w:right w:val="none" w:sz="0" w:space="0" w:color="auto"/>
              </w:divBdr>
            </w:div>
            <w:div w:id="372000295">
              <w:marLeft w:val="0"/>
              <w:marRight w:val="0"/>
              <w:marTop w:val="0"/>
              <w:marBottom w:val="0"/>
              <w:divBdr>
                <w:top w:val="none" w:sz="0" w:space="0" w:color="auto"/>
                <w:left w:val="none" w:sz="0" w:space="0" w:color="auto"/>
                <w:bottom w:val="none" w:sz="0" w:space="0" w:color="auto"/>
                <w:right w:val="none" w:sz="0" w:space="0" w:color="auto"/>
              </w:divBdr>
            </w:div>
            <w:div w:id="1536111929">
              <w:marLeft w:val="0"/>
              <w:marRight w:val="0"/>
              <w:marTop w:val="0"/>
              <w:marBottom w:val="0"/>
              <w:divBdr>
                <w:top w:val="none" w:sz="0" w:space="0" w:color="auto"/>
                <w:left w:val="none" w:sz="0" w:space="0" w:color="auto"/>
                <w:bottom w:val="none" w:sz="0" w:space="0" w:color="auto"/>
                <w:right w:val="none" w:sz="0" w:space="0" w:color="auto"/>
              </w:divBdr>
            </w:div>
            <w:div w:id="1733776472">
              <w:marLeft w:val="0"/>
              <w:marRight w:val="0"/>
              <w:marTop w:val="0"/>
              <w:marBottom w:val="0"/>
              <w:divBdr>
                <w:top w:val="none" w:sz="0" w:space="0" w:color="auto"/>
                <w:left w:val="none" w:sz="0" w:space="0" w:color="auto"/>
                <w:bottom w:val="none" w:sz="0" w:space="0" w:color="auto"/>
                <w:right w:val="none" w:sz="0" w:space="0" w:color="auto"/>
              </w:divBdr>
            </w:div>
            <w:div w:id="1228687336">
              <w:marLeft w:val="0"/>
              <w:marRight w:val="0"/>
              <w:marTop w:val="0"/>
              <w:marBottom w:val="0"/>
              <w:divBdr>
                <w:top w:val="none" w:sz="0" w:space="0" w:color="auto"/>
                <w:left w:val="none" w:sz="0" w:space="0" w:color="auto"/>
                <w:bottom w:val="none" w:sz="0" w:space="0" w:color="auto"/>
                <w:right w:val="none" w:sz="0" w:space="0" w:color="auto"/>
              </w:divBdr>
            </w:div>
            <w:div w:id="819417762">
              <w:marLeft w:val="0"/>
              <w:marRight w:val="0"/>
              <w:marTop w:val="0"/>
              <w:marBottom w:val="0"/>
              <w:divBdr>
                <w:top w:val="none" w:sz="0" w:space="0" w:color="auto"/>
                <w:left w:val="none" w:sz="0" w:space="0" w:color="auto"/>
                <w:bottom w:val="none" w:sz="0" w:space="0" w:color="auto"/>
                <w:right w:val="none" w:sz="0" w:space="0" w:color="auto"/>
              </w:divBdr>
            </w:div>
            <w:div w:id="999311894">
              <w:marLeft w:val="0"/>
              <w:marRight w:val="0"/>
              <w:marTop w:val="0"/>
              <w:marBottom w:val="0"/>
              <w:divBdr>
                <w:top w:val="none" w:sz="0" w:space="0" w:color="auto"/>
                <w:left w:val="none" w:sz="0" w:space="0" w:color="auto"/>
                <w:bottom w:val="none" w:sz="0" w:space="0" w:color="auto"/>
                <w:right w:val="none" w:sz="0" w:space="0" w:color="auto"/>
              </w:divBdr>
            </w:div>
            <w:div w:id="1148519129">
              <w:marLeft w:val="0"/>
              <w:marRight w:val="0"/>
              <w:marTop w:val="0"/>
              <w:marBottom w:val="0"/>
              <w:divBdr>
                <w:top w:val="none" w:sz="0" w:space="0" w:color="auto"/>
                <w:left w:val="none" w:sz="0" w:space="0" w:color="auto"/>
                <w:bottom w:val="none" w:sz="0" w:space="0" w:color="auto"/>
                <w:right w:val="none" w:sz="0" w:space="0" w:color="auto"/>
              </w:divBdr>
            </w:div>
            <w:div w:id="11756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057">
      <w:bodyDiv w:val="1"/>
      <w:marLeft w:val="0"/>
      <w:marRight w:val="0"/>
      <w:marTop w:val="0"/>
      <w:marBottom w:val="0"/>
      <w:divBdr>
        <w:top w:val="none" w:sz="0" w:space="0" w:color="auto"/>
        <w:left w:val="none" w:sz="0" w:space="0" w:color="auto"/>
        <w:bottom w:val="none" w:sz="0" w:space="0" w:color="auto"/>
        <w:right w:val="none" w:sz="0" w:space="0" w:color="auto"/>
      </w:divBdr>
    </w:div>
    <w:div w:id="449711247">
      <w:bodyDiv w:val="1"/>
      <w:marLeft w:val="0"/>
      <w:marRight w:val="0"/>
      <w:marTop w:val="0"/>
      <w:marBottom w:val="0"/>
      <w:divBdr>
        <w:top w:val="none" w:sz="0" w:space="0" w:color="auto"/>
        <w:left w:val="none" w:sz="0" w:space="0" w:color="auto"/>
        <w:bottom w:val="none" w:sz="0" w:space="0" w:color="auto"/>
        <w:right w:val="none" w:sz="0" w:space="0" w:color="auto"/>
      </w:divBdr>
      <w:divsChild>
        <w:div w:id="263851657">
          <w:marLeft w:val="0"/>
          <w:marRight w:val="0"/>
          <w:marTop w:val="0"/>
          <w:marBottom w:val="0"/>
          <w:divBdr>
            <w:top w:val="none" w:sz="0" w:space="0" w:color="auto"/>
            <w:left w:val="none" w:sz="0" w:space="0" w:color="auto"/>
            <w:bottom w:val="none" w:sz="0" w:space="0" w:color="auto"/>
            <w:right w:val="none" w:sz="0" w:space="0" w:color="auto"/>
          </w:divBdr>
          <w:divsChild>
            <w:div w:id="560098242">
              <w:marLeft w:val="0"/>
              <w:marRight w:val="0"/>
              <w:marTop w:val="0"/>
              <w:marBottom w:val="0"/>
              <w:divBdr>
                <w:top w:val="none" w:sz="0" w:space="0" w:color="auto"/>
                <w:left w:val="none" w:sz="0" w:space="0" w:color="auto"/>
                <w:bottom w:val="none" w:sz="0" w:space="0" w:color="auto"/>
                <w:right w:val="none" w:sz="0" w:space="0" w:color="auto"/>
              </w:divBdr>
            </w:div>
            <w:div w:id="341587782">
              <w:marLeft w:val="0"/>
              <w:marRight w:val="0"/>
              <w:marTop w:val="0"/>
              <w:marBottom w:val="0"/>
              <w:divBdr>
                <w:top w:val="none" w:sz="0" w:space="0" w:color="auto"/>
                <w:left w:val="none" w:sz="0" w:space="0" w:color="auto"/>
                <w:bottom w:val="none" w:sz="0" w:space="0" w:color="auto"/>
                <w:right w:val="none" w:sz="0" w:space="0" w:color="auto"/>
              </w:divBdr>
            </w:div>
            <w:div w:id="2121533134">
              <w:marLeft w:val="0"/>
              <w:marRight w:val="0"/>
              <w:marTop w:val="0"/>
              <w:marBottom w:val="0"/>
              <w:divBdr>
                <w:top w:val="none" w:sz="0" w:space="0" w:color="auto"/>
                <w:left w:val="none" w:sz="0" w:space="0" w:color="auto"/>
                <w:bottom w:val="none" w:sz="0" w:space="0" w:color="auto"/>
                <w:right w:val="none" w:sz="0" w:space="0" w:color="auto"/>
              </w:divBdr>
            </w:div>
            <w:div w:id="172840948">
              <w:marLeft w:val="0"/>
              <w:marRight w:val="0"/>
              <w:marTop w:val="0"/>
              <w:marBottom w:val="0"/>
              <w:divBdr>
                <w:top w:val="none" w:sz="0" w:space="0" w:color="auto"/>
                <w:left w:val="none" w:sz="0" w:space="0" w:color="auto"/>
                <w:bottom w:val="none" w:sz="0" w:space="0" w:color="auto"/>
                <w:right w:val="none" w:sz="0" w:space="0" w:color="auto"/>
              </w:divBdr>
            </w:div>
            <w:div w:id="1050618374">
              <w:marLeft w:val="0"/>
              <w:marRight w:val="0"/>
              <w:marTop w:val="0"/>
              <w:marBottom w:val="0"/>
              <w:divBdr>
                <w:top w:val="none" w:sz="0" w:space="0" w:color="auto"/>
                <w:left w:val="none" w:sz="0" w:space="0" w:color="auto"/>
                <w:bottom w:val="none" w:sz="0" w:space="0" w:color="auto"/>
                <w:right w:val="none" w:sz="0" w:space="0" w:color="auto"/>
              </w:divBdr>
            </w:div>
            <w:div w:id="1208420778">
              <w:marLeft w:val="0"/>
              <w:marRight w:val="0"/>
              <w:marTop w:val="0"/>
              <w:marBottom w:val="0"/>
              <w:divBdr>
                <w:top w:val="none" w:sz="0" w:space="0" w:color="auto"/>
                <w:left w:val="none" w:sz="0" w:space="0" w:color="auto"/>
                <w:bottom w:val="none" w:sz="0" w:space="0" w:color="auto"/>
                <w:right w:val="none" w:sz="0" w:space="0" w:color="auto"/>
              </w:divBdr>
            </w:div>
            <w:div w:id="1009942287">
              <w:marLeft w:val="0"/>
              <w:marRight w:val="0"/>
              <w:marTop w:val="0"/>
              <w:marBottom w:val="0"/>
              <w:divBdr>
                <w:top w:val="none" w:sz="0" w:space="0" w:color="auto"/>
                <w:left w:val="none" w:sz="0" w:space="0" w:color="auto"/>
                <w:bottom w:val="none" w:sz="0" w:space="0" w:color="auto"/>
                <w:right w:val="none" w:sz="0" w:space="0" w:color="auto"/>
              </w:divBdr>
            </w:div>
            <w:div w:id="421798142">
              <w:marLeft w:val="0"/>
              <w:marRight w:val="0"/>
              <w:marTop w:val="0"/>
              <w:marBottom w:val="0"/>
              <w:divBdr>
                <w:top w:val="none" w:sz="0" w:space="0" w:color="auto"/>
                <w:left w:val="none" w:sz="0" w:space="0" w:color="auto"/>
                <w:bottom w:val="none" w:sz="0" w:space="0" w:color="auto"/>
                <w:right w:val="none" w:sz="0" w:space="0" w:color="auto"/>
              </w:divBdr>
            </w:div>
            <w:div w:id="1383750436">
              <w:marLeft w:val="0"/>
              <w:marRight w:val="0"/>
              <w:marTop w:val="0"/>
              <w:marBottom w:val="0"/>
              <w:divBdr>
                <w:top w:val="none" w:sz="0" w:space="0" w:color="auto"/>
                <w:left w:val="none" w:sz="0" w:space="0" w:color="auto"/>
                <w:bottom w:val="none" w:sz="0" w:space="0" w:color="auto"/>
                <w:right w:val="none" w:sz="0" w:space="0" w:color="auto"/>
              </w:divBdr>
            </w:div>
            <w:div w:id="660038716">
              <w:marLeft w:val="0"/>
              <w:marRight w:val="0"/>
              <w:marTop w:val="0"/>
              <w:marBottom w:val="0"/>
              <w:divBdr>
                <w:top w:val="none" w:sz="0" w:space="0" w:color="auto"/>
                <w:left w:val="none" w:sz="0" w:space="0" w:color="auto"/>
                <w:bottom w:val="none" w:sz="0" w:space="0" w:color="auto"/>
                <w:right w:val="none" w:sz="0" w:space="0" w:color="auto"/>
              </w:divBdr>
            </w:div>
            <w:div w:id="1886018052">
              <w:marLeft w:val="0"/>
              <w:marRight w:val="0"/>
              <w:marTop w:val="0"/>
              <w:marBottom w:val="0"/>
              <w:divBdr>
                <w:top w:val="none" w:sz="0" w:space="0" w:color="auto"/>
                <w:left w:val="none" w:sz="0" w:space="0" w:color="auto"/>
                <w:bottom w:val="none" w:sz="0" w:space="0" w:color="auto"/>
                <w:right w:val="none" w:sz="0" w:space="0" w:color="auto"/>
              </w:divBdr>
            </w:div>
            <w:div w:id="2140494923">
              <w:marLeft w:val="0"/>
              <w:marRight w:val="0"/>
              <w:marTop w:val="0"/>
              <w:marBottom w:val="0"/>
              <w:divBdr>
                <w:top w:val="none" w:sz="0" w:space="0" w:color="auto"/>
                <w:left w:val="none" w:sz="0" w:space="0" w:color="auto"/>
                <w:bottom w:val="none" w:sz="0" w:space="0" w:color="auto"/>
                <w:right w:val="none" w:sz="0" w:space="0" w:color="auto"/>
              </w:divBdr>
            </w:div>
            <w:div w:id="1074082488">
              <w:marLeft w:val="0"/>
              <w:marRight w:val="0"/>
              <w:marTop w:val="0"/>
              <w:marBottom w:val="0"/>
              <w:divBdr>
                <w:top w:val="none" w:sz="0" w:space="0" w:color="auto"/>
                <w:left w:val="none" w:sz="0" w:space="0" w:color="auto"/>
                <w:bottom w:val="none" w:sz="0" w:space="0" w:color="auto"/>
                <w:right w:val="none" w:sz="0" w:space="0" w:color="auto"/>
              </w:divBdr>
            </w:div>
            <w:div w:id="1155802774">
              <w:marLeft w:val="0"/>
              <w:marRight w:val="0"/>
              <w:marTop w:val="0"/>
              <w:marBottom w:val="0"/>
              <w:divBdr>
                <w:top w:val="none" w:sz="0" w:space="0" w:color="auto"/>
                <w:left w:val="none" w:sz="0" w:space="0" w:color="auto"/>
                <w:bottom w:val="none" w:sz="0" w:space="0" w:color="auto"/>
                <w:right w:val="none" w:sz="0" w:space="0" w:color="auto"/>
              </w:divBdr>
            </w:div>
            <w:div w:id="1231577560">
              <w:marLeft w:val="0"/>
              <w:marRight w:val="0"/>
              <w:marTop w:val="0"/>
              <w:marBottom w:val="0"/>
              <w:divBdr>
                <w:top w:val="none" w:sz="0" w:space="0" w:color="auto"/>
                <w:left w:val="none" w:sz="0" w:space="0" w:color="auto"/>
                <w:bottom w:val="none" w:sz="0" w:space="0" w:color="auto"/>
                <w:right w:val="none" w:sz="0" w:space="0" w:color="auto"/>
              </w:divBdr>
            </w:div>
            <w:div w:id="764964623">
              <w:marLeft w:val="0"/>
              <w:marRight w:val="0"/>
              <w:marTop w:val="0"/>
              <w:marBottom w:val="0"/>
              <w:divBdr>
                <w:top w:val="none" w:sz="0" w:space="0" w:color="auto"/>
                <w:left w:val="none" w:sz="0" w:space="0" w:color="auto"/>
                <w:bottom w:val="none" w:sz="0" w:space="0" w:color="auto"/>
                <w:right w:val="none" w:sz="0" w:space="0" w:color="auto"/>
              </w:divBdr>
            </w:div>
            <w:div w:id="1041435902">
              <w:marLeft w:val="0"/>
              <w:marRight w:val="0"/>
              <w:marTop w:val="0"/>
              <w:marBottom w:val="0"/>
              <w:divBdr>
                <w:top w:val="none" w:sz="0" w:space="0" w:color="auto"/>
                <w:left w:val="none" w:sz="0" w:space="0" w:color="auto"/>
                <w:bottom w:val="none" w:sz="0" w:space="0" w:color="auto"/>
                <w:right w:val="none" w:sz="0" w:space="0" w:color="auto"/>
              </w:divBdr>
            </w:div>
            <w:div w:id="1857427740">
              <w:marLeft w:val="0"/>
              <w:marRight w:val="0"/>
              <w:marTop w:val="0"/>
              <w:marBottom w:val="0"/>
              <w:divBdr>
                <w:top w:val="none" w:sz="0" w:space="0" w:color="auto"/>
                <w:left w:val="none" w:sz="0" w:space="0" w:color="auto"/>
                <w:bottom w:val="none" w:sz="0" w:space="0" w:color="auto"/>
                <w:right w:val="none" w:sz="0" w:space="0" w:color="auto"/>
              </w:divBdr>
            </w:div>
            <w:div w:id="1176572432">
              <w:marLeft w:val="0"/>
              <w:marRight w:val="0"/>
              <w:marTop w:val="0"/>
              <w:marBottom w:val="0"/>
              <w:divBdr>
                <w:top w:val="none" w:sz="0" w:space="0" w:color="auto"/>
                <w:left w:val="none" w:sz="0" w:space="0" w:color="auto"/>
                <w:bottom w:val="none" w:sz="0" w:space="0" w:color="auto"/>
                <w:right w:val="none" w:sz="0" w:space="0" w:color="auto"/>
              </w:divBdr>
            </w:div>
            <w:div w:id="2127192200">
              <w:marLeft w:val="0"/>
              <w:marRight w:val="0"/>
              <w:marTop w:val="0"/>
              <w:marBottom w:val="0"/>
              <w:divBdr>
                <w:top w:val="none" w:sz="0" w:space="0" w:color="auto"/>
                <w:left w:val="none" w:sz="0" w:space="0" w:color="auto"/>
                <w:bottom w:val="none" w:sz="0" w:space="0" w:color="auto"/>
                <w:right w:val="none" w:sz="0" w:space="0" w:color="auto"/>
              </w:divBdr>
            </w:div>
            <w:div w:id="1905406402">
              <w:marLeft w:val="0"/>
              <w:marRight w:val="0"/>
              <w:marTop w:val="0"/>
              <w:marBottom w:val="0"/>
              <w:divBdr>
                <w:top w:val="none" w:sz="0" w:space="0" w:color="auto"/>
                <w:left w:val="none" w:sz="0" w:space="0" w:color="auto"/>
                <w:bottom w:val="none" w:sz="0" w:space="0" w:color="auto"/>
                <w:right w:val="none" w:sz="0" w:space="0" w:color="auto"/>
              </w:divBdr>
            </w:div>
            <w:div w:id="1913078485">
              <w:marLeft w:val="0"/>
              <w:marRight w:val="0"/>
              <w:marTop w:val="0"/>
              <w:marBottom w:val="0"/>
              <w:divBdr>
                <w:top w:val="none" w:sz="0" w:space="0" w:color="auto"/>
                <w:left w:val="none" w:sz="0" w:space="0" w:color="auto"/>
                <w:bottom w:val="none" w:sz="0" w:space="0" w:color="auto"/>
                <w:right w:val="none" w:sz="0" w:space="0" w:color="auto"/>
              </w:divBdr>
            </w:div>
            <w:div w:id="19380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1753">
      <w:bodyDiv w:val="1"/>
      <w:marLeft w:val="0"/>
      <w:marRight w:val="0"/>
      <w:marTop w:val="0"/>
      <w:marBottom w:val="0"/>
      <w:divBdr>
        <w:top w:val="none" w:sz="0" w:space="0" w:color="auto"/>
        <w:left w:val="none" w:sz="0" w:space="0" w:color="auto"/>
        <w:bottom w:val="none" w:sz="0" w:space="0" w:color="auto"/>
        <w:right w:val="none" w:sz="0" w:space="0" w:color="auto"/>
      </w:divBdr>
      <w:divsChild>
        <w:div w:id="1843011010">
          <w:marLeft w:val="0"/>
          <w:marRight w:val="0"/>
          <w:marTop w:val="0"/>
          <w:marBottom w:val="0"/>
          <w:divBdr>
            <w:top w:val="none" w:sz="0" w:space="0" w:color="auto"/>
            <w:left w:val="none" w:sz="0" w:space="0" w:color="auto"/>
            <w:bottom w:val="none" w:sz="0" w:space="0" w:color="auto"/>
            <w:right w:val="none" w:sz="0" w:space="0" w:color="auto"/>
          </w:divBdr>
          <w:divsChild>
            <w:div w:id="1006789820">
              <w:marLeft w:val="0"/>
              <w:marRight w:val="0"/>
              <w:marTop w:val="0"/>
              <w:marBottom w:val="0"/>
              <w:divBdr>
                <w:top w:val="none" w:sz="0" w:space="0" w:color="auto"/>
                <w:left w:val="none" w:sz="0" w:space="0" w:color="auto"/>
                <w:bottom w:val="none" w:sz="0" w:space="0" w:color="auto"/>
                <w:right w:val="none" w:sz="0" w:space="0" w:color="auto"/>
              </w:divBdr>
            </w:div>
            <w:div w:id="838816078">
              <w:marLeft w:val="0"/>
              <w:marRight w:val="0"/>
              <w:marTop w:val="0"/>
              <w:marBottom w:val="0"/>
              <w:divBdr>
                <w:top w:val="none" w:sz="0" w:space="0" w:color="auto"/>
                <w:left w:val="none" w:sz="0" w:space="0" w:color="auto"/>
                <w:bottom w:val="none" w:sz="0" w:space="0" w:color="auto"/>
                <w:right w:val="none" w:sz="0" w:space="0" w:color="auto"/>
              </w:divBdr>
            </w:div>
            <w:div w:id="794565578">
              <w:marLeft w:val="0"/>
              <w:marRight w:val="0"/>
              <w:marTop w:val="0"/>
              <w:marBottom w:val="0"/>
              <w:divBdr>
                <w:top w:val="none" w:sz="0" w:space="0" w:color="auto"/>
                <w:left w:val="none" w:sz="0" w:space="0" w:color="auto"/>
                <w:bottom w:val="none" w:sz="0" w:space="0" w:color="auto"/>
                <w:right w:val="none" w:sz="0" w:space="0" w:color="auto"/>
              </w:divBdr>
            </w:div>
            <w:div w:id="315839701">
              <w:marLeft w:val="0"/>
              <w:marRight w:val="0"/>
              <w:marTop w:val="0"/>
              <w:marBottom w:val="0"/>
              <w:divBdr>
                <w:top w:val="none" w:sz="0" w:space="0" w:color="auto"/>
                <w:left w:val="none" w:sz="0" w:space="0" w:color="auto"/>
                <w:bottom w:val="none" w:sz="0" w:space="0" w:color="auto"/>
                <w:right w:val="none" w:sz="0" w:space="0" w:color="auto"/>
              </w:divBdr>
            </w:div>
            <w:div w:id="356391478">
              <w:marLeft w:val="0"/>
              <w:marRight w:val="0"/>
              <w:marTop w:val="0"/>
              <w:marBottom w:val="0"/>
              <w:divBdr>
                <w:top w:val="none" w:sz="0" w:space="0" w:color="auto"/>
                <w:left w:val="none" w:sz="0" w:space="0" w:color="auto"/>
                <w:bottom w:val="none" w:sz="0" w:space="0" w:color="auto"/>
                <w:right w:val="none" w:sz="0" w:space="0" w:color="auto"/>
              </w:divBdr>
            </w:div>
            <w:div w:id="727411421">
              <w:marLeft w:val="0"/>
              <w:marRight w:val="0"/>
              <w:marTop w:val="0"/>
              <w:marBottom w:val="0"/>
              <w:divBdr>
                <w:top w:val="none" w:sz="0" w:space="0" w:color="auto"/>
                <w:left w:val="none" w:sz="0" w:space="0" w:color="auto"/>
                <w:bottom w:val="none" w:sz="0" w:space="0" w:color="auto"/>
                <w:right w:val="none" w:sz="0" w:space="0" w:color="auto"/>
              </w:divBdr>
            </w:div>
            <w:div w:id="892545090">
              <w:marLeft w:val="0"/>
              <w:marRight w:val="0"/>
              <w:marTop w:val="0"/>
              <w:marBottom w:val="0"/>
              <w:divBdr>
                <w:top w:val="none" w:sz="0" w:space="0" w:color="auto"/>
                <w:left w:val="none" w:sz="0" w:space="0" w:color="auto"/>
                <w:bottom w:val="none" w:sz="0" w:space="0" w:color="auto"/>
                <w:right w:val="none" w:sz="0" w:space="0" w:color="auto"/>
              </w:divBdr>
            </w:div>
            <w:div w:id="32074164">
              <w:marLeft w:val="0"/>
              <w:marRight w:val="0"/>
              <w:marTop w:val="0"/>
              <w:marBottom w:val="0"/>
              <w:divBdr>
                <w:top w:val="none" w:sz="0" w:space="0" w:color="auto"/>
                <w:left w:val="none" w:sz="0" w:space="0" w:color="auto"/>
                <w:bottom w:val="none" w:sz="0" w:space="0" w:color="auto"/>
                <w:right w:val="none" w:sz="0" w:space="0" w:color="auto"/>
              </w:divBdr>
            </w:div>
            <w:div w:id="948510708">
              <w:marLeft w:val="0"/>
              <w:marRight w:val="0"/>
              <w:marTop w:val="0"/>
              <w:marBottom w:val="0"/>
              <w:divBdr>
                <w:top w:val="none" w:sz="0" w:space="0" w:color="auto"/>
                <w:left w:val="none" w:sz="0" w:space="0" w:color="auto"/>
                <w:bottom w:val="none" w:sz="0" w:space="0" w:color="auto"/>
                <w:right w:val="none" w:sz="0" w:space="0" w:color="auto"/>
              </w:divBdr>
            </w:div>
            <w:div w:id="1752778356">
              <w:marLeft w:val="0"/>
              <w:marRight w:val="0"/>
              <w:marTop w:val="0"/>
              <w:marBottom w:val="0"/>
              <w:divBdr>
                <w:top w:val="none" w:sz="0" w:space="0" w:color="auto"/>
                <w:left w:val="none" w:sz="0" w:space="0" w:color="auto"/>
                <w:bottom w:val="none" w:sz="0" w:space="0" w:color="auto"/>
                <w:right w:val="none" w:sz="0" w:space="0" w:color="auto"/>
              </w:divBdr>
            </w:div>
            <w:div w:id="1607158285">
              <w:marLeft w:val="0"/>
              <w:marRight w:val="0"/>
              <w:marTop w:val="0"/>
              <w:marBottom w:val="0"/>
              <w:divBdr>
                <w:top w:val="none" w:sz="0" w:space="0" w:color="auto"/>
                <w:left w:val="none" w:sz="0" w:space="0" w:color="auto"/>
                <w:bottom w:val="none" w:sz="0" w:space="0" w:color="auto"/>
                <w:right w:val="none" w:sz="0" w:space="0" w:color="auto"/>
              </w:divBdr>
            </w:div>
            <w:div w:id="1988700310">
              <w:marLeft w:val="0"/>
              <w:marRight w:val="0"/>
              <w:marTop w:val="0"/>
              <w:marBottom w:val="0"/>
              <w:divBdr>
                <w:top w:val="none" w:sz="0" w:space="0" w:color="auto"/>
                <w:left w:val="none" w:sz="0" w:space="0" w:color="auto"/>
                <w:bottom w:val="none" w:sz="0" w:space="0" w:color="auto"/>
                <w:right w:val="none" w:sz="0" w:space="0" w:color="auto"/>
              </w:divBdr>
            </w:div>
            <w:div w:id="415785360">
              <w:marLeft w:val="0"/>
              <w:marRight w:val="0"/>
              <w:marTop w:val="0"/>
              <w:marBottom w:val="0"/>
              <w:divBdr>
                <w:top w:val="none" w:sz="0" w:space="0" w:color="auto"/>
                <w:left w:val="none" w:sz="0" w:space="0" w:color="auto"/>
                <w:bottom w:val="none" w:sz="0" w:space="0" w:color="auto"/>
                <w:right w:val="none" w:sz="0" w:space="0" w:color="auto"/>
              </w:divBdr>
            </w:div>
            <w:div w:id="1893810128">
              <w:marLeft w:val="0"/>
              <w:marRight w:val="0"/>
              <w:marTop w:val="0"/>
              <w:marBottom w:val="0"/>
              <w:divBdr>
                <w:top w:val="none" w:sz="0" w:space="0" w:color="auto"/>
                <w:left w:val="none" w:sz="0" w:space="0" w:color="auto"/>
                <w:bottom w:val="none" w:sz="0" w:space="0" w:color="auto"/>
                <w:right w:val="none" w:sz="0" w:space="0" w:color="auto"/>
              </w:divBdr>
            </w:div>
            <w:div w:id="6123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8085">
      <w:bodyDiv w:val="1"/>
      <w:marLeft w:val="0"/>
      <w:marRight w:val="0"/>
      <w:marTop w:val="0"/>
      <w:marBottom w:val="0"/>
      <w:divBdr>
        <w:top w:val="none" w:sz="0" w:space="0" w:color="auto"/>
        <w:left w:val="none" w:sz="0" w:space="0" w:color="auto"/>
        <w:bottom w:val="none" w:sz="0" w:space="0" w:color="auto"/>
        <w:right w:val="none" w:sz="0" w:space="0" w:color="auto"/>
      </w:divBdr>
    </w:div>
    <w:div w:id="619800707">
      <w:bodyDiv w:val="1"/>
      <w:marLeft w:val="0"/>
      <w:marRight w:val="0"/>
      <w:marTop w:val="0"/>
      <w:marBottom w:val="0"/>
      <w:divBdr>
        <w:top w:val="none" w:sz="0" w:space="0" w:color="auto"/>
        <w:left w:val="none" w:sz="0" w:space="0" w:color="auto"/>
        <w:bottom w:val="none" w:sz="0" w:space="0" w:color="auto"/>
        <w:right w:val="none" w:sz="0" w:space="0" w:color="auto"/>
      </w:divBdr>
      <w:divsChild>
        <w:div w:id="1960725694">
          <w:marLeft w:val="0"/>
          <w:marRight w:val="0"/>
          <w:marTop w:val="0"/>
          <w:marBottom w:val="0"/>
          <w:divBdr>
            <w:top w:val="none" w:sz="0" w:space="0" w:color="auto"/>
            <w:left w:val="none" w:sz="0" w:space="0" w:color="auto"/>
            <w:bottom w:val="none" w:sz="0" w:space="0" w:color="auto"/>
            <w:right w:val="none" w:sz="0" w:space="0" w:color="auto"/>
          </w:divBdr>
          <w:divsChild>
            <w:div w:id="1714620704">
              <w:marLeft w:val="0"/>
              <w:marRight w:val="0"/>
              <w:marTop w:val="0"/>
              <w:marBottom w:val="0"/>
              <w:divBdr>
                <w:top w:val="none" w:sz="0" w:space="0" w:color="auto"/>
                <w:left w:val="none" w:sz="0" w:space="0" w:color="auto"/>
                <w:bottom w:val="none" w:sz="0" w:space="0" w:color="auto"/>
                <w:right w:val="none" w:sz="0" w:space="0" w:color="auto"/>
              </w:divBdr>
            </w:div>
            <w:div w:id="270086174">
              <w:marLeft w:val="0"/>
              <w:marRight w:val="0"/>
              <w:marTop w:val="0"/>
              <w:marBottom w:val="0"/>
              <w:divBdr>
                <w:top w:val="none" w:sz="0" w:space="0" w:color="auto"/>
                <w:left w:val="none" w:sz="0" w:space="0" w:color="auto"/>
                <w:bottom w:val="none" w:sz="0" w:space="0" w:color="auto"/>
                <w:right w:val="none" w:sz="0" w:space="0" w:color="auto"/>
              </w:divBdr>
            </w:div>
            <w:div w:id="405346677">
              <w:marLeft w:val="0"/>
              <w:marRight w:val="0"/>
              <w:marTop w:val="0"/>
              <w:marBottom w:val="0"/>
              <w:divBdr>
                <w:top w:val="none" w:sz="0" w:space="0" w:color="auto"/>
                <w:left w:val="none" w:sz="0" w:space="0" w:color="auto"/>
                <w:bottom w:val="none" w:sz="0" w:space="0" w:color="auto"/>
                <w:right w:val="none" w:sz="0" w:space="0" w:color="auto"/>
              </w:divBdr>
            </w:div>
            <w:div w:id="1067338827">
              <w:marLeft w:val="0"/>
              <w:marRight w:val="0"/>
              <w:marTop w:val="0"/>
              <w:marBottom w:val="0"/>
              <w:divBdr>
                <w:top w:val="none" w:sz="0" w:space="0" w:color="auto"/>
                <w:left w:val="none" w:sz="0" w:space="0" w:color="auto"/>
                <w:bottom w:val="none" w:sz="0" w:space="0" w:color="auto"/>
                <w:right w:val="none" w:sz="0" w:space="0" w:color="auto"/>
              </w:divBdr>
            </w:div>
            <w:div w:id="148399891">
              <w:marLeft w:val="0"/>
              <w:marRight w:val="0"/>
              <w:marTop w:val="0"/>
              <w:marBottom w:val="0"/>
              <w:divBdr>
                <w:top w:val="none" w:sz="0" w:space="0" w:color="auto"/>
                <w:left w:val="none" w:sz="0" w:space="0" w:color="auto"/>
                <w:bottom w:val="none" w:sz="0" w:space="0" w:color="auto"/>
                <w:right w:val="none" w:sz="0" w:space="0" w:color="auto"/>
              </w:divBdr>
            </w:div>
            <w:div w:id="1836022687">
              <w:marLeft w:val="0"/>
              <w:marRight w:val="0"/>
              <w:marTop w:val="0"/>
              <w:marBottom w:val="0"/>
              <w:divBdr>
                <w:top w:val="none" w:sz="0" w:space="0" w:color="auto"/>
                <w:left w:val="none" w:sz="0" w:space="0" w:color="auto"/>
                <w:bottom w:val="none" w:sz="0" w:space="0" w:color="auto"/>
                <w:right w:val="none" w:sz="0" w:space="0" w:color="auto"/>
              </w:divBdr>
            </w:div>
            <w:div w:id="611134952">
              <w:marLeft w:val="0"/>
              <w:marRight w:val="0"/>
              <w:marTop w:val="0"/>
              <w:marBottom w:val="0"/>
              <w:divBdr>
                <w:top w:val="none" w:sz="0" w:space="0" w:color="auto"/>
                <w:left w:val="none" w:sz="0" w:space="0" w:color="auto"/>
                <w:bottom w:val="none" w:sz="0" w:space="0" w:color="auto"/>
                <w:right w:val="none" w:sz="0" w:space="0" w:color="auto"/>
              </w:divBdr>
            </w:div>
            <w:div w:id="71782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1523">
      <w:bodyDiv w:val="1"/>
      <w:marLeft w:val="0"/>
      <w:marRight w:val="0"/>
      <w:marTop w:val="0"/>
      <w:marBottom w:val="0"/>
      <w:divBdr>
        <w:top w:val="none" w:sz="0" w:space="0" w:color="auto"/>
        <w:left w:val="none" w:sz="0" w:space="0" w:color="auto"/>
        <w:bottom w:val="none" w:sz="0" w:space="0" w:color="auto"/>
        <w:right w:val="none" w:sz="0" w:space="0" w:color="auto"/>
      </w:divBdr>
      <w:divsChild>
        <w:div w:id="776415156">
          <w:marLeft w:val="0"/>
          <w:marRight w:val="0"/>
          <w:marTop w:val="0"/>
          <w:marBottom w:val="0"/>
          <w:divBdr>
            <w:top w:val="none" w:sz="0" w:space="0" w:color="auto"/>
            <w:left w:val="none" w:sz="0" w:space="0" w:color="auto"/>
            <w:bottom w:val="none" w:sz="0" w:space="0" w:color="auto"/>
            <w:right w:val="none" w:sz="0" w:space="0" w:color="auto"/>
          </w:divBdr>
          <w:divsChild>
            <w:div w:id="341318982">
              <w:marLeft w:val="0"/>
              <w:marRight w:val="0"/>
              <w:marTop w:val="0"/>
              <w:marBottom w:val="0"/>
              <w:divBdr>
                <w:top w:val="none" w:sz="0" w:space="0" w:color="auto"/>
                <w:left w:val="none" w:sz="0" w:space="0" w:color="auto"/>
                <w:bottom w:val="none" w:sz="0" w:space="0" w:color="auto"/>
                <w:right w:val="none" w:sz="0" w:space="0" w:color="auto"/>
              </w:divBdr>
            </w:div>
            <w:div w:id="588586593">
              <w:marLeft w:val="0"/>
              <w:marRight w:val="0"/>
              <w:marTop w:val="0"/>
              <w:marBottom w:val="0"/>
              <w:divBdr>
                <w:top w:val="none" w:sz="0" w:space="0" w:color="auto"/>
                <w:left w:val="none" w:sz="0" w:space="0" w:color="auto"/>
                <w:bottom w:val="none" w:sz="0" w:space="0" w:color="auto"/>
                <w:right w:val="none" w:sz="0" w:space="0" w:color="auto"/>
              </w:divBdr>
            </w:div>
            <w:div w:id="149253077">
              <w:marLeft w:val="0"/>
              <w:marRight w:val="0"/>
              <w:marTop w:val="0"/>
              <w:marBottom w:val="0"/>
              <w:divBdr>
                <w:top w:val="none" w:sz="0" w:space="0" w:color="auto"/>
                <w:left w:val="none" w:sz="0" w:space="0" w:color="auto"/>
                <w:bottom w:val="none" w:sz="0" w:space="0" w:color="auto"/>
                <w:right w:val="none" w:sz="0" w:space="0" w:color="auto"/>
              </w:divBdr>
            </w:div>
            <w:div w:id="1850868531">
              <w:marLeft w:val="0"/>
              <w:marRight w:val="0"/>
              <w:marTop w:val="0"/>
              <w:marBottom w:val="0"/>
              <w:divBdr>
                <w:top w:val="none" w:sz="0" w:space="0" w:color="auto"/>
                <w:left w:val="none" w:sz="0" w:space="0" w:color="auto"/>
                <w:bottom w:val="none" w:sz="0" w:space="0" w:color="auto"/>
                <w:right w:val="none" w:sz="0" w:space="0" w:color="auto"/>
              </w:divBdr>
            </w:div>
            <w:div w:id="1247881703">
              <w:marLeft w:val="0"/>
              <w:marRight w:val="0"/>
              <w:marTop w:val="0"/>
              <w:marBottom w:val="0"/>
              <w:divBdr>
                <w:top w:val="none" w:sz="0" w:space="0" w:color="auto"/>
                <w:left w:val="none" w:sz="0" w:space="0" w:color="auto"/>
                <w:bottom w:val="none" w:sz="0" w:space="0" w:color="auto"/>
                <w:right w:val="none" w:sz="0" w:space="0" w:color="auto"/>
              </w:divBdr>
            </w:div>
            <w:div w:id="209342777">
              <w:marLeft w:val="0"/>
              <w:marRight w:val="0"/>
              <w:marTop w:val="0"/>
              <w:marBottom w:val="0"/>
              <w:divBdr>
                <w:top w:val="none" w:sz="0" w:space="0" w:color="auto"/>
                <w:left w:val="none" w:sz="0" w:space="0" w:color="auto"/>
                <w:bottom w:val="none" w:sz="0" w:space="0" w:color="auto"/>
                <w:right w:val="none" w:sz="0" w:space="0" w:color="auto"/>
              </w:divBdr>
            </w:div>
            <w:div w:id="598950872">
              <w:marLeft w:val="0"/>
              <w:marRight w:val="0"/>
              <w:marTop w:val="0"/>
              <w:marBottom w:val="0"/>
              <w:divBdr>
                <w:top w:val="none" w:sz="0" w:space="0" w:color="auto"/>
                <w:left w:val="none" w:sz="0" w:space="0" w:color="auto"/>
                <w:bottom w:val="none" w:sz="0" w:space="0" w:color="auto"/>
                <w:right w:val="none" w:sz="0" w:space="0" w:color="auto"/>
              </w:divBdr>
            </w:div>
            <w:div w:id="1326398731">
              <w:marLeft w:val="0"/>
              <w:marRight w:val="0"/>
              <w:marTop w:val="0"/>
              <w:marBottom w:val="0"/>
              <w:divBdr>
                <w:top w:val="none" w:sz="0" w:space="0" w:color="auto"/>
                <w:left w:val="none" w:sz="0" w:space="0" w:color="auto"/>
                <w:bottom w:val="none" w:sz="0" w:space="0" w:color="auto"/>
                <w:right w:val="none" w:sz="0" w:space="0" w:color="auto"/>
              </w:divBdr>
            </w:div>
            <w:div w:id="1857039621">
              <w:marLeft w:val="0"/>
              <w:marRight w:val="0"/>
              <w:marTop w:val="0"/>
              <w:marBottom w:val="0"/>
              <w:divBdr>
                <w:top w:val="none" w:sz="0" w:space="0" w:color="auto"/>
                <w:left w:val="none" w:sz="0" w:space="0" w:color="auto"/>
                <w:bottom w:val="none" w:sz="0" w:space="0" w:color="auto"/>
                <w:right w:val="none" w:sz="0" w:space="0" w:color="auto"/>
              </w:divBdr>
            </w:div>
            <w:div w:id="1066147571">
              <w:marLeft w:val="0"/>
              <w:marRight w:val="0"/>
              <w:marTop w:val="0"/>
              <w:marBottom w:val="0"/>
              <w:divBdr>
                <w:top w:val="none" w:sz="0" w:space="0" w:color="auto"/>
                <w:left w:val="none" w:sz="0" w:space="0" w:color="auto"/>
                <w:bottom w:val="none" w:sz="0" w:space="0" w:color="auto"/>
                <w:right w:val="none" w:sz="0" w:space="0" w:color="auto"/>
              </w:divBdr>
            </w:div>
            <w:div w:id="1591741978">
              <w:marLeft w:val="0"/>
              <w:marRight w:val="0"/>
              <w:marTop w:val="0"/>
              <w:marBottom w:val="0"/>
              <w:divBdr>
                <w:top w:val="none" w:sz="0" w:space="0" w:color="auto"/>
                <w:left w:val="none" w:sz="0" w:space="0" w:color="auto"/>
                <w:bottom w:val="none" w:sz="0" w:space="0" w:color="auto"/>
                <w:right w:val="none" w:sz="0" w:space="0" w:color="auto"/>
              </w:divBdr>
            </w:div>
            <w:div w:id="152845023">
              <w:marLeft w:val="0"/>
              <w:marRight w:val="0"/>
              <w:marTop w:val="0"/>
              <w:marBottom w:val="0"/>
              <w:divBdr>
                <w:top w:val="none" w:sz="0" w:space="0" w:color="auto"/>
                <w:left w:val="none" w:sz="0" w:space="0" w:color="auto"/>
                <w:bottom w:val="none" w:sz="0" w:space="0" w:color="auto"/>
                <w:right w:val="none" w:sz="0" w:space="0" w:color="auto"/>
              </w:divBdr>
            </w:div>
            <w:div w:id="255677899">
              <w:marLeft w:val="0"/>
              <w:marRight w:val="0"/>
              <w:marTop w:val="0"/>
              <w:marBottom w:val="0"/>
              <w:divBdr>
                <w:top w:val="none" w:sz="0" w:space="0" w:color="auto"/>
                <w:left w:val="none" w:sz="0" w:space="0" w:color="auto"/>
                <w:bottom w:val="none" w:sz="0" w:space="0" w:color="auto"/>
                <w:right w:val="none" w:sz="0" w:space="0" w:color="auto"/>
              </w:divBdr>
            </w:div>
            <w:div w:id="1603298038">
              <w:marLeft w:val="0"/>
              <w:marRight w:val="0"/>
              <w:marTop w:val="0"/>
              <w:marBottom w:val="0"/>
              <w:divBdr>
                <w:top w:val="none" w:sz="0" w:space="0" w:color="auto"/>
                <w:left w:val="none" w:sz="0" w:space="0" w:color="auto"/>
                <w:bottom w:val="none" w:sz="0" w:space="0" w:color="auto"/>
                <w:right w:val="none" w:sz="0" w:space="0" w:color="auto"/>
              </w:divBdr>
            </w:div>
            <w:div w:id="517818467">
              <w:marLeft w:val="0"/>
              <w:marRight w:val="0"/>
              <w:marTop w:val="0"/>
              <w:marBottom w:val="0"/>
              <w:divBdr>
                <w:top w:val="none" w:sz="0" w:space="0" w:color="auto"/>
                <w:left w:val="none" w:sz="0" w:space="0" w:color="auto"/>
                <w:bottom w:val="none" w:sz="0" w:space="0" w:color="auto"/>
                <w:right w:val="none" w:sz="0" w:space="0" w:color="auto"/>
              </w:divBdr>
            </w:div>
            <w:div w:id="416369612">
              <w:marLeft w:val="0"/>
              <w:marRight w:val="0"/>
              <w:marTop w:val="0"/>
              <w:marBottom w:val="0"/>
              <w:divBdr>
                <w:top w:val="none" w:sz="0" w:space="0" w:color="auto"/>
                <w:left w:val="none" w:sz="0" w:space="0" w:color="auto"/>
                <w:bottom w:val="none" w:sz="0" w:space="0" w:color="auto"/>
                <w:right w:val="none" w:sz="0" w:space="0" w:color="auto"/>
              </w:divBdr>
            </w:div>
            <w:div w:id="1745106274">
              <w:marLeft w:val="0"/>
              <w:marRight w:val="0"/>
              <w:marTop w:val="0"/>
              <w:marBottom w:val="0"/>
              <w:divBdr>
                <w:top w:val="none" w:sz="0" w:space="0" w:color="auto"/>
                <w:left w:val="none" w:sz="0" w:space="0" w:color="auto"/>
                <w:bottom w:val="none" w:sz="0" w:space="0" w:color="auto"/>
                <w:right w:val="none" w:sz="0" w:space="0" w:color="auto"/>
              </w:divBdr>
            </w:div>
            <w:div w:id="250088770">
              <w:marLeft w:val="0"/>
              <w:marRight w:val="0"/>
              <w:marTop w:val="0"/>
              <w:marBottom w:val="0"/>
              <w:divBdr>
                <w:top w:val="none" w:sz="0" w:space="0" w:color="auto"/>
                <w:left w:val="none" w:sz="0" w:space="0" w:color="auto"/>
                <w:bottom w:val="none" w:sz="0" w:space="0" w:color="auto"/>
                <w:right w:val="none" w:sz="0" w:space="0" w:color="auto"/>
              </w:divBdr>
            </w:div>
            <w:div w:id="478183253">
              <w:marLeft w:val="0"/>
              <w:marRight w:val="0"/>
              <w:marTop w:val="0"/>
              <w:marBottom w:val="0"/>
              <w:divBdr>
                <w:top w:val="none" w:sz="0" w:space="0" w:color="auto"/>
                <w:left w:val="none" w:sz="0" w:space="0" w:color="auto"/>
                <w:bottom w:val="none" w:sz="0" w:space="0" w:color="auto"/>
                <w:right w:val="none" w:sz="0" w:space="0" w:color="auto"/>
              </w:divBdr>
            </w:div>
            <w:div w:id="244267604">
              <w:marLeft w:val="0"/>
              <w:marRight w:val="0"/>
              <w:marTop w:val="0"/>
              <w:marBottom w:val="0"/>
              <w:divBdr>
                <w:top w:val="none" w:sz="0" w:space="0" w:color="auto"/>
                <w:left w:val="none" w:sz="0" w:space="0" w:color="auto"/>
                <w:bottom w:val="none" w:sz="0" w:space="0" w:color="auto"/>
                <w:right w:val="none" w:sz="0" w:space="0" w:color="auto"/>
              </w:divBdr>
            </w:div>
            <w:div w:id="1299064641">
              <w:marLeft w:val="0"/>
              <w:marRight w:val="0"/>
              <w:marTop w:val="0"/>
              <w:marBottom w:val="0"/>
              <w:divBdr>
                <w:top w:val="none" w:sz="0" w:space="0" w:color="auto"/>
                <w:left w:val="none" w:sz="0" w:space="0" w:color="auto"/>
                <w:bottom w:val="none" w:sz="0" w:space="0" w:color="auto"/>
                <w:right w:val="none" w:sz="0" w:space="0" w:color="auto"/>
              </w:divBdr>
            </w:div>
            <w:div w:id="1921937786">
              <w:marLeft w:val="0"/>
              <w:marRight w:val="0"/>
              <w:marTop w:val="0"/>
              <w:marBottom w:val="0"/>
              <w:divBdr>
                <w:top w:val="none" w:sz="0" w:space="0" w:color="auto"/>
                <w:left w:val="none" w:sz="0" w:space="0" w:color="auto"/>
                <w:bottom w:val="none" w:sz="0" w:space="0" w:color="auto"/>
                <w:right w:val="none" w:sz="0" w:space="0" w:color="auto"/>
              </w:divBdr>
            </w:div>
            <w:div w:id="181747185">
              <w:marLeft w:val="0"/>
              <w:marRight w:val="0"/>
              <w:marTop w:val="0"/>
              <w:marBottom w:val="0"/>
              <w:divBdr>
                <w:top w:val="none" w:sz="0" w:space="0" w:color="auto"/>
                <w:left w:val="none" w:sz="0" w:space="0" w:color="auto"/>
                <w:bottom w:val="none" w:sz="0" w:space="0" w:color="auto"/>
                <w:right w:val="none" w:sz="0" w:space="0" w:color="auto"/>
              </w:divBdr>
            </w:div>
            <w:div w:id="1800295770">
              <w:marLeft w:val="0"/>
              <w:marRight w:val="0"/>
              <w:marTop w:val="0"/>
              <w:marBottom w:val="0"/>
              <w:divBdr>
                <w:top w:val="none" w:sz="0" w:space="0" w:color="auto"/>
                <w:left w:val="none" w:sz="0" w:space="0" w:color="auto"/>
                <w:bottom w:val="none" w:sz="0" w:space="0" w:color="auto"/>
                <w:right w:val="none" w:sz="0" w:space="0" w:color="auto"/>
              </w:divBdr>
            </w:div>
            <w:div w:id="1982267763">
              <w:marLeft w:val="0"/>
              <w:marRight w:val="0"/>
              <w:marTop w:val="0"/>
              <w:marBottom w:val="0"/>
              <w:divBdr>
                <w:top w:val="none" w:sz="0" w:space="0" w:color="auto"/>
                <w:left w:val="none" w:sz="0" w:space="0" w:color="auto"/>
                <w:bottom w:val="none" w:sz="0" w:space="0" w:color="auto"/>
                <w:right w:val="none" w:sz="0" w:space="0" w:color="auto"/>
              </w:divBdr>
            </w:div>
            <w:div w:id="711079136">
              <w:marLeft w:val="0"/>
              <w:marRight w:val="0"/>
              <w:marTop w:val="0"/>
              <w:marBottom w:val="0"/>
              <w:divBdr>
                <w:top w:val="none" w:sz="0" w:space="0" w:color="auto"/>
                <w:left w:val="none" w:sz="0" w:space="0" w:color="auto"/>
                <w:bottom w:val="none" w:sz="0" w:space="0" w:color="auto"/>
                <w:right w:val="none" w:sz="0" w:space="0" w:color="auto"/>
              </w:divBdr>
            </w:div>
            <w:div w:id="442841533">
              <w:marLeft w:val="0"/>
              <w:marRight w:val="0"/>
              <w:marTop w:val="0"/>
              <w:marBottom w:val="0"/>
              <w:divBdr>
                <w:top w:val="none" w:sz="0" w:space="0" w:color="auto"/>
                <w:left w:val="none" w:sz="0" w:space="0" w:color="auto"/>
                <w:bottom w:val="none" w:sz="0" w:space="0" w:color="auto"/>
                <w:right w:val="none" w:sz="0" w:space="0" w:color="auto"/>
              </w:divBdr>
            </w:div>
            <w:div w:id="251286192">
              <w:marLeft w:val="0"/>
              <w:marRight w:val="0"/>
              <w:marTop w:val="0"/>
              <w:marBottom w:val="0"/>
              <w:divBdr>
                <w:top w:val="none" w:sz="0" w:space="0" w:color="auto"/>
                <w:left w:val="none" w:sz="0" w:space="0" w:color="auto"/>
                <w:bottom w:val="none" w:sz="0" w:space="0" w:color="auto"/>
                <w:right w:val="none" w:sz="0" w:space="0" w:color="auto"/>
              </w:divBdr>
            </w:div>
            <w:div w:id="982076114">
              <w:marLeft w:val="0"/>
              <w:marRight w:val="0"/>
              <w:marTop w:val="0"/>
              <w:marBottom w:val="0"/>
              <w:divBdr>
                <w:top w:val="none" w:sz="0" w:space="0" w:color="auto"/>
                <w:left w:val="none" w:sz="0" w:space="0" w:color="auto"/>
                <w:bottom w:val="none" w:sz="0" w:space="0" w:color="auto"/>
                <w:right w:val="none" w:sz="0" w:space="0" w:color="auto"/>
              </w:divBdr>
            </w:div>
            <w:div w:id="1734695674">
              <w:marLeft w:val="0"/>
              <w:marRight w:val="0"/>
              <w:marTop w:val="0"/>
              <w:marBottom w:val="0"/>
              <w:divBdr>
                <w:top w:val="none" w:sz="0" w:space="0" w:color="auto"/>
                <w:left w:val="none" w:sz="0" w:space="0" w:color="auto"/>
                <w:bottom w:val="none" w:sz="0" w:space="0" w:color="auto"/>
                <w:right w:val="none" w:sz="0" w:space="0" w:color="auto"/>
              </w:divBdr>
            </w:div>
            <w:div w:id="1239092036">
              <w:marLeft w:val="0"/>
              <w:marRight w:val="0"/>
              <w:marTop w:val="0"/>
              <w:marBottom w:val="0"/>
              <w:divBdr>
                <w:top w:val="none" w:sz="0" w:space="0" w:color="auto"/>
                <w:left w:val="none" w:sz="0" w:space="0" w:color="auto"/>
                <w:bottom w:val="none" w:sz="0" w:space="0" w:color="auto"/>
                <w:right w:val="none" w:sz="0" w:space="0" w:color="auto"/>
              </w:divBdr>
            </w:div>
            <w:div w:id="1243678996">
              <w:marLeft w:val="0"/>
              <w:marRight w:val="0"/>
              <w:marTop w:val="0"/>
              <w:marBottom w:val="0"/>
              <w:divBdr>
                <w:top w:val="none" w:sz="0" w:space="0" w:color="auto"/>
                <w:left w:val="none" w:sz="0" w:space="0" w:color="auto"/>
                <w:bottom w:val="none" w:sz="0" w:space="0" w:color="auto"/>
                <w:right w:val="none" w:sz="0" w:space="0" w:color="auto"/>
              </w:divBdr>
            </w:div>
            <w:div w:id="1020352477">
              <w:marLeft w:val="0"/>
              <w:marRight w:val="0"/>
              <w:marTop w:val="0"/>
              <w:marBottom w:val="0"/>
              <w:divBdr>
                <w:top w:val="none" w:sz="0" w:space="0" w:color="auto"/>
                <w:left w:val="none" w:sz="0" w:space="0" w:color="auto"/>
                <w:bottom w:val="none" w:sz="0" w:space="0" w:color="auto"/>
                <w:right w:val="none" w:sz="0" w:space="0" w:color="auto"/>
              </w:divBdr>
            </w:div>
            <w:div w:id="1713382487">
              <w:marLeft w:val="0"/>
              <w:marRight w:val="0"/>
              <w:marTop w:val="0"/>
              <w:marBottom w:val="0"/>
              <w:divBdr>
                <w:top w:val="none" w:sz="0" w:space="0" w:color="auto"/>
                <w:left w:val="none" w:sz="0" w:space="0" w:color="auto"/>
                <w:bottom w:val="none" w:sz="0" w:space="0" w:color="auto"/>
                <w:right w:val="none" w:sz="0" w:space="0" w:color="auto"/>
              </w:divBdr>
            </w:div>
            <w:div w:id="490875294">
              <w:marLeft w:val="0"/>
              <w:marRight w:val="0"/>
              <w:marTop w:val="0"/>
              <w:marBottom w:val="0"/>
              <w:divBdr>
                <w:top w:val="none" w:sz="0" w:space="0" w:color="auto"/>
                <w:left w:val="none" w:sz="0" w:space="0" w:color="auto"/>
                <w:bottom w:val="none" w:sz="0" w:space="0" w:color="auto"/>
                <w:right w:val="none" w:sz="0" w:space="0" w:color="auto"/>
              </w:divBdr>
            </w:div>
            <w:div w:id="751395708">
              <w:marLeft w:val="0"/>
              <w:marRight w:val="0"/>
              <w:marTop w:val="0"/>
              <w:marBottom w:val="0"/>
              <w:divBdr>
                <w:top w:val="none" w:sz="0" w:space="0" w:color="auto"/>
                <w:left w:val="none" w:sz="0" w:space="0" w:color="auto"/>
                <w:bottom w:val="none" w:sz="0" w:space="0" w:color="auto"/>
                <w:right w:val="none" w:sz="0" w:space="0" w:color="auto"/>
              </w:divBdr>
            </w:div>
            <w:div w:id="970548996">
              <w:marLeft w:val="0"/>
              <w:marRight w:val="0"/>
              <w:marTop w:val="0"/>
              <w:marBottom w:val="0"/>
              <w:divBdr>
                <w:top w:val="none" w:sz="0" w:space="0" w:color="auto"/>
                <w:left w:val="none" w:sz="0" w:space="0" w:color="auto"/>
                <w:bottom w:val="none" w:sz="0" w:space="0" w:color="auto"/>
                <w:right w:val="none" w:sz="0" w:space="0" w:color="auto"/>
              </w:divBdr>
            </w:div>
            <w:div w:id="701979826">
              <w:marLeft w:val="0"/>
              <w:marRight w:val="0"/>
              <w:marTop w:val="0"/>
              <w:marBottom w:val="0"/>
              <w:divBdr>
                <w:top w:val="none" w:sz="0" w:space="0" w:color="auto"/>
                <w:left w:val="none" w:sz="0" w:space="0" w:color="auto"/>
                <w:bottom w:val="none" w:sz="0" w:space="0" w:color="auto"/>
                <w:right w:val="none" w:sz="0" w:space="0" w:color="auto"/>
              </w:divBdr>
            </w:div>
            <w:div w:id="858129880">
              <w:marLeft w:val="0"/>
              <w:marRight w:val="0"/>
              <w:marTop w:val="0"/>
              <w:marBottom w:val="0"/>
              <w:divBdr>
                <w:top w:val="none" w:sz="0" w:space="0" w:color="auto"/>
                <w:left w:val="none" w:sz="0" w:space="0" w:color="auto"/>
                <w:bottom w:val="none" w:sz="0" w:space="0" w:color="auto"/>
                <w:right w:val="none" w:sz="0" w:space="0" w:color="auto"/>
              </w:divBdr>
            </w:div>
            <w:div w:id="853299143">
              <w:marLeft w:val="0"/>
              <w:marRight w:val="0"/>
              <w:marTop w:val="0"/>
              <w:marBottom w:val="0"/>
              <w:divBdr>
                <w:top w:val="none" w:sz="0" w:space="0" w:color="auto"/>
                <w:left w:val="none" w:sz="0" w:space="0" w:color="auto"/>
                <w:bottom w:val="none" w:sz="0" w:space="0" w:color="auto"/>
                <w:right w:val="none" w:sz="0" w:space="0" w:color="auto"/>
              </w:divBdr>
            </w:div>
            <w:div w:id="941913079">
              <w:marLeft w:val="0"/>
              <w:marRight w:val="0"/>
              <w:marTop w:val="0"/>
              <w:marBottom w:val="0"/>
              <w:divBdr>
                <w:top w:val="none" w:sz="0" w:space="0" w:color="auto"/>
                <w:left w:val="none" w:sz="0" w:space="0" w:color="auto"/>
                <w:bottom w:val="none" w:sz="0" w:space="0" w:color="auto"/>
                <w:right w:val="none" w:sz="0" w:space="0" w:color="auto"/>
              </w:divBdr>
            </w:div>
            <w:div w:id="105199233">
              <w:marLeft w:val="0"/>
              <w:marRight w:val="0"/>
              <w:marTop w:val="0"/>
              <w:marBottom w:val="0"/>
              <w:divBdr>
                <w:top w:val="none" w:sz="0" w:space="0" w:color="auto"/>
                <w:left w:val="none" w:sz="0" w:space="0" w:color="auto"/>
                <w:bottom w:val="none" w:sz="0" w:space="0" w:color="auto"/>
                <w:right w:val="none" w:sz="0" w:space="0" w:color="auto"/>
              </w:divBdr>
            </w:div>
            <w:div w:id="2061008144">
              <w:marLeft w:val="0"/>
              <w:marRight w:val="0"/>
              <w:marTop w:val="0"/>
              <w:marBottom w:val="0"/>
              <w:divBdr>
                <w:top w:val="none" w:sz="0" w:space="0" w:color="auto"/>
                <w:left w:val="none" w:sz="0" w:space="0" w:color="auto"/>
                <w:bottom w:val="none" w:sz="0" w:space="0" w:color="auto"/>
                <w:right w:val="none" w:sz="0" w:space="0" w:color="auto"/>
              </w:divBdr>
            </w:div>
            <w:div w:id="155000130">
              <w:marLeft w:val="0"/>
              <w:marRight w:val="0"/>
              <w:marTop w:val="0"/>
              <w:marBottom w:val="0"/>
              <w:divBdr>
                <w:top w:val="none" w:sz="0" w:space="0" w:color="auto"/>
                <w:left w:val="none" w:sz="0" w:space="0" w:color="auto"/>
                <w:bottom w:val="none" w:sz="0" w:space="0" w:color="auto"/>
                <w:right w:val="none" w:sz="0" w:space="0" w:color="auto"/>
              </w:divBdr>
            </w:div>
            <w:div w:id="161628694">
              <w:marLeft w:val="0"/>
              <w:marRight w:val="0"/>
              <w:marTop w:val="0"/>
              <w:marBottom w:val="0"/>
              <w:divBdr>
                <w:top w:val="none" w:sz="0" w:space="0" w:color="auto"/>
                <w:left w:val="none" w:sz="0" w:space="0" w:color="auto"/>
                <w:bottom w:val="none" w:sz="0" w:space="0" w:color="auto"/>
                <w:right w:val="none" w:sz="0" w:space="0" w:color="auto"/>
              </w:divBdr>
            </w:div>
            <w:div w:id="1551309395">
              <w:marLeft w:val="0"/>
              <w:marRight w:val="0"/>
              <w:marTop w:val="0"/>
              <w:marBottom w:val="0"/>
              <w:divBdr>
                <w:top w:val="none" w:sz="0" w:space="0" w:color="auto"/>
                <w:left w:val="none" w:sz="0" w:space="0" w:color="auto"/>
                <w:bottom w:val="none" w:sz="0" w:space="0" w:color="auto"/>
                <w:right w:val="none" w:sz="0" w:space="0" w:color="auto"/>
              </w:divBdr>
            </w:div>
            <w:div w:id="1658418665">
              <w:marLeft w:val="0"/>
              <w:marRight w:val="0"/>
              <w:marTop w:val="0"/>
              <w:marBottom w:val="0"/>
              <w:divBdr>
                <w:top w:val="none" w:sz="0" w:space="0" w:color="auto"/>
                <w:left w:val="none" w:sz="0" w:space="0" w:color="auto"/>
                <w:bottom w:val="none" w:sz="0" w:space="0" w:color="auto"/>
                <w:right w:val="none" w:sz="0" w:space="0" w:color="auto"/>
              </w:divBdr>
            </w:div>
            <w:div w:id="484010113">
              <w:marLeft w:val="0"/>
              <w:marRight w:val="0"/>
              <w:marTop w:val="0"/>
              <w:marBottom w:val="0"/>
              <w:divBdr>
                <w:top w:val="none" w:sz="0" w:space="0" w:color="auto"/>
                <w:left w:val="none" w:sz="0" w:space="0" w:color="auto"/>
                <w:bottom w:val="none" w:sz="0" w:space="0" w:color="auto"/>
                <w:right w:val="none" w:sz="0" w:space="0" w:color="auto"/>
              </w:divBdr>
            </w:div>
            <w:div w:id="1151286437">
              <w:marLeft w:val="0"/>
              <w:marRight w:val="0"/>
              <w:marTop w:val="0"/>
              <w:marBottom w:val="0"/>
              <w:divBdr>
                <w:top w:val="none" w:sz="0" w:space="0" w:color="auto"/>
                <w:left w:val="none" w:sz="0" w:space="0" w:color="auto"/>
                <w:bottom w:val="none" w:sz="0" w:space="0" w:color="auto"/>
                <w:right w:val="none" w:sz="0" w:space="0" w:color="auto"/>
              </w:divBdr>
            </w:div>
            <w:div w:id="819226814">
              <w:marLeft w:val="0"/>
              <w:marRight w:val="0"/>
              <w:marTop w:val="0"/>
              <w:marBottom w:val="0"/>
              <w:divBdr>
                <w:top w:val="none" w:sz="0" w:space="0" w:color="auto"/>
                <w:left w:val="none" w:sz="0" w:space="0" w:color="auto"/>
                <w:bottom w:val="none" w:sz="0" w:space="0" w:color="auto"/>
                <w:right w:val="none" w:sz="0" w:space="0" w:color="auto"/>
              </w:divBdr>
            </w:div>
            <w:div w:id="1990404996">
              <w:marLeft w:val="0"/>
              <w:marRight w:val="0"/>
              <w:marTop w:val="0"/>
              <w:marBottom w:val="0"/>
              <w:divBdr>
                <w:top w:val="none" w:sz="0" w:space="0" w:color="auto"/>
                <w:left w:val="none" w:sz="0" w:space="0" w:color="auto"/>
                <w:bottom w:val="none" w:sz="0" w:space="0" w:color="auto"/>
                <w:right w:val="none" w:sz="0" w:space="0" w:color="auto"/>
              </w:divBdr>
            </w:div>
            <w:div w:id="2087147144">
              <w:marLeft w:val="0"/>
              <w:marRight w:val="0"/>
              <w:marTop w:val="0"/>
              <w:marBottom w:val="0"/>
              <w:divBdr>
                <w:top w:val="none" w:sz="0" w:space="0" w:color="auto"/>
                <w:left w:val="none" w:sz="0" w:space="0" w:color="auto"/>
                <w:bottom w:val="none" w:sz="0" w:space="0" w:color="auto"/>
                <w:right w:val="none" w:sz="0" w:space="0" w:color="auto"/>
              </w:divBdr>
            </w:div>
            <w:div w:id="1339767433">
              <w:marLeft w:val="0"/>
              <w:marRight w:val="0"/>
              <w:marTop w:val="0"/>
              <w:marBottom w:val="0"/>
              <w:divBdr>
                <w:top w:val="none" w:sz="0" w:space="0" w:color="auto"/>
                <w:left w:val="none" w:sz="0" w:space="0" w:color="auto"/>
                <w:bottom w:val="none" w:sz="0" w:space="0" w:color="auto"/>
                <w:right w:val="none" w:sz="0" w:space="0" w:color="auto"/>
              </w:divBdr>
            </w:div>
            <w:div w:id="821235035">
              <w:marLeft w:val="0"/>
              <w:marRight w:val="0"/>
              <w:marTop w:val="0"/>
              <w:marBottom w:val="0"/>
              <w:divBdr>
                <w:top w:val="none" w:sz="0" w:space="0" w:color="auto"/>
                <w:left w:val="none" w:sz="0" w:space="0" w:color="auto"/>
                <w:bottom w:val="none" w:sz="0" w:space="0" w:color="auto"/>
                <w:right w:val="none" w:sz="0" w:space="0" w:color="auto"/>
              </w:divBdr>
            </w:div>
            <w:div w:id="1511291449">
              <w:marLeft w:val="0"/>
              <w:marRight w:val="0"/>
              <w:marTop w:val="0"/>
              <w:marBottom w:val="0"/>
              <w:divBdr>
                <w:top w:val="none" w:sz="0" w:space="0" w:color="auto"/>
                <w:left w:val="none" w:sz="0" w:space="0" w:color="auto"/>
                <w:bottom w:val="none" w:sz="0" w:space="0" w:color="auto"/>
                <w:right w:val="none" w:sz="0" w:space="0" w:color="auto"/>
              </w:divBdr>
            </w:div>
            <w:div w:id="2102287935">
              <w:marLeft w:val="0"/>
              <w:marRight w:val="0"/>
              <w:marTop w:val="0"/>
              <w:marBottom w:val="0"/>
              <w:divBdr>
                <w:top w:val="none" w:sz="0" w:space="0" w:color="auto"/>
                <w:left w:val="none" w:sz="0" w:space="0" w:color="auto"/>
                <w:bottom w:val="none" w:sz="0" w:space="0" w:color="auto"/>
                <w:right w:val="none" w:sz="0" w:space="0" w:color="auto"/>
              </w:divBdr>
            </w:div>
            <w:div w:id="1202326212">
              <w:marLeft w:val="0"/>
              <w:marRight w:val="0"/>
              <w:marTop w:val="0"/>
              <w:marBottom w:val="0"/>
              <w:divBdr>
                <w:top w:val="none" w:sz="0" w:space="0" w:color="auto"/>
                <w:left w:val="none" w:sz="0" w:space="0" w:color="auto"/>
                <w:bottom w:val="none" w:sz="0" w:space="0" w:color="auto"/>
                <w:right w:val="none" w:sz="0" w:space="0" w:color="auto"/>
              </w:divBdr>
            </w:div>
            <w:div w:id="116410114">
              <w:marLeft w:val="0"/>
              <w:marRight w:val="0"/>
              <w:marTop w:val="0"/>
              <w:marBottom w:val="0"/>
              <w:divBdr>
                <w:top w:val="none" w:sz="0" w:space="0" w:color="auto"/>
                <w:left w:val="none" w:sz="0" w:space="0" w:color="auto"/>
                <w:bottom w:val="none" w:sz="0" w:space="0" w:color="auto"/>
                <w:right w:val="none" w:sz="0" w:space="0" w:color="auto"/>
              </w:divBdr>
            </w:div>
            <w:div w:id="571811760">
              <w:marLeft w:val="0"/>
              <w:marRight w:val="0"/>
              <w:marTop w:val="0"/>
              <w:marBottom w:val="0"/>
              <w:divBdr>
                <w:top w:val="none" w:sz="0" w:space="0" w:color="auto"/>
                <w:left w:val="none" w:sz="0" w:space="0" w:color="auto"/>
                <w:bottom w:val="none" w:sz="0" w:space="0" w:color="auto"/>
                <w:right w:val="none" w:sz="0" w:space="0" w:color="auto"/>
              </w:divBdr>
            </w:div>
            <w:div w:id="754204440">
              <w:marLeft w:val="0"/>
              <w:marRight w:val="0"/>
              <w:marTop w:val="0"/>
              <w:marBottom w:val="0"/>
              <w:divBdr>
                <w:top w:val="none" w:sz="0" w:space="0" w:color="auto"/>
                <w:left w:val="none" w:sz="0" w:space="0" w:color="auto"/>
                <w:bottom w:val="none" w:sz="0" w:space="0" w:color="auto"/>
                <w:right w:val="none" w:sz="0" w:space="0" w:color="auto"/>
              </w:divBdr>
            </w:div>
            <w:div w:id="452985200">
              <w:marLeft w:val="0"/>
              <w:marRight w:val="0"/>
              <w:marTop w:val="0"/>
              <w:marBottom w:val="0"/>
              <w:divBdr>
                <w:top w:val="none" w:sz="0" w:space="0" w:color="auto"/>
                <w:left w:val="none" w:sz="0" w:space="0" w:color="auto"/>
                <w:bottom w:val="none" w:sz="0" w:space="0" w:color="auto"/>
                <w:right w:val="none" w:sz="0" w:space="0" w:color="auto"/>
              </w:divBdr>
            </w:div>
            <w:div w:id="479737779">
              <w:marLeft w:val="0"/>
              <w:marRight w:val="0"/>
              <w:marTop w:val="0"/>
              <w:marBottom w:val="0"/>
              <w:divBdr>
                <w:top w:val="none" w:sz="0" w:space="0" w:color="auto"/>
                <w:left w:val="none" w:sz="0" w:space="0" w:color="auto"/>
                <w:bottom w:val="none" w:sz="0" w:space="0" w:color="auto"/>
                <w:right w:val="none" w:sz="0" w:space="0" w:color="auto"/>
              </w:divBdr>
            </w:div>
            <w:div w:id="1687976205">
              <w:marLeft w:val="0"/>
              <w:marRight w:val="0"/>
              <w:marTop w:val="0"/>
              <w:marBottom w:val="0"/>
              <w:divBdr>
                <w:top w:val="none" w:sz="0" w:space="0" w:color="auto"/>
                <w:left w:val="none" w:sz="0" w:space="0" w:color="auto"/>
                <w:bottom w:val="none" w:sz="0" w:space="0" w:color="auto"/>
                <w:right w:val="none" w:sz="0" w:space="0" w:color="auto"/>
              </w:divBdr>
            </w:div>
            <w:div w:id="596595329">
              <w:marLeft w:val="0"/>
              <w:marRight w:val="0"/>
              <w:marTop w:val="0"/>
              <w:marBottom w:val="0"/>
              <w:divBdr>
                <w:top w:val="none" w:sz="0" w:space="0" w:color="auto"/>
                <w:left w:val="none" w:sz="0" w:space="0" w:color="auto"/>
                <w:bottom w:val="none" w:sz="0" w:space="0" w:color="auto"/>
                <w:right w:val="none" w:sz="0" w:space="0" w:color="auto"/>
              </w:divBdr>
            </w:div>
            <w:div w:id="972902352">
              <w:marLeft w:val="0"/>
              <w:marRight w:val="0"/>
              <w:marTop w:val="0"/>
              <w:marBottom w:val="0"/>
              <w:divBdr>
                <w:top w:val="none" w:sz="0" w:space="0" w:color="auto"/>
                <w:left w:val="none" w:sz="0" w:space="0" w:color="auto"/>
                <w:bottom w:val="none" w:sz="0" w:space="0" w:color="auto"/>
                <w:right w:val="none" w:sz="0" w:space="0" w:color="auto"/>
              </w:divBdr>
            </w:div>
            <w:div w:id="189415002">
              <w:marLeft w:val="0"/>
              <w:marRight w:val="0"/>
              <w:marTop w:val="0"/>
              <w:marBottom w:val="0"/>
              <w:divBdr>
                <w:top w:val="none" w:sz="0" w:space="0" w:color="auto"/>
                <w:left w:val="none" w:sz="0" w:space="0" w:color="auto"/>
                <w:bottom w:val="none" w:sz="0" w:space="0" w:color="auto"/>
                <w:right w:val="none" w:sz="0" w:space="0" w:color="auto"/>
              </w:divBdr>
            </w:div>
            <w:div w:id="663360992">
              <w:marLeft w:val="0"/>
              <w:marRight w:val="0"/>
              <w:marTop w:val="0"/>
              <w:marBottom w:val="0"/>
              <w:divBdr>
                <w:top w:val="none" w:sz="0" w:space="0" w:color="auto"/>
                <w:left w:val="none" w:sz="0" w:space="0" w:color="auto"/>
                <w:bottom w:val="none" w:sz="0" w:space="0" w:color="auto"/>
                <w:right w:val="none" w:sz="0" w:space="0" w:color="auto"/>
              </w:divBdr>
            </w:div>
            <w:div w:id="1396659489">
              <w:marLeft w:val="0"/>
              <w:marRight w:val="0"/>
              <w:marTop w:val="0"/>
              <w:marBottom w:val="0"/>
              <w:divBdr>
                <w:top w:val="none" w:sz="0" w:space="0" w:color="auto"/>
                <w:left w:val="none" w:sz="0" w:space="0" w:color="auto"/>
                <w:bottom w:val="none" w:sz="0" w:space="0" w:color="auto"/>
                <w:right w:val="none" w:sz="0" w:space="0" w:color="auto"/>
              </w:divBdr>
            </w:div>
            <w:div w:id="1985429535">
              <w:marLeft w:val="0"/>
              <w:marRight w:val="0"/>
              <w:marTop w:val="0"/>
              <w:marBottom w:val="0"/>
              <w:divBdr>
                <w:top w:val="none" w:sz="0" w:space="0" w:color="auto"/>
                <w:left w:val="none" w:sz="0" w:space="0" w:color="auto"/>
                <w:bottom w:val="none" w:sz="0" w:space="0" w:color="auto"/>
                <w:right w:val="none" w:sz="0" w:space="0" w:color="auto"/>
              </w:divBdr>
            </w:div>
            <w:div w:id="1980528343">
              <w:marLeft w:val="0"/>
              <w:marRight w:val="0"/>
              <w:marTop w:val="0"/>
              <w:marBottom w:val="0"/>
              <w:divBdr>
                <w:top w:val="none" w:sz="0" w:space="0" w:color="auto"/>
                <w:left w:val="none" w:sz="0" w:space="0" w:color="auto"/>
                <w:bottom w:val="none" w:sz="0" w:space="0" w:color="auto"/>
                <w:right w:val="none" w:sz="0" w:space="0" w:color="auto"/>
              </w:divBdr>
            </w:div>
            <w:div w:id="1181623082">
              <w:marLeft w:val="0"/>
              <w:marRight w:val="0"/>
              <w:marTop w:val="0"/>
              <w:marBottom w:val="0"/>
              <w:divBdr>
                <w:top w:val="none" w:sz="0" w:space="0" w:color="auto"/>
                <w:left w:val="none" w:sz="0" w:space="0" w:color="auto"/>
                <w:bottom w:val="none" w:sz="0" w:space="0" w:color="auto"/>
                <w:right w:val="none" w:sz="0" w:space="0" w:color="auto"/>
              </w:divBdr>
            </w:div>
            <w:div w:id="160976701">
              <w:marLeft w:val="0"/>
              <w:marRight w:val="0"/>
              <w:marTop w:val="0"/>
              <w:marBottom w:val="0"/>
              <w:divBdr>
                <w:top w:val="none" w:sz="0" w:space="0" w:color="auto"/>
                <w:left w:val="none" w:sz="0" w:space="0" w:color="auto"/>
                <w:bottom w:val="none" w:sz="0" w:space="0" w:color="auto"/>
                <w:right w:val="none" w:sz="0" w:space="0" w:color="auto"/>
              </w:divBdr>
            </w:div>
            <w:div w:id="1940525574">
              <w:marLeft w:val="0"/>
              <w:marRight w:val="0"/>
              <w:marTop w:val="0"/>
              <w:marBottom w:val="0"/>
              <w:divBdr>
                <w:top w:val="none" w:sz="0" w:space="0" w:color="auto"/>
                <w:left w:val="none" w:sz="0" w:space="0" w:color="auto"/>
                <w:bottom w:val="none" w:sz="0" w:space="0" w:color="auto"/>
                <w:right w:val="none" w:sz="0" w:space="0" w:color="auto"/>
              </w:divBdr>
            </w:div>
            <w:div w:id="174539265">
              <w:marLeft w:val="0"/>
              <w:marRight w:val="0"/>
              <w:marTop w:val="0"/>
              <w:marBottom w:val="0"/>
              <w:divBdr>
                <w:top w:val="none" w:sz="0" w:space="0" w:color="auto"/>
                <w:left w:val="none" w:sz="0" w:space="0" w:color="auto"/>
                <w:bottom w:val="none" w:sz="0" w:space="0" w:color="auto"/>
                <w:right w:val="none" w:sz="0" w:space="0" w:color="auto"/>
              </w:divBdr>
            </w:div>
            <w:div w:id="1032151445">
              <w:marLeft w:val="0"/>
              <w:marRight w:val="0"/>
              <w:marTop w:val="0"/>
              <w:marBottom w:val="0"/>
              <w:divBdr>
                <w:top w:val="none" w:sz="0" w:space="0" w:color="auto"/>
                <w:left w:val="none" w:sz="0" w:space="0" w:color="auto"/>
                <w:bottom w:val="none" w:sz="0" w:space="0" w:color="auto"/>
                <w:right w:val="none" w:sz="0" w:space="0" w:color="auto"/>
              </w:divBdr>
            </w:div>
            <w:div w:id="1016075295">
              <w:marLeft w:val="0"/>
              <w:marRight w:val="0"/>
              <w:marTop w:val="0"/>
              <w:marBottom w:val="0"/>
              <w:divBdr>
                <w:top w:val="none" w:sz="0" w:space="0" w:color="auto"/>
                <w:left w:val="none" w:sz="0" w:space="0" w:color="auto"/>
                <w:bottom w:val="none" w:sz="0" w:space="0" w:color="auto"/>
                <w:right w:val="none" w:sz="0" w:space="0" w:color="auto"/>
              </w:divBdr>
            </w:div>
            <w:div w:id="2010403417">
              <w:marLeft w:val="0"/>
              <w:marRight w:val="0"/>
              <w:marTop w:val="0"/>
              <w:marBottom w:val="0"/>
              <w:divBdr>
                <w:top w:val="none" w:sz="0" w:space="0" w:color="auto"/>
                <w:left w:val="none" w:sz="0" w:space="0" w:color="auto"/>
                <w:bottom w:val="none" w:sz="0" w:space="0" w:color="auto"/>
                <w:right w:val="none" w:sz="0" w:space="0" w:color="auto"/>
              </w:divBdr>
            </w:div>
            <w:div w:id="1097100109">
              <w:marLeft w:val="0"/>
              <w:marRight w:val="0"/>
              <w:marTop w:val="0"/>
              <w:marBottom w:val="0"/>
              <w:divBdr>
                <w:top w:val="none" w:sz="0" w:space="0" w:color="auto"/>
                <w:left w:val="none" w:sz="0" w:space="0" w:color="auto"/>
                <w:bottom w:val="none" w:sz="0" w:space="0" w:color="auto"/>
                <w:right w:val="none" w:sz="0" w:space="0" w:color="auto"/>
              </w:divBdr>
            </w:div>
            <w:div w:id="106849409">
              <w:marLeft w:val="0"/>
              <w:marRight w:val="0"/>
              <w:marTop w:val="0"/>
              <w:marBottom w:val="0"/>
              <w:divBdr>
                <w:top w:val="none" w:sz="0" w:space="0" w:color="auto"/>
                <w:left w:val="none" w:sz="0" w:space="0" w:color="auto"/>
                <w:bottom w:val="none" w:sz="0" w:space="0" w:color="auto"/>
                <w:right w:val="none" w:sz="0" w:space="0" w:color="auto"/>
              </w:divBdr>
            </w:div>
            <w:div w:id="1156922446">
              <w:marLeft w:val="0"/>
              <w:marRight w:val="0"/>
              <w:marTop w:val="0"/>
              <w:marBottom w:val="0"/>
              <w:divBdr>
                <w:top w:val="none" w:sz="0" w:space="0" w:color="auto"/>
                <w:left w:val="none" w:sz="0" w:space="0" w:color="auto"/>
                <w:bottom w:val="none" w:sz="0" w:space="0" w:color="auto"/>
                <w:right w:val="none" w:sz="0" w:space="0" w:color="auto"/>
              </w:divBdr>
            </w:div>
            <w:div w:id="203375244">
              <w:marLeft w:val="0"/>
              <w:marRight w:val="0"/>
              <w:marTop w:val="0"/>
              <w:marBottom w:val="0"/>
              <w:divBdr>
                <w:top w:val="none" w:sz="0" w:space="0" w:color="auto"/>
                <w:left w:val="none" w:sz="0" w:space="0" w:color="auto"/>
                <w:bottom w:val="none" w:sz="0" w:space="0" w:color="auto"/>
                <w:right w:val="none" w:sz="0" w:space="0" w:color="auto"/>
              </w:divBdr>
            </w:div>
            <w:div w:id="130632759">
              <w:marLeft w:val="0"/>
              <w:marRight w:val="0"/>
              <w:marTop w:val="0"/>
              <w:marBottom w:val="0"/>
              <w:divBdr>
                <w:top w:val="none" w:sz="0" w:space="0" w:color="auto"/>
                <w:left w:val="none" w:sz="0" w:space="0" w:color="auto"/>
                <w:bottom w:val="none" w:sz="0" w:space="0" w:color="auto"/>
                <w:right w:val="none" w:sz="0" w:space="0" w:color="auto"/>
              </w:divBdr>
            </w:div>
            <w:div w:id="2115707135">
              <w:marLeft w:val="0"/>
              <w:marRight w:val="0"/>
              <w:marTop w:val="0"/>
              <w:marBottom w:val="0"/>
              <w:divBdr>
                <w:top w:val="none" w:sz="0" w:space="0" w:color="auto"/>
                <w:left w:val="none" w:sz="0" w:space="0" w:color="auto"/>
                <w:bottom w:val="none" w:sz="0" w:space="0" w:color="auto"/>
                <w:right w:val="none" w:sz="0" w:space="0" w:color="auto"/>
              </w:divBdr>
            </w:div>
            <w:div w:id="1524442635">
              <w:marLeft w:val="0"/>
              <w:marRight w:val="0"/>
              <w:marTop w:val="0"/>
              <w:marBottom w:val="0"/>
              <w:divBdr>
                <w:top w:val="none" w:sz="0" w:space="0" w:color="auto"/>
                <w:left w:val="none" w:sz="0" w:space="0" w:color="auto"/>
                <w:bottom w:val="none" w:sz="0" w:space="0" w:color="auto"/>
                <w:right w:val="none" w:sz="0" w:space="0" w:color="auto"/>
              </w:divBdr>
            </w:div>
            <w:div w:id="388967625">
              <w:marLeft w:val="0"/>
              <w:marRight w:val="0"/>
              <w:marTop w:val="0"/>
              <w:marBottom w:val="0"/>
              <w:divBdr>
                <w:top w:val="none" w:sz="0" w:space="0" w:color="auto"/>
                <w:left w:val="none" w:sz="0" w:space="0" w:color="auto"/>
                <w:bottom w:val="none" w:sz="0" w:space="0" w:color="auto"/>
                <w:right w:val="none" w:sz="0" w:space="0" w:color="auto"/>
              </w:divBdr>
            </w:div>
            <w:div w:id="521210318">
              <w:marLeft w:val="0"/>
              <w:marRight w:val="0"/>
              <w:marTop w:val="0"/>
              <w:marBottom w:val="0"/>
              <w:divBdr>
                <w:top w:val="none" w:sz="0" w:space="0" w:color="auto"/>
                <w:left w:val="none" w:sz="0" w:space="0" w:color="auto"/>
                <w:bottom w:val="none" w:sz="0" w:space="0" w:color="auto"/>
                <w:right w:val="none" w:sz="0" w:space="0" w:color="auto"/>
              </w:divBdr>
            </w:div>
            <w:div w:id="622930967">
              <w:marLeft w:val="0"/>
              <w:marRight w:val="0"/>
              <w:marTop w:val="0"/>
              <w:marBottom w:val="0"/>
              <w:divBdr>
                <w:top w:val="none" w:sz="0" w:space="0" w:color="auto"/>
                <w:left w:val="none" w:sz="0" w:space="0" w:color="auto"/>
                <w:bottom w:val="none" w:sz="0" w:space="0" w:color="auto"/>
                <w:right w:val="none" w:sz="0" w:space="0" w:color="auto"/>
              </w:divBdr>
            </w:div>
            <w:div w:id="321351412">
              <w:marLeft w:val="0"/>
              <w:marRight w:val="0"/>
              <w:marTop w:val="0"/>
              <w:marBottom w:val="0"/>
              <w:divBdr>
                <w:top w:val="none" w:sz="0" w:space="0" w:color="auto"/>
                <w:left w:val="none" w:sz="0" w:space="0" w:color="auto"/>
                <w:bottom w:val="none" w:sz="0" w:space="0" w:color="auto"/>
                <w:right w:val="none" w:sz="0" w:space="0" w:color="auto"/>
              </w:divBdr>
            </w:div>
            <w:div w:id="933127852">
              <w:marLeft w:val="0"/>
              <w:marRight w:val="0"/>
              <w:marTop w:val="0"/>
              <w:marBottom w:val="0"/>
              <w:divBdr>
                <w:top w:val="none" w:sz="0" w:space="0" w:color="auto"/>
                <w:left w:val="none" w:sz="0" w:space="0" w:color="auto"/>
                <w:bottom w:val="none" w:sz="0" w:space="0" w:color="auto"/>
                <w:right w:val="none" w:sz="0" w:space="0" w:color="auto"/>
              </w:divBdr>
            </w:div>
            <w:div w:id="1881941884">
              <w:marLeft w:val="0"/>
              <w:marRight w:val="0"/>
              <w:marTop w:val="0"/>
              <w:marBottom w:val="0"/>
              <w:divBdr>
                <w:top w:val="none" w:sz="0" w:space="0" w:color="auto"/>
                <w:left w:val="none" w:sz="0" w:space="0" w:color="auto"/>
                <w:bottom w:val="none" w:sz="0" w:space="0" w:color="auto"/>
                <w:right w:val="none" w:sz="0" w:space="0" w:color="auto"/>
              </w:divBdr>
            </w:div>
            <w:div w:id="1091395893">
              <w:marLeft w:val="0"/>
              <w:marRight w:val="0"/>
              <w:marTop w:val="0"/>
              <w:marBottom w:val="0"/>
              <w:divBdr>
                <w:top w:val="none" w:sz="0" w:space="0" w:color="auto"/>
                <w:left w:val="none" w:sz="0" w:space="0" w:color="auto"/>
                <w:bottom w:val="none" w:sz="0" w:space="0" w:color="auto"/>
                <w:right w:val="none" w:sz="0" w:space="0" w:color="auto"/>
              </w:divBdr>
            </w:div>
            <w:div w:id="1133644972">
              <w:marLeft w:val="0"/>
              <w:marRight w:val="0"/>
              <w:marTop w:val="0"/>
              <w:marBottom w:val="0"/>
              <w:divBdr>
                <w:top w:val="none" w:sz="0" w:space="0" w:color="auto"/>
                <w:left w:val="none" w:sz="0" w:space="0" w:color="auto"/>
                <w:bottom w:val="none" w:sz="0" w:space="0" w:color="auto"/>
                <w:right w:val="none" w:sz="0" w:space="0" w:color="auto"/>
              </w:divBdr>
            </w:div>
            <w:div w:id="571163748">
              <w:marLeft w:val="0"/>
              <w:marRight w:val="0"/>
              <w:marTop w:val="0"/>
              <w:marBottom w:val="0"/>
              <w:divBdr>
                <w:top w:val="none" w:sz="0" w:space="0" w:color="auto"/>
                <w:left w:val="none" w:sz="0" w:space="0" w:color="auto"/>
                <w:bottom w:val="none" w:sz="0" w:space="0" w:color="auto"/>
                <w:right w:val="none" w:sz="0" w:space="0" w:color="auto"/>
              </w:divBdr>
            </w:div>
            <w:div w:id="980042256">
              <w:marLeft w:val="0"/>
              <w:marRight w:val="0"/>
              <w:marTop w:val="0"/>
              <w:marBottom w:val="0"/>
              <w:divBdr>
                <w:top w:val="none" w:sz="0" w:space="0" w:color="auto"/>
                <w:left w:val="none" w:sz="0" w:space="0" w:color="auto"/>
                <w:bottom w:val="none" w:sz="0" w:space="0" w:color="auto"/>
                <w:right w:val="none" w:sz="0" w:space="0" w:color="auto"/>
              </w:divBdr>
            </w:div>
            <w:div w:id="131557415">
              <w:marLeft w:val="0"/>
              <w:marRight w:val="0"/>
              <w:marTop w:val="0"/>
              <w:marBottom w:val="0"/>
              <w:divBdr>
                <w:top w:val="none" w:sz="0" w:space="0" w:color="auto"/>
                <w:left w:val="none" w:sz="0" w:space="0" w:color="auto"/>
                <w:bottom w:val="none" w:sz="0" w:space="0" w:color="auto"/>
                <w:right w:val="none" w:sz="0" w:space="0" w:color="auto"/>
              </w:divBdr>
            </w:div>
            <w:div w:id="1094323065">
              <w:marLeft w:val="0"/>
              <w:marRight w:val="0"/>
              <w:marTop w:val="0"/>
              <w:marBottom w:val="0"/>
              <w:divBdr>
                <w:top w:val="none" w:sz="0" w:space="0" w:color="auto"/>
                <w:left w:val="none" w:sz="0" w:space="0" w:color="auto"/>
                <w:bottom w:val="none" w:sz="0" w:space="0" w:color="auto"/>
                <w:right w:val="none" w:sz="0" w:space="0" w:color="auto"/>
              </w:divBdr>
            </w:div>
            <w:div w:id="998078865">
              <w:marLeft w:val="0"/>
              <w:marRight w:val="0"/>
              <w:marTop w:val="0"/>
              <w:marBottom w:val="0"/>
              <w:divBdr>
                <w:top w:val="none" w:sz="0" w:space="0" w:color="auto"/>
                <w:left w:val="none" w:sz="0" w:space="0" w:color="auto"/>
                <w:bottom w:val="none" w:sz="0" w:space="0" w:color="auto"/>
                <w:right w:val="none" w:sz="0" w:space="0" w:color="auto"/>
              </w:divBdr>
            </w:div>
            <w:div w:id="1302541143">
              <w:marLeft w:val="0"/>
              <w:marRight w:val="0"/>
              <w:marTop w:val="0"/>
              <w:marBottom w:val="0"/>
              <w:divBdr>
                <w:top w:val="none" w:sz="0" w:space="0" w:color="auto"/>
                <w:left w:val="none" w:sz="0" w:space="0" w:color="auto"/>
                <w:bottom w:val="none" w:sz="0" w:space="0" w:color="auto"/>
                <w:right w:val="none" w:sz="0" w:space="0" w:color="auto"/>
              </w:divBdr>
            </w:div>
            <w:div w:id="406653074">
              <w:marLeft w:val="0"/>
              <w:marRight w:val="0"/>
              <w:marTop w:val="0"/>
              <w:marBottom w:val="0"/>
              <w:divBdr>
                <w:top w:val="none" w:sz="0" w:space="0" w:color="auto"/>
                <w:left w:val="none" w:sz="0" w:space="0" w:color="auto"/>
                <w:bottom w:val="none" w:sz="0" w:space="0" w:color="auto"/>
                <w:right w:val="none" w:sz="0" w:space="0" w:color="auto"/>
              </w:divBdr>
            </w:div>
            <w:div w:id="1601713746">
              <w:marLeft w:val="0"/>
              <w:marRight w:val="0"/>
              <w:marTop w:val="0"/>
              <w:marBottom w:val="0"/>
              <w:divBdr>
                <w:top w:val="none" w:sz="0" w:space="0" w:color="auto"/>
                <w:left w:val="none" w:sz="0" w:space="0" w:color="auto"/>
                <w:bottom w:val="none" w:sz="0" w:space="0" w:color="auto"/>
                <w:right w:val="none" w:sz="0" w:space="0" w:color="auto"/>
              </w:divBdr>
            </w:div>
            <w:div w:id="79916556">
              <w:marLeft w:val="0"/>
              <w:marRight w:val="0"/>
              <w:marTop w:val="0"/>
              <w:marBottom w:val="0"/>
              <w:divBdr>
                <w:top w:val="none" w:sz="0" w:space="0" w:color="auto"/>
                <w:left w:val="none" w:sz="0" w:space="0" w:color="auto"/>
                <w:bottom w:val="none" w:sz="0" w:space="0" w:color="auto"/>
                <w:right w:val="none" w:sz="0" w:space="0" w:color="auto"/>
              </w:divBdr>
            </w:div>
            <w:div w:id="1780445946">
              <w:marLeft w:val="0"/>
              <w:marRight w:val="0"/>
              <w:marTop w:val="0"/>
              <w:marBottom w:val="0"/>
              <w:divBdr>
                <w:top w:val="none" w:sz="0" w:space="0" w:color="auto"/>
                <w:left w:val="none" w:sz="0" w:space="0" w:color="auto"/>
                <w:bottom w:val="none" w:sz="0" w:space="0" w:color="auto"/>
                <w:right w:val="none" w:sz="0" w:space="0" w:color="auto"/>
              </w:divBdr>
            </w:div>
            <w:div w:id="194319069">
              <w:marLeft w:val="0"/>
              <w:marRight w:val="0"/>
              <w:marTop w:val="0"/>
              <w:marBottom w:val="0"/>
              <w:divBdr>
                <w:top w:val="none" w:sz="0" w:space="0" w:color="auto"/>
                <w:left w:val="none" w:sz="0" w:space="0" w:color="auto"/>
                <w:bottom w:val="none" w:sz="0" w:space="0" w:color="auto"/>
                <w:right w:val="none" w:sz="0" w:space="0" w:color="auto"/>
              </w:divBdr>
            </w:div>
            <w:div w:id="1216435120">
              <w:marLeft w:val="0"/>
              <w:marRight w:val="0"/>
              <w:marTop w:val="0"/>
              <w:marBottom w:val="0"/>
              <w:divBdr>
                <w:top w:val="none" w:sz="0" w:space="0" w:color="auto"/>
                <w:left w:val="none" w:sz="0" w:space="0" w:color="auto"/>
                <w:bottom w:val="none" w:sz="0" w:space="0" w:color="auto"/>
                <w:right w:val="none" w:sz="0" w:space="0" w:color="auto"/>
              </w:divBdr>
            </w:div>
            <w:div w:id="606741482">
              <w:marLeft w:val="0"/>
              <w:marRight w:val="0"/>
              <w:marTop w:val="0"/>
              <w:marBottom w:val="0"/>
              <w:divBdr>
                <w:top w:val="none" w:sz="0" w:space="0" w:color="auto"/>
                <w:left w:val="none" w:sz="0" w:space="0" w:color="auto"/>
                <w:bottom w:val="none" w:sz="0" w:space="0" w:color="auto"/>
                <w:right w:val="none" w:sz="0" w:space="0" w:color="auto"/>
              </w:divBdr>
            </w:div>
            <w:div w:id="1492404664">
              <w:marLeft w:val="0"/>
              <w:marRight w:val="0"/>
              <w:marTop w:val="0"/>
              <w:marBottom w:val="0"/>
              <w:divBdr>
                <w:top w:val="none" w:sz="0" w:space="0" w:color="auto"/>
                <w:left w:val="none" w:sz="0" w:space="0" w:color="auto"/>
                <w:bottom w:val="none" w:sz="0" w:space="0" w:color="auto"/>
                <w:right w:val="none" w:sz="0" w:space="0" w:color="auto"/>
              </w:divBdr>
            </w:div>
            <w:div w:id="967664384">
              <w:marLeft w:val="0"/>
              <w:marRight w:val="0"/>
              <w:marTop w:val="0"/>
              <w:marBottom w:val="0"/>
              <w:divBdr>
                <w:top w:val="none" w:sz="0" w:space="0" w:color="auto"/>
                <w:left w:val="none" w:sz="0" w:space="0" w:color="auto"/>
                <w:bottom w:val="none" w:sz="0" w:space="0" w:color="auto"/>
                <w:right w:val="none" w:sz="0" w:space="0" w:color="auto"/>
              </w:divBdr>
            </w:div>
            <w:div w:id="589698681">
              <w:marLeft w:val="0"/>
              <w:marRight w:val="0"/>
              <w:marTop w:val="0"/>
              <w:marBottom w:val="0"/>
              <w:divBdr>
                <w:top w:val="none" w:sz="0" w:space="0" w:color="auto"/>
                <w:left w:val="none" w:sz="0" w:space="0" w:color="auto"/>
                <w:bottom w:val="none" w:sz="0" w:space="0" w:color="auto"/>
                <w:right w:val="none" w:sz="0" w:space="0" w:color="auto"/>
              </w:divBdr>
            </w:div>
            <w:div w:id="808979543">
              <w:marLeft w:val="0"/>
              <w:marRight w:val="0"/>
              <w:marTop w:val="0"/>
              <w:marBottom w:val="0"/>
              <w:divBdr>
                <w:top w:val="none" w:sz="0" w:space="0" w:color="auto"/>
                <w:left w:val="none" w:sz="0" w:space="0" w:color="auto"/>
                <w:bottom w:val="none" w:sz="0" w:space="0" w:color="auto"/>
                <w:right w:val="none" w:sz="0" w:space="0" w:color="auto"/>
              </w:divBdr>
            </w:div>
            <w:div w:id="2084182227">
              <w:marLeft w:val="0"/>
              <w:marRight w:val="0"/>
              <w:marTop w:val="0"/>
              <w:marBottom w:val="0"/>
              <w:divBdr>
                <w:top w:val="none" w:sz="0" w:space="0" w:color="auto"/>
                <w:left w:val="none" w:sz="0" w:space="0" w:color="auto"/>
                <w:bottom w:val="none" w:sz="0" w:space="0" w:color="auto"/>
                <w:right w:val="none" w:sz="0" w:space="0" w:color="auto"/>
              </w:divBdr>
            </w:div>
            <w:div w:id="1975479578">
              <w:marLeft w:val="0"/>
              <w:marRight w:val="0"/>
              <w:marTop w:val="0"/>
              <w:marBottom w:val="0"/>
              <w:divBdr>
                <w:top w:val="none" w:sz="0" w:space="0" w:color="auto"/>
                <w:left w:val="none" w:sz="0" w:space="0" w:color="auto"/>
                <w:bottom w:val="none" w:sz="0" w:space="0" w:color="auto"/>
                <w:right w:val="none" w:sz="0" w:space="0" w:color="auto"/>
              </w:divBdr>
            </w:div>
            <w:div w:id="893194473">
              <w:marLeft w:val="0"/>
              <w:marRight w:val="0"/>
              <w:marTop w:val="0"/>
              <w:marBottom w:val="0"/>
              <w:divBdr>
                <w:top w:val="none" w:sz="0" w:space="0" w:color="auto"/>
                <w:left w:val="none" w:sz="0" w:space="0" w:color="auto"/>
                <w:bottom w:val="none" w:sz="0" w:space="0" w:color="auto"/>
                <w:right w:val="none" w:sz="0" w:space="0" w:color="auto"/>
              </w:divBdr>
            </w:div>
            <w:div w:id="1014962693">
              <w:marLeft w:val="0"/>
              <w:marRight w:val="0"/>
              <w:marTop w:val="0"/>
              <w:marBottom w:val="0"/>
              <w:divBdr>
                <w:top w:val="none" w:sz="0" w:space="0" w:color="auto"/>
                <w:left w:val="none" w:sz="0" w:space="0" w:color="auto"/>
                <w:bottom w:val="none" w:sz="0" w:space="0" w:color="auto"/>
                <w:right w:val="none" w:sz="0" w:space="0" w:color="auto"/>
              </w:divBdr>
            </w:div>
            <w:div w:id="1100762052">
              <w:marLeft w:val="0"/>
              <w:marRight w:val="0"/>
              <w:marTop w:val="0"/>
              <w:marBottom w:val="0"/>
              <w:divBdr>
                <w:top w:val="none" w:sz="0" w:space="0" w:color="auto"/>
                <w:left w:val="none" w:sz="0" w:space="0" w:color="auto"/>
                <w:bottom w:val="none" w:sz="0" w:space="0" w:color="auto"/>
                <w:right w:val="none" w:sz="0" w:space="0" w:color="auto"/>
              </w:divBdr>
            </w:div>
            <w:div w:id="966929065">
              <w:marLeft w:val="0"/>
              <w:marRight w:val="0"/>
              <w:marTop w:val="0"/>
              <w:marBottom w:val="0"/>
              <w:divBdr>
                <w:top w:val="none" w:sz="0" w:space="0" w:color="auto"/>
                <w:left w:val="none" w:sz="0" w:space="0" w:color="auto"/>
                <w:bottom w:val="none" w:sz="0" w:space="0" w:color="auto"/>
                <w:right w:val="none" w:sz="0" w:space="0" w:color="auto"/>
              </w:divBdr>
            </w:div>
            <w:div w:id="444274982">
              <w:marLeft w:val="0"/>
              <w:marRight w:val="0"/>
              <w:marTop w:val="0"/>
              <w:marBottom w:val="0"/>
              <w:divBdr>
                <w:top w:val="none" w:sz="0" w:space="0" w:color="auto"/>
                <w:left w:val="none" w:sz="0" w:space="0" w:color="auto"/>
                <w:bottom w:val="none" w:sz="0" w:space="0" w:color="auto"/>
                <w:right w:val="none" w:sz="0" w:space="0" w:color="auto"/>
              </w:divBdr>
            </w:div>
            <w:div w:id="1278871652">
              <w:marLeft w:val="0"/>
              <w:marRight w:val="0"/>
              <w:marTop w:val="0"/>
              <w:marBottom w:val="0"/>
              <w:divBdr>
                <w:top w:val="none" w:sz="0" w:space="0" w:color="auto"/>
                <w:left w:val="none" w:sz="0" w:space="0" w:color="auto"/>
                <w:bottom w:val="none" w:sz="0" w:space="0" w:color="auto"/>
                <w:right w:val="none" w:sz="0" w:space="0" w:color="auto"/>
              </w:divBdr>
            </w:div>
            <w:div w:id="1893809902">
              <w:marLeft w:val="0"/>
              <w:marRight w:val="0"/>
              <w:marTop w:val="0"/>
              <w:marBottom w:val="0"/>
              <w:divBdr>
                <w:top w:val="none" w:sz="0" w:space="0" w:color="auto"/>
                <w:left w:val="none" w:sz="0" w:space="0" w:color="auto"/>
                <w:bottom w:val="none" w:sz="0" w:space="0" w:color="auto"/>
                <w:right w:val="none" w:sz="0" w:space="0" w:color="auto"/>
              </w:divBdr>
            </w:div>
            <w:div w:id="1380518574">
              <w:marLeft w:val="0"/>
              <w:marRight w:val="0"/>
              <w:marTop w:val="0"/>
              <w:marBottom w:val="0"/>
              <w:divBdr>
                <w:top w:val="none" w:sz="0" w:space="0" w:color="auto"/>
                <w:left w:val="none" w:sz="0" w:space="0" w:color="auto"/>
                <w:bottom w:val="none" w:sz="0" w:space="0" w:color="auto"/>
                <w:right w:val="none" w:sz="0" w:space="0" w:color="auto"/>
              </w:divBdr>
            </w:div>
            <w:div w:id="926691305">
              <w:marLeft w:val="0"/>
              <w:marRight w:val="0"/>
              <w:marTop w:val="0"/>
              <w:marBottom w:val="0"/>
              <w:divBdr>
                <w:top w:val="none" w:sz="0" w:space="0" w:color="auto"/>
                <w:left w:val="none" w:sz="0" w:space="0" w:color="auto"/>
                <w:bottom w:val="none" w:sz="0" w:space="0" w:color="auto"/>
                <w:right w:val="none" w:sz="0" w:space="0" w:color="auto"/>
              </w:divBdr>
            </w:div>
            <w:div w:id="126239434">
              <w:marLeft w:val="0"/>
              <w:marRight w:val="0"/>
              <w:marTop w:val="0"/>
              <w:marBottom w:val="0"/>
              <w:divBdr>
                <w:top w:val="none" w:sz="0" w:space="0" w:color="auto"/>
                <w:left w:val="none" w:sz="0" w:space="0" w:color="auto"/>
                <w:bottom w:val="none" w:sz="0" w:space="0" w:color="auto"/>
                <w:right w:val="none" w:sz="0" w:space="0" w:color="auto"/>
              </w:divBdr>
            </w:div>
            <w:div w:id="1662393393">
              <w:marLeft w:val="0"/>
              <w:marRight w:val="0"/>
              <w:marTop w:val="0"/>
              <w:marBottom w:val="0"/>
              <w:divBdr>
                <w:top w:val="none" w:sz="0" w:space="0" w:color="auto"/>
                <w:left w:val="none" w:sz="0" w:space="0" w:color="auto"/>
                <w:bottom w:val="none" w:sz="0" w:space="0" w:color="auto"/>
                <w:right w:val="none" w:sz="0" w:space="0" w:color="auto"/>
              </w:divBdr>
            </w:div>
            <w:div w:id="509298580">
              <w:marLeft w:val="0"/>
              <w:marRight w:val="0"/>
              <w:marTop w:val="0"/>
              <w:marBottom w:val="0"/>
              <w:divBdr>
                <w:top w:val="none" w:sz="0" w:space="0" w:color="auto"/>
                <w:left w:val="none" w:sz="0" w:space="0" w:color="auto"/>
                <w:bottom w:val="none" w:sz="0" w:space="0" w:color="auto"/>
                <w:right w:val="none" w:sz="0" w:space="0" w:color="auto"/>
              </w:divBdr>
            </w:div>
            <w:div w:id="473064652">
              <w:marLeft w:val="0"/>
              <w:marRight w:val="0"/>
              <w:marTop w:val="0"/>
              <w:marBottom w:val="0"/>
              <w:divBdr>
                <w:top w:val="none" w:sz="0" w:space="0" w:color="auto"/>
                <w:left w:val="none" w:sz="0" w:space="0" w:color="auto"/>
                <w:bottom w:val="none" w:sz="0" w:space="0" w:color="auto"/>
                <w:right w:val="none" w:sz="0" w:space="0" w:color="auto"/>
              </w:divBdr>
            </w:div>
            <w:div w:id="458307882">
              <w:marLeft w:val="0"/>
              <w:marRight w:val="0"/>
              <w:marTop w:val="0"/>
              <w:marBottom w:val="0"/>
              <w:divBdr>
                <w:top w:val="none" w:sz="0" w:space="0" w:color="auto"/>
                <w:left w:val="none" w:sz="0" w:space="0" w:color="auto"/>
                <w:bottom w:val="none" w:sz="0" w:space="0" w:color="auto"/>
                <w:right w:val="none" w:sz="0" w:space="0" w:color="auto"/>
              </w:divBdr>
            </w:div>
            <w:div w:id="382676462">
              <w:marLeft w:val="0"/>
              <w:marRight w:val="0"/>
              <w:marTop w:val="0"/>
              <w:marBottom w:val="0"/>
              <w:divBdr>
                <w:top w:val="none" w:sz="0" w:space="0" w:color="auto"/>
                <w:left w:val="none" w:sz="0" w:space="0" w:color="auto"/>
                <w:bottom w:val="none" w:sz="0" w:space="0" w:color="auto"/>
                <w:right w:val="none" w:sz="0" w:space="0" w:color="auto"/>
              </w:divBdr>
            </w:div>
            <w:div w:id="192765204">
              <w:marLeft w:val="0"/>
              <w:marRight w:val="0"/>
              <w:marTop w:val="0"/>
              <w:marBottom w:val="0"/>
              <w:divBdr>
                <w:top w:val="none" w:sz="0" w:space="0" w:color="auto"/>
                <w:left w:val="none" w:sz="0" w:space="0" w:color="auto"/>
                <w:bottom w:val="none" w:sz="0" w:space="0" w:color="auto"/>
                <w:right w:val="none" w:sz="0" w:space="0" w:color="auto"/>
              </w:divBdr>
            </w:div>
            <w:div w:id="1580863459">
              <w:marLeft w:val="0"/>
              <w:marRight w:val="0"/>
              <w:marTop w:val="0"/>
              <w:marBottom w:val="0"/>
              <w:divBdr>
                <w:top w:val="none" w:sz="0" w:space="0" w:color="auto"/>
                <w:left w:val="none" w:sz="0" w:space="0" w:color="auto"/>
                <w:bottom w:val="none" w:sz="0" w:space="0" w:color="auto"/>
                <w:right w:val="none" w:sz="0" w:space="0" w:color="auto"/>
              </w:divBdr>
            </w:div>
            <w:div w:id="307787769">
              <w:marLeft w:val="0"/>
              <w:marRight w:val="0"/>
              <w:marTop w:val="0"/>
              <w:marBottom w:val="0"/>
              <w:divBdr>
                <w:top w:val="none" w:sz="0" w:space="0" w:color="auto"/>
                <w:left w:val="none" w:sz="0" w:space="0" w:color="auto"/>
                <w:bottom w:val="none" w:sz="0" w:space="0" w:color="auto"/>
                <w:right w:val="none" w:sz="0" w:space="0" w:color="auto"/>
              </w:divBdr>
            </w:div>
            <w:div w:id="957563819">
              <w:marLeft w:val="0"/>
              <w:marRight w:val="0"/>
              <w:marTop w:val="0"/>
              <w:marBottom w:val="0"/>
              <w:divBdr>
                <w:top w:val="none" w:sz="0" w:space="0" w:color="auto"/>
                <w:left w:val="none" w:sz="0" w:space="0" w:color="auto"/>
                <w:bottom w:val="none" w:sz="0" w:space="0" w:color="auto"/>
                <w:right w:val="none" w:sz="0" w:space="0" w:color="auto"/>
              </w:divBdr>
            </w:div>
            <w:div w:id="308436752">
              <w:marLeft w:val="0"/>
              <w:marRight w:val="0"/>
              <w:marTop w:val="0"/>
              <w:marBottom w:val="0"/>
              <w:divBdr>
                <w:top w:val="none" w:sz="0" w:space="0" w:color="auto"/>
                <w:left w:val="none" w:sz="0" w:space="0" w:color="auto"/>
                <w:bottom w:val="none" w:sz="0" w:space="0" w:color="auto"/>
                <w:right w:val="none" w:sz="0" w:space="0" w:color="auto"/>
              </w:divBdr>
            </w:div>
            <w:div w:id="268008660">
              <w:marLeft w:val="0"/>
              <w:marRight w:val="0"/>
              <w:marTop w:val="0"/>
              <w:marBottom w:val="0"/>
              <w:divBdr>
                <w:top w:val="none" w:sz="0" w:space="0" w:color="auto"/>
                <w:left w:val="none" w:sz="0" w:space="0" w:color="auto"/>
                <w:bottom w:val="none" w:sz="0" w:space="0" w:color="auto"/>
                <w:right w:val="none" w:sz="0" w:space="0" w:color="auto"/>
              </w:divBdr>
            </w:div>
            <w:div w:id="172839825">
              <w:marLeft w:val="0"/>
              <w:marRight w:val="0"/>
              <w:marTop w:val="0"/>
              <w:marBottom w:val="0"/>
              <w:divBdr>
                <w:top w:val="none" w:sz="0" w:space="0" w:color="auto"/>
                <w:left w:val="none" w:sz="0" w:space="0" w:color="auto"/>
                <w:bottom w:val="none" w:sz="0" w:space="0" w:color="auto"/>
                <w:right w:val="none" w:sz="0" w:space="0" w:color="auto"/>
              </w:divBdr>
            </w:div>
            <w:div w:id="1912226400">
              <w:marLeft w:val="0"/>
              <w:marRight w:val="0"/>
              <w:marTop w:val="0"/>
              <w:marBottom w:val="0"/>
              <w:divBdr>
                <w:top w:val="none" w:sz="0" w:space="0" w:color="auto"/>
                <w:left w:val="none" w:sz="0" w:space="0" w:color="auto"/>
                <w:bottom w:val="none" w:sz="0" w:space="0" w:color="auto"/>
                <w:right w:val="none" w:sz="0" w:space="0" w:color="auto"/>
              </w:divBdr>
            </w:div>
            <w:div w:id="1741443677">
              <w:marLeft w:val="0"/>
              <w:marRight w:val="0"/>
              <w:marTop w:val="0"/>
              <w:marBottom w:val="0"/>
              <w:divBdr>
                <w:top w:val="none" w:sz="0" w:space="0" w:color="auto"/>
                <w:left w:val="none" w:sz="0" w:space="0" w:color="auto"/>
                <w:bottom w:val="none" w:sz="0" w:space="0" w:color="auto"/>
                <w:right w:val="none" w:sz="0" w:space="0" w:color="auto"/>
              </w:divBdr>
            </w:div>
            <w:div w:id="1345327339">
              <w:marLeft w:val="0"/>
              <w:marRight w:val="0"/>
              <w:marTop w:val="0"/>
              <w:marBottom w:val="0"/>
              <w:divBdr>
                <w:top w:val="none" w:sz="0" w:space="0" w:color="auto"/>
                <w:left w:val="none" w:sz="0" w:space="0" w:color="auto"/>
                <w:bottom w:val="none" w:sz="0" w:space="0" w:color="auto"/>
                <w:right w:val="none" w:sz="0" w:space="0" w:color="auto"/>
              </w:divBdr>
            </w:div>
            <w:div w:id="55278573">
              <w:marLeft w:val="0"/>
              <w:marRight w:val="0"/>
              <w:marTop w:val="0"/>
              <w:marBottom w:val="0"/>
              <w:divBdr>
                <w:top w:val="none" w:sz="0" w:space="0" w:color="auto"/>
                <w:left w:val="none" w:sz="0" w:space="0" w:color="auto"/>
                <w:bottom w:val="none" w:sz="0" w:space="0" w:color="auto"/>
                <w:right w:val="none" w:sz="0" w:space="0" w:color="auto"/>
              </w:divBdr>
            </w:div>
            <w:div w:id="1472793398">
              <w:marLeft w:val="0"/>
              <w:marRight w:val="0"/>
              <w:marTop w:val="0"/>
              <w:marBottom w:val="0"/>
              <w:divBdr>
                <w:top w:val="none" w:sz="0" w:space="0" w:color="auto"/>
                <w:left w:val="none" w:sz="0" w:space="0" w:color="auto"/>
                <w:bottom w:val="none" w:sz="0" w:space="0" w:color="auto"/>
                <w:right w:val="none" w:sz="0" w:space="0" w:color="auto"/>
              </w:divBdr>
            </w:div>
            <w:div w:id="663701516">
              <w:marLeft w:val="0"/>
              <w:marRight w:val="0"/>
              <w:marTop w:val="0"/>
              <w:marBottom w:val="0"/>
              <w:divBdr>
                <w:top w:val="none" w:sz="0" w:space="0" w:color="auto"/>
                <w:left w:val="none" w:sz="0" w:space="0" w:color="auto"/>
                <w:bottom w:val="none" w:sz="0" w:space="0" w:color="auto"/>
                <w:right w:val="none" w:sz="0" w:space="0" w:color="auto"/>
              </w:divBdr>
            </w:div>
            <w:div w:id="233973297">
              <w:marLeft w:val="0"/>
              <w:marRight w:val="0"/>
              <w:marTop w:val="0"/>
              <w:marBottom w:val="0"/>
              <w:divBdr>
                <w:top w:val="none" w:sz="0" w:space="0" w:color="auto"/>
                <w:left w:val="none" w:sz="0" w:space="0" w:color="auto"/>
                <w:bottom w:val="none" w:sz="0" w:space="0" w:color="auto"/>
                <w:right w:val="none" w:sz="0" w:space="0" w:color="auto"/>
              </w:divBdr>
            </w:div>
            <w:div w:id="667175017">
              <w:marLeft w:val="0"/>
              <w:marRight w:val="0"/>
              <w:marTop w:val="0"/>
              <w:marBottom w:val="0"/>
              <w:divBdr>
                <w:top w:val="none" w:sz="0" w:space="0" w:color="auto"/>
                <w:left w:val="none" w:sz="0" w:space="0" w:color="auto"/>
                <w:bottom w:val="none" w:sz="0" w:space="0" w:color="auto"/>
                <w:right w:val="none" w:sz="0" w:space="0" w:color="auto"/>
              </w:divBdr>
            </w:div>
            <w:div w:id="146166239">
              <w:marLeft w:val="0"/>
              <w:marRight w:val="0"/>
              <w:marTop w:val="0"/>
              <w:marBottom w:val="0"/>
              <w:divBdr>
                <w:top w:val="none" w:sz="0" w:space="0" w:color="auto"/>
                <w:left w:val="none" w:sz="0" w:space="0" w:color="auto"/>
                <w:bottom w:val="none" w:sz="0" w:space="0" w:color="auto"/>
                <w:right w:val="none" w:sz="0" w:space="0" w:color="auto"/>
              </w:divBdr>
            </w:div>
            <w:div w:id="2137405593">
              <w:marLeft w:val="0"/>
              <w:marRight w:val="0"/>
              <w:marTop w:val="0"/>
              <w:marBottom w:val="0"/>
              <w:divBdr>
                <w:top w:val="none" w:sz="0" w:space="0" w:color="auto"/>
                <w:left w:val="none" w:sz="0" w:space="0" w:color="auto"/>
                <w:bottom w:val="none" w:sz="0" w:space="0" w:color="auto"/>
                <w:right w:val="none" w:sz="0" w:space="0" w:color="auto"/>
              </w:divBdr>
            </w:div>
            <w:div w:id="1664896660">
              <w:marLeft w:val="0"/>
              <w:marRight w:val="0"/>
              <w:marTop w:val="0"/>
              <w:marBottom w:val="0"/>
              <w:divBdr>
                <w:top w:val="none" w:sz="0" w:space="0" w:color="auto"/>
                <w:left w:val="none" w:sz="0" w:space="0" w:color="auto"/>
                <w:bottom w:val="none" w:sz="0" w:space="0" w:color="auto"/>
                <w:right w:val="none" w:sz="0" w:space="0" w:color="auto"/>
              </w:divBdr>
            </w:div>
            <w:div w:id="695696291">
              <w:marLeft w:val="0"/>
              <w:marRight w:val="0"/>
              <w:marTop w:val="0"/>
              <w:marBottom w:val="0"/>
              <w:divBdr>
                <w:top w:val="none" w:sz="0" w:space="0" w:color="auto"/>
                <w:left w:val="none" w:sz="0" w:space="0" w:color="auto"/>
                <w:bottom w:val="none" w:sz="0" w:space="0" w:color="auto"/>
                <w:right w:val="none" w:sz="0" w:space="0" w:color="auto"/>
              </w:divBdr>
            </w:div>
            <w:div w:id="1296527217">
              <w:marLeft w:val="0"/>
              <w:marRight w:val="0"/>
              <w:marTop w:val="0"/>
              <w:marBottom w:val="0"/>
              <w:divBdr>
                <w:top w:val="none" w:sz="0" w:space="0" w:color="auto"/>
                <w:left w:val="none" w:sz="0" w:space="0" w:color="auto"/>
                <w:bottom w:val="none" w:sz="0" w:space="0" w:color="auto"/>
                <w:right w:val="none" w:sz="0" w:space="0" w:color="auto"/>
              </w:divBdr>
            </w:div>
            <w:div w:id="1966156544">
              <w:marLeft w:val="0"/>
              <w:marRight w:val="0"/>
              <w:marTop w:val="0"/>
              <w:marBottom w:val="0"/>
              <w:divBdr>
                <w:top w:val="none" w:sz="0" w:space="0" w:color="auto"/>
                <w:left w:val="none" w:sz="0" w:space="0" w:color="auto"/>
                <w:bottom w:val="none" w:sz="0" w:space="0" w:color="auto"/>
                <w:right w:val="none" w:sz="0" w:space="0" w:color="auto"/>
              </w:divBdr>
            </w:div>
            <w:div w:id="680552743">
              <w:marLeft w:val="0"/>
              <w:marRight w:val="0"/>
              <w:marTop w:val="0"/>
              <w:marBottom w:val="0"/>
              <w:divBdr>
                <w:top w:val="none" w:sz="0" w:space="0" w:color="auto"/>
                <w:left w:val="none" w:sz="0" w:space="0" w:color="auto"/>
                <w:bottom w:val="none" w:sz="0" w:space="0" w:color="auto"/>
                <w:right w:val="none" w:sz="0" w:space="0" w:color="auto"/>
              </w:divBdr>
            </w:div>
            <w:div w:id="827089318">
              <w:marLeft w:val="0"/>
              <w:marRight w:val="0"/>
              <w:marTop w:val="0"/>
              <w:marBottom w:val="0"/>
              <w:divBdr>
                <w:top w:val="none" w:sz="0" w:space="0" w:color="auto"/>
                <w:left w:val="none" w:sz="0" w:space="0" w:color="auto"/>
                <w:bottom w:val="none" w:sz="0" w:space="0" w:color="auto"/>
                <w:right w:val="none" w:sz="0" w:space="0" w:color="auto"/>
              </w:divBdr>
            </w:div>
            <w:div w:id="1256674686">
              <w:marLeft w:val="0"/>
              <w:marRight w:val="0"/>
              <w:marTop w:val="0"/>
              <w:marBottom w:val="0"/>
              <w:divBdr>
                <w:top w:val="none" w:sz="0" w:space="0" w:color="auto"/>
                <w:left w:val="none" w:sz="0" w:space="0" w:color="auto"/>
                <w:bottom w:val="none" w:sz="0" w:space="0" w:color="auto"/>
                <w:right w:val="none" w:sz="0" w:space="0" w:color="auto"/>
              </w:divBdr>
            </w:div>
            <w:div w:id="1866284063">
              <w:marLeft w:val="0"/>
              <w:marRight w:val="0"/>
              <w:marTop w:val="0"/>
              <w:marBottom w:val="0"/>
              <w:divBdr>
                <w:top w:val="none" w:sz="0" w:space="0" w:color="auto"/>
                <w:left w:val="none" w:sz="0" w:space="0" w:color="auto"/>
                <w:bottom w:val="none" w:sz="0" w:space="0" w:color="auto"/>
                <w:right w:val="none" w:sz="0" w:space="0" w:color="auto"/>
              </w:divBdr>
            </w:div>
            <w:div w:id="2025933777">
              <w:marLeft w:val="0"/>
              <w:marRight w:val="0"/>
              <w:marTop w:val="0"/>
              <w:marBottom w:val="0"/>
              <w:divBdr>
                <w:top w:val="none" w:sz="0" w:space="0" w:color="auto"/>
                <w:left w:val="none" w:sz="0" w:space="0" w:color="auto"/>
                <w:bottom w:val="none" w:sz="0" w:space="0" w:color="auto"/>
                <w:right w:val="none" w:sz="0" w:space="0" w:color="auto"/>
              </w:divBdr>
            </w:div>
            <w:div w:id="520556479">
              <w:marLeft w:val="0"/>
              <w:marRight w:val="0"/>
              <w:marTop w:val="0"/>
              <w:marBottom w:val="0"/>
              <w:divBdr>
                <w:top w:val="none" w:sz="0" w:space="0" w:color="auto"/>
                <w:left w:val="none" w:sz="0" w:space="0" w:color="auto"/>
                <w:bottom w:val="none" w:sz="0" w:space="0" w:color="auto"/>
                <w:right w:val="none" w:sz="0" w:space="0" w:color="auto"/>
              </w:divBdr>
            </w:div>
            <w:div w:id="836843180">
              <w:marLeft w:val="0"/>
              <w:marRight w:val="0"/>
              <w:marTop w:val="0"/>
              <w:marBottom w:val="0"/>
              <w:divBdr>
                <w:top w:val="none" w:sz="0" w:space="0" w:color="auto"/>
                <w:left w:val="none" w:sz="0" w:space="0" w:color="auto"/>
                <w:bottom w:val="none" w:sz="0" w:space="0" w:color="auto"/>
                <w:right w:val="none" w:sz="0" w:space="0" w:color="auto"/>
              </w:divBdr>
            </w:div>
            <w:div w:id="234558966">
              <w:marLeft w:val="0"/>
              <w:marRight w:val="0"/>
              <w:marTop w:val="0"/>
              <w:marBottom w:val="0"/>
              <w:divBdr>
                <w:top w:val="none" w:sz="0" w:space="0" w:color="auto"/>
                <w:left w:val="none" w:sz="0" w:space="0" w:color="auto"/>
                <w:bottom w:val="none" w:sz="0" w:space="0" w:color="auto"/>
                <w:right w:val="none" w:sz="0" w:space="0" w:color="auto"/>
              </w:divBdr>
            </w:div>
            <w:div w:id="2078242954">
              <w:marLeft w:val="0"/>
              <w:marRight w:val="0"/>
              <w:marTop w:val="0"/>
              <w:marBottom w:val="0"/>
              <w:divBdr>
                <w:top w:val="none" w:sz="0" w:space="0" w:color="auto"/>
                <w:left w:val="none" w:sz="0" w:space="0" w:color="auto"/>
                <w:bottom w:val="none" w:sz="0" w:space="0" w:color="auto"/>
                <w:right w:val="none" w:sz="0" w:space="0" w:color="auto"/>
              </w:divBdr>
            </w:div>
            <w:div w:id="2116635792">
              <w:marLeft w:val="0"/>
              <w:marRight w:val="0"/>
              <w:marTop w:val="0"/>
              <w:marBottom w:val="0"/>
              <w:divBdr>
                <w:top w:val="none" w:sz="0" w:space="0" w:color="auto"/>
                <w:left w:val="none" w:sz="0" w:space="0" w:color="auto"/>
                <w:bottom w:val="none" w:sz="0" w:space="0" w:color="auto"/>
                <w:right w:val="none" w:sz="0" w:space="0" w:color="auto"/>
              </w:divBdr>
            </w:div>
            <w:div w:id="1587882269">
              <w:marLeft w:val="0"/>
              <w:marRight w:val="0"/>
              <w:marTop w:val="0"/>
              <w:marBottom w:val="0"/>
              <w:divBdr>
                <w:top w:val="none" w:sz="0" w:space="0" w:color="auto"/>
                <w:left w:val="none" w:sz="0" w:space="0" w:color="auto"/>
                <w:bottom w:val="none" w:sz="0" w:space="0" w:color="auto"/>
                <w:right w:val="none" w:sz="0" w:space="0" w:color="auto"/>
              </w:divBdr>
            </w:div>
            <w:div w:id="1180505313">
              <w:marLeft w:val="0"/>
              <w:marRight w:val="0"/>
              <w:marTop w:val="0"/>
              <w:marBottom w:val="0"/>
              <w:divBdr>
                <w:top w:val="none" w:sz="0" w:space="0" w:color="auto"/>
                <w:left w:val="none" w:sz="0" w:space="0" w:color="auto"/>
                <w:bottom w:val="none" w:sz="0" w:space="0" w:color="auto"/>
                <w:right w:val="none" w:sz="0" w:space="0" w:color="auto"/>
              </w:divBdr>
            </w:div>
            <w:div w:id="2123917258">
              <w:marLeft w:val="0"/>
              <w:marRight w:val="0"/>
              <w:marTop w:val="0"/>
              <w:marBottom w:val="0"/>
              <w:divBdr>
                <w:top w:val="none" w:sz="0" w:space="0" w:color="auto"/>
                <w:left w:val="none" w:sz="0" w:space="0" w:color="auto"/>
                <w:bottom w:val="none" w:sz="0" w:space="0" w:color="auto"/>
                <w:right w:val="none" w:sz="0" w:space="0" w:color="auto"/>
              </w:divBdr>
            </w:div>
            <w:div w:id="1632394258">
              <w:marLeft w:val="0"/>
              <w:marRight w:val="0"/>
              <w:marTop w:val="0"/>
              <w:marBottom w:val="0"/>
              <w:divBdr>
                <w:top w:val="none" w:sz="0" w:space="0" w:color="auto"/>
                <w:left w:val="none" w:sz="0" w:space="0" w:color="auto"/>
                <w:bottom w:val="none" w:sz="0" w:space="0" w:color="auto"/>
                <w:right w:val="none" w:sz="0" w:space="0" w:color="auto"/>
              </w:divBdr>
            </w:div>
            <w:div w:id="1132821382">
              <w:marLeft w:val="0"/>
              <w:marRight w:val="0"/>
              <w:marTop w:val="0"/>
              <w:marBottom w:val="0"/>
              <w:divBdr>
                <w:top w:val="none" w:sz="0" w:space="0" w:color="auto"/>
                <w:left w:val="none" w:sz="0" w:space="0" w:color="auto"/>
                <w:bottom w:val="none" w:sz="0" w:space="0" w:color="auto"/>
                <w:right w:val="none" w:sz="0" w:space="0" w:color="auto"/>
              </w:divBdr>
            </w:div>
            <w:div w:id="1692874447">
              <w:marLeft w:val="0"/>
              <w:marRight w:val="0"/>
              <w:marTop w:val="0"/>
              <w:marBottom w:val="0"/>
              <w:divBdr>
                <w:top w:val="none" w:sz="0" w:space="0" w:color="auto"/>
                <w:left w:val="none" w:sz="0" w:space="0" w:color="auto"/>
                <w:bottom w:val="none" w:sz="0" w:space="0" w:color="auto"/>
                <w:right w:val="none" w:sz="0" w:space="0" w:color="auto"/>
              </w:divBdr>
            </w:div>
            <w:div w:id="824392836">
              <w:marLeft w:val="0"/>
              <w:marRight w:val="0"/>
              <w:marTop w:val="0"/>
              <w:marBottom w:val="0"/>
              <w:divBdr>
                <w:top w:val="none" w:sz="0" w:space="0" w:color="auto"/>
                <w:left w:val="none" w:sz="0" w:space="0" w:color="auto"/>
                <w:bottom w:val="none" w:sz="0" w:space="0" w:color="auto"/>
                <w:right w:val="none" w:sz="0" w:space="0" w:color="auto"/>
              </w:divBdr>
            </w:div>
            <w:div w:id="740712900">
              <w:marLeft w:val="0"/>
              <w:marRight w:val="0"/>
              <w:marTop w:val="0"/>
              <w:marBottom w:val="0"/>
              <w:divBdr>
                <w:top w:val="none" w:sz="0" w:space="0" w:color="auto"/>
                <w:left w:val="none" w:sz="0" w:space="0" w:color="auto"/>
                <w:bottom w:val="none" w:sz="0" w:space="0" w:color="auto"/>
                <w:right w:val="none" w:sz="0" w:space="0" w:color="auto"/>
              </w:divBdr>
            </w:div>
            <w:div w:id="971862943">
              <w:marLeft w:val="0"/>
              <w:marRight w:val="0"/>
              <w:marTop w:val="0"/>
              <w:marBottom w:val="0"/>
              <w:divBdr>
                <w:top w:val="none" w:sz="0" w:space="0" w:color="auto"/>
                <w:left w:val="none" w:sz="0" w:space="0" w:color="auto"/>
                <w:bottom w:val="none" w:sz="0" w:space="0" w:color="auto"/>
                <w:right w:val="none" w:sz="0" w:space="0" w:color="auto"/>
              </w:divBdr>
            </w:div>
            <w:div w:id="1057969309">
              <w:marLeft w:val="0"/>
              <w:marRight w:val="0"/>
              <w:marTop w:val="0"/>
              <w:marBottom w:val="0"/>
              <w:divBdr>
                <w:top w:val="none" w:sz="0" w:space="0" w:color="auto"/>
                <w:left w:val="none" w:sz="0" w:space="0" w:color="auto"/>
                <w:bottom w:val="none" w:sz="0" w:space="0" w:color="auto"/>
                <w:right w:val="none" w:sz="0" w:space="0" w:color="auto"/>
              </w:divBdr>
            </w:div>
            <w:div w:id="971709144">
              <w:marLeft w:val="0"/>
              <w:marRight w:val="0"/>
              <w:marTop w:val="0"/>
              <w:marBottom w:val="0"/>
              <w:divBdr>
                <w:top w:val="none" w:sz="0" w:space="0" w:color="auto"/>
                <w:left w:val="none" w:sz="0" w:space="0" w:color="auto"/>
                <w:bottom w:val="none" w:sz="0" w:space="0" w:color="auto"/>
                <w:right w:val="none" w:sz="0" w:space="0" w:color="auto"/>
              </w:divBdr>
            </w:div>
            <w:div w:id="1794710790">
              <w:marLeft w:val="0"/>
              <w:marRight w:val="0"/>
              <w:marTop w:val="0"/>
              <w:marBottom w:val="0"/>
              <w:divBdr>
                <w:top w:val="none" w:sz="0" w:space="0" w:color="auto"/>
                <w:left w:val="none" w:sz="0" w:space="0" w:color="auto"/>
                <w:bottom w:val="none" w:sz="0" w:space="0" w:color="auto"/>
                <w:right w:val="none" w:sz="0" w:space="0" w:color="auto"/>
              </w:divBdr>
            </w:div>
            <w:div w:id="164828840">
              <w:marLeft w:val="0"/>
              <w:marRight w:val="0"/>
              <w:marTop w:val="0"/>
              <w:marBottom w:val="0"/>
              <w:divBdr>
                <w:top w:val="none" w:sz="0" w:space="0" w:color="auto"/>
                <w:left w:val="none" w:sz="0" w:space="0" w:color="auto"/>
                <w:bottom w:val="none" w:sz="0" w:space="0" w:color="auto"/>
                <w:right w:val="none" w:sz="0" w:space="0" w:color="auto"/>
              </w:divBdr>
            </w:div>
            <w:div w:id="878932235">
              <w:marLeft w:val="0"/>
              <w:marRight w:val="0"/>
              <w:marTop w:val="0"/>
              <w:marBottom w:val="0"/>
              <w:divBdr>
                <w:top w:val="none" w:sz="0" w:space="0" w:color="auto"/>
                <w:left w:val="none" w:sz="0" w:space="0" w:color="auto"/>
                <w:bottom w:val="none" w:sz="0" w:space="0" w:color="auto"/>
                <w:right w:val="none" w:sz="0" w:space="0" w:color="auto"/>
              </w:divBdr>
            </w:div>
            <w:div w:id="1541472861">
              <w:marLeft w:val="0"/>
              <w:marRight w:val="0"/>
              <w:marTop w:val="0"/>
              <w:marBottom w:val="0"/>
              <w:divBdr>
                <w:top w:val="none" w:sz="0" w:space="0" w:color="auto"/>
                <w:left w:val="none" w:sz="0" w:space="0" w:color="auto"/>
                <w:bottom w:val="none" w:sz="0" w:space="0" w:color="auto"/>
                <w:right w:val="none" w:sz="0" w:space="0" w:color="auto"/>
              </w:divBdr>
            </w:div>
            <w:div w:id="767583000">
              <w:marLeft w:val="0"/>
              <w:marRight w:val="0"/>
              <w:marTop w:val="0"/>
              <w:marBottom w:val="0"/>
              <w:divBdr>
                <w:top w:val="none" w:sz="0" w:space="0" w:color="auto"/>
                <w:left w:val="none" w:sz="0" w:space="0" w:color="auto"/>
                <w:bottom w:val="none" w:sz="0" w:space="0" w:color="auto"/>
                <w:right w:val="none" w:sz="0" w:space="0" w:color="auto"/>
              </w:divBdr>
            </w:div>
            <w:div w:id="1047291450">
              <w:marLeft w:val="0"/>
              <w:marRight w:val="0"/>
              <w:marTop w:val="0"/>
              <w:marBottom w:val="0"/>
              <w:divBdr>
                <w:top w:val="none" w:sz="0" w:space="0" w:color="auto"/>
                <w:left w:val="none" w:sz="0" w:space="0" w:color="auto"/>
                <w:bottom w:val="none" w:sz="0" w:space="0" w:color="auto"/>
                <w:right w:val="none" w:sz="0" w:space="0" w:color="auto"/>
              </w:divBdr>
            </w:div>
            <w:div w:id="1925843998">
              <w:marLeft w:val="0"/>
              <w:marRight w:val="0"/>
              <w:marTop w:val="0"/>
              <w:marBottom w:val="0"/>
              <w:divBdr>
                <w:top w:val="none" w:sz="0" w:space="0" w:color="auto"/>
                <w:left w:val="none" w:sz="0" w:space="0" w:color="auto"/>
                <w:bottom w:val="none" w:sz="0" w:space="0" w:color="auto"/>
                <w:right w:val="none" w:sz="0" w:space="0" w:color="auto"/>
              </w:divBdr>
            </w:div>
            <w:div w:id="1494447629">
              <w:marLeft w:val="0"/>
              <w:marRight w:val="0"/>
              <w:marTop w:val="0"/>
              <w:marBottom w:val="0"/>
              <w:divBdr>
                <w:top w:val="none" w:sz="0" w:space="0" w:color="auto"/>
                <w:left w:val="none" w:sz="0" w:space="0" w:color="auto"/>
                <w:bottom w:val="none" w:sz="0" w:space="0" w:color="auto"/>
                <w:right w:val="none" w:sz="0" w:space="0" w:color="auto"/>
              </w:divBdr>
            </w:div>
            <w:div w:id="1898974812">
              <w:marLeft w:val="0"/>
              <w:marRight w:val="0"/>
              <w:marTop w:val="0"/>
              <w:marBottom w:val="0"/>
              <w:divBdr>
                <w:top w:val="none" w:sz="0" w:space="0" w:color="auto"/>
                <w:left w:val="none" w:sz="0" w:space="0" w:color="auto"/>
                <w:bottom w:val="none" w:sz="0" w:space="0" w:color="auto"/>
                <w:right w:val="none" w:sz="0" w:space="0" w:color="auto"/>
              </w:divBdr>
            </w:div>
            <w:div w:id="1897037473">
              <w:marLeft w:val="0"/>
              <w:marRight w:val="0"/>
              <w:marTop w:val="0"/>
              <w:marBottom w:val="0"/>
              <w:divBdr>
                <w:top w:val="none" w:sz="0" w:space="0" w:color="auto"/>
                <w:left w:val="none" w:sz="0" w:space="0" w:color="auto"/>
                <w:bottom w:val="none" w:sz="0" w:space="0" w:color="auto"/>
                <w:right w:val="none" w:sz="0" w:space="0" w:color="auto"/>
              </w:divBdr>
            </w:div>
            <w:div w:id="162358142">
              <w:marLeft w:val="0"/>
              <w:marRight w:val="0"/>
              <w:marTop w:val="0"/>
              <w:marBottom w:val="0"/>
              <w:divBdr>
                <w:top w:val="none" w:sz="0" w:space="0" w:color="auto"/>
                <w:left w:val="none" w:sz="0" w:space="0" w:color="auto"/>
                <w:bottom w:val="none" w:sz="0" w:space="0" w:color="auto"/>
                <w:right w:val="none" w:sz="0" w:space="0" w:color="auto"/>
              </w:divBdr>
            </w:div>
            <w:div w:id="1845590350">
              <w:marLeft w:val="0"/>
              <w:marRight w:val="0"/>
              <w:marTop w:val="0"/>
              <w:marBottom w:val="0"/>
              <w:divBdr>
                <w:top w:val="none" w:sz="0" w:space="0" w:color="auto"/>
                <w:left w:val="none" w:sz="0" w:space="0" w:color="auto"/>
                <w:bottom w:val="none" w:sz="0" w:space="0" w:color="auto"/>
                <w:right w:val="none" w:sz="0" w:space="0" w:color="auto"/>
              </w:divBdr>
            </w:div>
            <w:div w:id="1084304383">
              <w:marLeft w:val="0"/>
              <w:marRight w:val="0"/>
              <w:marTop w:val="0"/>
              <w:marBottom w:val="0"/>
              <w:divBdr>
                <w:top w:val="none" w:sz="0" w:space="0" w:color="auto"/>
                <w:left w:val="none" w:sz="0" w:space="0" w:color="auto"/>
                <w:bottom w:val="none" w:sz="0" w:space="0" w:color="auto"/>
                <w:right w:val="none" w:sz="0" w:space="0" w:color="auto"/>
              </w:divBdr>
            </w:div>
            <w:div w:id="1679037203">
              <w:marLeft w:val="0"/>
              <w:marRight w:val="0"/>
              <w:marTop w:val="0"/>
              <w:marBottom w:val="0"/>
              <w:divBdr>
                <w:top w:val="none" w:sz="0" w:space="0" w:color="auto"/>
                <w:left w:val="none" w:sz="0" w:space="0" w:color="auto"/>
                <w:bottom w:val="none" w:sz="0" w:space="0" w:color="auto"/>
                <w:right w:val="none" w:sz="0" w:space="0" w:color="auto"/>
              </w:divBdr>
            </w:div>
            <w:div w:id="1427455712">
              <w:marLeft w:val="0"/>
              <w:marRight w:val="0"/>
              <w:marTop w:val="0"/>
              <w:marBottom w:val="0"/>
              <w:divBdr>
                <w:top w:val="none" w:sz="0" w:space="0" w:color="auto"/>
                <w:left w:val="none" w:sz="0" w:space="0" w:color="auto"/>
                <w:bottom w:val="none" w:sz="0" w:space="0" w:color="auto"/>
                <w:right w:val="none" w:sz="0" w:space="0" w:color="auto"/>
              </w:divBdr>
            </w:div>
            <w:div w:id="585573654">
              <w:marLeft w:val="0"/>
              <w:marRight w:val="0"/>
              <w:marTop w:val="0"/>
              <w:marBottom w:val="0"/>
              <w:divBdr>
                <w:top w:val="none" w:sz="0" w:space="0" w:color="auto"/>
                <w:left w:val="none" w:sz="0" w:space="0" w:color="auto"/>
                <w:bottom w:val="none" w:sz="0" w:space="0" w:color="auto"/>
                <w:right w:val="none" w:sz="0" w:space="0" w:color="auto"/>
              </w:divBdr>
            </w:div>
            <w:div w:id="1334333255">
              <w:marLeft w:val="0"/>
              <w:marRight w:val="0"/>
              <w:marTop w:val="0"/>
              <w:marBottom w:val="0"/>
              <w:divBdr>
                <w:top w:val="none" w:sz="0" w:space="0" w:color="auto"/>
                <w:left w:val="none" w:sz="0" w:space="0" w:color="auto"/>
                <w:bottom w:val="none" w:sz="0" w:space="0" w:color="auto"/>
                <w:right w:val="none" w:sz="0" w:space="0" w:color="auto"/>
              </w:divBdr>
            </w:div>
            <w:div w:id="1749106880">
              <w:marLeft w:val="0"/>
              <w:marRight w:val="0"/>
              <w:marTop w:val="0"/>
              <w:marBottom w:val="0"/>
              <w:divBdr>
                <w:top w:val="none" w:sz="0" w:space="0" w:color="auto"/>
                <w:left w:val="none" w:sz="0" w:space="0" w:color="auto"/>
                <w:bottom w:val="none" w:sz="0" w:space="0" w:color="auto"/>
                <w:right w:val="none" w:sz="0" w:space="0" w:color="auto"/>
              </w:divBdr>
            </w:div>
            <w:div w:id="461969692">
              <w:marLeft w:val="0"/>
              <w:marRight w:val="0"/>
              <w:marTop w:val="0"/>
              <w:marBottom w:val="0"/>
              <w:divBdr>
                <w:top w:val="none" w:sz="0" w:space="0" w:color="auto"/>
                <w:left w:val="none" w:sz="0" w:space="0" w:color="auto"/>
                <w:bottom w:val="none" w:sz="0" w:space="0" w:color="auto"/>
                <w:right w:val="none" w:sz="0" w:space="0" w:color="auto"/>
              </w:divBdr>
            </w:div>
            <w:div w:id="1398093668">
              <w:marLeft w:val="0"/>
              <w:marRight w:val="0"/>
              <w:marTop w:val="0"/>
              <w:marBottom w:val="0"/>
              <w:divBdr>
                <w:top w:val="none" w:sz="0" w:space="0" w:color="auto"/>
                <w:left w:val="none" w:sz="0" w:space="0" w:color="auto"/>
                <w:bottom w:val="none" w:sz="0" w:space="0" w:color="auto"/>
                <w:right w:val="none" w:sz="0" w:space="0" w:color="auto"/>
              </w:divBdr>
            </w:div>
            <w:div w:id="2096583340">
              <w:marLeft w:val="0"/>
              <w:marRight w:val="0"/>
              <w:marTop w:val="0"/>
              <w:marBottom w:val="0"/>
              <w:divBdr>
                <w:top w:val="none" w:sz="0" w:space="0" w:color="auto"/>
                <w:left w:val="none" w:sz="0" w:space="0" w:color="auto"/>
                <w:bottom w:val="none" w:sz="0" w:space="0" w:color="auto"/>
                <w:right w:val="none" w:sz="0" w:space="0" w:color="auto"/>
              </w:divBdr>
            </w:div>
            <w:div w:id="955255964">
              <w:marLeft w:val="0"/>
              <w:marRight w:val="0"/>
              <w:marTop w:val="0"/>
              <w:marBottom w:val="0"/>
              <w:divBdr>
                <w:top w:val="none" w:sz="0" w:space="0" w:color="auto"/>
                <w:left w:val="none" w:sz="0" w:space="0" w:color="auto"/>
                <w:bottom w:val="none" w:sz="0" w:space="0" w:color="auto"/>
                <w:right w:val="none" w:sz="0" w:space="0" w:color="auto"/>
              </w:divBdr>
            </w:div>
            <w:div w:id="1102653614">
              <w:marLeft w:val="0"/>
              <w:marRight w:val="0"/>
              <w:marTop w:val="0"/>
              <w:marBottom w:val="0"/>
              <w:divBdr>
                <w:top w:val="none" w:sz="0" w:space="0" w:color="auto"/>
                <w:left w:val="none" w:sz="0" w:space="0" w:color="auto"/>
                <w:bottom w:val="none" w:sz="0" w:space="0" w:color="auto"/>
                <w:right w:val="none" w:sz="0" w:space="0" w:color="auto"/>
              </w:divBdr>
            </w:div>
            <w:div w:id="862090734">
              <w:marLeft w:val="0"/>
              <w:marRight w:val="0"/>
              <w:marTop w:val="0"/>
              <w:marBottom w:val="0"/>
              <w:divBdr>
                <w:top w:val="none" w:sz="0" w:space="0" w:color="auto"/>
                <w:left w:val="none" w:sz="0" w:space="0" w:color="auto"/>
                <w:bottom w:val="none" w:sz="0" w:space="0" w:color="auto"/>
                <w:right w:val="none" w:sz="0" w:space="0" w:color="auto"/>
              </w:divBdr>
            </w:div>
            <w:div w:id="1690835420">
              <w:marLeft w:val="0"/>
              <w:marRight w:val="0"/>
              <w:marTop w:val="0"/>
              <w:marBottom w:val="0"/>
              <w:divBdr>
                <w:top w:val="none" w:sz="0" w:space="0" w:color="auto"/>
                <w:left w:val="none" w:sz="0" w:space="0" w:color="auto"/>
                <w:bottom w:val="none" w:sz="0" w:space="0" w:color="auto"/>
                <w:right w:val="none" w:sz="0" w:space="0" w:color="auto"/>
              </w:divBdr>
            </w:div>
            <w:div w:id="747262655">
              <w:marLeft w:val="0"/>
              <w:marRight w:val="0"/>
              <w:marTop w:val="0"/>
              <w:marBottom w:val="0"/>
              <w:divBdr>
                <w:top w:val="none" w:sz="0" w:space="0" w:color="auto"/>
                <w:left w:val="none" w:sz="0" w:space="0" w:color="auto"/>
                <w:bottom w:val="none" w:sz="0" w:space="0" w:color="auto"/>
                <w:right w:val="none" w:sz="0" w:space="0" w:color="auto"/>
              </w:divBdr>
            </w:div>
            <w:div w:id="35281319">
              <w:marLeft w:val="0"/>
              <w:marRight w:val="0"/>
              <w:marTop w:val="0"/>
              <w:marBottom w:val="0"/>
              <w:divBdr>
                <w:top w:val="none" w:sz="0" w:space="0" w:color="auto"/>
                <w:left w:val="none" w:sz="0" w:space="0" w:color="auto"/>
                <w:bottom w:val="none" w:sz="0" w:space="0" w:color="auto"/>
                <w:right w:val="none" w:sz="0" w:space="0" w:color="auto"/>
              </w:divBdr>
            </w:div>
            <w:div w:id="1818835715">
              <w:marLeft w:val="0"/>
              <w:marRight w:val="0"/>
              <w:marTop w:val="0"/>
              <w:marBottom w:val="0"/>
              <w:divBdr>
                <w:top w:val="none" w:sz="0" w:space="0" w:color="auto"/>
                <w:left w:val="none" w:sz="0" w:space="0" w:color="auto"/>
                <w:bottom w:val="none" w:sz="0" w:space="0" w:color="auto"/>
                <w:right w:val="none" w:sz="0" w:space="0" w:color="auto"/>
              </w:divBdr>
            </w:div>
            <w:div w:id="2059549188">
              <w:marLeft w:val="0"/>
              <w:marRight w:val="0"/>
              <w:marTop w:val="0"/>
              <w:marBottom w:val="0"/>
              <w:divBdr>
                <w:top w:val="none" w:sz="0" w:space="0" w:color="auto"/>
                <w:left w:val="none" w:sz="0" w:space="0" w:color="auto"/>
                <w:bottom w:val="none" w:sz="0" w:space="0" w:color="auto"/>
                <w:right w:val="none" w:sz="0" w:space="0" w:color="auto"/>
              </w:divBdr>
            </w:div>
            <w:div w:id="1078943582">
              <w:marLeft w:val="0"/>
              <w:marRight w:val="0"/>
              <w:marTop w:val="0"/>
              <w:marBottom w:val="0"/>
              <w:divBdr>
                <w:top w:val="none" w:sz="0" w:space="0" w:color="auto"/>
                <w:left w:val="none" w:sz="0" w:space="0" w:color="auto"/>
                <w:bottom w:val="none" w:sz="0" w:space="0" w:color="auto"/>
                <w:right w:val="none" w:sz="0" w:space="0" w:color="auto"/>
              </w:divBdr>
            </w:div>
            <w:div w:id="1190484914">
              <w:marLeft w:val="0"/>
              <w:marRight w:val="0"/>
              <w:marTop w:val="0"/>
              <w:marBottom w:val="0"/>
              <w:divBdr>
                <w:top w:val="none" w:sz="0" w:space="0" w:color="auto"/>
                <w:left w:val="none" w:sz="0" w:space="0" w:color="auto"/>
                <w:bottom w:val="none" w:sz="0" w:space="0" w:color="auto"/>
                <w:right w:val="none" w:sz="0" w:space="0" w:color="auto"/>
              </w:divBdr>
            </w:div>
            <w:div w:id="1705598874">
              <w:marLeft w:val="0"/>
              <w:marRight w:val="0"/>
              <w:marTop w:val="0"/>
              <w:marBottom w:val="0"/>
              <w:divBdr>
                <w:top w:val="none" w:sz="0" w:space="0" w:color="auto"/>
                <w:left w:val="none" w:sz="0" w:space="0" w:color="auto"/>
                <w:bottom w:val="none" w:sz="0" w:space="0" w:color="auto"/>
                <w:right w:val="none" w:sz="0" w:space="0" w:color="auto"/>
              </w:divBdr>
            </w:div>
            <w:div w:id="882719425">
              <w:marLeft w:val="0"/>
              <w:marRight w:val="0"/>
              <w:marTop w:val="0"/>
              <w:marBottom w:val="0"/>
              <w:divBdr>
                <w:top w:val="none" w:sz="0" w:space="0" w:color="auto"/>
                <w:left w:val="none" w:sz="0" w:space="0" w:color="auto"/>
                <w:bottom w:val="none" w:sz="0" w:space="0" w:color="auto"/>
                <w:right w:val="none" w:sz="0" w:space="0" w:color="auto"/>
              </w:divBdr>
            </w:div>
            <w:div w:id="149634861">
              <w:marLeft w:val="0"/>
              <w:marRight w:val="0"/>
              <w:marTop w:val="0"/>
              <w:marBottom w:val="0"/>
              <w:divBdr>
                <w:top w:val="none" w:sz="0" w:space="0" w:color="auto"/>
                <w:left w:val="none" w:sz="0" w:space="0" w:color="auto"/>
                <w:bottom w:val="none" w:sz="0" w:space="0" w:color="auto"/>
                <w:right w:val="none" w:sz="0" w:space="0" w:color="auto"/>
              </w:divBdr>
            </w:div>
            <w:div w:id="1215040417">
              <w:marLeft w:val="0"/>
              <w:marRight w:val="0"/>
              <w:marTop w:val="0"/>
              <w:marBottom w:val="0"/>
              <w:divBdr>
                <w:top w:val="none" w:sz="0" w:space="0" w:color="auto"/>
                <w:left w:val="none" w:sz="0" w:space="0" w:color="auto"/>
                <w:bottom w:val="none" w:sz="0" w:space="0" w:color="auto"/>
                <w:right w:val="none" w:sz="0" w:space="0" w:color="auto"/>
              </w:divBdr>
            </w:div>
            <w:div w:id="408772682">
              <w:marLeft w:val="0"/>
              <w:marRight w:val="0"/>
              <w:marTop w:val="0"/>
              <w:marBottom w:val="0"/>
              <w:divBdr>
                <w:top w:val="none" w:sz="0" w:space="0" w:color="auto"/>
                <w:left w:val="none" w:sz="0" w:space="0" w:color="auto"/>
                <w:bottom w:val="none" w:sz="0" w:space="0" w:color="auto"/>
                <w:right w:val="none" w:sz="0" w:space="0" w:color="auto"/>
              </w:divBdr>
            </w:div>
            <w:div w:id="314258062">
              <w:marLeft w:val="0"/>
              <w:marRight w:val="0"/>
              <w:marTop w:val="0"/>
              <w:marBottom w:val="0"/>
              <w:divBdr>
                <w:top w:val="none" w:sz="0" w:space="0" w:color="auto"/>
                <w:left w:val="none" w:sz="0" w:space="0" w:color="auto"/>
                <w:bottom w:val="none" w:sz="0" w:space="0" w:color="auto"/>
                <w:right w:val="none" w:sz="0" w:space="0" w:color="auto"/>
              </w:divBdr>
            </w:div>
            <w:div w:id="160044000">
              <w:marLeft w:val="0"/>
              <w:marRight w:val="0"/>
              <w:marTop w:val="0"/>
              <w:marBottom w:val="0"/>
              <w:divBdr>
                <w:top w:val="none" w:sz="0" w:space="0" w:color="auto"/>
                <w:left w:val="none" w:sz="0" w:space="0" w:color="auto"/>
                <w:bottom w:val="none" w:sz="0" w:space="0" w:color="auto"/>
                <w:right w:val="none" w:sz="0" w:space="0" w:color="auto"/>
              </w:divBdr>
            </w:div>
            <w:div w:id="49889401">
              <w:marLeft w:val="0"/>
              <w:marRight w:val="0"/>
              <w:marTop w:val="0"/>
              <w:marBottom w:val="0"/>
              <w:divBdr>
                <w:top w:val="none" w:sz="0" w:space="0" w:color="auto"/>
                <w:left w:val="none" w:sz="0" w:space="0" w:color="auto"/>
                <w:bottom w:val="none" w:sz="0" w:space="0" w:color="auto"/>
                <w:right w:val="none" w:sz="0" w:space="0" w:color="auto"/>
              </w:divBdr>
            </w:div>
            <w:div w:id="1802460888">
              <w:marLeft w:val="0"/>
              <w:marRight w:val="0"/>
              <w:marTop w:val="0"/>
              <w:marBottom w:val="0"/>
              <w:divBdr>
                <w:top w:val="none" w:sz="0" w:space="0" w:color="auto"/>
                <w:left w:val="none" w:sz="0" w:space="0" w:color="auto"/>
                <w:bottom w:val="none" w:sz="0" w:space="0" w:color="auto"/>
                <w:right w:val="none" w:sz="0" w:space="0" w:color="auto"/>
              </w:divBdr>
            </w:div>
            <w:div w:id="506403576">
              <w:marLeft w:val="0"/>
              <w:marRight w:val="0"/>
              <w:marTop w:val="0"/>
              <w:marBottom w:val="0"/>
              <w:divBdr>
                <w:top w:val="none" w:sz="0" w:space="0" w:color="auto"/>
                <w:left w:val="none" w:sz="0" w:space="0" w:color="auto"/>
                <w:bottom w:val="none" w:sz="0" w:space="0" w:color="auto"/>
                <w:right w:val="none" w:sz="0" w:space="0" w:color="auto"/>
              </w:divBdr>
            </w:div>
            <w:div w:id="915749990">
              <w:marLeft w:val="0"/>
              <w:marRight w:val="0"/>
              <w:marTop w:val="0"/>
              <w:marBottom w:val="0"/>
              <w:divBdr>
                <w:top w:val="none" w:sz="0" w:space="0" w:color="auto"/>
                <w:left w:val="none" w:sz="0" w:space="0" w:color="auto"/>
                <w:bottom w:val="none" w:sz="0" w:space="0" w:color="auto"/>
                <w:right w:val="none" w:sz="0" w:space="0" w:color="auto"/>
              </w:divBdr>
            </w:div>
            <w:div w:id="505751527">
              <w:marLeft w:val="0"/>
              <w:marRight w:val="0"/>
              <w:marTop w:val="0"/>
              <w:marBottom w:val="0"/>
              <w:divBdr>
                <w:top w:val="none" w:sz="0" w:space="0" w:color="auto"/>
                <w:left w:val="none" w:sz="0" w:space="0" w:color="auto"/>
                <w:bottom w:val="none" w:sz="0" w:space="0" w:color="auto"/>
                <w:right w:val="none" w:sz="0" w:space="0" w:color="auto"/>
              </w:divBdr>
            </w:div>
            <w:div w:id="1520200470">
              <w:marLeft w:val="0"/>
              <w:marRight w:val="0"/>
              <w:marTop w:val="0"/>
              <w:marBottom w:val="0"/>
              <w:divBdr>
                <w:top w:val="none" w:sz="0" w:space="0" w:color="auto"/>
                <w:left w:val="none" w:sz="0" w:space="0" w:color="auto"/>
                <w:bottom w:val="none" w:sz="0" w:space="0" w:color="auto"/>
                <w:right w:val="none" w:sz="0" w:space="0" w:color="auto"/>
              </w:divBdr>
            </w:div>
            <w:div w:id="1391880353">
              <w:marLeft w:val="0"/>
              <w:marRight w:val="0"/>
              <w:marTop w:val="0"/>
              <w:marBottom w:val="0"/>
              <w:divBdr>
                <w:top w:val="none" w:sz="0" w:space="0" w:color="auto"/>
                <w:left w:val="none" w:sz="0" w:space="0" w:color="auto"/>
                <w:bottom w:val="none" w:sz="0" w:space="0" w:color="auto"/>
                <w:right w:val="none" w:sz="0" w:space="0" w:color="auto"/>
              </w:divBdr>
            </w:div>
            <w:div w:id="559677825">
              <w:marLeft w:val="0"/>
              <w:marRight w:val="0"/>
              <w:marTop w:val="0"/>
              <w:marBottom w:val="0"/>
              <w:divBdr>
                <w:top w:val="none" w:sz="0" w:space="0" w:color="auto"/>
                <w:left w:val="none" w:sz="0" w:space="0" w:color="auto"/>
                <w:bottom w:val="none" w:sz="0" w:space="0" w:color="auto"/>
                <w:right w:val="none" w:sz="0" w:space="0" w:color="auto"/>
              </w:divBdr>
            </w:div>
            <w:div w:id="1160730054">
              <w:marLeft w:val="0"/>
              <w:marRight w:val="0"/>
              <w:marTop w:val="0"/>
              <w:marBottom w:val="0"/>
              <w:divBdr>
                <w:top w:val="none" w:sz="0" w:space="0" w:color="auto"/>
                <w:left w:val="none" w:sz="0" w:space="0" w:color="auto"/>
                <w:bottom w:val="none" w:sz="0" w:space="0" w:color="auto"/>
                <w:right w:val="none" w:sz="0" w:space="0" w:color="auto"/>
              </w:divBdr>
            </w:div>
            <w:div w:id="1059210417">
              <w:marLeft w:val="0"/>
              <w:marRight w:val="0"/>
              <w:marTop w:val="0"/>
              <w:marBottom w:val="0"/>
              <w:divBdr>
                <w:top w:val="none" w:sz="0" w:space="0" w:color="auto"/>
                <w:left w:val="none" w:sz="0" w:space="0" w:color="auto"/>
                <w:bottom w:val="none" w:sz="0" w:space="0" w:color="auto"/>
                <w:right w:val="none" w:sz="0" w:space="0" w:color="auto"/>
              </w:divBdr>
            </w:div>
            <w:div w:id="1307122828">
              <w:marLeft w:val="0"/>
              <w:marRight w:val="0"/>
              <w:marTop w:val="0"/>
              <w:marBottom w:val="0"/>
              <w:divBdr>
                <w:top w:val="none" w:sz="0" w:space="0" w:color="auto"/>
                <w:left w:val="none" w:sz="0" w:space="0" w:color="auto"/>
                <w:bottom w:val="none" w:sz="0" w:space="0" w:color="auto"/>
                <w:right w:val="none" w:sz="0" w:space="0" w:color="auto"/>
              </w:divBdr>
            </w:div>
            <w:div w:id="649477816">
              <w:marLeft w:val="0"/>
              <w:marRight w:val="0"/>
              <w:marTop w:val="0"/>
              <w:marBottom w:val="0"/>
              <w:divBdr>
                <w:top w:val="none" w:sz="0" w:space="0" w:color="auto"/>
                <w:left w:val="none" w:sz="0" w:space="0" w:color="auto"/>
                <w:bottom w:val="none" w:sz="0" w:space="0" w:color="auto"/>
                <w:right w:val="none" w:sz="0" w:space="0" w:color="auto"/>
              </w:divBdr>
            </w:div>
            <w:div w:id="721682825">
              <w:marLeft w:val="0"/>
              <w:marRight w:val="0"/>
              <w:marTop w:val="0"/>
              <w:marBottom w:val="0"/>
              <w:divBdr>
                <w:top w:val="none" w:sz="0" w:space="0" w:color="auto"/>
                <w:left w:val="none" w:sz="0" w:space="0" w:color="auto"/>
                <w:bottom w:val="none" w:sz="0" w:space="0" w:color="auto"/>
                <w:right w:val="none" w:sz="0" w:space="0" w:color="auto"/>
              </w:divBdr>
            </w:div>
            <w:div w:id="1648432818">
              <w:marLeft w:val="0"/>
              <w:marRight w:val="0"/>
              <w:marTop w:val="0"/>
              <w:marBottom w:val="0"/>
              <w:divBdr>
                <w:top w:val="none" w:sz="0" w:space="0" w:color="auto"/>
                <w:left w:val="none" w:sz="0" w:space="0" w:color="auto"/>
                <w:bottom w:val="none" w:sz="0" w:space="0" w:color="auto"/>
                <w:right w:val="none" w:sz="0" w:space="0" w:color="auto"/>
              </w:divBdr>
            </w:div>
            <w:div w:id="719330022">
              <w:marLeft w:val="0"/>
              <w:marRight w:val="0"/>
              <w:marTop w:val="0"/>
              <w:marBottom w:val="0"/>
              <w:divBdr>
                <w:top w:val="none" w:sz="0" w:space="0" w:color="auto"/>
                <w:left w:val="none" w:sz="0" w:space="0" w:color="auto"/>
                <w:bottom w:val="none" w:sz="0" w:space="0" w:color="auto"/>
                <w:right w:val="none" w:sz="0" w:space="0" w:color="auto"/>
              </w:divBdr>
            </w:div>
            <w:div w:id="2096512501">
              <w:marLeft w:val="0"/>
              <w:marRight w:val="0"/>
              <w:marTop w:val="0"/>
              <w:marBottom w:val="0"/>
              <w:divBdr>
                <w:top w:val="none" w:sz="0" w:space="0" w:color="auto"/>
                <w:left w:val="none" w:sz="0" w:space="0" w:color="auto"/>
                <w:bottom w:val="none" w:sz="0" w:space="0" w:color="auto"/>
                <w:right w:val="none" w:sz="0" w:space="0" w:color="auto"/>
              </w:divBdr>
            </w:div>
            <w:div w:id="188570108">
              <w:marLeft w:val="0"/>
              <w:marRight w:val="0"/>
              <w:marTop w:val="0"/>
              <w:marBottom w:val="0"/>
              <w:divBdr>
                <w:top w:val="none" w:sz="0" w:space="0" w:color="auto"/>
                <w:left w:val="none" w:sz="0" w:space="0" w:color="auto"/>
                <w:bottom w:val="none" w:sz="0" w:space="0" w:color="auto"/>
                <w:right w:val="none" w:sz="0" w:space="0" w:color="auto"/>
              </w:divBdr>
            </w:div>
            <w:div w:id="7464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6992">
      <w:bodyDiv w:val="1"/>
      <w:marLeft w:val="0"/>
      <w:marRight w:val="0"/>
      <w:marTop w:val="0"/>
      <w:marBottom w:val="0"/>
      <w:divBdr>
        <w:top w:val="none" w:sz="0" w:space="0" w:color="auto"/>
        <w:left w:val="none" w:sz="0" w:space="0" w:color="auto"/>
        <w:bottom w:val="none" w:sz="0" w:space="0" w:color="auto"/>
        <w:right w:val="none" w:sz="0" w:space="0" w:color="auto"/>
      </w:divBdr>
      <w:divsChild>
        <w:div w:id="1452476150">
          <w:marLeft w:val="0"/>
          <w:marRight w:val="0"/>
          <w:marTop w:val="0"/>
          <w:marBottom w:val="0"/>
          <w:divBdr>
            <w:top w:val="none" w:sz="0" w:space="0" w:color="auto"/>
            <w:left w:val="none" w:sz="0" w:space="0" w:color="auto"/>
            <w:bottom w:val="none" w:sz="0" w:space="0" w:color="auto"/>
            <w:right w:val="none" w:sz="0" w:space="0" w:color="auto"/>
          </w:divBdr>
          <w:divsChild>
            <w:div w:id="1879510805">
              <w:marLeft w:val="0"/>
              <w:marRight w:val="0"/>
              <w:marTop w:val="0"/>
              <w:marBottom w:val="0"/>
              <w:divBdr>
                <w:top w:val="none" w:sz="0" w:space="0" w:color="auto"/>
                <w:left w:val="none" w:sz="0" w:space="0" w:color="auto"/>
                <w:bottom w:val="none" w:sz="0" w:space="0" w:color="auto"/>
                <w:right w:val="none" w:sz="0" w:space="0" w:color="auto"/>
              </w:divBdr>
            </w:div>
            <w:div w:id="476070602">
              <w:marLeft w:val="0"/>
              <w:marRight w:val="0"/>
              <w:marTop w:val="0"/>
              <w:marBottom w:val="0"/>
              <w:divBdr>
                <w:top w:val="none" w:sz="0" w:space="0" w:color="auto"/>
                <w:left w:val="none" w:sz="0" w:space="0" w:color="auto"/>
                <w:bottom w:val="none" w:sz="0" w:space="0" w:color="auto"/>
                <w:right w:val="none" w:sz="0" w:space="0" w:color="auto"/>
              </w:divBdr>
            </w:div>
            <w:div w:id="1537933988">
              <w:marLeft w:val="0"/>
              <w:marRight w:val="0"/>
              <w:marTop w:val="0"/>
              <w:marBottom w:val="0"/>
              <w:divBdr>
                <w:top w:val="none" w:sz="0" w:space="0" w:color="auto"/>
                <w:left w:val="none" w:sz="0" w:space="0" w:color="auto"/>
                <w:bottom w:val="none" w:sz="0" w:space="0" w:color="auto"/>
                <w:right w:val="none" w:sz="0" w:space="0" w:color="auto"/>
              </w:divBdr>
            </w:div>
            <w:div w:id="1535146184">
              <w:marLeft w:val="0"/>
              <w:marRight w:val="0"/>
              <w:marTop w:val="0"/>
              <w:marBottom w:val="0"/>
              <w:divBdr>
                <w:top w:val="none" w:sz="0" w:space="0" w:color="auto"/>
                <w:left w:val="none" w:sz="0" w:space="0" w:color="auto"/>
                <w:bottom w:val="none" w:sz="0" w:space="0" w:color="auto"/>
                <w:right w:val="none" w:sz="0" w:space="0" w:color="auto"/>
              </w:divBdr>
            </w:div>
            <w:div w:id="722368106">
              <w:marLeft w:val="0"/>
              <w:marRight w:val="0"/>
              <w:marTop w:val="0"/>
              <w:marBottom w:val="0"/>
              <w:divBdr>
                <w:top w:val="none" w:sz="0" w:space="0" w:color="auto"/>
                <w:left w:val="none" w:sz="0" w:space="0" w:color="auto"/>
                <w:bottom w:val="none" w:sz="0" w:space="0" w:color="auto"/>
                <w:right w:val="none" w:sz="0" w:space="0" w:color="auto"/>
              </w:divBdr>
            </w:div>
            <w:div w:id="1788622384">
              <w:marLeft w:val="0"/>
              <w:marRight w:val="0"/>
              <w:marTop w:val="0"/>
              <w:marBottom w:val="0"/>
              <w:divBdr>
                <w:top w:val="none" w:sz="0" w:space="0" w:color="auto"/>
                <w:left w:val="none" w:sz="0" w:space="0" w:color="auto"/>
                <w:bottom w:val="none" w:sz="0" w:space="0" w:color="auto"/>
                <w:right w:val="none" w:sz="0" w:space="0" w:color="auto"/>
              </w:divBdr>
            </w:div>
            <w:div w:id="1424953176">
              <w:marLeft w:val="0"/>
              <w:marRight w:val="0"/>
              <w:marTop w:val="0"/>
              <w:marBottom w:val="0"/>
              <w:divBdr>
                <w:top w:val="none" w:sz="0" w:space="0" w:color="auto"/>
                <w:left w:val="none" w:sz="0" w:space="0" w:color="auto"/>
                <w:bottom w:val="none" w:sz="0" w:space="0" w:color="auto"/>
                <w:right w:val="none" w:sz="0" w:space="0" w:color="auto"/>
              </w:divBdr>
            </w:div>
            <w:div w:id="631398403">
              <w:marLeft w:val="0"/>
              <w:marRight w:val="0"/>
              <w:marTop w:val="0"/>
              <w:marBottom w:val="0"/>
              <w:divBdr>
                <w:top w:val="none" w:sz="0" w:space="0" w:color="auto"/>
                <w:left w:val="none" w:sz="0" w:space="0" w:color="auto"/>
                <w:bottom w:val="none" w:sz="0" w:space="0" w:color="auto"/>
                <w:right w:val="none" w:sz="0" w:space="0" w:color="auto"/>
              </w:divBdr>
            </w:div>
            <w:div w:id="2032340768">
              <w:marLeft w:val="0"/>
              <w:marRight w:val="0"/>
              <w:marTop w:val="0"/>
              <w:marBottom w:val="0"/>
              <w:divBdr>
                <w:top w:val="none" w:sz="0" w:space="0" w:color="auto"/>
                <w:left w:val="none" w:sz="0" w:space="0" w:color="auto"/>
                <w:bottom w:val="none" w:sz="0" w:space="0" w:color="auto"/>
                <w:right w:val="none" w:sz="0" w:space="0" w:color="auto"/>
              </w:divBdr>
            </w:div>
            <w:div w:id="1289168502">
              <w:marLeft w:val="0"/>
              <w:marRight w:val="0"/>
              <w:marTop w:val="0"/>
              <w:marBottom w:val="0"/>
              <w:divBdr>
                <w:top w:val="none" w:sz="0" w:space="0" w:color="auto"/>
                <w:left w:val="none" w:sz="0" w:space="0" w:color="auto"/>
                <w:bottom w:val="none" w:sz="0" w:space="0" w:color="auto"/>
                <w:right w:val="none" w:sz="0" w:space="0" w:color="auto"/>
              </w:divBdr>
            </w:div>
            <w:div w:id="398213919">
              <w:marLeft w:val="0"/>
              <w:marRight w:val="0"/>
              <w:marTop w:val="0"/>
              <w:marBottom w:val="0"/>
              <w:divBdr>
                <w:top w:val="none" w:sz="0" w:space="0" w:color="auto"/>
                <w:left w:val="none" w:sz="0" w:space="0" w:color="auto"/>
                <w:bottom w:val="none" w:sz="0" w:space="0" w:color="auto"/>
                <w:right w:val="none" w:sz="0" w:space="0" w:color="auto"/>
              </w:divBdr>
            </w:div>
            <w:div w:id="558516566">
              <w:marLeft w:val="0"/>
              <w:marRight w:val="0"/>
              <w:marTop w:val="0"/>
              <w:marBottom w:val="0"/>
              <w:divBdr>
                <w:top w:val="none" w:sz="0" w:space="0" w:color="auto"/>
                <w:left w:val="none" w:sz="0" w:space="0" w:color="auto"/>
                <w:bottom w:val="none" w:sz="0" w:space="0" w:color="auto"/>
                <w:right w:val="none" w:sz="0" w:space="0" w:color="auto"/>
              </w:divBdr>
            </w:div>
            <w:div w:id="44263731">
              <w:marLeft w:val="0"/>
              <w:marRight w:val="0"/>
              <w:marTop w:val="0"/>
              <w:marBottom w:val="0"/>
              <w:divBdr>
                <w:top w:val="none" w:sz="0" w:space="0" w:color="auto"/>
                <w:left w:val="none" w:sz="0" w:space="0" w:color="auto"/>
                <w:bottom w:val="none" w:sz="0" w:space="0" w:color="auto"/>
                <w:right w:val="none" w:sz="0" w:space="0" w:color="auto"/>
              </w:divBdr>
            </w:div>
            <w:div w:id="1898736932">
              <w:marLeft w:val="0"/>
              <w:marRight w:val="0"/>
              <w:marTop w:val="0"/>
              <w:marBottom w:val="0"/>
              <w:divBdr>
                <w:top w:val="none" w:sz="0" w:space="0" w:color="auto"/>
                <w:left w:val="none" w:sz="0" w:space="0" w:color="auto"/>
                <w:bottom w:val="none" w:sz="0" w:space="0" w:color="auto"/>
                <w:right w:val="none" w:sz="0" w:space="0" w:color="auto"/>
              </w:divBdr>
            </w:div>
            <w:div w:id="623998752">
              <w:marLeft w:val="0"/>
              <w:marRight w:val="0"/>
              <w:marTop w:val="0"/>
              <w:marBottom w:val="0"/>
              <w:divBdr>
                <w:top w:val="none" w:sz="0" w:space="0" w:color="auto"/>
                <w:left w:val="none" w:sz="0" w:space="0" w:color="auto"/>
                <w:bottom w:val="none" w:sz="0" w:space="0" w:color="auto"/>
                <w:right w:val="none" w:sz="0" w:space="0" w:color="auto"/>
              </w:divBdr>
            </w:div>
            <w:div w:id="1126460438">
              <w:marLeft w:val="0"/>
              <w:marRight w:val="0"/>
              <w:marTop w:val="0"/>
              <w:marBottom w:val="0"/>
              <w:divBdr>
                <w:top w:val="none" w:sz="0" w:space="0" w:color="auto"/>
                <w:left w:val="none" w:sz="0" w:space="0" w:color="auto"/>
                <w:bottom w:val="none" w:sz="0" w:space="0" w:color="auto"/>
                <w:right w:val="none" w:sz="0" w:space="0" w:color="auto"/>
              </w:divBdr>
            </w:div>
            <w:div w:id="712510219">
              <w:marLeft w:val="0"/>
              <w:marRight w:val="0"/>
              <w:marTop w:val="0"/>
              <w:marBottom w:val="0"/>
              <w:divBdr>
                <w:top w:val="none" w:sz="0" w:space="0" w:color="auto"/>
                <w:left w:val="none" w:sz="0" w:space="0" w:color="auto"/>
                <w:bottom w:val="none" w:sz="0" w:space="0" w:color="auto"/>
                <w:right w:val="none" w:sz="0" w:space="0" w:color="auto"/>
              </w:divBdr>
            </w:div>
            <w:div w:id="980496922">
              <w:marLeft w:val="0"/>
              <w:marRight w:val="0"/>
              <w:marTop w:val="0"/>
              <w:marBottom w:val="0"/>
              <w:divBdr>
                <w:top w:val="none" w:sz="0" w:space="0" w:color="auto"/>
                <w:left w:val="none" w:sz="0" w:space="0" w:color="auto"/>
                <w:bottom w:val="none" w:sz="0" w:space="0" w:color="auto"/>
                <w:right w:val="none" w:sz="0" w:space="0" w:color="auto"/>
              </w:divBdr>
            </w:div>
            <w:div w:id="424231032">
              <w:marLeft w:val="0"/>
              <w:marRight w:val="0"/>
              <w:marTop w:val="0"/>
              <w:marBottom w:val="0"/>
              <w:divBdr>
                <w:top w:val="none" w:sz="0" w:space="0" w:color="auto"/>
                <w:left w:val="none" w:sz="0" w:space="0" w:color="auto"/>
                <w:bottom w:val="none" w:sz="0" w:space="0" w:color="auto"/>
                <w:right w:val="none" w:sz="0" w:space="0" w:color="auto"/>
              </w:divBdr>
            </w:div>
            <w:div w:id="1317227575">
              <w:marLeft w:val="0"/>
              <w:marRight w:val="0"/>
              <w:marTop w:val="0"/>
              <w:marBottom w:val="0"/>
              <w:divBdr>
                <w:top w:val="none" w:sz="0" w:space="0" w:color="auto"/>
                <w:left w:val="none" w:sz="0" w:space="0" w:color="auto"/>
                <w:bottom w:val="none" w:sz="0" w:space="0" w:color="auto"/>
                <w:right w:val="none" w:sz="0" w:space="0" w:color="auto"/>
              </w:divBdr>
            </w:div>
            <w:div w:id="2072655493">
              <w:marLeft w:val="0"/>
              <w:marRight w:val="0"/>
              <w:marTop w:val="0"/>
              <w:marBottom w:val="0"/>
              <w:divBdr>
                <w:top w:val="none" w:sz="0" w:space="0" w:color="auto"/>
                <w:left w:val="none" w:sz="0" w:space="0" w:color="auto"/>
                <w:bottom w:val="none" w:sz="0" w:space="0" w:color="auto"/>
                <w:right w:val="none" w:sz="0" w:space="0" w:color="auto"/>
              </w:divBdr>
            </w:div>
            <w:div w:id="451435151">
              <w:marLeft w:val="0"/>
              <w:marRight w:val="0"/>
              <w:marTop w:val="0"/>
              <w:marBottom w:val="0"/>
              <w:divBdr>
                <w:top w:val="none" w:sz="0" w:space="0" w:color="auto"/>
                <w:left w:val="none" w:sz="0" w:space="0" w:color="auto"/>
                <w:bottom w:val="none" w:sz="0" w:space="0" w:color="auto"/>
                <w:right w:val="none" w:sz="0" w:space="0" w:color="auto"/>
              </w:divBdr>
            </w:div>
            <w:div w:id="1068846284">
              <w:marLeft w:val="0"/>
              <w:marRight w:val="0"/>
              <w:marTop w:val="0"/>
              <w:marBottom w:val="0"/>
              <w:divBdr>
                <w:top w:val="none" w:sz="0" w:space="0" w:color="auto"/>
                <w:left w:val="none" w:sz="0" w:space="0" w:color="auto"/>
                <w:bottom w:val="none" w:sz="0" w:space="0" w:color="auto"/>
                <w:right w:val="none" w:sz="0" w:space="0" w:color="auto"/>
              </w:divBdr>
            </w:div>
            <w:div w:id="1500391113">
              <w:marLeft w:val="0"/>
              <w:marRight w:val="0"/>
              <w:marTop w:val="0"/>
              <w:marBottom w:val="0"/>
              <w:divBdr>
                <w:top w:val="none" w:sz="0" w:space="0" w:color="auto"/>
                <w:left w:val="none" w:sz="0" w:space="0" w:color="auto"/>
                <w:bottom w:val="none" w:sz="0" w:space="0" w:color="auto"/>
                <w:right w:val="none" w:sz="0" w:space="0" w:color="auto"/>
              </w:divBdr>
            </w:div>
            <w:div w:id="2088502852">
              <w:marLeft w:val="0"/>
              <w:marRight w:val="0"/>
              <w:marTop w:val="0"/>
              <w:marBottom w:val="0"/>
              <w:divBdr>
                <w:top w:val="none" w:sz="0" w:space="0" w:color="auto"/>
                <w:left w:val="none" w:sz="0" w:space="0" w:color="auto"/>
                <w:bottom w:val="none" w:sz="0" w:space="0" w:color="auto"/>
                <w:right w:val="none" w:sz="0" w:space="0" w:color="auto"/>
              </w:divBdr>
            </w:div>
            <w:div w:id="1932006117">
              <w:marLeft w:val="0"/>
              <w:marRight w:val="0"/>
              <w:marTop w:val="0"/>
              <w:marBottom w:val="0"/>
              <w:divBdr>
                <w:top w:val="none" w:sz="0" w:space="0" w:color="auto"/>
                <w:left w:val="none" w:sz="0" w:space="0" w:color="auto"/>
                <w:bottom w:val="none" w:sz="0" w:space="0" w:color="auto"/>
                <w:right w:val="none" w:sz="0" w:space="0" w:color="auto"/>
              </w:divBdr>
            </w:div>
            <w:div w:id="1697580193">
              <w:marLeft w:val="0"/>
              <w:marRight w:val="0"/>
              <w:marTop w:val="0"/>
              <w:marBottom w:val="0"/>
              <w:divBdr>
                <w:top w:val="none" w:sz="0" w:space="0" w:color="auto"/>
                <w:left w:val="none" w:sz="0" w:space="0" w:color="auto"/>
                <w:bottom w:val="none" w:sz="0" w:space="0" w:color="auto"/>
                <w:right w:val="none" w:sz="0" w:space="0" w:color="auto"/>
              </w:divBdr>
            </w:div>
            <w:div w:id="467550723">
              <w:marLeft w:val="0"/>
              <w:marRight w:val="0"/>
              <w:marTop w:val="0"/>
              <w:marBottom w:val="0"/>
              <w:divBdr>
                <w:top w:val="none" w:sz="0" w:space="0" w:color="auto"/>
                <w:left w:val="none" w:sz="0" w:space="0" w:color="auto"/>
                <w:bottom w:val="none" w:sz="0" w:space="0" w:color="auto"/>
                <w:right w:val="none" w:sz="0" w:space="0" w:color="auto"/>
              </w:divBdr>
            </w:div>
            <w:div w:id="204996895">
              <w:marLeft w:val="0"/>
              <w:marRight w:val="0"/>
              <w:marTop w:val="0"/>
              <w:marBottom w:val="0"/>
              <w:divBdr>
                <w:top w:val="none" w:sz="0" w:space="0" w:color="auto"/>
                <w:left w:val="none" w:sz="0" w:space="0" w:color="auto"/>
                <w:bottom w:val="none" w:sz="0" w:space="0" w:color="auto"/>
                <w:right w:val="none" w:sz="0" w:space="0" w:color="auto"/>
              </w:divBdr>
            </w:div>
            <w:div w:id="476607604">
              <w:marLeft w:val="0"/>
              <w:marRight w:val="0"/>
              <w:marTop w:val="0"/>
              <w:marBottom w:val="0"/>
              <w:divBdr>
                <w:top w:val="none" w:sz="0" w:space="0" w:color="auto"/>
                <w:left w:val="none" w:sz="0" w:space="0" w:color="auto"/>
                <w:bottom w:val="none" w:sz="0" w:space="0" w:color="auto"/>
                <w:right w:val="none" w:sz="0" w:space="0" w:color="auto"/>
              </w:divBdr>
            </w:div>
            <w:div w:id="1027290490">
              <w:marLeft w:val="0"/>
              <w:marRight w:val="0"/>
              <w:marTop w:val="0"/>
              <w:marBottom w:val="0"/>
              <w:divBdr>
                <w:top w:val="none" w:sz="0" w:space="0" w:color="auto"/>
                <w:left w:val="none" w:sz="0" w:space="0" w:color="auto"/>
                <w:bottom w:val="none" w:sz="0" w:space="0" w:color="auto"/>
                <w:right w:val="none" w:sz="0" w:space="0" w:color="auto"/>
              </w:divBdr>
            </w:div>
            <w:div w:id="650065853">
              <w:marLeft w:val="0"/>
              <w:marRight w:val="0"/>
              <w:marTop w:val="0"/>
              <w:marBottom w:val="0"/>
              <w:divBdr>
                <w:top w:val="none" w:sz="0" w:space="0" w:color="auto"/>
                <w:left w:val="none" w:sz="0" w:space="0" w:color="auto"/>
                <w:bottom w:val="none" w:sz="0" w:space="0" w:color="auto"/>
                <w:right w:val="none" w:sz="0" w:space="0" w:color="auto"/>
              </w:divBdr>
            </w:div>
            <w:div w:id="1888373143">
              <w:marLeft w:val="0"/>
              <w:marRight w:val="0"/>
              <w:marTop w:val="0"/>
              <w:marBottom w:val="0"/>
              <w:divBdr>
                <w:top w:val="none" w:sz="0" w:space="0" w:color="auto"/>
                <w:left w:val="none" w:sz="0" w:space="0" w:color="auto"/>
                <w:bottom w:val="none" w:sz="0" w:space="0" w:color="auto"/>
                <w:right w:val="none" w:sz="0" w:space="0" w:color="auto"/>
              </w:divBdr>
            </w:div>
            <w:div w:id="1228492466">
              <w:marLeft w:val="0"/>
              <w:marRight w:val="0"/>
              <w:marTop w:val="0"/>
              <w:marBottom w:val="0"/>
              <w:divBdr>
                <w:top w:val="none" w:sz="0" w:space="0" w:color="auto"/>
                <w:left w:val="none" w:sz="0" w:space="0" w:color="auto"/>
                <w:bottom w:val="none" w:sz="0" w:space="0" w:color="auto"/>
                <w:right w:val="none" w:sz="0" w:space="0" w:color="auto"/>
              </w:divBdr>
            </w:div>
            <w:div w:id="403262568">
              <w:marLeft w:val="0"/>
              <w:marRight w:val="0"/>
              <w:marTop w:val="0"/>
              <w:marBottom w:val="0"/>
              <w:divBdr>
                <w:top w:val="none" w:sz="0" w:space="0" w:color="auto"/>
                <w:left w:val="none" w:sz="0" w:space="0" w:color="auto"/>
                <w:bottom w:val="none" w:sz="0" w:space="0" w:color="auto"/>
                <w:right w:val="none" w:sz="0" w:space="0" w:color="auto"/>
              </w:divBdr>
            </w:div>
            <w:div w:id="1299607146">
              <w:marLeft w:val="0"/>
              <w:marRight w:val="0"/>
              <w:marTop w:val="0"/>
              <w:marBottom w:val="0"/>
              <w:divBdr>
                <w:top w:val="none" w:sz="0" w:space="0" w:color="auto"/>
                <w:left w:val="none" w:sz="0" w:space="0" w:color="auto"/>
                <w:bottom w:val="none" w:sz="0" w:space="0" w:color="auto"/>
                <w:right w:val="none" w:sz="0" w:space="0" w:color="auto"/>
              </w:divBdr>
            </w:div>
            <w:div w:id="287206245">
              <w:marLeft w:val="0"/>
              <w:marRight w:val="0"/>
              <w:marTop w:val="0"/>
              <w:marBottom w:val="0"/>
              <w:divBdr>
                <w:top w:val="none" w:sz="0" w:space="0" w:color="auto"/>
                <w:left w:val="none" w:sz="0" w:space="0" w:color="auto"/>
                <w:bottom w:val="none" w:sz="0" w:space="0" w:color="auto"/>
                <w:right w:val="none" w:sz="0" w:space="0" w:color="auto"/>
              </w:divBdr>
            </w:div>
            <w:div w:id="557403625">
              <w:marLeft w:val="0"/>
              <w:marRight w:val="0"/>
              <w:marTop w:val="0"/>
              <w:marBottom w:val="0"/>
              <w:divBdr>
                <w:top w:val="none" w:sz="0" w:space="0" w:color="auto"/>
                <w:left w:val="none" w:sz="0" w:space="0" w:color="auto"/>
                <w:bottom w:val="none" w:sz="0" w:space="0" w:color="auto"/>
                <w:right w:val="none" w:sz="0" w:space="0" w:color="auto"/>
              </w:divBdr>
            </w:div>
            <w:div w:id="2015960677">
              <w:marLeft w:val="0"/>
              <w:marRight w:val="0"/>
              <w:marTop w:val="0"/>
              <w:marBottom w:val="0"/>
              <w:divBdr>
                <w:top w:val="none" w:sz="0" w:space="0" w:color="auto"/>
                <w:left w:val="none" w:sz="0" w:space="0" w:color="auto"/>
                <w:bottom w:val="none" w:sz="0" w:space="0" w:color="auto"/>
                <w:right w:val="none" w:sz="0" w:space="0" w:color="auto"/>
              </w:divBdr>
            </w:div>
            <w:div w:id="379864239">
              <w:marLeft w:val="0"/>
              <w:marRight w:val="0"/>
              <w:marTop w:val="0"/>
              <w:marBottom w:val="0"/>
              <w:divBdr>
                <w:top w:val="none" w:sz="0" w:space="0" w:color="auto"/>
                <w:left w:val="none" w:sz="0" w:space="0" w:color="auto"/>
                <w:bottom w:val="none" w:sz="0" w:space="0" w:color="auto"/>
                <w:right w:val="none" w:sz="0" w:space="0" w:color="auto"/>
              </w:divBdr>
            </w:div>
            <w:div w:id="2143452889">
              <w:marLeft w:val="0"/>
              <w:marRight w:val="0"/>
              <w:marTop w:val="0"/>
              <w:marBottom w:val="0"/>
              <w:divBdr>
                <w:top w:val="none" w:sz="0" w:space="0" w:color="auto"/>
                <w:left w:val="none" w:sz="0" w:space="0" w:color="auto"/>
                <w:bottom w:val="none" w:sz="0" w:space="0" w:color="auto"/>
                <w:right w:val="none" w:sz="0" w:space="0" w:color="auto"/>
              </w:divBdr>
            </w:div>
            <w:div w:id="2055616929">
              <w:marLeft w:val="0"/>
              <w:marRight w:val="0"/>
              <w:marTop w:val="0"/>
              <w:marBottom w:val="0"/>
              <w:divBdr>
                <w:top w:val="none" w:sz="0" w:space="0" w:color="auto"/>
                <w:left w:val="none" w:sz="0" w:space="0" w:color="auto"/>
                <w:bottom w:val="none" w:sz="0" w:space="0" w:color="auto"/>
                <w:right w:val="none" w:sz="0" w:space="0" w:color="auto"/>
              </w:divBdr>
            </w:div>
            <w:div w:id="23100420">
              <w:marLeft w:val="0"/>
              <w:marRight w:val="0"/>
              <w:marTop w:val="0"/>
              <w:marBottom w:val="0"/>
              <w:divBdr>
                <w:top w:val="none" w:sz="0" w:space="0" w:color="auto"/>
                <w:left w:val="none" w:sz="0" w:space="0" w:color="auto"/>
                <w:bottom w:val="none" w:sz="0" w:space="0" w:color="auto"/>
                <w:right w:val="none" w:sz="0" w:space="0" w:color="auto"/>
              </w:divBdr>
            </w:div>
            <w:div w:id="1458178468">
              <w:marLeft w:val="0"/>
              <w:marRight w:val="0"/>
              <w:marTop w:val="0"/>
              <w:marBottom w:val="0"/>
              <w:divBdr>
                <w:top w:val="none" w:sz="0" w:space="0" w:color="auto"/>
                <w:left w:val="none" w:sz="0" w:space="0" w:color="auto"/>
                <w:bottom w:val="none" w:sz="0" w:space="0" w:color="auto"/>
                <w:right w:val="none" w:sz="0" w:space="0" w:color="auto"/>
              </w:divBdr>
            </w:div>
            <w:div w:id="1587379522">
              <w:marLeft w:val="0"/>
              <w:marRight w:val="0"/>
              <w:marTop w:val="0"/>
              <w:marBottom w:val="0"/>
              <w:divBdr>
                <w:top w:val="none" w:sz="0" w:space="0" w:color="auto"/>
                <w:left w:val="none" w:sz="0" w:space="0" w:color="auto"/>
                <w:bottom w:val="none" w:sz="0" w:space="0" w:color="auto"/>
                <w:right w:val="none" w:sz="0" w:space="0" w:color="auto"/>
              </w:divBdr>
            </w:div>
            <w:div w:id="1874224343">
              <w:marLeft w:val="0"/>
              <w:marRight w:val="0"/>
              <w:marTop w:val="0"/>
              <w:marBottom w:val="0"/>
              <w:divBdr>
                <w:top w:val="none" w:sz="0" w:space="0" w:color="auto"/>
                <w:left w:val="none" w:sz="0" w:space="0" w:color="auto"/>
                <w:bottom w:val="none" w:sz="0" w:space="0" w:color="auto"/>
                <w:right w:val="none" w:sz="0" w:space="0" w:color="auto"/>
              </w:divBdr>
            </w:div>
            <w:div w:id="827600554">
              <w:marLeft w:val="0"/>
              <w:marRight w:val="0"/>
              <w:marTop w:val="0"/>
              <w:marBottom w:val="0"/>
              <w:divBdr>
                <w:top w:val="none" w:sz="0" w:space="0" w:color="auto"/>
                <w:left w:val="none" w:sz="0" w:space="0" w:color="auto"/>
                <w:bottom w:val="none" w:sz="0" w:space="0" w:color="auto"/>
                <w:right w:val="none" w:sz="0" w:space="0" w:color="auto"/>
              </w:divBdr>
            </w:div>
            <w:div w:id="905720464">
              <w:marLeft w:val="0"/>
              <w:marRight w:val="0"/>
              <w:marTop w:val="0"/>
              <w:marBottom w:val="0"/>
              <w:divBdr>
                <w:top w:val="none" w:sz="0" w:space="0" w:color="auto"/>
                <w:left w:val="none" w:sz="0" w:space="0" w:color="auto"/>
                <w:bottom w:val="none" w:sz="0" w:space="0" w:color="auto"/>
                <w:right w:val="none" w:sz="0" w:space="0" w:color="auto"/>
              </w:divBdr>
            </w:div>
            <w:div w:id="1686248280">
              <w:marLeft w:val="0"/>
              <w:marRight w:val="0"/>
              <w:marTop w:val="0"/>
              <w:marBottom w:val="0"/>
              <w:divBdr>
                <w:top w:val="none" w:sz="0" w:space="0" w:color="auto"/>
                <w:left w:val="none" w:sz="0" w:space="0" w:color="auto"/>
                <w:bottom w:val="none" w:sz="0" w:space="0" w:color="auto"/>
                <w:right w:val="none" w:sz="0" w:space="0" w:color="auto"/>
              </w:divBdr>
            </w:div>
            <w:div w:id="527064580">
              <w:marLeft w:val="0"/>
              <w:marRight w:val="0"/>
              <w:marTop w:val="0"/>
              <w:marBottom w:val="0"/>
              <w:divBdr>
                <w:top w:val="none" w:sz="0" w:space="0" w:color="auto"/>
                <w:left w:val="none" w:sz="0" w:space="0" w:color="auto"/>
                <w:bottom w:val="none" w:sz="0" w:space="0" w:color="auto"/>
                <w:right w:val="none" w:sz="0" w:space="0" w:color="auto"/>
              </w:divBdr>
            </w:div>
            <w:div w:id="1800224158">
              <w:marLeft w:val="0"/>
              <w:marRight w:val="0"/>
              <w:marTop w:val="0"/>
              <w:marBottom w:val="0"/>
              <w:divBdr>
                <w:top w:val="none" w:sz="0" w:space="0" w:color="auto"/>
                <w:left w:val="none" w:sz="0" w:space="0" w:color="auto"/>
                <w:bottom w:val="none" w:sz="0" w:space="0" w:color="auto"/>
                <w:right w:val="none" w:sz="0" w:space="0" w:color="auto"/>
              </w:divBdr>
            </w:div>
            <w:div w:id="1737164056">
              <w:marLeft w:val="0"/>
              <w:marRight w:val="0"/>
              <w:marTop w:val="0"/>
              <w:marBottom w:val="0"/>
              <w:divBdr>
                <w:top w:val="none" w:sz="0" w:space="0" w:color="auto"/>
                <w:left w:val="none" w:sz="0" w:space="0" w:color="auto"/>
                <w:bottom w:val="none" w:sz="0" w:space="0" w:color="auto"/>
                <w:right w:val="none" w:sz="0" w:space="0" w:color="auto"/>
              </w:divBdr>
            </w:div>
            <w:div w:id="2113426588">
              <w:marLeft w:val="0"/>
              <w:marRight w:val="0"/>
              <w:marTop w:val="0"/>
              <w:marBottom w:val="0"/>
              <w:divBdr>
                <w:top w:val="none" w:sz="0" w:space="0" w:color="auto"/>
                <w:left w:val="none" w:sz="0" w:space="0" w:color="auto"/>
                <w:bottom w:val="none" w:sz="0" w:space="0" w:color="auto"/>
                <w:right w:val="none" w:sz="0" w:space="0" w:color="auto"/>
              </w:divBdr>
            </w:div>
            <w:div w:id="375088656">
              <w:marLeft w:val="0"/>
              <w:marRight w:val="0"/>
              <w:marTop w:val="0"/>
              <w:marBottom w:val="0"/>
              <w:divBdr>
                <w:top w:val="none" w:sz="0" w:space="0" w:color="auto"/>
                <w:left w:val="none" w:sz="0" w:space="0" w:color="auto"/>
                <w:bottom w:val="none" w:sz="0" w:space="0" w:color="auto"/>
                <w:right w:val="none" w:sz="0" w:space="0" w:color="auto"/>
              </w:divBdr>
            </w:div>
            <w:div w:id="126095286">
              <w:marLeft w:val="0"/>
              <w:marRight w:val="0"/>
              <w:marTop w:val="0"/>
              <w:marBottom w:val="0"/>
              <w:divBdr>
                <w:top w:val="none" w:sz="0" w:space="0" w:color="auto"/>
                <w:left w:val="none" w:sz="0" w:space="0" w:color="auto"/>
                <w:bottom w:val="none" w:sz="0" w:space="0" w:color="auto"/>
                <w:right w:val="none" w:sz="0" w:space="0" w:color="auto"/>
              </w:divBdr>
            </w:div>
            <w:div w:id="1375734356">
              <w:marLeft w:val="0"/>
              <w:marRight w:val="0"/>
              <w:marTop w:val="0"/>
              <w:marBottom w:val="0"/>
              <w:divBdr>
                <w:top w:val="none" w:sz="0" w:space="0" w:color="auto"/>
                <w:left w:val="none" w:sz="0" w:space="0" w:color="auto"/>
                <w:bottom w:val="none" w:sz="0" w:space="0" w:color="auto"/>
                <w:right w:val="none" w:sz="0" w:space="0" w:color="auto"/>
              </w:divBdr>
            </w:div>
            <w:div w:id="1313873924">
              <w:marLeft w:val="0"/>
              <w:marRight w:val="0"/>
              <w:marTop w:val="0"/>
              <w:marBottom w:val="0"/>
              <w:divBdr>
                <w:top w:val="none" w:sz="0" w:space="0" w:color="auto"/>
                <w:left w:val="none" w:sz="0" w:space="0" w:color="auto"/>
                <w:bottom w:val="none" w:sz="0" w:space="0" w:color="auto"/>
                <w:right w:val="none" w:sz="0" w:space="0" w:color="auto"/>
              </w:divBdr>
            </w:div>
            <w:div w:id="1148325743">
              <w:marLeft w:val="0"/>
              <w:marRight w:val="0"/>
              <w:marTop w:val="0"/>
              <w:marBottom w:val="0"/>
              <w:divBdr>
                <w:top w:val="none" w:sz="0" w:space="0" w:color="auto"/>
                <w:left w:val="none" w:sz="0" w:space="0" w:color="auto"/>
                <w:bottom w:val="none" w:sz="0" w:space="0" w:color="auto"/>
                <w:right w:val="none" w:sz="0" w:space="0" w:color="auto"/>
              </w:divBdr>
            </w:div>
            <w:div w:id="648368656">
              <w:marLeft w:val="0"/>
              <w:marRight w:val="0"/>
              <w:marTop w:val="0"/>
              <w:marBottom w:val="0"/>
              <w:divBdr>
                <w:top w:val="none" w:sz="0" w:space="0" w:color="auto"/>
                <w:left w:val="none" w:sz="0" w:space="0" w:color="auto"/>
                <w:bottom w:val="none" w:sz="0" w:space="0" w:color="auto"/>
                <w:right w:val="none" w:sz="0" w:space="0" w:color="auto"/>
              </w:divBdr>
            </w:div>
            <w:div w:id="1384327468">
              <w:marLeft w:val="0"/>
              <w:marRight w:val="0"/>
              <w:marTop w:val="0"/>
              <w:marBottom w:val="0"/>
              <w:divBdr>
                <w:top w:val="none" w:sz="0" w:space="0" w:color="auto"/>
                <w:left w:val="none" w:sz="0" w:space="0" w:color="auto"/>
                <w:bottom w:val="none" w:sz="0" w:space="0" w:color="auto"/>
                <w:right w:val="none" w:sz="0" w:space="0" w:color="auto"/>
              </w:divBdr>
            </w:div>
            <w:div w:id="120417276">
              <w:marLeft w:val="0"/>
              <w:marRight w:val="0"/>
              <w:marTop w:val="0"/>
              <w:marBottom w:val="0"/>
              <w:divBdr>
                <w:top w:val="none" w:sz="0" w:space="0" w:color="auto"/>
                <w:left w:val="none" w:sz="0" w:space="0" w:color="auto"/>
                <w:bottom w:val="none" w:sz="0" w:space="0" w:color="auto"/>
                <w:right w:val="none" w:sz="0" w:space="0" w:color="auto"/>
              </w:divBdr>
            </w:div>
            <w:div w:id="1301962014">
              <w:marLeft w:val="0"/>
              <w:marRight w:val="0"/>
              <w:marTop w:val="0"/>
              <w:marBottom w:val="0"/>
              <w:divBdr>
                <w:top w:val="none" w:sz="0" w:space="0" w:color="auto"/>
                <w:left w:val="none" w:sz="0" w:space="0" w:color="auto"/>
                <w:bottom w:val="none" w:sz="0" w:space="0" w:color="auto"/>
                <w:right w:val="none" w:sz="0" w:space="0" w:color="auto"/>
              </w:divBdr>
            </w:div>
            <w:div w:id="1866210250">
              <w:marLeft w:val="0"/>
              <w:marRight w:val="0"/>
              <w:marTop w:val="0"/>
              <w:marBottom w:val="0"/>
              <w:divBdr>
                <w:top w:val="none" w:sz="0" w:space="0" w:color="auto"/>
                <w:left w:val="none" w:sz="0" w:space="0" w:color="auto"/>
                <w:bottom w:val="none" w:sz="0" w:space="0" w:color="auto"/>
                <w:right w:val="none" w:sz="0" w:space="0" w:color="auto"/>
              </w:divBdr>
            </w:div>
            <w:div w:id="683628165">
              <w:marLeft w:val="0"/>
              <w:marRight w:val="0"/>
              <w:marTop w:val="0"/>
              <w:marBottom w:val="0"/>
              <w:divBdr>
                <w:top w:val="none" w:sz="0" w:space="0" w:color="auto"/>
                <w:left w:val="none" w:sz="0" w:space="0" w:color="auto"/>
                <w:bottom w:val="none" w:sz="0" w:space="0" w:color="auto"/>
                <w:right w:val="none" w:sz="0" w:space="0" w:color="auto"/>
              </w:divBdr>
            </w:div>
            <w:div w:id="1109356370">
              <w:marLeft w:val="0"/>
              <w:marRight w:val="0"/>
              <w:marTop w:val="0"/>
              <w:marBottom w:val="0"/>
              <w:divBdr>
                <w:top w:val="none" w:sz="0" w:space="0" w:color="auto"/>
                <w:left w:val="none" w:sz="0" w:space="0" w:color="auto"/>
                <w:bottom w:val="none" w:sz="0" w:space="0" w:color="auto"/>
                <w:right w:val="none" w:sz="0" w:space="0" w:color="auto"/>
              </w:divBdr>
            </w:div>
            <w:div w:id="1091048428">
              <w:marLeft w:val="0"/>
              <w:marRight w:val="0"/>
              <w:marTop w:val="0"/>
              <w:marBottom w:val="0"/>
              <w:divBdr>
                <w:top w:val="none" w:sz="0" w:space="0" w:color="auto"/>
                <w:left w:val="none" w:sz="0" w:space="0" w:color="auto"/>
                <w:bottom w:val="none" w:sz="0" w:space="0" w:color="auto"/>
                <w:right w:val="none" w:sz="0" w:space="0" w:color="auto"/>
              </w:divBdr>
            </w:div>
            <w:div w:id="1126385990">
              <w:marLeft w:val="0"/>
              <w:marRight w:val="0"/>
              <w:marTop w:val="0"/>
              <w:marBottom w:val="0"/>
              <w:divBdr>
                <w:top w:val="none" w:sz="0" w:space="0" w:color="auto"/>
                <w:left w:val="none" w:sz="0" w:space="0" w:color="auto"/>
                <w:bottom w:val="none" w:sz="0" w:space="0" w:color="auto"/>
                <w:right w:val="none" w:sz="0" w:space="0" w:color="auto"/>
              </w:divBdr>
            </w:div>
            <w:div w:id="388311034">
              <w:marLeft w:val="0"/>
              <w:marRight w:val="0"/>
              <w:marTop w:val="0"/>
              <w:marBottom w:val="0"/>
              <w:divBdr>
                <w:top w:val="none" w:sz="0" w:space="0" w:color="auto"/>
                <w:left w:val="none" w:sz="0" w:space="0" w:color="auto"/>
                <w:bottom w:val="none" w:sz="0" w:space="0" w:color="auto"/>
                <w:right w:val="none" w:sz="0" w:space="0" w:color="auto"/>
              </w:divBdr>
            </w:div>
            <w:div w:id="1066800315">
              <w:marLeft w:val="0"/>
              <w:marRight w:val="0"/>
              <w:marTop w:val="0"/>
              <w:marBottom w:val="0"/>
              <w:divBdr>
                <w:top w:val="none" w:sz="0" w:space="0" w:color="auto"/>
                <w:left w:val="none" w:sz="0" w:space="0" w:color="auto"/>
                <w:bottom w:val="none" w:sz="0" w:space="0" w:color="auto"/>
                <w:right w:val="none" w:sz="0" w:space="0" w:color="auto"/>
              </w:divBdr>
            </w:div>
            <w:div w:id="1792625358">
              <w:marLeft w:val="0"/>
              <w:marRight w:val="0"/>
              <w:marTop w:val="0"/>
              <w:marBottom w:val="0"/>
              <w:divBdr>
                <w:top w:val="none" w:sz="0" w:space="0" w:color="auto"/>
                <w:left w:val="none" w:sz="0" w:space="0" w:color="auto"/>
                <w:bottom w:val="none" w:sz="0" w:space="0" w:color="auto"/>
                <w:right w:val="none" w:sz="0" w:space="0" w:color="auto"/>
              </w:divBdr>
            </w:div>
            <w:div w:id="1655985647">
              <w:marLeft w:val="0"/>
              <w:marRight w:val="0"/>
              <w:marTop w:val="0"/>
              <w:marBottom w:val="0"/>
              <w:divBdr>
                <w:top w:val="none" w:sz="0" w:space="0" w:color="auto"/>
                <w:left w:val="none" w:sz="0" w:space="0" w:color="auto"/>
                <w:bottom w:val="none" w:sz="0" w:space="0" w:color="auto"/>
                <w:right w:val="none" w:sz="0" w:space="0" w:color="auto"/>
              </w:divBdr>
            </w:div>
            <w:div w:id="1112281507">
              <w:marLeft w:val="0"/>
              <w:marRight w:val="0"/>
              <w:marTop w:val="0"/>
              <w:marBottom w:val="0"/>
              <w:divBdr>
                <w:top w:val="none" w:sz="0" w:space="0" w:color="auto"/>
                <w:left w:val="none" w:sz="0" w:space="0" w:color="auto"/>
                <w:bottom w:val="none" w:sz="0" w:space="0" w:color="auto"/>
                <w:right w:val="none" w:sz="0" w:space="0" w:color="auto"/>
              </w:divBdr>
            </w:div>
            <w:div w:id="883637240">
              <w:marLeft w:val="0"/>
              <w:marRight w:val="0"/>
              <w:marTop w:val="0"/>
              <w:marBottom w:val="0"/>
              <w:divBdr>
                <w:top w:val="none" w:sz="0" w:space="0" w:color="auto"/>
                <w:left w:val="none" w:sz="0" w:space="0" w:color="auto"/>
                <w:bottom w:val="none" w:sz="0" w:space="0" w:color="auto"/>
                <w:right w:val="none" w:sz="0" w:space="0" w:color="auto"/>
              </w:divBdr>
            </w:div>
            <w:div w:id="646057239">
              <w:marLeft w:val="0"/>
              <w:marRight w:val="0"/>
              <w:marTop w:val="0"/>
              <w:marBottom w:val="0"/>
              <w:divBdr>
                <w:top w:val="none" w:sz="0" w:space="0" w:color="auto"/>
                <w:left w:val="none" w:sz="0" w:space="0" w:color="auto"/>
                <w:bottom w:val="none" w:sz="0" w:space="0" w:color="auto"/>
                <w:right w:val="none" w:sz="0" w:space="0" w:color="auto"/>
              </w:divBdr>
            </w:div>
            <w:div w:id="683358036">
              <w:marLeft w:val="0"/>
              <w:marRight w:val="0"/>
              <w:marTop w:val="0"/>
              <w:marBottom w:val="0"/>
              <w:divBdr>
                <w:top w:val="none" w:sz="0" w:space="0" w:color="auto"/>
                <w:left w:val="none" w:sz="0" w:space="0" w:color="auto"/>
                <w:bottom w:val="none" w:sz="0" w:space="0" w:color="auto"/>
                <w:right w:val="none" w:sz="0" w:space="0" w:color="auto"/>
              </w:divBdr>
            </w:div>
            <w:div w:id="814567644">
              <w:marLeft w:val="0"/>
              <w:marRight w:val="0"/>
              <w:marTop w:val="0"/>
              <w:marBottom w:val="0"/>
              <w:divBdr>
                <w:top w:val="none" w:sz="0" w:space="0" w:color="auto"/>
                <w:left w:val="none" w:sz="0" w:space="0" w:color="auto"/>
                <w:bottom w:val="none" w:sz="0" w:space="0" w:color="auto"/>
                <w:right w:val="none" w:sz="0" w:space="0" w:color="auto"/>
              </w:divBdr>
            </w:div>
            <w:div w:id="555556013">
              <w:marLeft w:val="0"/>
              <w:marRight w:val="0"/>
              <w:marTop w:val="0"/>
              <w:marBottom w:val="0"/>
              <w:divBdr>
                <w:top w:val="none" w:sz="0" w:space="0" w:color="auto"/>
                <w:left w:val="none" w:sz="0" w:space="0" w:color="auto"/>
                <w:bottom w:val="none" w:sz="0" w:space="0" w:color="auto"/>
                <w:right w:val="none" w:sz="0" w:space="0" w:color="auto"/>
              </w:divBdr>
            </w:div>
            <w:div w:id="518667553">
              <w:marLeft w:val="0"/>
              <w:marRight w:val="0"/>
              <w:marTop w:val="0"/>
              <w:marBottom w:val="0"/>
              <w:divBdr>
                <w:top w:val="none" w:sz="0" w:space="0" w:color="auto"/>
                <w:left w:val="none" w:sz="0" w:space="0" w:color="auto"/>
                <w:bottom w:val="none" w:sz="0" w:space="0" w:color="auto"/>
                <w:right w:val="none" w:sz="0" w:space="0" w:color="auto"/>
              </w:divBdr>
            </w:div>
            <w:div w:id="727652566">
              <w:marLeft w:val="0"/>
              <w:marRight w:val="0"/>
              <w:marTop w:val="0"/>
              <w:marBottom w:val="0"/>
              <w:divBdr>
                <w:top w:val="none" w:sz="0" w:space="0" w:color="auto"/>
                <w:left w:val="none" w:sz="0" w:space="0" w:color="auto"/>
                <w:bottom w:val="none" w:sz="0" w:space="0" w:color="auto"/>
                <w:right w:val="none" w:sz="0" w:space="0" w:color="auto"/>
              </w:divBdr>
            </w:div>
            <w:div w:id="1378312554">
              <w:marLeft w:val="0"/>
              <w:marRight w:val="0"/>
              <w:marTop w:val="0"/>
              <w:marBottom w:val="0"/>
              <w:divBdr>
                <w:top w:val="none" w:sz="0" w:space="0" w:color="auto"/>
                <w:left w:val="none" w:sz="0" w:space="0" w:color="auto"/>
                <w:bottom w:val="none" w:sz="0" w:space="0" w:color="auto"/>
                <w:right w:val="none" w:sz="0" w:space="0" w:color="auto"/>
              </w:divBdr>
            </w:div>
            <w:div w:id="939990395">
              <w:marLeft w:val="0"/>
              <w:marRight w:val="0"/>
              <w:marTop w:val="0"/>
              <w:marBottom w:val="0"/>
              <w:divBdr>
                <w:top w:val="none" w:sz="0" w:space="0" w:color="auto"/>
                <w:left w:val="none" w:sz="0" w:space="0" w:color="auto"/>
                <w:bottom w:val="none" w:sz="0" w:space="0" w:color="auto"/>
                <w:right w:val="none" w:sz="0" w:space="0" w:color="auto"/>
              </w:divBdr>
            </w:div>
            <w:div w:id="290600631">
              <w:marLeft w:val="0"/>
              <w:marRight w:val="0"/>
              <w:marTop w:val="0"/>
              <w:marBottom w:val="0"/>
              <w:divBdr>
                <w:top w:val="none" w:sz="0" w:space="0" w:color="auto"/>
                <w:left w:val="none" w:sz="0" w:space="0" w:color="auto"/>
                <w:bottom w:val="none" w:sz="0" w:space="0" w:color="auto"/>
                <w:right w:val="none" w:sz="0" w:space="0" w:color="auto"/>
              </w:divBdr>
            </w:div>
            <w:div w:id="477914535">
              <w:marLeft w:val="0"/>
              <w:marRight w:val="0"/>
              <w:marTop w:val="0"/>
              <w:marBottom w:val="0"/>
              <w:divBdr>
                <w:top w:val="none" w:sz="0" w:space="0" w:color="auto"/>
                <w:left w:val="none" w:sz="0" w:space="0" w:color="auto"/>
                <w:bottom w:val="none" w:sz="0" w:space="0" w:color="auto"/>
                <w:right w:val="none" w:sz="0" w:space="0" w:color="auto"/>
              </w:divBdr>
            </w:div>
            <w:div w:id="1605309892">
              <w:marLeft w:val="0"/>
              <w:marRight w:val="0"/>
              <w:marTop w:val="0"/>
              <w:marBottom w:val="0"/>
              <w:divBdr>
                <w:top w:val="none" w:sz="0" w:space="0" w:color="auto"/>
                <w:left w:val="none" w:sz="0" w:space="0" w:color="auto"/>
                <w:bottom w:val="none" w:sz="0" w:space="0" w:color="auto"/>
                <w:right w:val="none" w:sz="0" w:space="0" w:color="auto"/>
              </w:divBdr>
            </w:div>
            <w:div w:id="289022364">
              <w:marLeft w:val="0"/>
              <w:marRight w:val="0"/>
              <w:marTop w:val="0"/>
              <w:marBottom w:val="0"/>
              <w:divBdr>
                <w:top w:val="none" w:sz="0" w:space="0" w:color="auto"/>
                <w:left w:val="none" w:sz="0" w:space="0" w:color="auto"/>
                <w:bottom w:val="none" w:sz="0" w:space="0" w:color="auto"/>
                <w:right w:val="none" w:sz="0" w:space="0" w:color="auto"/>
              </w:divBdr>
            </w:div>
            <w:div w:id="1813787635">
              <w:marLeft w:val="0"/>
              <w:marRight w:val="0"/>
              <w:marTop w:val="0"/>
              <w:marBottom w:val="0"/>
              <w:divBdr>
                <w:top w:val="none" w:sz="0" w:space="0" w:color="auto"/>
                <w:left w:val="none" w:sz="0" w:space="0" w:color="auto"/>
                <w:bottom w:val="none" w:sz="0" w:space="0" w:color="auto"/>
                <w:right w:val="none" w:sz="0" w:space="0" w:color="auto"/>
              </w:divBdr>
            </w:div>
            <w:div w:id="161432590">
              <w:marLeft w:val="0"/>
              <w:marRight w:val="0"/>
              <w:marTop w:val="0"/>
              <w:marBottom w:val="0"/>
              <w:divBdr>
                <w:top w:val="none" w:sz="0" w:space="0" w:color="auto"/>
                <w:left w:val="none" w:sz="0" w:space="0" w:color="auto"/>
                <w:bottom w:val="none" w:sz="0" w:space="0" w:color="auto"/>
                <w:right w:val="none" w:sz="0" w:space="0" w:color="auto"/>
              </w:divBdr>
            </w:div>
            <w:div w:id="2066829203">
              <w:marLeft w:val="0"/>
              <w:marRight w:val="0"/>
              <w:marTop w:val="0"/>
              <w:marBottom w:val="0"/>
              <w:divBdr>
                <w:top w:val="none" w:sz="0" w:space="0" w:color="auto"/>
                <w:left w:val="none" w:sz="0" w:space="0" w:color="auto"/>
                <w:bottom w:val="none" w:sz="0" w:space="0" w:color="auto"/>
                <w:right w:val="none" w:sz="0" w:space="0" w:color="auto"/>
              </w:divBdr>
            </w:div>
            <w:div w:id="1691445288">
              <w:marLeft w:val="0"/>
              <w:marRight w:val="0"/>
              <w:marTop w:val="0"/>
              <w:marBottom w:val="0"/>
              <w:divBdr>
                <w:top w:val="none" w:sz="0" w:space="0" w:color="auto"/>
                <w:left w:val="none" w:sz="0" w:space="0" w:color="auto"/>
                <w:bottom w:val="none" w:sz="0" w:space="0" w:color="auto"/>
                <w:right w:val="none" w:sz="0" w:space="0" w:color="auto"/>
              </w:divBdr>
            </w:div>
            <w:div w:id="1965653820">
              <w:marLeft w:val="0"/>
              <w:marRight w:val="0"/>
              <w:marTop w:val="0"/>
              <w:marBottom w:val="0"/>
              <w:divBdr>
                <w:top w:val="none" w:sz="0" w:space="0" w:color="auto"/>
                <w:left w:val="none" w:sz="0" w:space="0" w:color="auto"/>
                <w:bottom w:val="none" w:sz="0" w:space="0" w:color="auto"/>
                <w:right w:val="none" w:sz="0" w:space="0" w:color="auto"/>
              </w:divBdr>
            </w:div>
            <w:div w:id="1565136938">
              <w:marLeft w:val="0"/>
              <w:marRight w:val="0"/>
              <w:marTop w:val="0"/>
              <w:marBottom w:val="0"/>
              <w:divBdr>
                <w:top w:val="none" w:sz="0" w:space="0" w:color="auto"/>
                <w:left w:val="none" w:sz="0" w:space="0" w:color="auto"/>
                <w:bottom w:val="none" w:sz="0" w:space="0" w:color="auto"/>
                <w:right w:val="none" w:sz="0" w:space="0" w:color="auto"/>
              </w:divBdr>
            </w:div>
            <w:div w:id="220291917">
              <w:marLeft w:val="0"/>
              <w:marRight w:val="0"/>
              <w:marTop w:val="0"/>
              <w:marBottom w:val="0"/>
              <w:divBdr>
                <w:top w:val="none" w:sz="0" w:space="0" w:color="auto"/>
                <w:left w:val="none" w:sz="0" w:space="0" w:color="auto"/>
                <w:bottom w:val="none" w:sz="0" w:space="0" w:color="auto"/>
                <w:right w:val="none" w:sz="0" w:space="0" w:color="auto"/>
              </w:divBdr>
            </w:div>
            <w:div w:id="372845353">
              <w:marLeft w:val="0"/>
              <w:marRight w:val="0"/>
              <w:marTop w:val="0"/>
              <w:marBottom w:val="0"/>
              <w:divBdr>
                <w:top w:val="none" w:sz="0" w:space="0" w:color="auto"/>
                <w:left w:val="none" w:sz="0" w:space="0" w:color="auto"/>
                <w:bottom w:val="none" w:sz="0" w:space="0" w:color="auto"/>
                <w:right w:val="none" w:sz="0" w:space="0" w:color="auto"/>
              </w:divBdr>
            </w:div>
            <w:div w:id="1437091483">
              <w:marLeft w:val="0"/>
              <w:marRight w:val="0"/>
              <w:marTop w:val="0"/>
              <w:marBottom w:val="0"/>
              <w:divBdr>
                <w:top w:val="none" w:sz="0" w:space="0" w:color="auto"/>
                <w:left w:val="none" w:sz="0" w:space="0" w:color="auto"/>
                <w:bottom w:val="none" w:sz="0" w:space="0" w:color="auto"/>
                <w:right w:val="none" w:sz="0" w:space="0" w:color="auto"/>
              </w:divBdr>
            </w:div>
            <w:div w:id="1018389474">
              <w:marLeft w:val="0"/>
              <w:marRight w:val="0"/>
              <w:marTop w:val="0"/>
              <w:marBottom w:val="0"/>
              <w:divBdr>
                <w:top w:val="none" w:sz="0" w:space="0" w:color="auto"/>
                <w:left w:val="none" w:sz="0" w:space="0" w:color="auto"/>
                <w:bottom w:val="none" w:sz="0" w:space="0" w:color="auto"/>
                <w:right w:val="none" w:sz="0" w:space="0" w:color="auto"/>
              </w:divBdr>
            </w:div>
            <w:div w:id="10225179">
              <w:marLeft w:val="0"/>
              <w:marRight w:val="0"/>
              <w:marTop w:val="0"/>
              <w:marBottom w:val="0"/>
              <w:divBdr>
                <w:top w:val="none" w:sz="0" w:space="0" w:color="auto"/>
                <w:left w:val="none" w:sz="0" w:space="0" w:color="auto"/>
                <w:bottom w:val="none" w:sz="0" w:space="0" w:color="auto"/>
                <w:right w:val="none" w:sz="0" w:space="0" w:color="auto"/>
              </w:divBdr>
            </w:div>
            <w:div w:id="878248123">
              <w:marLeft w:val="0"/>
              <w:marRight w:val="0"/>
              <w:marTop w:val="0"/>
              <w:marBottom w:val="0"/>
              <w:divBdr>
                <w:top w:val="none" w:sz="0" w:space="0" w:color="auto"/>
                <w:left w:val="none" w:sz="0" w:space="0" w:color="auto"/>
                <w:bottom w:val="none" w:sz="0" w:space="0" w:color="auto"/>
                <w:right w:val="none" w:sz="0" w:space="0" w:color="auto"/>
              </w:divBdr>
            </w:div>
            <w:div w:id="258371758">
              <w:marLeft w:val="0"/>
              <w:marRight w:val="0"/>
              <w:marTop w:val="0"/>
              <w:marBottom w:val="0"/>
              <w:divBdr>
                <w:top w:val="none" w:sz="0" w:space="0" w:color="auto"/>
                <w:left w:val="none" w:sz="0" w:space="0" w:color="auto"/>
                <w:bottom w:val="none" w:sz="0" w:space="0" w:color="auto"/>
                <w:right w:val="none" w:sz="0" w:space="0" w:color="auto"/>
              </w:divBdr>
            </w:div>
            <w:div w:id="2115906197">
              <w:marLeft w:val="0"/>
              <w:marRight w:val="0"/>
              <w:marTop w:val="0"/>
              <w:marBottom w:val="0"/>
              <w:divBdr>
                <w:top w:val="none" w:sz="0" w:space="0" w:color="auto"/>
                <w:left w:val="none" w:sz="0" w:space="0" w:color="auto"/>
                <w:bottom w:val="none" w:sz="0" w:space="0" w:color="auto"/>
                <w:right w:val="none" w:sz="0" w:space="0" w:color="auto"/>
              </w:divBdr>
            </w:div>
            <w:div w:id="994651169">
              <w:marLeft w:val="0"/>
              <w:marRight w:val="0"/>
              <w:marTop w:val="0"/>
              <w:marBottom w:val="0"/>
              <w:divBdr>
                <w:top w:val="none" w:sz="0" w:space="0" w:color="auto"/>
                <w:left w:val="none" w:sz="0" w:space="0" w:color="auto"/>
                <w:bottom w:val="none" w:sz="0" w:space="0" w:color="auto"/>
                <w:right w:val="none" w:sz="0" w:space="0" w:color="auto"/>
              </w:divBdr>
            </w:div>
            <w:div w:id="2127460674">
              <w:marLeft w:val="0"/>
              <w:marRight w:val="0"/>
              <w:marTop w:val="0"/>
              <w:marBottom w:val="0"/>
              <w:divBdr>
                <w:top w:val="none" w:sz="0" w:space="0" w:color="auto"/>
                <w:left w:val="none" w:sz="0" w:space="0" w:color="auto"/>
                <w:bottom w:val="none" w:sz="0" w:space="0" w:color="auto"/>
                <w:right w:val="none" w:sz="0" w:space="0" w:color="auto"/>
              </w:divBdr>
            </w:div>
            <w:div w:id="49765756">
              <w:marLeft w:val="0"/>
              <w:marRight w:val="0"/>
              <w:marTop w:val="0"/>
              <w:marBottom w:val="0"/>
              <w:divBdr>
                <w:top w:val="none" w:sz="0" w:space="0" w:color="auto"/>
                <w:left w:val="none" w:sz="0" w:space="0" w:color="auto"/>
                <w:bottom w:val="none" w:sz="0" w:space="0" w:color="auto"/>
                <w:right w:val="none" w:sz="0" w:space="0" w:color="auto"/>
              </w:divBdr>
            </w:div>
            <w:div w:id="9993279">
              <w:marLeft w:val="0"/>
              <w:marRight w:val="0"/>
              <w:marTop w:val="0"/>
              <w:marBottom w:val="0"/>
              <w:divBdr>
                <w:top w:val="none" w:sz="0" w:space="0" w:color="auto"/>
                <w:left w:val="none" w:sz="0" w:space="0" w:color="auto"/>
                <w:bottom w:val="none" w:sz="0" w:space="0" w:color="auto"/>
                <w:right w:val="none" w:sz="0" w:space="0" w:color="auto"/>
              </w:divBdr>
            </w:div>
            <w:div w:id="706640557">
              <w:marLeft w:val="0"/>
              <w:marRight w:val="0"/>
              <w:marTop w:val="0"/>
              <w:marBottom w:val="0"/>
              <w:divBdr>
                <w:top w:val="none" w:sz="0" w:space="0" w:color="auto"/>
                <w:left w:val="none" w:sz="0" w:space="0" w:color="auto"/>
                <w:bottom w:val="none" w:sz="0" w:space="0" w:color="auto"/>
                <w:right w:val="none" w:sz="0" w:space="0" w:color="auto"/>
              </w:divBdr>
            </w:div>
            <w:div w:id="1825853225">
              <w:marLeft w:val="0"/>
              <w:marRight w:val="0"/>
              <w:marTop w:val="0"/>
              <w:marBottom w:val="0"/>
              <w:divBdr>
                <w:top w:val="none" w:sz="0" w:space="0" w:color="auto"/>
                <w:left w:val="none" w:sz="0" w:space="0" w:color="auto"/>
                <w:bottom w:val="none" w:sz="0" w:space="0" w:color="auto"/>
                <w:right w:val="none" w:sz="0" w:space="0" w:color="auto"/>
              </w:divBdr>
            </w:div>
            <w:div w:id="1938561288">
              <w:marLeft w:val="0"/>
              <w:marRight w:val="0"/>
              <w:marTop w:val="0"/>
              <w:marBottom w:val="0"/>
              <w:divBdr>
                <w:top w:val="none" w:sz="0" w:space="0" w:color="auto"/>
                <w:left w:val="none" w:sz="0" w:space="0" w:color="auto"/>
                <w:bottom w:val="none" w:sz="0" w:space="0" w:color="auto"/>
                <w:right w:val="none" w:sz="0" w:space="0" w:color="auto"/>
              </w:divBdr>
            </w:div>
            <w:div w:id="1405765079">
              <w:marLeft w:val="0"/>
              <w:marRight w:val="0"/>
              <w:marTop w:val="0"/>
              <w:marBottom w:val="0"/>
              <w:divBdr>
                <w:top w:val="none" w:sz="0" w:space="0" w:color="auto"/>
                <w:left w:val="none" w:sz="0" w:space="0" w:color="auto"/>
                <w:bottom w:val="none" w:sz="0" w:space="0" w:color="auto"/>
                <w:right w:val="none" w:sz="0" w:space="0" w:color="auto"/>
              </w:divBdr>
            </w:div>
            <w:div w:id="1580554452">
              <w:marLeft w:val="0"/>
              <w:marRight w:val="0"/>
              <w:marTop w:val="0"/>
              <w:marBottom w:val="0"/>
              <w:divBdr>
                <w:top w:val="none" w:sz="0" w:space="0" w:color="auto"/>
                <w:left w:val="none" w:sz="0" w:space="0" w:color="auto"/>
                <w:bottom w:val="none" w:sz="0" w:space="0" w:color="auto"/>
                <w:right w:val="none" w:sz="0" w:space="0" w:color="auto"/>
              </w:divBdr>
            </w:div>
            <w:div w:id="1683706402">
              <w:marLeft w:val="0"/>
              <w:marRight w:val="0"/>
              <w:marTop w:val="0"/>
              <w:marBottom w:val="0"/>
              <w:divBdr>
                <w:top w:val="none" w:sz="0" w:space="0" w:color="auto"/>
                <w:left w:val="none" w:sz="0" w:space="0" w:color="auto"/>
                <w:bottom w:val="none" w:sz="0" w:space="0" w:color="auto"/>
                <w:right w:val="none" w:sz="0" w:space="0" w:color="auto"/>
              </w:divBdr>
            </w:div>
            <w:div w:id="118032532">
              <w:marLeft w:val="0"/>
              <w:marRight w:val="0"/>
              <w:marTop w:val="0"/>
              <w:marBottom w:val="0"/>
              <w:divBdr>
                <w:top w:val="none" w:sz="0" w:space="0" w:color="auto"/>
                <w:left w:val="none" w:sz="0" w:space="0" w:color="auto"/>
                <w:bottom w:val="none" w:sz="0" w:space="0" w:color="auto"/>
                <w:right w:val="none" w:sz="0" w:space="0" w:color="auto"/>
              </w:divBdr>
            </w:div>
            <w:div w:id="266811845">
              <w:marLeft w:val="0"/>
              <w:marRight w:val="0"/>
              <w:marTop w:val="0"/>
              <w:marBottom w:val="0"/>
              <w:divBdr>
                <w:top w:val="none" w:sz="0" w:space="0" w:color="auto"/>
                <w:left w:val="none" w:sz="0" w:space="0" w:color="auto"/>
                <w:bottom w:val="none" w:sz="0" w:space="0" w:color="auto"/>
                <w:right w:val="none" w:sz="0" w:space="0" w:color="auto"/>
              </w:divBdr>
            </w:div>
            <w:div w:id="1583443173">
              <w:marLeft w:val="0"/>
              <w:marRight w:val="0"/>
              <w:marTop w:val="0"/>
              <w:marBottom w:val="0"/>
              <w:divBdr>
                <w:top w:val="none" w:sz="0" w:space="0" w:color="auto"/>
                <w:left w:val="none" w:sz="0" w:space="0" w:color="auto"/>
                <w:bottom w:val="none" w:sz="0" w:space="0" w:color="auto"/>
                <w:right w:val="none" w:sz="0" w:space="0" w:color="auto"/>
              </w:divBdr>
            </w:div>
            <w:div w:id="931546594">
              <w:marLeft w:val="0"/>
              <w:marRight w:val="0"/>
              <w:marTop w:val="0"/>
              <w:marBottom w:val="0"/>
              <w:divBdr>
                <w:top w:val="none" w:sz="0" w:space="0" w:color="auto"/>
                <w:left w:val="none" w:sz="0" w:space="0" w:color="auto"/>
                <w:bottom w:val="none" w:sz="0" w:space="0" w:color="auto"/>
                <w:right w:val="none" w:sz="0" w:space="0" w:color="auto"/>
              </w:divBdr>
            </w:div>
            <w:div w:id="40252391">
              <w:marLeft w:val="0"/>
              <w:marRight w:val="0"/>
              <w:marTop w:val="0"/>
              <w:marBottom w:val="0"/>
              <w:divBdr>
                <w:top w:val="none" w:sz="0" w:space="0" w:color="auto"/>
                <w:left w:val="none" w:sz="0" w:space="0" w:color="auto"/>
                <w:bottom w:val="none" w:sz="0" w:space="0" w:color="auto"/>
                <w:right w:val="none" w:sz="0" w:space="0" w:color="auto"/>
              </w:divBdr>
            </w:div>
            <w:div w:id="1303534397">
              <w:marLeft w:val="0"/>
              <w:marRight w:val="0"/>
              <w:marTop w:val="0"/>
              <w:marBottom w:val="0"/>
              <w:divBdr>
                <w:top w:val="none" w:sz="0" w:space="0" w:color="auto"/>
                <w:left w:val="none" w:sz="0" w:space="0" w:color="auto"/>
                <w:bottom w:val="none" w:sz="0" w:space="0" w:color="auto"/>
                <w:right w:val="none" w:sz="0" w:space="0" w:color="auto"/>
              </w:divBdr>
            </w:div>
            <w:div w:id="1142843437">
              <w:marLeft w:val="0"/>
              <w:marRight w:val="0"/>
              <w:marTop w:val="0"/>
              <w:marBottom w:val="0"/>
              <w:divBdr>
                <w:top w:val="none" w:sz="0" w:space="0" w:color="auto"/>
                <w:left w:val="none" w:sz="0" w:space="0" w:color="auto"/>
                <w:bottom w:val="none" w:sz="0" w:space="0" w:color="auto"/>
                <w:right w:val="none" w:sz="0" w:space="0" w:color="auto"/>
              </w:divBdr>
            </w:div>
            <w:div w:id="981693945">
              <w:marLeft w:val="0"/>
              <w:marRight w:val="0"/>
              <w:marTop w:val="0"/>
              <w:marBottom w:val="0"/>
              <w:divBdr>
                <w:top w:val="none" w:sz="0" w:space="0" w:color="auto"/>
                <w:left w:val="none" w:sz="0" w:space="0" w:color="auto"/>
                <w:bottom w:val="none" w:sz="0" w:space="0" w:color="auto"/>
                <w:right w:val="none" w:sz="0" w:space="0" w:color="auto"/>
              </w:divBdr>
            </w:div>
            <w:div w:id="2090270770">
              <w:marLeft w:val="0"/>
              <w:marRight w:val="0"/>
              <w:marTop w:val="0"/>
              <w:marBottom w:val="0"/>
              <w:divBdr>
                <w:top w:val="none" w:sz="0" w:space="0" w:color="auto"/>
                <w:left w:val="none" w:sz="0" w:space="0" w:color="auto"/>
                <w:bottom w:val="none" w:sz="0" w:space="0" w:color="auto"/>
                <w:right w:val="none" w:sz="0" w:space="0" w:color="auto"/>
              </w:divBdr>
            </w:div>
            <w:div w:id="363791898">
              <w:marLeft w:val="0"/>
              <w:marRight w:val="0"/>
              <w:marTop w:val="0"/>
              <w:marBottom w:val="0"/>
              <w:divBdr>
                <w:top w:val="none" w:sz="0" w:space="0" w:color="auto"/>
                <w:left w:val="none" w:sz="0" w:space="0" w:color="auto"/>
                <w:bottom w:val="none" w:sz="0" w:space="0" w:color="auto"/>
                <w:right w:val="none" w:sz="0" w:space="0" w:color="auto"/>
              </w:divBdr>
            </w:div>
            <w:div w:id="729425435">
              <w:marLeft w:val="0"/>
              <w:marRight w:val="0"/>
              <w:marTop w:val="0"/>
              <w:marBottom w:val="0"/>
              <w:divBdr>
                <w:top w:val="none" w:sz="0" w:space="0" w:color="auto"/>
                <w:left w:val="none" w:sz="0" w:space="0" w:color="auto"/>
                <w:bottom w:val="none" w:sz="0" w:space="0" w:color="auto"/>
                <w:right w:val="none" w:sz="0" w:space="0" w:color="auto"/>
              </w:divBdr>
            </w:div>
            <w:div w:id="1948153944">
              <w:marLeft w:val="0"/>
              <w:marRight w:val="0"/>
              <w:marTop w:val="0"/>
              <w:marBottom w:val="0"/>
              <w:divBdr>
                <w:top w:val="none" w:sz="0" w:space="0" w:color="auto"/>
                <w:left w:val="none" w:sz="0" w:space="0" w:color="auto"/>
                <w:bottom w:val="none" w:sz="0" w:space="0" w:color="auto"/>
                <w:right w:val="none" w:sz="0" w:space="0" w:color="auto"/>
              </w:divBdr>
            </w:div>
            <w:div w:id="1934582529">
              <w:marLeft w:val="0"/>
              <w:marRight w:val="0"/>
              <w:marTop w:val="0"/>
              <w:marBottom w:val="0"/>
              <w:divBdr>
                <w:top w:val="none" w:sz="0" w:space="0" w:color="auto"/>
                <w:left w:val="none" w:sz="0" w:space="0" w:color="auto"/>
                <w:bottom w:val="none" w:sz="0" w:space="0" w:color="auto"/>
                <w:right w:val="none" w:sz="0" w:space="0" w:color="auto"/>
              </w:divBdr>
            </w:div>
            <w:div w:id="1146976196">
              <w:marLeft w:val="0"/>
              <w:marRight w:val="0"/>
              <w:marTop w:val="0"/>
              <w:marBottom w:val="0"/>
              <w:divBdr>
                <w:top w:val="none" w:sz="0" w:space="0" w:color="auto"/>
                <w:left w:val="none" w:sz="0" w:space="0" w:color="auto"/>
                <w:bottom w:val="none" w:sz="0" w:space="0" w:color="auto"/>
                <w:right w:val="none" w:sz="0" w:space="0" w:color="auto"/>
              </w:divBdr>
            </w:div>
            <w:div w:id="1042635222">
              <w:marLeft w:val="0"/>
              <w:marRight w:val="0"/>
              <w:marTop w:val="0"/>
              <w:marBottom w:val="0"/>
              <w:divBdr>
                <w:top w:val="none" w:sz="0" w:space="0" w:color="auto"/>
                <w:left w:val="none" w:sz="0" w:space="0" w:color="auto"/>
                <w:bottom w:val="none" w:sz="0" w:space="0" w:color="auto"/>
                <w:right w:val="none" w:sz="0" w:space="0" w:color="auto"/>
              </w:divBdr>
            </w:div>
            <w:div w:id="2902366">
              <w:marLeft w:val="0"/>
              <w:marRight w:val="0"/>
              <w:marTop w:val="0"/>
              <w:marBottom w:val="0"/>
              <w:divBdr>
                <w:top w:val="none" w:sz="0" w:space="0" w:color="auto"/>
                <w:left w:val="none" w:sz="0" w:space="0" w:color="auto"/>
                <w:bottom w:val="none" w:sz="0" w:space="0" w:color="auto"/>
                <w:right w:val="none" w:sz="0" w:space="0" w:color="auto"/>
              </w:divBdr>
            </w:div>
            <w:div w:id="762066478">
              <w:marLeft w:val="0"/>
              <w:marRight w:val="0"/>
              <w:marTop w:val="0"/>
              <w:marBottom w:val="0"/>
              <w:divBdr>
                <w:top w:val="none" w:sz="0" w:space="0" w:color="auto"/>
                <w:left w:val="none" w:sz="0" w:space="0" w:color="auto"/>
                <w:bottom w:val="none" w:sz="0" w:space="0" w:color="auto"/>
                <w:right w:val="none" w:sz="0" w:space="0" w:color="auto"/>
              </w:divBdr>
            </w:div>
            <w:div w:id="341906492">
              <w:marLeft w:val="0"/>
              <w:marRight w:val="0"/>
              <w:marTop w:val="0"/>
              <w:marBottom w:val="0"/>
              <w:divBdr>
                <w:top w:val="none" w:sz="0" w:space="0" w:color="auto"/>
                <w:left w:val="none" w:sz="0" w:space="0" w:color="auto"/>
                <w:bottom w:val="none" w:sz="0" w:space="0" w:color="auto"/>
                <w:right w:val="none" w:sz="0" w:space="0" w:color="auto"/>
              </w:divBdr>
            </w:div>
            <w:div w:id="1462111033">
              <w:marLeft w:val="0"/>
              <w:marRight w:val="0"/>
              <w:marTop w:val="0"/>
              <w:marBottom w:val="0"/>
              <w:divBdr>
                <w:top w:val="none" w:sz="0" w:space="0" w:color="auto"/>
                <w:left w:val="none" w:sz="0" w:space="0" w:color="auto"/>
                <w:bottom w:val="none" w:sz="0" w:space="0" w:color="auto"/>
                <w:right w:val="none" w:sz="0" w:space="0" w:color="auto"/>
              </w:divBdr>
            </w:div>
            <w:div w:id="213739444">
              <w:marLeft w:val="0"/>
              <w:marRight w:val="0"/>
              <w:marTop w:val="0"/>
              <w:marBottom w:val="0"/>
              <w:divBdr>
                <w:top w:val="none" w:sz="0" w:space="0" w:color="auto"/>
                <w:left w:val="none" w:sz="0" w:space="0" w:color="auto"/>
                <w:bottom w:val="none" w:sz="0" w:space="0" w:color="auto"/>
                <w:right w:val="none" w:sz="0" w:space="0" w:color="auto"/>
              </w:divBdr>
            </w:div>
            <w:div w:id="173157009">
              <w:marLeft w:val="0"/>
              <w:marRight w:val="0"/>
              <w:marTop w:val="0"/>
              <w:marBottom w:val="0"/>
              <w:divBdr>
                <w:top w:val="none" w:sz="0" w:space="0" w:color="auto"/>
                <w:left w:val="none" w:sz="0" w:space="0" w:color="auto"/>
                <w:bottom w:val="none" w:sz="0" w:space="0" w:color="auto"/>
                <w:right w:val="none" w:sz="0" w:space="0" w:color="auto"/>
              </w:divBdr>
            </w:div>
            <w:div w:id="226576965">
              <w:marLeft w:val="0"/>
              <w:marRight w:val="0"/>
              <w:marTop w:val="0"/>
              <w:marBottom w:val="0"/>
              <w:divBdr>
                <w:top w:val="none" w:sz="0" w:space="0" w:color="auto"/>
                <w:left w:val="none" w:sz="0" w:space="0" w:color="auto"/>
                <w:bottom w:val="none" w:sz="0" w:space="0" w:color="auto"/>
                <w:right w:val="none" w:sz="0" w:space="0" w:color="auto"/>
              </w:divBdr>
            </w:div>
            <w:div w:id="1679500750">
              <w:marLeft w:val="0"/>
              <w:marRight w:val="0"/>
              <w:marTop w:val="0"/>
              <w:marBottom w:val="0"/>
              <w:divBdr>
                <w:top w:val="none" w:sz="0" w:space="0" w:color="auto"/>
                <w:left w:val="none" w:sz="0" w:space="0" w:color="auto"/>
                <w:bottom w:val="none" w:sz="0" w:space="0" w:color="auto"/>
                <w:right w:val="none" w:sz="0" w:space="0" w:color="auto"/>
              </w:divBdr>
            </w:div>
            <w:div w:id="1347176171">
              <w:marLeft w:val="0"/>
              <w:marRight w:val="0"/>
              <w:marTop w:val="0"/>
              <w:marBottom w:val="0"/>
              <w:divBdr>
                <w:top w:val="none" w:sz="0" w:space="0" w:color="auto"/>
                <w:left w:val="none" w:sz="0" w:space="0" w:color="auto"/>
                <w:bottom w:val="none" w:sz="0" w:space="0" w:color="auto"/>
                <w:right w:val="none" w:sz="0" w:space="0" w:color="auto"/>
              </w:divBdr>
            </w:div>
            <w:div w:id="956526515">
              <w:marLeft w:val="0"/>
              <w:marRight w:val="0"/>
              <w:marTop w:val="0"/>
              <w:marBottom w:val="0"/>
              <w:divBdr>
                <w:top w:val="none" w:sz="0" w:space="0" w:color="auto"/>
                <w:left w:val="none" w:sz="0" w:space="0" w:color="auto"/>
                <w:bottom w:val="none" w:sz="0" w:space="0" w:color="auto"/>
                <w:right w:val="none" w:sz="0" w:space="0" w:color="auto"/>
              </w:divBdr>
            </w:div>
            <w:div w:id="1378969987">
              <w:marLeft w:val="0"/>
              <w:marRight w:val="0"/>
              <w:marTop w:val="0"/>
              <w:marBottom w:val="0"/>
              <w:divBdr>
                <w:top w:val="none" w:sz="0" w:space="0" w:color="auto"/>
                <w:left w:val="none" w:sz="0" w:space="0" w:color="auto"/>
                <w:bottom w:val="none" w:sz="0" w:space="0" w:color="auto"/>
                <w:right w:val="none" w:sz="0" w:space="0" w:color="auto"/>
              </w:divBdr>
            </w:div>
            <w:div w:id="1891066594">
              <w:marLeft w:val="0"/>
              <w:marRight w:val="0"/>
              <w:marTop w:val="0"/>
              <w:marBottom w:val="0"/>
              <w:divBdr>
                <w:top w:val="none" w:sz="0" w:space="0" w:color="auto"/>
                <w:left w:val="none" w:sz="0" w:space="0" w:color="auto"/>
                <w:bottom w:val="none" w:sz="0" w:space="0" w:color="auto"/>
                <w:right w:val="none" w:sz="0" w:space="0" w:color="auto"/>
              </w:divBdr>
            </w:div>
            <w:div w:id="431704079">
              <w:marLeft w:val="0"/>
              <w:marRight w:val="0"/>
              <w:marTop w:val="0"/>
              <w:marBottom w:val="0"/>
              <w:divBdr>
                <w:top w:val="none" w:sz="0" w:space="0" w:color="auto"/>
                <w:left w:val="none" w:sz="0" w:space="0" w:color="auto"/>
                <w:bottom w:val="none" w:sz="0" w:space="0" w:color="auto"/>
                <w:right w:val="none" w:sz="0" w:space="0" w:color="auto"/>
              </w:divBdr>
            </w:div>
            <w:div w:id="24915412">
              <w:marLeft w:val="0"/>
              <w:marRight w:val="0"/>
              <w:marTop w:val="0"/>
              <w:marBottom w:val="0"/>
              <w:divBdr>
                <w:top w:val="none" w:sz="0" w:space="0" w:color="auto"/>
                <w:left w:val="none" w:sz="0" w:space="0" w:color="auto"/>
                <w:bottom w:val="none" w:sz="0" w:space="0" w:color="auto"/>
                <w:right w:val="none" w:sz="0" w:space="0" w:color="auto"/>
              </w:divBdr>
            </w:div>
            <w:div w:id="570697684">
              <w:marLeft w:val="0"/>
              <w:marRight w:val="0"/>
              <w:marTop w:val="0"/>
              <w:marBottom w:val="0"/>
              <w:divBdr>
                <w:top w:val="none" w:sz="0" w:space="0" w:color="auto"/>
                <w:left w:val="none" w:sz="0" w:space="0" w:color="auto"/>
                <w:bottom w:val="none" w:sz="0" w:space="0" w:color="auto"/>
                <w:right w:val="none" w:sz="0" w:space="0" w:color="auto"/>
              </w:divBdr>
            </w:div>
            <w:div w:id="99955328">
              <w:marLeft w:val="0"/>
              <w:marRight w:val="0"/>
              <w:marTop w:val="0"/>
              <w:marBottom w:val="0"/>
              <w:divBdr>
                <w:top w:val="none" w:sz="0" w:space="0" w:color="auto"/>
                <w:left w:val="none" w:sz="0" w:space="0" w:color="auto"/>
                <w:bottom w:val="none" w:sz="0" w:space="0" w:color="auto"/>
                <w:right w:val="none" w:sz="0" w:space="0" w:color="auto"/>
              </w:divBdr>
            </w:div>
            <w:div w:id="1669823123">
              <w:marLeft w:val="0"/>
              <w:marRight w:val="0"/>
              <w:marTop w:val="0"/>
              <w:marBottom w:val="0"/>
              <w:divBdr>
                <w:top w:val="none" w:sz="0" w:space="0" w:color="auto"/>
                <w:left w:val="none" w:sz="0" w:space="0" w:color="auto"/>
                <w:bottom w:val="none" w:sz="0" w:space="0" w:color="auto"/>
                <w:right w:val="none" w:sz="0" w:space="0" w:color="auto"/>
              </w:divBdr>
            </w:div>
            <w:div w:id="393090805">
              <w:marLeft w:val="0"/>
              <w:marRight w:val="0"/>
              <w:marTop w:val="0"/>
              <w:marBottom w:val="0"/>
              <w:divBdr>
                <w:top w:val="none" w:sz="0" w:space="0" w:color="auto"/>
                <w:left w:val="none" w:sz="0" w:space="0" w:color="auto"/>
                <w:bottom w:val="none" w:sz="0" w:space="0" w:color="auto"/>
                <w:right w:val="none" w:sz="0" w:space="0" w:color="auto"/>
              </w:divBdr>
            </w:div>
            <w:div w:id="1030451918">
              <w:marLeft w:val="0"/>
              <w:marRight w:val="0"/>
              <w:marTop w:val="0"/>
              <w:marBottom w:val="0"/>
              <w:divBdr>
                <w:top w:val="none" w:sz="0" w:space="0" w:color="auto"/>
                <w:left w:val="none" w:sz="0" w:space="0" w:color="auto"/>
                <w:bottom w:val="none" w:sz="0" w:space="0" w:color="auto"/>
                <w:right w:val="none" w:sz="0" w:space="0" w:color="auto"/>
              </w:divBdr>
            </w:div>
            <w:div w:id="1841234460">
              <w:marLeft w:val="0"/>
              <w:marRight w:val="0"/>
              <w:marTop w:val="0"/>
              <w:marBottom w:val="0"/>
              <w:divBdr>
                <w:top w:val="none" w:sz="0" w:space="0" w:color="auto"/>
                <w:left w:val="none" w:sz="0" w:space="0" w:color="auto"/>
                <w:bottom w:val="none" w:sz="0" w:space="0" w:color="auto"/>
                <w:right w:val="none" w:sz="0" w:space="0" w:color="auto"/>
              </w:divBdr>
            </w:div>
            <w:div w:id="1931280543">
              <w:marLeft w:val="0"/>
              <w:marRight w:val="0"/>
              <w:marTop w:val="0"/>
              <w:marBottom w:val="0"/>
              <w:divBdr>
                <w:top w:val="none" w:sz="0" w:space="0" w:color="auto"/>
                <w:left w:val="none" w:sz="0" w:space="0" w:color="auto"/>
                <w:bottom w:val="none" w:sz="0" w:space="0" w:color="auto"/>
                <w:right w:val="none" w:sz="0" w:space="0" w:color="auto"/>
              </w:divBdr>
            </w:div>
            <w:div w:id="1785611602">
              <w:marLeft w:val="0"/>
              <w:marRight w:val="0"/>
              <w:marTop w:val="0"/>
              <w:marBottom w:val="0"/>
              <w:divBdr>
                <w:top w:val="none" w:sz="0" w:space="0" w:color="auto"/>
                <w:left w:val="none" w:sz="0" w:space="0" w:color="auto"/>
                <w:bottom w:val="none" w:sz="0" w:space="0" w:color="auto"/>
                <w:right w:val="none" w:sz="0" w:space="0" w:color="auto"/>
              </w:divBdr>
            </w:div>
            <w:div w:id="110174976">
              <w:marLeft w:val="0"/>
              <w:marRight w:val="0"/>
              <w:marTop w:val="0"/>
              <w:marBottom w:val="0"/>
              <w:divBdr>
                <w:top w:val="none" w:sz="0" w:space="0" w:color="auto"/>
                <w:left w:val="none" w:sz="0" w:space="0" w:color="auto"/>
                <w:bottom w:val="none" w:sz="0" w:space="0" w:color="auto"/>
                <w:right w:val="none" w:sz="0" w:space="0" w:color="auto"/>
              </w:divBdr>
            </w:div>
            <w:div w:id="970407227">
              <w:marLeft w:val="0"/>
              <w:marRight w:val="0"/>
              <w:marTop w:val="0"/>
              <w:marBottom w:val="0"/>
              <w:divBdr>
                <w:top w:val="none" w:sz="0" w:space="0" w:color="auto"/>
                <w:left w:val="none" w:sz="0" w:space="0" w:color="auto"/>
                <w:bottom w:val="none" w:sz="0" w:space="0" w:color="auto"/>
                <w:right w:val="none" w:sz="0" w:space="0" w:color="auto"/>
              </w:divBdr>
            </w:div>
            <w:div w:id="183717378">
              <w:marLeft w:val="0"/>
              <w:marRight w:val="0"/>
              <w:marTop w:val="0"/>
              <w:marBottom w:val="0"/>
              <w:divBdr>
                <w:top w:val="none" w:sz="0" w:space="0" w:color="auto"/>
                <w:left w:val="none" w:sz="0" w:space="0" w:color="auto"/>
                <w:bottom w:val="none" w:sz="0" w:space="0" w:color="auto"/>
                <w:right w:val="none" w:sz="0" w:space="0" w:color="auto"/>
              </w:divBdr>
            </w:div>
            <w:div w:id="1284724495">
              <w:marLeft w:val="0"/>
              <w:marRight w:val="0"/>
              <w:marTop w:val="0"/>
              <w:marBottom w:val="0"/>
              <w:divBdr>
                <w:top w:val="none" w:sz="0" w:space="0" w:color="auto"/>
                <w:left w:val="none" w:sz="0" w:space="0" w:color="auto"/>
                <w:bottom w:val="none" w:sz="0" w:space="0" w:color="auto"/>
                <w:right w:val="none" w:sz="0" w:space="0" w:color="auto"/>
              </w:divBdr>
            </w:div>
            <w:div w:id="184564402">
              <w:marLeft w:val="0"/>
              <w:marRight w:val="0"/>
              <w:marTop w:val="0"/>
              <w:marBottom w:val="0"/>
              <w:divBdr>
                <w:top w:val="none" w:sz="0" w:space="0" w:color="auto"/>
                <w:left w:val="none" w:sz="0" w:space="0" w:color="auto"/>
                <w:bottom w:val="none" w:sz="0" w:space="0" w:color="auto"/>
                <w:right w:val="none" w:sz="0" w:space="0" w:color="auto"/>
              </w:divBdr>
            </w:div>
            <w:div w:id="1595821059">
              <w:marLeft w:val="0"/>
              <w:marRight w:val="0"/>
              <w:marTop w:val="0"/>
              <w:marBottom w:val="0"/>
              <w:divBdr>
                <w:top w:val="none" w:sz="0" w:space="0" w:color="auto"/>
                <w:left w:val="none" w:sz="0" w:space="0" w:color="auto"/>
                <w:bottom w:val="none" w:sz="0" w:space="0" w:color="auto"/>
                <w:right w:val="none" w:sz="0" w:space="0" w:color="auto"/>
              </w:divBdr>
            </w:div>
            <w:div w:id="751388524">
              <w:marLeft w:val="0"/>
              <w:marRight w:val="0"/>
              <w:marTop w:val="0"/>
              <w:marBottom w:val="0"/>
              <w:divBdr>
                <w:top w:val="none" w:sz="0" w:space="0" w:color="auto"/>
                <w:left w:val="none" w:sz="0" w:space="0" w:color="auto"/>
                <w:bottom w:val="none" w:sz="0" w:space="0" w:color="auto"/>
                <w:right w:val="none" w:sz="0" w:space="0" w:color="auto"/>
              </w:divBdr>
            </w:div>
            <w:div w:id="169416886">
              <w:marLeft w:val="0"/>
              <w:marRight w:val="0"/>
              <w:marTop w:val="0"/>
              <w:marBottom w:val="0"/>
              <w:divBdr>
                <w:top w:val="none" w:sz="0" w:space="0" w:color="auto"/>
                <w:left w:val="none" w:sz="0" w:space="0" w:color="auto"/>
                <w:bottom w:val="none" w:sz="0" w:space="0" w:color="auto"/>
                <w:right w:val="none" w:sz="0" w:space="0" w:color="auto"/>
              </w:divBdr>
            </w:div>
            <w:div w:id="230896392">
              <w:marLeft w:val="0"/>
              <w:marRight w:val="0"/>
              <w:marTop w:val="0"/>
              <w:marBottom w:val="0"/>
              <w:divBdr>
                <w:top w:val="none" w:sz="0" w:space="0" w:color="auto"/>
                <w:left w:val="none" w:sz="0" w:space="0" w:color="auto"/>
                <w:bottom w:val="none" w:sz="0" w:space="0" w:color="auto"/>
                <w:right w:val="none" w:sz="0" w:space="0" w:color="auto"/>
              </w:divBdr>
            </w:div>
            <w:div w:id="1218207534">
              <w:marLeft w:val="0"/>
              <w:marRight w:val="0"/>
              <w:marTop w:val="0"/>
              <w:marBottom w:val="0"/>
              <w:divBdr>
                <w:top w:val="none" w:sz="0" w:space="0" w:color="auto"/>
                <w:left w:val="none" w:sz="0" w:space="0" w:color="auto"/>
                <w:bottom w:val="none" w:sz="0" w:space="0" w:color="auto"/>
                <w:right w:val="none" w:sz="0" w:space="0" w:color="auto"/>
              </w:divBdr>
            </w:div>
            <w:div w:id="325666654">
              <w:marLeft w:val="0"/>
              <w:marRight w:val="0"/>
              <w:marTop w:val="0"/>
              <w:marBottom w:val="0"/>
              <w:divBdr>
                <w:top w:val="none" w:sz="0" w:space="0" w:color="auto"/>
                <w:left w:val="none" w:sz="0" w:space="0" w:color="auto"/>
                <w:bottom w:val="none" w:sz="0" w:space="0" w:color="auto"/>
                <w:right w:val="none" w:sz="0" w:space="0" w:color="auto"/>
              </w:divBdr>
            </w:div>
            <w:div w:id="182791550">
              <w:marLeft w:val="0"/>
              <w:marRight w:val="0"/>
              <w:marTop w:val="0"/>
              <w:marBottom w:val="0"/>
              <w:divBdr>
                <w:top w:val="none" w:sz="0" w:space="0" w:color="auto"/>
                <w:left w:val="none" w:sz="0" w:space="0" w:color="auto"/>
                <w:bottom w:val="none" w:sz="0" w:space="0" w:color="auto"/>
                <w:right w:val="none" w:sz="0" w:space="0" w:color="auto"/>
              </w:divBdr>
            </w:div>
            <w:div w:id="1528300178">
              <w:marLeft w:val="0"/>
              <w:marRight w:val="0"/>
              <w:marTop w:val="0"/>
              <w:marBottom w:val="0"/>
              <w:divBdr>
                <w:top w:val="none" w:sz="0" w:space="0" w:color="auto"/>
                <w:left w:val="none" w:sz="0" w:space="0" w:color="auto"/>
                <w:bottom w:val="none" w:sz="0" w:space="0" w:color="auto"/>
                <w:right w:val="none" w:sz="0" w:space="0" w:color="auto"/>
              </w:divBdr>
            </w:div>
            <w:div w:id="424687049">
              <w:marLeft w:val="0"/>
              <w:marRight w:val="0"/>
              <w:marTop w:val="0"/>
              <w:marBottom w:val="0"/>
              <w:divBdr>
                <w:top w:val="none" w:sz="0" w:space="0" w:color="auto"/>
                <w:left w:val="none" w:sz="0" w:space="0" w:color="auto"/>
                <w:bottom w:val="none" w:sz="0" w:space="0" w:color="auto"/>
                <w:right w:val="none" w:sz="0" w:space="0" w:color="auto"/>
              </w:divBdr>
            </w:div>
            <w:div w:id="81531542">
              <w:marLeft w:val="0"/>
              <w:marRight w:val="0"/>
              <w:marTop w:val="0"/>
              <w:marBottom w:val="0"/>
              <w:divBdr>
                <w:top w:val="none" w:sz="0" w:space="0" w:color="auto"/>
                <w:left w:val="none" w:sz="0" w:space="0" w:color="auto"/>
                <w:bottom w:val="none" w:sz="0" w:space="0" w:color="auto"/>
                <w:right w:val="none" w:sz="0" w:space="0" w:color="auto"/>
              </w:divBdr>
            </w:div>
            <w:div w:id="365831702">
              <w:marLeft w:val="0"/>
              <w:marRight w:val="0"/>
              <w:marTop w:val="0"/>
              <w:marBottom w:val="0"/>
              <w:divBdr>
                <w:top w:val="none" w:sz="0" w:space="0" w:color="auto"/>
                <w:left w:val="none" w:sz="0" w:space="0" w:color="auto"/>
                <w:bottom w:val="none" w:sz="0" w:space="0" w:color="auto"/>
                <w:right w:val="none" w:sz="0" w:space="0" w:color="auto"/>
              </w:divBdr>
            </w:div>
            <w:div w:id="738868141">
              <w:marLeft w:val="0"/>
              <w:marRight w:val="0"/>
              <w:marTop w:val="0"/>
              <w:marBottom w:val="0"/>
              <w:divBdr>
                <w:top w:val="none" w:sz="0" w:space="0" w:color="auto"/>
                <w:left w:val="none" w:sz="0" w:space="0" w:color="auto"/>
                <w:bottom w:val="none" w:sz="0" w:space="0" w:color="auto"/>
                <w:right w:val="none" w:sz="0" w:space="0" w:color="auto"/>
              </w:divBdr>
            </w:div>
            <w:div w:id="1909613830">
              <w:marLeft w:val="0"/>
              <w:marRight w:val="0"/>
              <w:marTop w:val="0"/>
              <w:marBottom w:val="0"/>
              <w:divBdr>
                <w:top w:val="none" w:sz="0" w:space="0" w:color="auto"/>
                <w:left w:val="none" w:sz="0" w:space="0" w:color="auto"/>
                <w:bottom w:val="none" w:sz="0" w:space="0" w:color="auto"/>
                <w:right w:val="none" w:sz="0" w:space="0" w:color="auto"/>
              </w:divBdr>
            </w:div>
            <w:div w:id="1207334555">
              <w:marLeft w:val="0"/>
              <w:marRight w:val="0"/>
              <w:marTop w:val="0"/>
              <w:marBottom w:val="0"/>
              <w:divBdr>
                <w:top w:val="none" w:sz="0" w:space="0" w:color="auto"/>
                <w:left w:val="none" w:sz="0" w:space="0" w:color="auto"/>
                <w:bottom w:val="none" w:sz="0" w:space="0" w:color="auto"/>
                <w:right w:val="none" w:sz="0" w:space="0" w:color="auto"/>
              </w:divBdr>
            </w:div>
            <w:div w:id="1246451605">
              <w:marLeft w:val="0"/>
              <w:marRight w:val="0"/>
              <w:marTop w:val="0"/>
              <w:marBottom w:val="0"/>
              <w:divBdr>
                <w:top w:val="none" w:sz="0" w:space="0" w:color="auto"/>
                <w:left w:val="none" w:sz="0" w:space="0" w:color="auto"/>
                <w:bottom w:val="none" w:sz="0" w:space="0" w:color="auto"/>
                <w:right w:val="none" w:sz="0" w:space="0" w:color="auto"/>
              </w:divBdr>
            </w:div>
            <w:div w:id="2142574887">
              <w:marLeft w:val="0"/>
              <w:marRight w:val="0"/>
              <w:marTop w:val="0"/>
              <w:marBottom w:val="0"/>
              <w:divBdr>
                <w:top w:val="none" w:sz="0" w:space="0" w:color="auto"/>
                <w:left w:val="none" w:sz="0" w:space="0" w:color="auto"/>
                <w:bottom w:val="none" w:sz="0" w:space="0" w:color="auto"/>
                <w:right w:val="none" w:sz="0" w:space="0" w:color="auto"/>
              </w:divBdr>
            </w:div>
            <w:div w:id="1777746176">
              <w:marLeft w:val="0"/>
              <w:marRight w:val="0"/>
              <w:marTop w:val="0"/>
              <w:marBottom w:val="0"/>
              <w:divBdr>
                <w:top w:val="none" w:sz="0" w:space="0" w:color="auto"/>
                <w:left w:val="none" w:sz="0" w:space="0" w:color="auto"/>
                <w:bottom w:val="none" w:sz="0" w:space="0" w:color="auto"/>
                <w:right w:val="none" w:sz="0" w:space="0" w:color="auto"/>
              </w:divBdr>
            </w:div>
            <w:div w:id="986544531">
              <w:marLeft w:val="0"/>
              <w:marRight w:val="0"/>
              <w:marTop w:val="0"/>
              <w:marBottom w:val="0"/>
              <w:divBdr>
                <w:top w:val="none" w:sz="0" w:space="0" w:color="auto"/>
                <w:left w:val="none" w:sz="0" w:space="0" w:color="auto"/>
                <w:bottom w:val="none" w:sz="0" w:space="0" w:color="auto"/>
                <w:right w:val="none" w:sz="0" w:space="0" w:color="auto"/>
              </w:divBdr>
            </w:div>
            <w:div w:id="946959390">
              <w:marLeft w:val="0"/>
              <w:marRight w:val="0"/>
              <w:marTop w:val="0"/>
              <w:marBottom w:val="0"/>
              <w:divBdr>
                <w:top w:val="none" w:sz="0" w:space="0" w:color="auto"/>
                <w:left w:val="none" w:sz="0" w:space="0" w:color="auto"/>
                <w:bottom w:val="none" w:sz="0" w:space="0" w:color="auto"/>
                <w:right w:val="none" w:sz="0" w:space="0" w:color="auto"/>
              </w:divBdr>
            </w:div>
            <w:div w:id="1536194437">
              <w:marLeft w:val="0"/>
              <w:marRight w:val="0"/>
              <w:marTop w:val="0"/>
              <w:marBottom w:val="0"/>
              <w:divBdr>
                <w:top w:val="none" w:sz="0" w:space="0" w:color="auto"/>
                <w:left w:val="none" w:sz="0" w:space="0" w:color="auto"/>
                <w:bottom w:val="none" w:sz="0" w:space="0" w:color="auto"/>
                <w:right w:val="none" w:sz="0" w:space="0" w:color="auto"/>
              </w:divBdr>
            </w:div>
            <w:div w:id="1402097611">
              <w:marLeft w:val="0"/>
              <w:marRight w:val="0"/>
              <w:marTop w:val="0"/>
              <w:marBottom w:val="0"/>
              <w:divBdr>
                <w:top w:val="none" w:sz="0" w:space="0" w:color="auto"/>
                <w:left w:val="none" w:sz="0" w:space="0" w:color="auto"/>
                <w:bottom w:val="none" w:sz="0" w:space="0" w:color="auto"/>
                <w:right w:val="none" w:sz="0" w:space="0" w:color="auto"/>
              </w:divBdr>
            </w:div>
            <w:div w:id="746683403">
              <w:marLeft w:val="0"/>
              <w:marRight w:val="0"/>
              <w:marTop w:val="0"/>
              <w:marBottom w:val="0"/>
              <w:divBdr>
                <w:top w:val="none" w:sz="0" w:space="0" w:color="auto"/>
                <w:left w:val="none" w:sz="0" w:space="0" w:color="auto"/>
                <w:bottom w:val="none" w:sz="0" w:space="0" w:color="auto"/>
                <w:right w:val="none" w:sz="0" w:space="0" w:color="auto"/>
              </w:divBdr>
            </w:div>
            <w:div w:id="1662153741">
              <w:marLeft w:val="0"/>
              <w:marRight w:val="0"/>
              <w:marTop w:val="0"/>
              <w:marBottom w:val="0"/>
              <w:divBdr>
                <w:top w:val="none" w:sz="0" w:space="0" w:color="auto"/>
                <w:left w:val="none" w:sz="0" w:space="0" w:color="auto"/>
                <w:bottom w:val="none" w:sz="0" w:space="0" w:color="auto"/>
                <w:right w:val="none" w:sz="0" w:space="0" w:color="auto"/>
              </w:divBdr>
            </w:div>
            <w:div w:id="957882373">
              <w:marLeft w:val="0"/>
              <w:marRight w:val="0"/>
              <w:marTop w:val="0"/>
              <w:marBottom w:val="0"/>
              <w:divBdr>
                <w:top w:val="none" w:sz="0" w:space="0" w:color="auto"/>
                <w:left w:val="none" w:sz="0" w:space="0" w:color="auto"/>
                <w:bottom w:val="none" w:sz="0" w:space="0" w:color="auto"/>
                <w:right w:val="none" w:sz="0" w:space="0" w:color="auto"/>
              </w:divBdr>
            </w:div>
            <w:div w:id="66728323">
              <w:marLeft w:val="0"/>
              <w:marRight w:val="0"/>
              <w:marTop w:val="0"/>
              <w:marBottom w:val="0"/>
              <w:divBdr>
                <w:top w:val="none" w:sz="0" w:space="0" w:color="auto"/>
                <w:left w:val="none" w:sz="0" w:space="0" w:color="auto"/>
                <w:bottom w:val="none" w:sz="0" w:space="0" w:color="auto"/>
                <w:right w:val="none" w:sz="0" w:space="0" w:color="auto"/>
              </w:divBdr>
            </w:div>
            <w:div w:id="372847338">
              <w:marLeft w:val="0"/>
              <w:marRight w:val="0"/>
              <w:marTop w:val="0"/>
              <w:marBottom w:val="0"/>
              <w:divBdr>
                <w:top w:val="none" w:sz="0" w:space="0" w:color="auto"/>
                <w:left w:val="none" w:sz="0" w:space="0" w:color="auto"/>
                <w:bottom w:val="none" w:sz="0" w:space="0" w:color="auto"/>
                <w:right w:val="none" w:sz="0" w:space="0" w:color="auto"/>
              </w:divBdr>
            </w:div>
            <w:div w:id="1685129331">
              <w:marLeft w:val="0"/>
              <w:marRight w:val="0"/>
              <w:marTop w:val="0"/>
              <w:marBottom w:val="0"/>
              <w:divBdr>
                <w:top w:val="none" w:sz="0" w:space="0" w:color="auto"/>
                <w:left w:val="none" w:sz="0" w:space="0" w:color="auto"/>
                <w:bottom w:val="none" w:sz="0" w:space="0" w:color="auto"/>
                <w:right w:val="none" w:sz="0" w:space="0" w:color="auto"/>
              </w:divBdr>
            </w:div>
            <w:div w:id="550700964">
              <w:marLeft w:val="0"/>
              <w:marRight w:val="0"/>
              <w:marTop w:val="0"/>
              <w:marBottom w:val="0"/>
              <w:divBdr>
                <w:top w:val="none" w:sz="0" w:space="0" w:color="auto"/>
                <w:left w:val="none" w:sz="0" w:space="0" w:color="auto"/>
                <w:bottom w:val="none" w:sz="0" w:space="0" w:color="auto"/>
                <w:right w:val="none" w:sz="0" w:space="0" w:color="auto"/>
              </w:divBdr>
            </w:div>
            <w:div w:id="510681588">
              <w:marLeft w:val="0"/>
              <w:marRight w:val="0"/>
              <w:marTop w:val="0"/>
              <w:marBottom w:val="0"/>
              <w:divBdr>
                <w:top w:val="none" w:sz="0" w:space="0" w:color="auto"/>
                <w:left w:val="none" w:sz="0" w:space="0" w:color="auto"/>
                <w:bottom w:val="none" w:sz="0" w:space="0" w:color="auto"/>
                <w:right w:val="none" w:sz="0" w:space="0" w:color="auto"/>
              </w:divBdr>
            </w:div>
            <w:div w:id="1950552619">
              <w:marLeft w:val="0"/>
              <w:marRight w:val="0"/>
              <w:marTop w:val="0"/>
              <w:marBottom w:val="0"/>
              <w:divBdr>
                <w:top w:val="none" w:sz="0" w:space="0" w:color="auto"/>
                <w:left w:val="none" w:sz="0" w:space="0" w:color="auto"/>
                <w:bottom w:val="none" w:sz="0" w:space="0" w:color="auto"/>
                <w:right w:val="none" w:sz="0" w:space="0" w:color="auto"/>
              </w:divBdr>
            </w:div>
            <w:div w:id="261575150">
              <w:marLeft w:val="0"/>
              <w:marRight w:val="0"/>
              <w:marTop w:val="0"/>
              <w:marBottom w:val="0"/>
              <w:divBdr>
                <w:top w:val="none" w:sz="0" w:space="0" w:color="auto"/>
                <w:left w:val="none" w:sz="0" w:space="0" w:color="auto"/>
                <w:bottom w:val="none" w:sz="0" w:space="0" w:color="auto"/>
                <w:right w:val="none" w:sz="0" w:space="0" w:color="auto"/>
              </w:divBdr>
            </w:div>
            <w:div w:id="697241407">
              <w:marLeft w:val="0"/>
              <w:marRight w:val="0"/>
              <w:marTop w:val="0"/>
              <w:marBottom w:val="0"/>
              <w:divBdr>
                <w:top w:val="none" w:sz="0" w:space="0" w:color="auto"/>
                <w:left w:val="none" w:sz="0" w:space="0" w:color="auto"/>
                <w:bottom w:val="none" w:sz="0" w:space="0" w:color="auto"/>
                <w:right w:val="none" w:sz="0" w:space="0" w:color="auto"/>
              </w:divBdr>
            </w:div>
            <w:div w:id="1710228266">
              <w:marLeft w:val="0"/>
              <w:marRight w:val="0"/>
              <w:marTop w:val="0"/>
              <w:marBottom w:val="0"/>
              <w:divBdr>
                <w:top w:val="none" w:sz="0" w:space="0" w:color="auto"/>
                <w:left w:val="none" w:sz="0" w:space="0" w:color="auto"/>
                <w:bottom w:val="none" w:sz="0" w:space="0" w:color="auto"/>
                <w:right w:val="none" w:sz="0" w:space="0" w:color="auto"/>
              </w:divBdr>
            </w:div>
            <w:div w:id="1527519137">
              <w:marLeft w:val="0"/>
              <w:marRight w:val="0"/>
              <w:marTop w:val="0"/>
              <w:marBottom w:val="0"/>
              <w:divBdr>
                <w:top w:val="none" w:sz="0" w:space="0" w:color="auto"/>
                <w:left w:val="none" w:sz="0" w:space="0" w:color="auto"/>
                <w:bottom w:val="none" w:sz="0" w:space="0" w:color="auto"/>
                <w:right w:val="none" w:sz="0" w:space="0" w:color="auto"/>
              </w:divBdr>
            </w:div>
            <w:div w:id="103505694">
              <w:marLeft w:val="0"/>
              <w:marRight w:val="0"/>
              <w:marTop w:val="0"/>
              <w:marBottom w:val="0"/>
              <w:divBdr>
                <w:top w:val="none" w:sz="0" w:space="0" w:color="auto"/>
                <w:left w:val="none" w:sz="0" w:space="0" w:color="auto"/>
                <w:bottom w:val="none" w:sz="0" w:space="0" w:color="auto"/>
                <w:right w:val="none" w:sz="0" w:space="0" w:color="auto"/>
              </w:divBdr>
            </w:div>
            <w:div w:id="321278284">
              <w:marLeft w:val="0"/>
              <w:marRight w:val="0"/>
              <w:marTop w:val="0"/>
              <w:marBottom w:val="0"/>
              <w:divBdr>
                <w:top w:val="none" w:sz="0" w:space="0" w:color="auto"/>
                <w:left w:val="none" w:sz="0" w:space="0" w:color="auto"/>
                <w:bottom w:val="none" w:sz="0" w:space="0" w:color="auto"/>
                <w:right w:val="none" w:sz="0" w:space="0" w:color="auto"/>
              </w:divBdr>
            </w:div>
            <w:div w:id="1603803200">
              <w:marLeft w:val="0"/>
              <w:marRight w:val="0"/>
              <w:marTop w:val="0"/>
              <w:marBottom w:val="0"/>
              <w:divBdr>
                <w:top w:val="none" w:sz="0" w:space="0" w:color="auto"/>
                <w:left w:val="none" w:sz="0" w:space="0" w:color="auto"/>
                <w:bottom w:val="none" w:sz="0" w:space="0" w:color="auto"/>
                <w:right w:val="none" w:sz="0" w:space="0" w:color="auto"/>
              </w:divBdr>
            </w:div>
            <w:div w:id="1489785506">
              <w:marLeft w:val="0"/>
              <w:marRight w:val="0"/>
              <w:marTop w:val="0"/>
              <w:marBottom w:val="0"/>
              <w:divBdr>
                <w:top w:val="none" w:sz="0" w:space="0" w:color="auto"/>
                <w:left w:val="none" w:sz="0" w:space="0" w:color="auto"/>
                <w:bottom w:val="none" w:sz="0" w:space="0" w:color="auto"/>
                <w:right w:val="none" w:sz="0" w:space="0" w:color="auto"/>
              </w:divBdr>
            </w:div>
            <w:div w:id="818302288">
              <w:marLeft w:val="0"/>
              <w:marRight w:val="0"/>
              <w:marTop w:val="0"/>
              <w:marBottom w:val="0"/>
              <w:divBdr>
                <w:top w:val="none" w:sz="0" w:space="0" w:color="auto"/>
                <w:left w:val="none" w:sz="0" w:space="0" w:color="auto"/>
                <w:bottom w:val="none" w:sz="0" w:space="0" w:color="auto"/>
                <w:right w:val="none" w:sz="0" w:space="0" w:color="auto"/>
              </w:divBdr>
            </w:div>
            <w:div w:id="555432948">
              <w:marLeft w:val="0"/>
              <w:marRight w:val="0"/>
              <w:marTop w:val="0"/>
              <w:marBottom w:val="0"/>
              <w:divBdr>
                <w:top w:val="none" w:sz="0" w:space="0" w:color="auto"/>
                <w:left w:val="none" w:sz="0" w:space="0" w:color="auto"/>
                <w:bottom w:val="none" w:sz="0" w:space="0" w:color="auto"/>
                <w:right w:val="none" w:sz="0" w:space="0" w:color="auto"/>
              </w:divBdr>
            </w:div>
            <w:div w:id="563024895">
              <w:marLeft w:val="0"/>
              <w:marRight w:val="0"/>
              <w:marTop w:val="0"/>
              <w:marBottom w:val="0"/>
              <w:divBdr>
                <w:top w:val="none" w:sz="0" w:space="0" w:color="auto"/>
                <w:left w:val="none" w:sz="0" w:space="0" w:color="auto"/>
                <w:bottom w:val="none" w:sz="0" w:space="0" w:color="auto"/>
                <w:right w:val="none" w:sz="0" w:space="0" w:color="auto"/>
              </w:divBdr>
            </w:div>
            <w:div w:id="506016265">
              <w:marLeft w:val="0"/>
              <w:marRight w:val="0"/>
              <w:marTop w:val="0"/>
              <w:marBottom w:val="0"/>
              <w:divBdr>
                <w:top w:val="none" w:sz="0" w:space="0" w:color="auto"/>
                <w:left w:val="none" w:sz="0" w:space="0" w:color="auto"/>
                <w:bottom w:val="none" w:sz="0" w:space="0" w:color="auto"/>
                <w:right w:val="none" w:sz="0" w:space="0" w:color="auto"/>
              </w:divBdr>
            </w:div>
            <w:div w:id="301544410">
              <w:marLeft w:val="0"/>
              <w:marRight w:val="0"/>
              <w:marTop w:val="0"/>
              <w:marBottom w:val="0"/>
              <w:divBdr>
                <w:top w:val="none" w:sz="0" w:space="0" w:color="auto"/>
                <w:left w:val="none" w:sz="0" w:space="0" w:color="auto"/>
                <w:bottom w:val="none" w:sz="0" w:space="0" w:color="auto"/>
                <w:right w:val="none" w:sz="0" w:space="0" w:color="auto"/>
              </w:divBdr>
            </w:div>
            <w:div w:id="1539704224">
              <w:marLeft w:val="0"/>
              <w:marRight w:val="0"/>
              <w:marTop w:val="0"/>
              <w:marBottom w:val="0"/>
              <w:divBdr>
                <w:top w:val="none" w:sz="0" w:space="0" w:color="auto"/>
                <w:left w:val="none" w:sz="0" w:space="0" w:color="auto"/>
                <w:bottom w:val="none" w:sz="0" w:space="0" w:color="auto"/>
                <w:right w:val="none" w:sz="0" w:space="0" w:color="auto"/>
              </w:divBdr>
            </w:div>
            <w:div w:id="1307315748">
              <w:marLeft w:val="0"/>
              <w:marRight w:val="0"/>
              <w:marTop w:val="0"/>
              <w:marBottom w:val="0"/>
              <w:divBdr>
                <w:top w:val="none" w:sz="0" w:space="0" w:color="auto"/>
                <w:left w:val="none" w:sz="0" w:space="0" w:color="auto"/>
                <w:bottom w:val="none" w:sz="0" w:space="0" w:color="auto"/>
                <w:right w:val="none" w:sz="0" w:space="0" w:color="auto"/>
              </w:divBdr>
            </w:div>
            <w:div w:id="156968723">
              <w:marLeft w:val="0"/>
              <w:marRight w:val="0"/>
              <w:marTop w:val="0"/>
              <w:marBottom w:val="0"/>
              <w:divBdr>
                <w:top w:val="none" w:sz="0" w:space="0" w:color="auto"/>
                <w:left w:val="none" w:sz="0" w:space="0" w:color="auto"/>
                <w:bottom w:val="none" w:sz="0" w:space="0" w:color="auto"/>
                <w:right w:val="none" w:sz="0" w:space="0" w:color="auto"/>
              </w:divBdr>
            </w:div>
            <w:div w:id="116728994">
              <w:marLeft w:val="0"/>
              <w:marRight w:val="0"/>
              <w:marTop w:val="0"/>
              <w:marBottom w:val="0"/>
              <w:divBdr>
                <w:top w:val="none" w:sz="0" w:space="0" w:color="auto"/>
                <w:left w:val="none" w:sz="0" w:space="0" w:color="auto"/>
                <w:bottom w:val="none" w:sz="0" w:space="0" w:color="auto"/>
                <w:right w:val="none" w:sz="0" w:space="0" w:color="auto"/>
              </w:divBdr>
            </w:div>
            <w:div w:id="1901675841">
              <w:marLeft w:val="0"/>
              <w:marRight w:val="0"/>
              <w:marTop w:val="0"/>
              <w:marBottom w:val="0"/>
              <w:divBdr>
                <w:top w:val="none" w:sz="0" w:space="0" w:color="auto"/>
                <w:left w:val="none" w:sz="0" w:space="0" w:color="auto"/>
                <w:bottom w:val="none" w:sz="0" w:space="0" w:color="auto"/>
                <w:right w:val="none" w:sz="0" w:space="0" w:color="auto"/>
              </w:divBdr>
            </w:div>
            <w:div w:id="1650358669">
              <w:marLeft w:val="0"/>
              <w:marRight w:val="0"/>
              <w:marTop w:val="0"/>
              <w:marBottom w:val="0"/>
              <w:divBdr>
                <w:top w:val="none" w:sz="0" w:space="0" w:color="auto"/>
                <w:left w:val="none" w:sz="0" w:space="0" w:color="auto"/>
                <w:bottom w:val="none" w:sz="0" w:space="0" w:color="auto"/>
                <w:right w:val="none" w:sz="0" w:space="0" w:color="auto"/>
              </w:divBdr>
            </w:div>
            <w:div w:id="946811481">
              <w:marLeft w:val="0"/>
              <w:marRight w:val="0"/>
              <w:marTop w:val="0"/>
              <w:marBottom w:val="0"/>
              <w:divBdr>
                <w:top w:val="none" w:sz="0" w:space="0" w:color="auto"/>
                <w:left w:val="none" w:sz="0" w:space="0" w:color="auto"/>
                <w:bottom w:val="none" w:sz="0" w:space="0" w:color="auto"/>
                <w:right w:val="none" w:sz="0" w:space="0" w:color="auto"/>
              </w:divBdr>
            </w:div>
            <w:div w:id="337275445">
              <w:marLeft w:val="0"/>
              <w:marRight w:val="0"/>
              <w:marTop w:val="0"/>
              <w:marBottom w:val="0"/>
              <w:divBdr>
                <w:top w:val="none" w:sz="0" w:space="0" w:color="auto"/>
                <w:left w:val="none" w:sz="0" w:space="0" w:color="auto"/>
                <w:bottom w:val="none" w:sz="0" w:space="0" w:color="auto"/>
                <w:right w:val="none" w:sz="0" w:space="0" w:color="auto"/>
              </w:divBdr>
            </w:div>
            <w:div w:id="591663750">
              <w:marLeft w:val="0"/>
              <w:marRight w:val="0"/>
              <w:marTop w:val="0"/>
              <w:marBottom w:val="0"/>
              <w:divBdr>
                <w:top w:val="none" w:sz="0" w:space="0" w:color="auto"/>
                <w:left w:val="none" w:sz="0" w:space="0" w:color="auto"/>
                <w:bottom w:val="none" w:sz="0" w:space="0" w:color="auto"/>
                <w:right w:val="none" w:sz="0" w:space="0" w:color="auto"/>
              </w:divBdr>
            </w:div>
            <w:div w:id="542182168">
              <w:marLeft w:val="0"/>
              <w:marRight w:val="0"/>
              <w:marTop w:val="0"/>
              <w:marBottom w:val="0"/>
              <w:divBdr>
                <w:top w:val="none" w:sz="0" w:space="0" w:color="auto"/>
                <w:left w:val="none" w:sz="0" w:space="0" w:color="auto"/>
                <w:bottom w:val="none" w:sz="0" w:space="0" w:color="auto"/>
                <w:right w:val="none" w:sz="0" w:space="0" w:color="auto"/>
              </w:divBdr>
            </w:div>
            <w:div w:id="726952115">
              <w:marLeft w:val="0"/>
              <w:marRight w:val="0"/>
              <w:marTop w:val="0"/>
              <w:marBottom w:val="0"/>
              <w:divBdr>
                <w:top w:val="none" w:sz="0" w:space="0" w:color="auto"/>
                <w:left w:val="none" w:sz="0" w:space="0" w:color="auto"/>
                <w:bottom w:val="none" w:sz="0" w:space="0" w:color="auto"/>
                <w:right w:val="none" w:sz="0" w:space="0" w:color="auto"/>
              </w:divBdr>
            </w:div>
            <w:div w:id="1018698516">
              <w:marLeft w:val="0"/>
              <w:marRight w:val="0"/>
              <w:marTop w:val="0"/>
              <w:marBottom w:val="0"/>
              <w:divBdr>
                <w:top w:val="none" w:sz="0" w:space="0" w:color="auto"/>
                <w:left w:val="none" w:sz="0" w:space="0" w:color="auto"/>
                <w:bottom w:val="none" w:sz="0" w:space="0" w:color="auto"/>
                <w:right w:val="none" w:sz="0" w:space="0" w:color="auto"/>
              </w:divBdr>
            </w:div>
            <w:div w:id="1318264388">
              <w:marLeft w:val="0"/>
              <w:marRight w:val="0"/>
              <w:marTop w:val="0"/>
              <w:marBottom w:val="0"/>
              <w:divBdr>
                <w:top w:val="none" w:sz="0" w:space="0" w:color="auto"/>
                <w:left w:val="none" w:sz="0" w:space="0" w:color="auto"/>
                <w:bottom w:val="none" w:sz="0" w:space="0" w:color="auto"/>
                <w:right w:val="none" w:sz="0" w:space="0" w:color="auto"/>
              </w:divBdr>
            </w:div>
            <w:div w:id="963774286">
              <w:marLeft w:val="0"/>
              <w:marRight w:val="0"/>
              <w:marTop w:val="0"/>
              <w:marBottom w:val="0"/>
              <w:divBdr>
                <w:top w:val="none" w:sz="0" w:space="0" w:color="auto"/>
                <w:left w:val="none" w:sz="0" w:space="0" w:color="auto"/>
                <w:bottom w:val="none" w:sz="0" w:space="0" w:color="auto"/>
                <w:right w:val="none" w:sz="0" w:space="0" w:color="auto"/>
              </w:divBdr>
            </w:div>
            <w:div w:id="1115058791">
              <w:marLeft w:val="0"/>
              <w:marRight w:val="0"/>
              <w:marTop w:val="0"/>
              <w:marBottom w:val="0"/>
              <w:divBdr>
                <w:top w:val="none" w:sz="0" w:space="0" w:color="auto"/>
                <w:left w:val="none" w:sz="0" w:space="0" w:color="auto"/>
                <w:bottom w:val="none" w:sz="0" w:space="0" w:color="auto"/>
                <w:right w:val="none" w:sz="0" w:space="0" w:color="auto"/>
              </w:divBdr>
            </w:div>
            <w:div w:id="95248966">
              <w:marLeft w:val="0"/>
              <w:marRight w:val="0"/>
              <w:marTop w:val="0"/>
              <w:marBottom w:val="0"/>
              <w:divBdr>
                <w:top w:val="none" w:sz="0" w:space="0" w:color="auto"/>
                <w:left w:val="none" w:sz="0" w:space="0" w:color="auto"/>
                <w:bottom w:val="none" w:sz="0" w:space="0" w:color="auto"/>
                <w:right w:val="none" w:sz="0" w:space="0" w:color="auto"/>
              </w:divBdr>
            </w:div>
            <w:div w:id="1205169847">
              <w:marLeft w:val="0"/>
              <w:marRight w:val="0"/>
              <w:marTop w:val="0"/>
              <w:marBottom w:val="0"/>
              <w:divBdr>
                <w:top w:val="none" w:sz="0" w:space="0" w:color="auto"/>
                <w:left w:val="none" w:sz="0" w:space="0" w:color="auto"/>
                <w:bottom w:val="none" w:sz="0" w:space="0" w:color="auto"/>
                <w:right w:val="none" w:sz="0" w:space="0" w:color="auto"/>
              </w:divBdr>
            </w:div>
            <w:div w:id="42145618">
              <w:marLeft w:val="0"/>
              <w:marRight w:val="0"/>
              <w:marTop w:val="0"/>
              <w:marBottom w:val="0"/>
              <w:divBdr>
                <w:top w:val="none" w:sz="0" w:space="0" w:color="auto"/>
                <w:left w:val="none" w:sz="0" w:space="0" w:color="auto"/>
                <w:bottom w:val="none" w:sz="0" w:space="0" w:color="auto"/>
                <w:right w:val="none" w:sz="0" w:space="0" w:color="auto"/>
              </w:divBdr>
            </w:div>
            <w:div w:id="667906629">
              <w:marLeft w:val="0"/>
              <w:marRight w:val="0"/>
              <w:marTop w:val="0"/>
              <w:marBottom w:val="0"/>
              <w:divBdr>
                <w:top w:val="none" w:sz="0" w:space="0" w:color="auto"/>
                <w:left w:val="none" w:sz="0" w:space="0" w:color="auto"/>
                <w:bottom w:val="none" w:sz="0" w:space="0" w:color="auto"/>
                <w:right w:val="none" w:sz="0" w:space="0" w:color="auto"/>
              </w:divBdr>
            </w:div>
            <w:div w:id="1478108820">
              <w:marLeft w:val="0"/>
              <w:marRight w:val="0"/>
              <w:marTop w:val="0"/>
              <w:marBottom w:val="0"/>
              <w:divBdr>
                <w:top w:val="none" w:sz="0" w:space="0" w:color="auto"/>
                <w:left w:val="none" w:sz="0" w:space="0" w:color="auto"/>
                <w:bottom w:val="none" w:sz="0" w:space="0" w:color="auto"/>
                <w:right w:val="none" w:sz="0" w:space="0" w:color="auto"/>
              </w:divBdr>
            </w:div>
            <w:div w:id="2120367254">
              <w:marLeft w:val="0"/>
              <w:marRight w:val="0"/>
              <w:marTop w:val="0"/>
              <w:marBottom w:val="0"/>
              <w:divBdr>
                <w:top w:val="none" w:sz="0" w:space="0" w:color="auto"/>
                <w:left w:val="none" w:sz="0" w:space="0" w:color="auto"/>
                <w:bottom w:val="none" w:sz="0" w:space="0" w:color="auto"/>
                <w:right w:val="none" w:sz="0" w:space="0" w:color="auto"/>
              </w:divBdr>
            </w:div>
            <w:div w:id="1869370790">
              <w:marLeft w:val="0"/>
              <w:marRight w:val="0"/>
              <w:marTop w:val="0"/>
              <w:marBottom w:val="0"/>
              <w:divBdr>
                <w:top w:val="none" w:sz="0" w:space="0" w:color="auto"/>
                <w:left w:val="none" w:sz="0" w:space="0" w:color="auto"/>
                <w:bottom w:val="none" w:sz="0" w:space="0" w:color="auto"/>
                <w:right w:val="none" w:sz="0" w:space="0" w:color="auto"/>
              </w:divBdr>
            </w:div>
            <w:div w:id="1462963642">
              <w:marLeft w:val="0"/>
              <w:marRight w:val="0"/>
              <w:marTop w:val="0"/>
              <w:marBottom w:val="0"/>
              <w:divBdr>
                <w:top w:val="none" w:sz="0" w:space="0" w:color="auto"/>
                <w:left w:val="none" w:sz="0" w:space="0" w:color="auto"/>
                <w:bottom w:val="none" w:sz="0" w:space="0" w:color="auto"/>
                <w:right w:val="none" w:sz="0" w:space="0" w:color="auto"/>
              </w:divBdr>
            </w:div>
            <w:div w:id="625042579">
              <w:marLeft w:val="0"/>
              <w:marRight w:val="0"/>
              <w:marTop w:val="0"/>
              <w:marBottom w:val="0"/>
              <w:divBdr>
                <w:top w:val="none" w:sz="0" w:space="0" w:color="auto"/>
                <w:left w:val="none" w:sz="0" w:space="0" w:color="auto"/>
                <w:bottom w:val="none" w:sz="0" w:space="0" w:color="auto"/>
                <w:right w:val="none" w:sz="0" w:space="0" w:color="auto"/>
              </w:divBdr>
            </w:div>
            <w:div w:id="73363750">
              <w:marLeft w:val="0"/>
              <w:marRight w:val="0"/>
              <w:marTop w:val="0"/>
              <w:marBottom w:val="0"/>
              <w:divBdr>
                <w:top w:val="none" w:sz="0" w:space="0" w:color="auto"/>
                <w:left w:val="none" w:sz="0" w:space="0" w:color="auto"/>
                <w:bottom w:val="none" w:sz="0" w:space="0" w:color="auto"/>
                <w:right w:val="none" w:sz="0" w:space="0" w:color="auto"/>
              </w:divBdr>
            </w:div>
            <w:div w:id="1958289075">
              <w:marLeft w:val="0"/>
              <w:marRight w:val="0"/>
              <w:marTop w:val="0"/>
              <w:marBottom w:val="0"/>
              <w:divBdr>
                <w:top w:val="none" w:sz="0" w:space="0" w:color="auto"/>
                <w:left w:val="none" w:sz="0" w:space="0" w:color="auto"/>
                <w:bottom w:val="none" w:sz="0" w:space="0" w:color="auto"/>
                <w:right w:val="none" w:sz="0" w:space="0" w:color="auto"/>
              </w:divBdr>
            </w:div>
            <w:div w:id="1241869970">
              <w:marLeft w:val="0"/>
              <w:marRight w:val="0"/>
              <w:marTop w:val="0"/>
              <w:marBottom w:val="0"/>
              <w:divBdr>
                <w:top w:val="none" w:sz="0" w:space="0" w:color="auto"/>
                <w:left w:val="none" w:sz="0" w:space="0" w:color="auto"/>
                <w:bottom w:val="none" w:sz="0" w:space="0" w:color="auto"/>
                <w:right w:val="none" w:sz="0" w:space="0" w:color="auto"/>
              </w:divBdr>
            </w:div>
            <w:div w:id="1955600608">
              <w:marLeft w:val="0"/>
              <w:marRight w:val="0"/>
              <w:marTop w:val="0"/>
              <w:marBottom w:val="0"/>
              <w:divBdr>
                <w:top w:val="none" w:sz="0" w:space="0" w:color="auto"/>
                <w:left w:val="none" w:sz="0" w:space="0" w:color="auto"/>
                <w:bottom w:val="none" w:sz="0" w:space="0" w:color="auto"/>
                <w:right w:val="none" w:sz="0" w:space="0" w:color="auto"/>
              </w:divBdr>
            </w:div>
            <w:div w:id="1640260408">
              <w:marLeft w:val="0"/>
              <w:marRight w:val="0"/>
              <w:marTop w:val="0"/>
              <w:marBottom w:val="0"/>
              <w:divBdr>
                <w:top w:val="none" w:sz="0" w:space="0" w:color="auto"/>
                <w:left w:val="none" w:sz="0" w:space="0" w:color="auto"/>
                <w:bottom w:val="none" w:sz="0" w:space="0" w:color="auto"/>
                <w:right w:val="none" w:sz="0" w:space="0" w:color="auto"/>
              </w:divBdr>
            </w:div>
            <w:div w:id="20105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754">
      <w:bodyDiv w:val="1"/>
      <w:marLeft w:val="0"/>
      <w:marRight w:val="0"/>
      <w:marTop w:val="0"/>
      <w:marBottom w:val="0"/>
      <w:divBdr>
        <w:top w:val="none" w:sz="0" w:space="0" w:color="auto"/>
        <w:left w:val="none" w:sz="0" w:space="0" w:color="auto"/>
        <w:bottom w:val="none" w:sz="0" w:space="0" w:color="auto"/>
        <w:right w:val="none" w:sz="0" w:space="0" w:color="auto"/>
      </w:divBdr>
      <w:divsChild>
        <w:div w:id="1780907068">
          <w:marLeft w:val="0"/>
          <w:marRight w:val="0"/>
          <w:marTop w:val="0"/>
          <w:marBottom w:val="0"/>
          <w:divBdr>
            <w:top w:val="none" w:sz="0" w:space="0" w:color="auto"/>
            <w:left w:val="none" w:sz="0" w:space="0" w:color="auto"/>
            <w:bottom w:val="none" w:sz="0" w:space="0" w:color="auto"/>
            <w:right w:val="none" w:sz="0" w:space="0" w:color="auto"/>
          </w:divBdr>
          <w:divsChild>
            <w:div w:id="1709837120">
              <w:marLeft w:val="0"/>
              <w:marRight w:val="0"/>
              <w:marTop w:val="0"/>
              <w:marBottom w:val="0"/>
              <w:divBdr>
                <w:top w:val="none" w:sz="0" w:space="0" w:color="auto"/>
                <w:left w:val="none" w:sz="0" w:space="0" w:color="auto"/>
                <w:bottom w:val="none" w:sz="0" w:space="0" w:color="auto"/>
                <w:right w:val="none" w:sz="0" w:space="0" w:color="auto"/>
              </w:divBdr>
            </w:div>
            <w:div w:id="264119041">
              <w:marLeft w:val="0"/>
              <w:marRight w:val="0"/>
              <w:marTop w:val="0"/>
              <w:marBottom w:val="0"/>
              <w:divBdr>
                <w:top w:val="none" w:sz="0" w:space="0" w:color="auto"/>
                <w:left w:val="none" w:sz="0" w:space="0" w:color="auto"/>
                <w:bottom w:val="none" w:sz="0" w:space="0" w:color="auto"/>
                <w:right w:val="none" w:sz="0" w:space="0" w:color="auto"/>
              </w:divBdr>
            </w:div>
            <w:div w:id="1702969705">
              <w:marLeft w:val="0"/>
              <w:marRight w:val="0"/>
              <w:marTop w:val="0"/>
              <w:marBottom w:val="0"/>
              <w:divBdr>
                <w:top w:val="none" w:sz="0" w:space="0" w:color="auto"/>
                <w:left w:val="none" w:sz="0" w:space="0" w:color="auto"/>
                <w:bottom w:val="none" w:sz="0" w:space="0" w:color="auto"/>
                <w:right w:val="none" w:sz="0" w:space="0" w:color="auto"/>
              </w:divBdr>
            </w:div>
            <w:div w:id="1672171753">
              <w:marLeft w:val="0"/>
              <w:marRight w:val="0"/>
              <w:marTop w:val="0"/>
              <w:marBottom w:val="0"/>
              <w:divBdr>
                <w:top w:val="none" w:sz="0" w:space="0" w:color="auto"/>
                <w:left w:val="none" w:sz="0" w:space="0" w:color="auto"/>
                <w:bottom w:val="none" w:sz="0" w:space="0" w:color="auto"/>
                <w:right w:val="none" w:sz="0" w:space="0" w:color="auto"/>
              </w:divBdr>
            </w:div>
            <w:div w:id="712191685">
              <w:marLeft w:val="0"/>
              <w:marRight w:val="0"/>
              <w:marTop w:val="0"/>
              <w:marBottom w:val="0"/>
              <w:divBdr>
                <w:top w:val="none" w:sz="0" w:space="0" w:color="auto"/>
                <w:left w:val="none" w:sz="0" w:space="0" w:color="auto"/>
                <w:bottom w:val="none" w:sz="0" w:space="0" w:color="auto"/>
                <w:right w:val="none" w:sz="0" w:space="0" w:color="auto"/>
              </w:divBdr>
            </w:div>
            <w:div w:id="1316422214">
              <w:marLeft w:val="0"/>
              <w:marRight w:val="0"/>
              <w:marTop w:val="0"/>
              <w:marBottom w:val="0"/>
              <w:divBdr>
                <w:top w:val="none" w:sz="0" w:space="0" w:color="auto"/>
                <w:left w:val="none" w:sz="0" w:space="0" w:color="auto"/>
                <w:bottom w:val="none" w:sz="0" w:space="0" w:color="auto"/>
                <w:right w:val="none" w:sz="0" w:space="0" w:color="auto"/>
              </w:divBdr>
            </w:div>
            <w:div w:id="863202829">
              <w:marLeft w:val="0"/>
              <w:marRight w:val="0"/>
              <w:marTop w:val="0"/>
              <w:marBottom w:val="0"/>
              <w:divBdr>
                <w:top w:val="none" w:sz="0" w:space="0" w:color="auto"/>
                <w:left w:val="none" w:sz="0" w:space="0" w:color="auto"/>
                <w:bottom w:val="none" w:sz="0" w:space="0" w:color="auto"/>
                <w:right w:val="none" w:sz="0" w:space="0" w:color="auto"/>
              </w:divBdr>
            </w:div>
            <w:div w:id="105005427">
              <w:marLeft w:val="0"/>
              <w:marRight w:val="0"/>
              <w:marTop w:val="0"/>
              <w:marBottom w:val="0"/>
              <w:divBdr>
                <w:top w:val="none" w:sz="0" w:space="0" w:color="auto"/>
                <w:left w:val="none" w:sz="0" w:space="0" w:color="auto"/>
                <w:bottom w:val="none" w:sz="0" w:space="0" w:color="auto"/>
                <w:right w:val="none" w:sz="0" w:space="0" w:color="auto"/>
              </w:divBdr>
            </w:div>
            <w:div w:id="2079206874">
              <w:marLeft w:val="0"/>
              <w:marRight w:val="0"/>
              <w:marTop w:val="0"/>
              <w:marBottom w:val="0"/>
              <w:divBdr>
                <w:top w:val="none" w:sz="0" w:space="0" w:color="auto"/>
                <w:left w:val="none" w:sz="0" w:space="0" w:color="auto"/>
                <w:bottom w:val="none" w:sz="0" w:space="0" w:color="auto"/>
                <w:right w:val="none" w:sz="0" w:space="0" w:color="auto"/>
              </w:divBdr>
            </w:div>
            <w:div w:id="327175568">
              <w:marLeft w:val="0"/>
              <w:marRight w:val="0"/>
              <w:marTop w:val="0"/>
              <w:marBottom w:val="0"/>
              <w:divBdr>
                <w:top w:val="none" w:sz="0" w:space="0" w:color="auto"/>
                <w:left w:val="none" w:sz="0" w:space="0" w:color="auto"/>
                <w:bottom w:val="none" w:sz="0" w:space="0" w:color="auto"/>
                <w:right w:val="none" w:sz="0" w:space="0" w:color="auto"/>
              </w:divBdr>
            </w:div>
            <w:div w:id="918827044">
              <w:marLeft w:val="0"/>
              <w:marRight w:val="0"/>
              <w:marTop w:val="0"/>
              <w:marBottom w:val="0"/>
              <w:divBdr>
                <w:top w:val="none" w:sz="0" w:space="0" w:color="auto"/>
                <w:left w:val="none" w:sz="0" w:space="0" w:color="auto"/>
                <w:bottom w:val="none" w:sz="0" w:space="0" w:color="auto"/>
                <w:right w:val="none" w:sz="0" w:space="0" w:color="auto"/>
              </w:divBdr>
            </w:div>
            <w:div w:id="1587378818">
              <w:marLeft w:val="0"/>
              <w:marRight w:val="0"/>
              <w:marTop w:val="0"/>
              <w:marBottom w:val="0"/>
              <w:divBdr>
                <w:top w:val="none" w:sz="0" w:space="0" w:color="auto"/>
                <w:left w:val="none" w:sz="0" w:space="0" w:color="auto"/>
                <w:bottom w:val="none" w:sz="0" w:space="0" w:color="auto"/>
                <w:right w:val="none" w:sz="0" w:space="0" w:color="auto"/>
              </w:divBdr>
            </w:div>
            <w:div w:id="1882860391">
              <w:marLeft w:val="0"/>
              <w:marRight w:val="0"/>
              <w:marTop w:val="0"/>
              <w:marBottom w:val="0"/>
              <w:divBdr>
                <w:top w:val="none" w:sz="0" w:space="0" w:color="auto"/>
                <w:left w:val="none" w:sz="0" w:space="0" w:color="auto"/>
                <w:bottom w:val="none" w:sz="0" w:space="0" w:color="auto"/>
                <w:right w:val="none" w:sz="0" w:space="0" w:color="auto"/>
              </w:divBdr>
            </w:div>
            <w:div w:id="911550776">
              <w:marLeft w:val="0"/>
              <w:marRight w:val="0"/>
              <w:marTop w:val="0"/>
              <w:marBottom w:val="0"/>
              <w:divBdr>
                <w:top w:val="none" w:sz="0" w:space="0" w:color="auto"/>
                <w:left w:val="none" w:sz="0" w:space="0" w:color="auto"/>
                <w:bottom w:val="none" w:sz="0" w:space="0" w:color="auto"/>
                <w:right w:val="none" w:sz="0" w:space="0" w:color="auto"/>
              </w:divBdr>
            </w:div>
            <w:div w:id="1589538990">
              <w:marLeft w:val="0"/>
              <w:marRight w:val="0"/>
              <w:marTop w:val="0"/>
              <w:marBottom w:val="0"/>
              <w:divBdr>
                <w:top w:val="none" w:sz="0" w:space="0" w:color="auto"/>
                <w:left w:val="none" w:sz="0" w:space="0" w:color="auto"/>
                <w:bottom w:val="none" w:sz="0" w:space="0" w:color="auto"/>
                <w:right w:val="none" w:sz="0" w:space="0" w:color="auto"/>
              </w:divBdr>
            </w:div>
            <w:div w:id="2013410594">
              <w:marLeft w:val="0"/>
              <w:marRight w:val="0"/>
              <w:marTop w:val="0"/>
              <w:marBottom w:val="0"/>
              <w:divBdr>
                <w:top w:val="none" w:sz="0" w:space="0" w:color="auto"/>
                <w:left w:val="none" w:sz="0" w:space="0" w:color="auto"/>
                <w:bottom w:val="none" w:sz="0" w:space="0" w:color="auto"/>
                <w:right w:val="none" w:sz="0" w:space="0" w:color="auto"/>
              </w:divBdr>
            </w:div>
            <w:div w:id="1906185096">
              <w:marLeft w:val="0"/>
              <w:marRight w:val="0"/>
              <w:marTop w:val="0"/>
              <w:marBottom w:val="0"/>
              <w:divBdr>
                <w:top w:val="none" w:sz="0" w:space="0" w:color="auto"/>
                <w:left w:val="none" w:sz="0" w:space="0" w:color="auto"/>
                <w:bottom w:val="none" w:sz="0" w:space="0" w:color="auto"/>
                <w:right w:val="none" w:sz="0" w:space="0" w:color="auto"/>
              </w:divBdr>
            </w:div>
            <w:div w:id="1156608281">
              <w:marLeft w:val="0"/>
              <w:marRight w:val="0"/>
              <w:marTop w:val="0"/>
              <w:marBottom w:val="0"/>
              <w:divBdr>
                <w:top w:val="none" w:sz="0" w:space="0" w:color="auto"/>
                <w:left w:val="none" w:sz="0" w:space="0" w:color="auto"/>
                <w:bottom w:val="none" w:sz="0" w:space="0" w:color="auto"/>
                <w:right w:val="none" w:sz="0" w:space="0" w:color="auto"/>
              </w:divBdr>
            </w:div>
            <w:div w:id="1978606732">
              <w:marLeft w:val="0"/>
              <w:marRight w:val="0"/>
              <w:marTop w:val="0"/>
              <w:marBottom w:val="0"/>
              <w:divBdr>
                <w:top w:val="none" w:sz="0" w:space="0" w:color="auto"/>
                <w:left w:val="none" w:sz="0" w:space="0" w:color="auto"/>
                <w:bottom w:val="none" w:sz="0" w:space="0" w:color="auto"/>
                <w:right w:val="none" w:sz="0" w:space="0" w:color="auto"/>
              </w:divBdr>
            </w:div>
            <w:div w:id="421410792">
              <w:marLeft w:val="0"/>
              <w:marRight w:val="0"/>
              <w:marTop w:val="0"/>
              <w:marBottom w:val="0"/>
              <w:divBdr>
                <w:top w:val="none" w:sz="0" w:space="0" w:color="auto"/>
                <w:left w:val="none" w:sz="0" w:space="0" w:color="auto"/>
                <w:bottom w:val="none" w:sz="0" w:space="0" w:color="auto"/>
                <w:right w:val="none" w:sz="0" w:space="0" w:color="auto"/>
              </w:divBdr>
            </w:div>
            <w:div w:id="1202589962">
              <w:marLeft w:val="0"/>
              <w:marRight w:val="0"/>
              <w:marTop w:val="0"/>
              <w:marBottom w:val="0"/>
              <w:divBdr>
                <w:top w:val="none" w:sz="0" w:space="0" w:color="auto"/>
                <w:left w:val="none" w:sz="0" w:space="0" w:color="auto"/>
                <w:bottom w:val="none" w:sz="0" w:space="0" w:color="auto"/>
                <w:right w:val="none" w:sz="0" w:space="0" w:color="auto"/>
              </w:divBdr>
            </w:div>
            <w:div w:id="669019127">
              <w:marLeft w:val="0"/>
              <w:marRight w:val="0"/>
              <w:marTop w:val="0"/>
              <w:marBottom w:val="0"/>
              <w:divBdr>
                <w:top w:val="none" w:sz="0" w:space="0" w:color="auto"/>
                <w:left w:val="none" w:sz="0" w:space="0" w:color="auto"/>
                <w:bottom w:val="none" w:sz="0" w:space="0" w:color="auto"/>
                <w:right w:val="none" w:sz="0" w:space="0" w:color="auto"/>
              </w:divBdr>
            </w:div>
            <w:div w:id="103499577">
              <w:marLeft w:val="0"/>
              <w:marRight w:val="0"/>
              <w:marTop w:val="0"/>
              <w:marBottom w:val="0"/>
              <w:divBdr>
                <w:top w:val="none" w:sz="0" w:space="0" w:color="auto"/>
                <w:left w:val="none" w:sz="0" w:space="0" w:color="auto"/>
                <w:bottom w:val="none" w:sz="0" w:space="0" w:color="auto"/>
                <w:right w:val="none" w:sz="0" w:space="0" w:color="auto"/>
              </w:divBdr>
            </w:div>
            <w:div w:id="1786536677">
              <w:marLeft w:val="0"/>
              <w:marRight w:val="0"/>
              <w:marTop w:val="0"/>
              <w:marBottom w:val="0"/>
              <w:divBdr>
                <w:top w:val="none" w:sz="0" w:space="0" w:color="auto"/>
                <w:left w:val="none" w:sz="0" w:space="0" w:color="auto"/>
                <w:bottom w:val="none" w:sz="0" w:space="0" w:color="auto"/>
                <w:right w:val="none" w:sz="0" w:space="0" w:color="auto"/>
              </w:divBdr>
            </w:div>
            <w:div w:id="98911908">
              <w:marLeft w:val="0"/>
              <w:marRight w:val="0"/>
              <w:marTop w:val="0"/>
              <w:marBottom w:val="0"/>
              <w:divBdr>
                <w:top w:val="none" w:sz="0" w:space="0" w:color="auto"/>
                <w:left w:val="none" w:sz="0" w:space="0" w:color="auto"/>
                <w:bottom w:val="none" w:sz="0" w:space="0" w:color="auto"/>
                <w:right w:val="none" w:sz="0" w:space="0" w:color="auto"/>
              </w:divBdr>
            </w:div>
            <w:div w:id="595215112">
              <w:marLeft w:val="0"/>
              <w:marRight w:val="0"/>
              <w:marTop w:val="0"/>
              <w:marBottom w:val="0"/>
              <w:divBdr>
                <w:top w:val="none" w:sz="0" w:space="0" w:color="auto"/>
                <w:left w:val="none" w:sz="0" w:space="0" w:color="auto"/>
                <w:bottom w:val="none" w:sz="0" w:space="0" w:color="auto"/>
                <w:right w:val="none" w:sz="0" w:space="0" w:color="auto"/>
              </w:divBdr>
            </w:div>
            <w:div w:id="773668681">
              <w:marLeft w:val="0"/>
              <w:marRight w:val="0"/>
              <w:marTop w:val="0"/>
              <w:marBottom w:val="0"/>
              <w:divBdr>
                <w:top w:val="none" w:sz="0" w:space="0" w:color="auto"/>
                <w:left w:val="none" w:sz="0" w:space="0" w:color="auto"/>
                <w:bottom w:val="none" w:sz="0" w:space="0" w:color="auto"/>
                <w:right w:val="none" w:sz="0" w:space="0" w:color="auto"/>
              </w:divBdr>
            </w:div>
            <w:div w:id="1712532431">
              <w:marLeft w:val="0"/>
              <w:marRight w:val="0"/>
              <w:marTop w:val="0"/>
              <w:marBottom w:val="0"/>
              <w:divBdr>
                <w:top w:val="none" w:sz="0" w:space="0" w:color="auto"/>
                <w:left w:val="none" w:sz="0" w:space="0" w:color="auto"/>
                <w:bottom w:val="none" w:sz="0" w:space="0" w:color="auto"/>
                <w:right w:val="none" w:sz="0" w:space="0" w:color="auto"/>
              </w:divBdr>
            </w:div>
            <w:div w:id="671563188">
              <w:marLeft w:val="0"/>
              <w:marRight w:val="0"/>
              <w:marTop w:val="0"/>
              <w:marBottom w:val="0"/>
              <w:divBdr>
                <w:top w:val="none" w:sz="0" w:space="0" w:color="auto"/>
                <w:left w:val="none" w:sz="0" w:space="0" w:color="auto"/>
                <w:bottom w:val="none" w:sz="0" w:space="0" w:color="auto"/>
                <w:right w:val="none" w:sz="0" w:space="0" w:color="auto"/>
              </w:divBdr>
            </w:div>
            <w:div w:id="1285115956">
              <w:marLeft w:val="0"/>
              <w:marRight w:val="0"/>
              <w:marTop w:val="0"/>
              <w:marBottom w:val="0"/>
              <w:divBdr>
                <w:top w:val="none" w:sz="0" w:space="0" w:color="auto"/>
                <w:left w:val="none" w:sz="0" w:space="0" w:color="auto"/>
                <w:bottom w:val="none" w:sz="0" w:space="0" w:color="auto"/>
                <w:right w:val="none" w:sz="0" w:space="0" w:color="auto"/>
              </w:divBdr>
            </w:div>
            <w:div w:id="1924486401">
              <w:marLeft w:val="0"/>
              <w:marRight w:val="0"/>
              <w:marTop w:val="0"/>
              <w:marBottom w:val="0"/>
              <w:divBdr>
                <w:top w:val="none" w:sz="0" w:space="0" w:color="auto"/>
                <w:left w:val="none" w:sz="0" w:space="0" w:color="auto"/>
                <w:bottom w:val="none" w:sz="0" w:space="0" w:color="auto"/>
                <w:right w:val="none" w:sz="0" w:space="0" w:color="auto"/>
              </w:divBdr>
            </w:div>
            <w:div w:id="862744487">
              <w:marLeft w:val="0"/>
              <w:marRight w:val="0"/>
              <w:marTop w:val="0"/>
              <w:marBottom w:val="0"/>
              <w:divBdr>
                <w:top w:val="none" w:sz="0" w:space="0" w:color="auto"/>
                <w:left w:val="none" w:sz="0" w:space="0" w:color="auto"/>
                <w:bottom w:val="none" w:sz="0" w:space="0" w:color="auto"/>
                <w:right w:val="none" w:sz="0" w:space="0" w:color="auto"/>
              </w:divBdr>
            </w:div>
            <w:div w:id="301735953">
              <w:marLeft w:val="0"/>
              <w:marRight w:val="0"/>
              <w:marTop w:val="0"/>
              <w:marBottom w:val="0"/>
              <w:divBdr>
                <w:top w:val="none" w:sz="0" w:space="0" w:color="auto"/>
                <w:left w:val="none" w:sz="0" w:space="0" w:color="auto"/>
                <w:bottom w:val="none" w:sz="0" w:space="0" w:color="auto"/>
                <w:right w:val="none" w:sz="0" w:space="0" w:color="auto"/>
              </w:divBdr>
            </w:div>
            <w:div w:id="1056851248">
              <w:marLeft w:val="0"/>
              <w:marRight w:val="0"/>
              <w:marTop w:val="0"/>
              <w:marBottom w:val="0"/>
              <w:divBdr>
                <w:top w:val="none" w:sz="0" w:space="0" w:color="auto"/>
                <w:left w:val="none" w:sz="0" w:space="0" w:color="auto"/>
                <w:bottom w:val="none" w:sz="0" w:space="0" w:color="auto"/>
                <w:right w:val="none" w:sz="0" w:space="0" w:color="auto"/>
              </w:divBdr>
            </w:div>
            <w:div w:id="1885216180">
              <w:marLeft w:val="0"/>
              <w:marRight w:val="0"/>
              <w:marTop w:val="0"/>
              <w:marBottom w:val="0"/>
              <w:divBdr>
                <w:top w:val="none" w:sz="0" w:space="0" w:color="auto"/>
                <w:left w:val="none" w:sz="0" w:space="0" w:color="auto"/>
                <w:bottom w:val="none" w:sz="0" w:space="0" w:color="auto"/>
                <w:right w:val="none" w:sz="0" w:space="0" w:color="auto"/>
              </w:divBdr>
            </w:div>
            <w:div w:id="30881390">
              <w:marLeft w:val="0"/>
              <w:marRight w:val="0"/>
              <w:marTop w:val="0"/>
              <w:marBottom w:val="0"/>
              <w:divBdr>
                <w:top w:val="none" w:sz="0" w:space="0" w:color="auto"/>
                <w:left w:val="none" w:sz="0" w:space="0" w:color="auto"/>
                <w:bottom w:val="none" w:sz="0" w:space="0" w:color="auto"/>
                <w:right w:val="none" w:sz="0" w:space="0" w:color="auto"/>
              </w:divBdr>
            </w:div>
            <w:div w:id="865873155">
              <w:marLeft w:val="0"/>
              <w:marRight w:val="0"/>
              <w:marTop w:val="0"/>
              <w:marBottom w:val="0"/>
              <w:divBdr>
                <w:top w:val="none" w:sz="0" w:space="0" w:color="auto"/>
                <w:left w:val="none" w:sz="0" w:space="0" w:color="auto"/>
                <w:bottom w:val="none" w:sz="0" w:space="0" w:color="auto"/>
                <w:right w:val="none" w:sz="0" w:space="0" w:color="auto"/>
              </w:divBdr>
            </w:div>
            <w:div w:id="1686899374">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
            <w:div w:id="917711223">
              <w:marLeft w:val="0"/>
              <w:marRight w:val="0"/>
              <w:marTop w:val="0"/>
              <w:marBottom w:val="0"/>
              <w:divBdr>
                <w:top w:val="none" w:sz="0" w:space="0" w:color="auto"/>
                <w:left w:val="none" w:sz="0" w:space="0" w:color="auto"/>
                <w:bottom w:val="none" w:sz="0" w:space="0" w:color="auto"/>
                <w:right w:val="none" w:sz="0" w:space="0" w:color="auto"/>
              </w:divBdr>
            </w:div>
            <w:div w:id="1023480422">
              <w:marLeft w:val="0"/>
              <w:marRight w:val="0"/>
              <w:marTop w:val="0"/>
              <w:marBottom w:val="0"/>
              <w:divBdr>
                <w:top w:val="none" w:sz="0" w:space="0" w:color="auto"/>
                <w:left w:val="none" w:sz="0" w:space="0" w:color="auto"/>
                <w:bottom w:val="none" w:sz="0" w:space="0" w:color="auto"/>
                <w:right w:val="none" w:sz="0" w:space="0" w:color="auto"/>
              </w:divBdr>
            </w:div>
            <w:div w:id="1525360744">
              <w:marLeft w:val="0"/>
              <w:marRight w:val="0"/>
              <w:marTop w:val="0"/>
              <w:marBottom w:val="0"/>
              <w:divBdr>
                <w:top w:val="none" w:sz="0" w:space="0" w:color="auto"/>
                <w:left w:val="none" w:sz="0" w:space="0" w:color="auto"/>
                <w:bottom w:val="none" w:sz="0" w:space="0" w:color="auto"/>
                <w:right w:val="none" w:sz="0" w:space="0" w:color="auto"/>
              </w:divBdr>
            </w:div>
            <w:div w:id="604583314">
              <w:marLeft w:val="0"/>
              <w:marRight w:val="0"/>
              <w:marTop w:val="0"/>
              <w:marBottom w:val="0"/>
              <w:divBdr>
                <w:top w:val="none" w:sz="0" w:space="0" w:color="auto"/>
                <w:left w:val="none" w:sz="0" w:space="0" w:color="auto"/>
                <w:bottom w:val="none" w:sz="0" w:space="0" w:color="auto"/>
                <w:right w:val="none" w:sz="0" w:space="0" w:color="auto"/>
              </w:divBdr>
            </w:div>
            <w:div w:id="961230756">
              <w:marLeft w:val="0"/>
              <w:marRight w:val="0"/>
              <w:marTop w:val="0"/>
              <w:marBottom w:val="0"/>
              <w:divBdr>
                <w:top w:val="none" w:sz="0" w:space="0" w:color="auto"/>
                <w:left w:val="none" w:sz="0" w:space="0" w:color="auto"/>
                <w:bottom w:val="none" w:sz="0" w:space="0" w:color="auto"/>
                <w:right w:val="none" w:sz="0" w:space="0" w:color="auto"/>
              </w:divBdr>
            </w:div>
            <w:div w:id="859398695">
              <w:marLeft w:val="0"/>
              <w:marRight w:val="0"/>
              <w:marTop w:val="0"/>
              <w:marBottom w:val="0"/>
              <w:divBdr>
                <w:top w:val="none" w:sz="0" w:space="0" w:color="auto"/>
                <w:left w:val="none" w:sz="0" w:space="0" w:color="auto"/>
                <w:bottom w:val="none" w:sz="0" w:space="0" w:color="auto"/>
                <w:right w:val="none" w:sz="0" w:space="0" w:color="auto"/>
              </w:divBdr>
            </w:div>
            <w:div w:id="87384291">
              <w:marLeft w:val="0"/>
              <w:marRight w:val="0"/>
              <w:marTop w:val="0"/>
              <w:marBottom w:val="0"/>
              <w:divBdr>
                <w:top w:val="none" w:sz="0" w:space="0" w:color="auto"/>
                <w:left w:val="none" w:sz="0" w:space="0" w:color="auto"/>
                <w:bottom w:val="none" w:sz="0" w:space="0" w:color="auto"/>
                <w:right w:val="none" w:sz="0" w:space="0" w:color="auto"/>
              </w:divBdr>
            </w:div>
            <w:div w:id="2038313207">
              <w:marLeft w:val="0"/>
              <w:marRight w:val="0"/>
              <w:marTop w:val="0"/>
              <w:marBottom w:val="0"/>
              <w:divBdr>
                <w:top w:val="none" w:sz="0" w:space="0" w:color="auto"/>
                <w:left w:val="none" w:sz="0" w:space="0" w:color="auto"/>
                <w:bottom w:val="none" w:sz="0" w:space="0" w:color="auto"/>
                <w:right w:val="none" w:sz="0" w:space="0" w:color="auto"/>
              </w:divBdr>
            </w:div>
            <w:div w:id="493693003">
              <w:marLeft w:val="0"/>
              <w:marRight w:val="0"/>
              <w:marTop w:val="0"/>
              <w:marBottom w:val="0"/>
              <w:divBdr>
                <w:top w:val="none" w:sz="0" w:space="0" w:color="auto"/>
                <w:left w:val="none" w:sz="0" w:space="0" w:color="auto"/>
                <w:bottom w:val="none" w:sz="0" w:space="0" w:color="auto"/>
                <w:right w:val="none" w:sz="0" w:space="0" w:color="auto"/>
              </w:divBdr>
            </w:div>
            <w:div w:id="1298872529">
              <w:marLeft w:val="0"/>
              <w:marRight w:val="0"/>
              <w:marTop w:val="0"/>
              <w:marBottom w:val="0"/>
              <w:divBdr>
                <w:top w:val="none" w:sz="0" w:space="0" w:color="auto"/>
                <w:left w:val="none" w:sz="0" w:space="0" w:color="auto"/>
                <w:bottom w:val="none" w:sz="0" w:space="0" w:color="auto"/>
                <w:right w:val="none" w:sz="0" w:space="0" w:color="auto"/>
              </w:divBdr>
            </w:div>
            <w:div w:id="895435530">
              <w:marLeft w:val="0"/>
              <w:marRight w:val="0"/>
              <w:marTop w:val="0"/>
              <w:marBottom w:val="0"/>
              <w:divBdr>
                <w:top w:val="none" w:sz="0" w:space="0" w:color="auto"/>
                <w:left w:val="none" w:sz="0" w:space="0" w:color="auto"/>
                <w:bottom w:val="none" w:sz="0" w:space="0" w:color="auto"/>
                <w:right w:val="none" w:sz="0" w:space="0" w:color="auto"/>
              </w:divBdr>
            </w:div>
            <w:div w:id="2102291869">
              <w:marLeft w:val="0"/>
              <w:marRight w:val="0"/>
              <w:marTop w:val="0"/>
              <w:marBottom w:val="0"/>
              <w:divBdr>
                <w:top w:val="none" w:sz="0" w:space="0" w:color="auto"/>
                <w:left w:val="none" w:sz="0" w:space="0" w:color="auto"/>
                <w:bottom w:val="none" w:sz="0" w:space="0" w:color="auto"/>
                <w:right w:val="none" w:sz="0" w:space="0" w:color="auto"/>
              </w:divBdr>
            </w:div>
            <w:div w:id="1121341284">
              <w:marLeft w:val="0"/>
              <w:marRight w:val="0"/>
              <w:marTop w:val="0"/>
              <w:marBottom w:val="0"/>
              <w:divBdr>
                <w:top w:val="none" w:sz="0" w:space="0" w:color="auto"/>
                <w:left w:val="none" w:sz="0" w:space="0" w:color="auto"/>
                <w:bottom w:val="none" w:sz="0" w:space="0" w:color="auto"/>
                <w:right w:val="none" w:sz="0" w:space="0" w:color="auto"/>
              </w:divBdr>
            </w:div>
            <w:div w:id="1191147791">
              <w:marLeft w:val="0"/>
              <w:marRight w:val="0"/>
              <w:marTop w:val="0"/>
              <w:marBottom w:val="0"/>
              <w:divBdr>
                <w:top w:val="none" w:sz="0" w:space="0" w:color="auto"/>
                <w:left w:val="none" w:sz="0" w:space="0" w:color="auto"/>
                <w:bottom w:val="none" w:sz="0" w:space="0" w:color="auto"/>
                <w:right w:val="none" w:sz="0" w:space="0" w:color="auto"/>
              </w:divBdr>
            </w:div>
            <w:div w:id="1570994409">
              <w:marLeft w:val="0"/>
              <w:marRight w:val="0"/>
              <w:marTop w:val="0"/>
              <w:marBottom w:val="0"/>
              <w:divBdr>
                <w:top w:val="none" w:sz="0" w:space="0" w:color="auto"/>
                <w:left w:val="none" w:sz="0" w:space="0" w:color="auto"/>
                <w:bottom w:val="none" w:sz="0" w:space="0" w:color="auto"/>
                <w:right w:val="none" w:sz="0" w:space="0" w:color="auto"/>
              </w:divBdr>
            </w:div>
            <w:div w:id="1030490299">
              <w:marLeft w:val="0"/>
              <w:marRight w:val="0"/>
              <w:marTop w:val="0"/>
              <w:marBottom w:val="0"/>
              <w:divBdr>
                <w:top w:val="none" w:sz="0" w:space="0" w:color="auto"/>
                <w:left w:val="none" w:sz="0" w:space="0" w:color="auto"/>
                <w:bottom w:val="none" w:sz="0" w:space="0" w:color="auto"/>
                <w:right w:val="none" w:sz="0" w:space="0" w:color="auto"/>
              </w:divBdr>
            </w:div>
            <w:div w:id="1808890476">
              <w:marLeft w:val="0"/>
              <w:marRight w:val="0"/>
              <w:marTop w:val="0"/>
              <w:marBottom w:val="0"/>
              <w:divBdr>
                <w:top w:val="none" w:sz="0" w:space="0" w:color="auto"/>
                <w:left w:val="none" w:sz="0" w:space="0" w:color="auto"/>
                <w:bottom w:val="none" w:sz="0" w:space="0" w:color="auto"/>
                <w:right w:val="none" w:sz="0" w:space="0" w:color="auto"/>
              </w:divBdr>
            </w:div>
            <w:div w:id="574439422">
              <w:marLeft w:val="0"/>
              <w:marRight w:val="0"/>
              <w:marTop w:val="0"/>
              <w:marBottom w:val="0"/>
              <w:divBdr>
                <w:top w:val="none" w:sz="0" w:space="0" w:color="auto"/>
                <w:left w:val="none" w:sz="0" w:space="0" w:color="auto"/>
                <w:bottom w:val="none" w:sz="0" w:space="0" w:color="auto"/>
                <w:right w:val="none" w:sz="0" w:space="0" w:color="auto"/>
              </w:divBdr>
            </w:div>
            <w:div w:id="48262646">
              <w:marLeft w:val="0"/>
              <w:marRight w:val="0"/>
              <w:marTop w:val="0"/>
              <w:marBottom w:val="0"/>
              <w:divBdr>
                <w:top w:val="none" w:sz="0" w:space="0" w:color="auto"/>
                <w:left w:val="none" w:sz="0" w:space="0" w:color="auto"/>
                <w:bottom w:val="none" w:sz="0" w:space="0" w:color="auto"/>
                <w:right w:val="none" w:sz="0" w:space="0" w:color="auto"/>
              </w:divBdr>
            </w:div>
            <w:div w:id="640425267">
              <w:marLeft w:val="0"/>
              <w:marRight w:val="0"/>
              <w:marTop w:val="0"/>
              <w:marBottom w:val="0"/>
              <w:divBdr>
                <w:top w:val="none" w:sz="0" w:space="0" w:color="auto"/>
                <w:left w:val="none" w:sz="0" w:space="0" w:color="auto"/>
                <w:bottom w:val="none" w:sz="0" w:space="0" w:color="auto"/>
                <w:right w:val="none" w:sz="0" w:space="0" w:color="auto"/>
              </w:divBdr>
            </w:div>
            <w:div w:id="797918399">
              <w:marLeft w:val="0"/>
              <w:marRight w:val="0"/>
              <w:marTop w:val="0"/>
              <w:marBottom w:val="0"/>
              <w:divBdr>
                <w:top w:val="none" w:sz="0" w:space="0" w:color="auto"/>
                <w:left w:val="none" w:sz="0" w:space="0" w:color="auto"/>
                <w:bottom w:val="none" w:sz="0" w:space="0" w:color="auto"/>
                <w:right w:val="none" w:sz="0" w:space="0" w:color="auto"/>
              </w:divBdr>
            </w:div>
            <w:div w:id="1952348962">
              <w:marLeft w:val="0"/>
              <w:marRight w:val="0"/>
              <w:marTop w:val="0"/>
              <w:marBottom w:val="0"/>
              <w:divBdr>
                <w:top w:val="none" w:sz="0" w:space="0" w:color="auto"/>
                <w:left w:val="none" w:sz="0" w:space="0" w:color="auto"/>
                <w:bottom w:val="none" w:sz="0" w:space="0" w:color="auto"/>
                <w:right w:val="none" w:sz="0" w:space="0" w:color="auto"/>
              </w:divBdr>
            </w:div>
            <w:div w:id="1631780885">
              <w:marLeft w:val="0"/>
              <w:marRight w:val="0"/>
              <w:marTop w:val="0"/>
              <w:marBottom w:val="0"/>
              <w:divBdr>
                <w:top w:val="none" w:sz="0" w:space="0" w:color="auto"/>
                <w:left w:val="none" w:sz="0" w:space="0" w:color="auto"/>
                <w:bottom w:val="none" w:sz="0" w:space="0" w:color="auto"/>
                <w:right w:val="none" w:sz="0" w:space="0" w:color="auto"/>
              </w:divBdr>
            </w:div>
            <w:div w:id="453207907">
              <w:marLeft w:val="0"/>
              <w:marRight w:val="0"/>
              <w:marTop w:val="0"/>
              <w:marBottom w:val="0"/>
              <w:divBdr>
                <w:top w:val="none" w:sz="0" w:space="0" w:color="auto"/>
                <w:left w:val="none" w:sz="0" w:space="0" w:color="auto"/>
                <w:bottom w:val="none" w:sz="0" w:space="0" w:color="auto"/>
                <w:right w:val="none" w:sz="0" w:space="0" w:color="auto"/>
              </w:divBdr>
            </w:div>
            <w:div w:id="2058384221">
              <w:marLeft w:val="0"/>
              <w:marRight w:val="0"/>
              <w:marTop w:val="0"/>
              <w:marBottom w:val="0"/>
              <w:divBdr>
                <w:top w:val="none" w:sz="0" w:space="0" w:color="auto"/>
                <w:left w:val="none" w:sz="0" w:space="0" w:color="auto"/>
                <w:bottom w:val="none" w:sz="0" w:space="0" w:color="auto"/>
                <w:right w:val="none" w:sz="0" w:space="0" w:color="auto"/>
              </w:divBdr>
            </w:div>
            <w:div w:id="1531334206">
              <w:marLeft w:val="0"/>
              <w:marRight w:val="0"/>
              <w:marTop w:val="0"/>
              <w:marBottom w:val="0"/>
              <w:divBdr>
                <w:top w:val="none" w:sz="0" w:space="0" w:color="auto"/>
                <w:left w:val="none" w:sz="0" w:space="0" w:color="auto"/>
                <w:bottom w:val="none" w:sz="0" w:space="0" w:color="auto"/>
                <w:right w:val="none" w:sz="0" w:space="0" w:color="auto"/>
              </w:divBdr>
            </w:div>
            <w:div w:id="1234045799">
              <w:marLeft w:val="0"/>
              <w:marRight w:val="0"/>
              <w:marTop w:val="0"/>
              <w:marBottom w:val="0"/>
              <w:divBdr>
                <w:top w:val="none" w:sz="0" w:space="0" w:color="auto"/>
                <w:left w:val="none" w:sz="0" w:space="0" w:color="auto"/>
                <w:bottom w:val="none" w:sz="0" w:space="0" w:color="auto"/>
                <w:right w:val="none" w:sz="0" w:space="0" w:color="auto"/>
              </w:divBdr>
            </w:div>
            <w:div w:id="1850367125">
              <w:marLeft w:val="0"/>
              <w:marRight w:val="0"/>
              <w:marTop w:val="0"/>
              <w:marBottom w:val="0"/>
              <w:divBdr>
                <w:top w:val="none" w:sz="0" w:space="0" w:color="auto"/>
                <w:left w:val="none" w:sz="0" w:space="0" w:color="auto"/>
                <w:bottom w:val="none" w:sz="0" w:space="0" w:color="auto"/>
                <w:right w:val="none" w:sz="0" w:space="0" w:color="auto"/>
              </w:divBdr>
            </w:div>
            <w:div w:id="1590576557">
              <w:marLeft w:val="0"/>
              <w:marRight w:val="0"/>
              <w:marTop w:val="0"/>
              <w:marBottom w:val="0"/>
              <w:divBdr>
                <w:top w:val="none" w:sz="0" w:space="0" w:color="auto"/>
                <w:left w:val="none" w:sz="0" w:space="0" w:color="auto"/>
                <w:bottom w:val="none" w:sz="0" w:space="0" w:color="auto"/>
                <w:right w:val="none" w:sz="0" w:space="0" w:color="auto"/>
              </w:divBdr>
            </w:div>
            <w:div w:id="539362595">
              <w:marLeft w:val="0"/>
              <w:marRight w:val="0"/>
              <w:marTop w:val="0"/>
              <w:marBottom w:val="0"/>
              <w:divBdr>
                <w:top w:val="none" w:sz="0" w:space="0" w:color="auto"/>
                <w:left w:val="none" w:sz="0" w:space="0" w:color="auto"/>
                <w:bottom w:val="none" w:sz="0" w:space="0" w:color="auto"/>
                <w:right w:val="none" w:sz="0" w:space="0" w:color="auto"/>
              </w:divBdr>
            </w:div>
            <w:div w:id="603652776">
              <w:marLeft w:val="0"/>
              <w:marRight w:val="0"/>
              <w:marTop w:val="0"/>
              <w:marBottom w:val="0"/>
              <w:divBdr>
                <w:top w:val="none" w:sz="0" w:space="0" w:color="auto"/>
                <w:left w:val="none" w:sz="0" w:space="0" w:color="auto"/>
                <w:bottom w:val="none" w:sz="0" w:space="0" w:color="auto"/>
                <w:right w:val="none" w:sz="0" w:space="0" w:color="auto"/>
              </w:divBdr>
            </w:div>
            <w:div w:id="1727337033">
              <w:marLeft w:val="0"/>
              <w:marRight w:val="0"/>
              <w:marTop w:val="0"/>
              <w:marBottom w:val="0"/>
              <w:divBdr>
                <w:top w:val="none" w:sz="0" w:space="0" w:color="auto"/>
                <w:left w:val="none" w:sz="0" w:space="0" w:color="auto"/>
                <w:bottom w:val="none" w:sz="0" w:space="0" w:color="auto"/>
                <w:right w:val="none" w:sz="0" w:space="0" w:color="auto"/>
              </w:divBdr>
            </w:div>
            <w:div w:id="306856384">
              <w:marLeft w:val="0"/>
              <w:marRight w:val="0"/>
              <w:marTop w:val="0"/>
              <w:marBottom w:val="0"/>
              <w:divBdr>
                <w:top w:val="none" w:sz="0" w:space="0" w:color="auto"/>
                <w:left w:val="none" w:sz="0" w:space="0" w:color="auto"/>
                <w:bottom w:val="none" w:sz="0" w:space="0" w:color="auto"/>
                <w:right w:val="none" w:sz="0" w:space="0" w:color="auto"/>
              </w:divBdr>
            </w:div>
            <w:div w:id="1989673143">
              <w:marLeft w:val="0"/>
              <w:marRight w:val="0"/>
              <w:marTop w:val="0"/>
              <w:marBottom w:val="0"/>
              <w:divBdr>
                <w:top w:val="none" w:sz="0" w:space="0" w:color="auto"/>
                <w:left w:val="none" w:sz="0" w:space="0" w:color="auto"/>
                <w:bottom w:val="none" w:sz="0" w:space="0" w:color="auto"/>
                <w:right w:val="none" w:sz="0" w:space="0" w:color="auto"/>
              </w:divBdr>
            </w:div>
            <w:div w:id="1984041851">
              <w:marLeft w:val="0"/>
              <w:marRight w:val="0"/>
              <w:marTop w:val="0"/>
              <w:marBottom w:val="0"/>
              <w:divBdr>
                <w:top w:val="none" w:sz="0" w:space="0" w:color="auto"/>
                <w:left w:val="none" w:sz="0" w:space="0" w:color="auto"/>
                <w:bottom w:val="none" w:sz="0" w:space="0" w:color="auto"/>
                <w:right w:val="none" w:sz="0" w:space="0" w:color="auto"/>
              </w:divBdr>
            </w:div>
            <w:div w:id="1578779426">
              <w:marLeft w:val="0"/>
              <w:marRight w:val="0"/>
              <w:marTop w:val="0"/>
              <w:marBottom w:val="0"/>
              <w:divBdr>
                <w:top w:val="none" w:sz="0" w:space="0" w:color="auto"/>
                <w:left w:val="none" w:sz="0" w:space="0" w:color="auto"/>
                <w:bottom w:val="none" w:sz="0" w:space="0" w:color="auto"/>
                <w:right w:val="none" w:sz="0" w:space="0" w:color="auto"/>
              </w:divBdr>
            </w:div>
            <w:div w:id="60063097">
              <w:marLeft w:val="0"/>
              <w:marRight w:val="0"/>
              <w:marTop w:val="0"/>
              <w:marBottom w:val="0"/>
              <w:divBdr>
                <w:top w:val="none" w:sz="0" w:space="0" w:color="auto"/>
                <w:left w:val="none" w:sz="0" w:space="0" w:color="auto"/>
                <w:bottom w:val="none" w:sz="0" w:space="0" w:color="auto"/>
                <w:right w:val="none" w:sz="0" w:space="0" w:color="auto"/>
              </w:divBdr>
            </w:div>
            <w:div w:id="1179737469">
              <w:marLeft w:val="0"/>
              <w:marRight w:val="0"/>
              <w:marTop w:val="0"/>
              <w:marBottom w:val="0"/>
              <w:divBdr>
                <w:top w:val="none" w:sz="0" w:space="0" w:color="auto"/>
                <w:left w:val="none" w:sz="0" w:space="0" w:color="auto"/>
                <w:bottom w:val="none" w:sz="0" w:space="0" w:color="auto"/>
                <w:right w:val="none" w:sz="0" w:space="0" w:color="auto"/>
              </w:divBdr>
            </w:div>
            <w:div w:id="978802404">
              <w:marLeft w:val="0"/>
              <w:marRight w:val="0"/>
              <w:marTop w:val="0"/>
              <w:marBottom w:val="0"/>
              <w:divBdr>
                <w:top w:val="none" w:sz="0" w:space="0" w:color="auto"/>
                <w:left w:val="none" w:sz="0" w:space="0" w:color="auto"/>
                <w:bottom w:val="none" w:sz="0" w:space="0" w:color="auto"/>
                <w:right w:val="none" w:sz="0" w:space="0" w:color="auto"/>
              </w:divBdr>
            </w:div>
            <w:div w:id="2028364282">
              <w:marLeft w:val="0"/>
              <w:marRight w:val="0"/>
              <w:marTop w:val="0"/>
              <w:marBottom w:val="0"/>
              <w:divBdr>
                <w:top w:val="none" w:sz="0" w:space="0" w:color="auto"/>
                <w:left w:val="none" w:sz="0" w:space="0" w:color="auto"/>
                <w:bottom w:val="none" w:sz="0" w:space="0" w:color="auto"/>
                <w:right w:val="none" w:sz="0" w:space="0" w:color="auto"/>
              </w:divBdr>
            </w:div>
            <w:div w:id="11748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933">
      <w:bodyDiv w:val="1"/>
      <w:marLeft w:val="0"/>
      <w:marRight w:val="0"/>
      <w:marTop w:val="0"/>
      <w:marBottom w:val="0"/>
      <w:divBdr>
        <w:top w:val="none" w:sz="0" w:space="0" w:color="auto"/>
        <w:left w:val="none" w:sz="0" w:space="0" w:color="auto"/>
        <w:bottom w:val="none" w:sz="0" w:space="0" w:color="auto"/>
        <w:right w:val="none" w:sz="0" w:space="0" w:color="auto"/>
      </w:divBdr>
    </w:div>
    <w:div w:id="752551816">
      <w:bodyDiv w:val="1"/>
      <w:marLeft w:val="0"/>
      <w:marRight w:val="0"/>
      <w:marTop w:val="0"/>
      <w:marBottom w:val="0"/>
      <w:divBdr>
        <w:top w:val="none" w:sz="0" w:space="0" w:color="auto"/>
        <w:left w:val="none" w:sz="0" w:space="0" w:color="auto"/>
        <w:bottom w:val="none" w:sz="0" w:space="0" w:color="auto"/>
        <w:right w:val="none" w:sz="0" w:space="0" w:color="auto"/>
      </w:divBdr>
      <w:divsChild>
        <w:div w:id="333072984">
          <w:marLeft w:val="0"/>
          <w:marRight w:val="0"/>
          <w:marTop w:val="0"/>
          <w:marBottom w:val="0"/>
          <w:divBdr>
            <w:top w:val="none" w:sz="0" w:space="0" w:color="auto"/>
            <w:left w:val="none" w:sz="0" w:space="0" w:color="auto"/>
            <w:bottom w:val="none" w:sz="0" w:space="0" w:color="auto"/>
            <w:right w:val="none" w:sz="0" w:space="0" w:color="auto"/>
          </w:divBdr>
          <w:divsChild>
            <w:div w:id="1425296087">
              <w:marLeft w:val="0"/>
              <w:marRight w:val="0"/>
              <w:marTop w:val="0"/>
              <w:marBottom w:val="0"/>
              <w:divBdr>
                <w:top w:val="none" w:sz="0" w:space="0" w:color="auto"/>
                <w:left w:val="none" w:sz="0" w:space="0" w:color="auto"/>
                <w:bottom w:val="none" w:sz="0" w:space="0" w:color="auto"/>
                <w:right w:val="none" w:sz="0" w:space="0" w:color="auto"/>
              </w:divBdr>
            </w:div>
            <w:div w:id="825128931">
              <w:marLeft w:val="0"/>
              <w:marRight w:val="0"/>
              <w:marTop w:val="0"/>
              <w:marBottom w:val="0"/>
              <w:divBdr>
                <w:top w:val="none" w:sz="0" w:space="0" w:color="auto"/>
                <w:left w:val="none" w:sz="0" w:space="0" w:color="auto"/>
                <w:bottom w:val="none" w:sz="0" w:space="0" w:color="auto"/>
                <w:right w:val="none" w:sz="0" w:space="0" w:color="auto"/>
              </w:divBdr>
            </w:div>
            <w:div w:id="1750737652">
              <w:marLeft w:val="0"/>
              <w:marRight w:val="0"/>
              <w:marTop w:val="0"/>
              <w:marBottom w:val="0"/>
              <w:divBdr>
                <w:top w:val="none" w:sz="0" w:space="0" w:color="auto"/>
                <w:left w:val="none" w:sz="0" w:space="0" w:color="auto"/>
                <w:bottom w:val="none" w:sz="0" w:space="0" w:color="auto"/>
                <w:right w:val="none" w:sz="0" w:space="0" w:color="auto"/>
              </w:divBdr>
            </w:div>
            <w:div w:id="1913926683">
              <w:marLeft w:val="0"/>
              <w:marRight w:val="0"/>
              <w:marTop w:val="0"/>
              <w:marBottom w:val="0"/>
              <w:divBdr>
                <w:top w:val="none" w:sz="0" w:space="0" w:color="auto"/>
                <w:left w:val="none" w:sz="0" w:space="0" w:color="auto"/>
                <w:bottom w:val="none" w:sz="0" w:space="0" w:color="auto"/>
                <w:right w:val="none" w:sz="0" w:space="0" w:color="auto"/>
              </w:divBdr>
            </w:div>
            <w:div w:id="60101668">
              <w:marLeft w:val="0"/>
              <w:marRight w:val="0"/>
              <w:marTop w:val="0"/>
              <w:marBottom w:val="0"/>
              <w:divBdr>
                <w:top w:val="none" w:sz="0" w:space="0" w:color="auto"/>
                <w:left w:val="none" w:sz="0" w:space="0" w:color="auto"/>
                <w:bottom w:val="none" w:sz="0" w:space="0" w:color="auto"/>
                <w:right w:val="none" w:sz="0" w:space="0" w:color="auto"/>
              </w:divBdr>
            </w:div>
            <w:div w:id="669405883">
              <w:marLeft w:val="0"/>
              <w:marRight w:val="0"/>
              <w:marTop w:val="0"/>
              <w:marBottom w:val="0"/>
              <w:divBdr>
                <w:top w:val="none" w:sz="0" w:space="0" w:color="auto"/>
                <w:left w:val="none" w:sz="0" w:space="0" w:color="auto"/>
                <w:bottom w:val="none" w:sz="0" w:space="0" w:color="auto"/>
                <w:right w:val="none" w:sz="0" w:space="0" w:color="auto"/>
              </w:divBdr>
            </w:div>
            <w:div w:id="1750156988">
              <w:marLeft w:val="0"/>
              <w:marRight w:val="0"/>
              <w:marTop w:val="0"/>
              <w:marBottom w:val="0"/>
              <w:divBdr>
                <w:top w:val="none" w:sz="0" w:space="0" w:color="auto"/>
                <w:left w:val="none" w:sz="0" w:space="0" w:color="auto"/>
                <w:bottom w:val="none" w:sz="0" w:space="0" w:color="auto"/>
                <w:right w:val="none" w:sz="0" w:space="0" w:color="auto"/>
              </w:divBdr>
            </w:div>
            <w:div w:id="783428191">
              <w:marLeft w:val="0"/>
              <w:marRight w:val="0"/>
              <w:marTop w:val="0"/>
              <w:marBottom w:val="0"/>
              <w:divBdr>
                <w:top w:val="none" w:sz="0" w:space="0" w:color="auto"/>
                <w:left w:val="none" w:sz="0" w:space="0" w:color="auto"/>
                <w:bottom w:val="none" w:sz="0" w:space="0" w:color="auto"/>
                <w:right w:val="none" w:sz="0" w:space="0" w:color="auto"/>
              </w:divBdr>
            </w:div>
            <w:div w:id="411973036">
              <w:marLeft w:val="0"/>
              <w:marRight w:val="0"/>
              <w:marTop w:val="0"/>
              <w:marBottom w:val="0"/>
              <w:divBdr>
                <w:top w:val="none" w:sz="0" w:space="0" w:color="auto"/>
                <w:left w:val="none" w:sz="0" w:space="0" w:color="auto"/>
                <w:bottom w:val="none" w:sz="0" w:space="0" w:color="auto"/>
                <w:right w:val="none" w:sz="0" w:space="0" w:color="auto"/>
              </w:divBdr>
            </w:div>
            <w:div w:id="227613418">
              <w:marLeft w:val="0"/>
              <w:marRight w:val="0"/>
              <w:marTop w:val="0"/>
              <w:marBottom w:val="0"/>
              <w:divBdr>
                <w:top w:val="none" w:sz="0" w:space="0" w:color="auto"/>
                <w:left w:val="none" w:sz="0" w:space="0" w:color="auto"/>
                <w:bottom w:val="none" w:sz="0" w:space="0" w:color="auto"/>
                <w:right w:val="none" w:sz="0" w:space="0" w:color="auto"/>
              </w:divBdr>
            </w:div>
            <w:div w:id="315964432">
              <w:marLeft w:val="0"/>
              <w:marRight w:val="0"/>
              <w:marTop w:val="0"/>
              <w:marBottom w:val="0"/>
              <w:divBdr>
                <w:top w:val="none" w:sz="0" w:space="0" w:color="auto"/>
                <w:left w:val="none" w:sz="0" w:space="0" w:color="auto"/>
                <w:bottom w:val="none" w:sz="0" w:space="0" w:color="auto"/>
                <w:right w:val="none" w:sz="0" w:space="0" w:color="auto"/>
              </w:divBdr>
            </w:div>
            <w:div w:id="1553541838">
              <w:marLeft w:val="0"/>
              <w:marRight w:val="0"/>
              <w:marTop w:val="0"/>
              <w:marBottom w:val="0"/>
              <w:divBdr>
                <w:top w:val="none" w:sz="0" w:space="0" w:color="auto"/>
                <w:left w:val="none" w:sz="0" w:space="0" w:color="auto"/>
                <w:bottom w:val="none" w:sz="0" w:space="0" w:color="auto"/>
                <w:right w:val="none" w:sz="0" w:space="0" w:color="auto"/>
              </w:divBdr>
            </w:div>
            <w:div w:id="918758980">
              <w:marLeft w:val="0"/>
              <w:marRight w:val="0"/>
              <w:marTop w:val="0"/>
              <w:marBottom w:val="0"/>
              <w:divBdr>
                <w:top w:val="none" w:sz="0" w:space="0" w:color="auto"/>
                <w:left w:val="none" w:sz="0" w:space="0" w:color="auto"/>
                <w:bottom w:val="none" w:sz="0" w:space="0" w:color="auto"/>
                <w:right w:val="none" w:sz="0" w:space="0" w:color="auto"/>
              </w:divBdr>
            </w:div>
            <w:div w:id="118230185">
              <w:marLeft w:val="0"/>
              <w:marRight w:val="0"/>
              <w:marTop w:val="0"/>
              <w:marBottom w:val="0"/>
              <w:divBdr>
                <w:top w:val="none" w:sz="0" w:space="0" w:color="auto"/>
                <w:left w:val="none" w:sz="0" w:space="0" w:color="auto"/>
                <w:bottom w:val="none" w:sz="0" w:space="0" w:color="auto"/>
                <w:right w:val="none" w:sz="0" w:space="0" w:color="auto"/>
              </w:divBdr>
            </w:div>
            <w:div w:id="1070998527">
              <w:marLeft w:val="0"/>
              <w:marRight w:val="0"/>
              <w:marTop w:val="0"/>
              <w:marBottom w:val="0"/>
              <w:divBdr>
                <w:top w:val="none" w:sz="0" w:space="0" w:color="auto"/>
                <w:left w:val="none" w:sz="0" w:space="0" w:color="auto"/>
                <w:bottom w:val="none" w:sz="0" w:space="0" w:color="auto"/>
                <w:right w:val="none" w:sz="0" w:space="0" w:color="auto"/>
              </w:divBdr>
            </w:div>
            <w:div w:id="2136941362">
              <w:marLeft w:val="0"/>
              <w:marRight w:val="0"/>
              <w:marTop w:val="0"/>
              <w:marBottom w:val="0"/>
              <w:divBdr>
                <w:top w:val="none" w:sz="0" w:space="0" w:color="auto"/>
                <w:left w:val="none" w:sz="0" w:space="0" w:color="auto"/>
                <w:bottom w:val="none" w:sz="0" w:space="0" w:color="auto"/>
                <w:right w:val="none" w:sz="0" w:space="0" w:color="auto"/>
              </w:divBdr>
            </w:div>
            <w:div w:id="884753691">
              <w:marLeft w:val="0"/>
              <w:marRight w:val="0"/>
              <w:marTop w:val="0"/>
              <w:marBottom w:val="0"/>
              <w:divBdr>
                <w:top w:val="none" w:sz="0" w:space="0" w:color="auto"/>
                <w:left w:val="none" w:sz="0" w:space="0" w:color="auto"/>
                <w:bottom w:val="none" w:sz="0" w:space="0" w:color="auto"/>
                <w:right w:val="none" w:sz="0" w:space="0" w:color="auto"/>
              </w:divBdr>
            </w:div>
            <w:div w:id="1150171959">
              <w:marLeft w:val="0"/>
              <w:marRight w:val="0"/>
              <w:marTop w:val="0"/>
              <w:marBottom w:val="0"/>
              <w:divBdr>
                <w:top w:val="none" w:sz="0" w:space="0" w:color="auto"/>
                <w:left w:val="none" w:sz="0" w:space="0" w:color="auto"/>
                <w:bottom w:val="none" w:sz="0" w:space="0" w:color="auto"/>
                <w:right w:val="none" w:sz="0" w:space="0" w:color="auto"/>
              </w:divBdr>
            </w:div>
            <w:div w:id="1036271421">
              <w:marLeft w:val="0"/>
              <w:marRight w:val="0"/>
              <w:marTop w:val="0"/>
              <w:marBottom w:val="0"/>
              <w:divBdr>
                <w:top w:val="none" w:sz="0" w:space="0" w:color="auto"/>
                <w:left w:val="none" w:sz="0" w:space="0" w:color="auto"/>
                <w:bottom w:val="none" w:sz="0" w:space="0" w:color="auto"/>
                <w:right w:val="none" w:sz="0" w:space="0" w:color="auto"/>
              </w:divBdr>
            </w:div>
            <w:div w:id="747384419">
              <w:marLeft w:val="0"/>
              <w:marRight w:val="0"/>
              <w:marTop w:val="0"/>
              <w:marBottom w:val="0"/>
              <w:divBdr>
                <w:top w:val="none" w:sz="0" w:space="0" w:color="auto"/>
                <w:left w:val="none" w:sz="0" w:space="0" w:color="auto"/>
                <w:bottom w:val="none" w:sz="0" w:space="0" w:color="auto"/>
                <w:right w:val="none" w:sz="0" w:space="0" w:color="auto"/>
              </w:divBdr>
            </w:div>
            <w:div w:id="717634391">
              <w:marLeft w:val="0"/>
              <w:marRight w:val="0"/>
              <w:marTop w:val="0"/>
              <w:marBottom w:val="0"/>
              <w:divBdr>
                <w:top w:val="none" w:sz="0" w:space="0" w:color="auto"/>
                <w:left w:val="none" w:sz="0" w:space="0" w:color="auto"/>
                <w:bottom w:val="none" w:sz="0" w:space="0" w:color="auto"/>
                <w:right w:val="none" w:sz="0" w:space="0" w:color="auto"/>
              </w:divBdr>
            </w:div>
            <w:div w:id="612707977">
              <w:marLeft w:val="0"/>
              <w:marRight w:val="0"/>
              <w:marTop w:val="0"/>
              <w:marBottom w:val="0"/>
              <w:divBdr>
                <w:top w:val="none" w:sz="0" w:space="0" w:color="auto"/>
                <w:left w:val="none" w:sz="0" w:space="0" w:color="auto"/>
                <w:bottom w:val="none" w:sz="0" w:space="0" w:color="auto"/>
                <w:right w:val="none" w:sz="0" w:space="0" w:color="auto"/>
              </w:divBdr>
            </w:div>
            <w:div w:id="1469972954">
              <w:marLeft w:val="0"/>
              <w:marRight w:val="0"/>
              <w:marTop w:val="0"/>
              <w:marBottom w:val="0"/>
              <w:divBdr>
                <w:top w:val="none" w:sz="0" w:space="0" w:color="auto"/>
                <w:left w:val="none" w:sz="0" w:space="0" w:color="auto"/>
                <w:bottom w:val="none" w:sz="0" w:space="0" w:color="auto"/>
                <w:right w:val="none" w:sz="0" w:space="0" w:color="auto"/>
              </w:divBdr>
            </w:div>
            <w:div w:id="495808106">
              <w:marLeft w:val="0"/>
              <w:marRight w:val="0"/>
              <w:marTop w:val="0"/>
              <w:marBottom w:val="0"/>
              <w:divBdr>
                <w:top w:val="none" w:sz="0" w:space="0" w:color="auto"/>
                <w:left w:val="none" w:sz="0" w:space="0" w:color="auto"/>
                <w:bottom w:val="none" w:sz="0" w:space="0" w:color="auto"/>
                <w:right w:val="none" w:sz="0" w:space="0" w:color="auto"/>
              </w:divBdr>
            </w:div>
            <w:div w:id="19470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4768">
      <w:bodyDiv w:val="1"/>
      <w:marLeft w:val="0"/>
      <w:marRight w:val="0"/>
      <w:marTop w:val="0"/>
      <w:marBottom w:val="0"/>
      <w:divBdr>
        <w:top w:val="none" w:sz="0" w:space="0" w:color="auto"/>
        <w:left w:val="none" w:sz="0" w:space="0" w:color="auto"/>
        <w:bottom w:val="none" w:sz="0" w:space="0" w:color="auto"/>
        <w:right w:val="none" w:sz="0" w:space="0" w:color="auto"/>
      </w:divBdr>
      <w:divsChild>
        <w:div w:id="253632552">
          <w:marLeft w:val="0"/>
          <w:marRight w:val="0"/>
          <w:marTop w:val="0"/>
          <w:marBottom w:val="0"/>
          <w:divBdr>
            <w:top w:val="none" w:sz="0" w:space="0" w:color="auto"/>
            <w:left w:val="none" w:sz="0" w:space="0" w:color="auto"/>
            <w:bottom w:val="none" w:sz="0" w:space="0" w:color="auto"/>
            <w:right w:val="none" w:sz="0" w:space="0" w:color="auto"/>
          </w:divBdr>
          <w:divsChild>
            <w:div w:id="2015642953">
              <w:marLeft w:val="0"/>
              <w:marRight w:val="0"/>
              <w:marTop w:val="0"/>
              <w:marBottom w:val="0"/>
              <w:divBdr>
                <w:top w:val="none" w:sz="0" w:space="0" w:color="auto"/>
                <w:left w:val="none" w:sz="0" w:space="0" w:color="auto"/>
                <w:bottom w:val="none" w:sz="0" w:space="0" w:color="auto"/>
                <w:right w:val="none" w:sz="0" w:space="0" w:color="auto"/>
              </w:divBdr>
            </w:div>
            <w:div w:id="222327263">
              <w:marLeft w:val="0"/>
              <w:marRight w:val="0"/>
              <w:marTop w:val="0"/>
              <w:marBottom w:val="0"/>
              <w:divBdr>
                <w:top w:val="none" w:sz="0" w:space="0" w:color="auto"/>
                <w:left w:val="none" w:sz="0" w:space="0" w:color="auto"/>
                <w:bottom w:val="none" w:sz="0" w:space="0" w:color="auto"/>
                <w:right w:val="none" w:sz="0" w:space="0" w:color="auto"/>
              </w:divBdr>
            </w:div>
            <w:div w:id="429812142">
              <w:marLeft w:val="0"/>
              <w:marRight w:val="0"/>
              <w:marTop w:val="0"/>
              <w:marBottom w:val="0"/>
              <w:divBdr>
                <w:top w:val="none" w:sz="0" w:space="0" w:color="auto"/>
                <w:left w:val="none" w:sz="0" w:space="0" w:color="auto"/>
                <w:bottom w:val="none" w:sz="0" w:space="0" w:color="auto"/>
                <w:right w:val="none" w:sz="0" w:space="0" w:color="auto"/>
              </w:divBdr>
            </w:div>
            <w:div w:id="1456559517">
              <w:marLeft w:val="0"/>
              <w:marRight w:val="0"/>
              <w:marTop w:val="0"/>
              <w:marBottom w:val="0"/>
              <w:divBdr>
                <w:top w:val="none" w:sz="0" w:space="0" w:color="auto"/>
                <w:left w:val="none" w:sz="0" w:space="0" w:color="auto"/>
                <w:bottom w:val="none" w:sz="0" w:space="0" w:color="auto"/>
                <w:right w:val="none" w:sz="0" w:space="0" w:color="auto"/>
              </w:divBdr>
            </w:div>
            <w:div w:id="318113932">
              <w:marLeft w:val="0"/>
              <w:marRight w:val="0"/>
              <w:marTop w:val="0"/>
              <w:marBottom w:val="0"/>
              <w:divBdr>
                <w:top w:val="none" w:sz="0" w:space="0" w:color="auto"/>
                <w:left w:val="none" w:sz="0" w:space="0" w:color="auto"/>
                <w:bottom w:val="none" w:sz="0" w:space="0" w:color="auto"/>
                <w:right w:val="none" w:sz="0" w:space="0" w:color="auto"/>
              </w:divBdr>
            </w:div>
            <w:div w:id="2123380830">
              <w:marLeft w:val="0"/>
              <w:marRight w:val="0"/>
              <w:marTop w:val="0"/>
              <w:marBottom w:val="0"/>
              <w:divBdr>
                <w:top w:val="none" w:sz="0" w:space="0" w:color="auto"/>
                <w:left w:val="none" w:sz="0" w:space="0" w:color="auto"/>
                <w:bottom w:val="none" w:sz="0" w:space="0" w:color="auto"/>
                <w:right w:val="none" w:sz="0" w:space="0" w:color="auto"/>
              </w:divBdr>
            </w:div>
            <w:div w:id="303698623">
              <w:marLeft w:val="0"/>
              <w:marRight w:val="0"/>
              <w:marTop w:val="0"/>
              <w:marBottom w:val="0"/>
              <w:divBdr>
                <w:top w:val="none" w:sz="0" w:space="0" w:color="auto"/>
                <w:left w:val="none" w:sz="0" w:space="0" w:color="auto"/>
                <w:bottom w:val="none" w:sz="0" w:space="0" w:color="auto"/>
                <w:right w:val="none" w:sz="0" w:space="0" w:color="auto"/>
              </w:divBdr>
            </w:div>
            <w:div w:id="632294250">
              <w:marLeft w:val="0"/>
              <w:marRight w:val="0"/>
              <w:marTop w:val="0"/>
              <w:marBottom w:val="0"/>
              <w:divBdr>
                <w:top w:val="none" w:sz="0" w:space="0" w:color="auto"/>
                <w:left w:val="none" w:sz="0" w:space="0" w:color="auto"/>
                <w:bottom w:val="none" w:sz="0" w:space="0" w:color="auto"/>
                <w:right w:val="none" w:sz="0" w:space="0" w:color="auto"/>
              </w:divBdr>
            </w:div>
            <w:div w:id="1757676859">
              <w:marLeft w:val="0"/>
              <w:marRight w:val="0"/>
              <w:marTop w:val="0"/>
              <w:marBottom w:val="0"/>
              <w:divBdr>
                <w:top w:val="none" w:sz="0" w:space="0" w:color="auto"/>
                <w:left w:val="none" w:sz="0" w:space="0" w:color="auto"/>
                <w:bottom w:val="none" w:sz="0" w:space="0" w:color="auto"/>
                <w:right w:val="none" w:sz="0" w:space="0" w:color="auto"/>
              </w:divBdr>
            </w:div>
            <w:div w:id="628823172">
              <w:marLeft w:val="0"/>
              <w:marRight w:val="0"/>
              <w:marTop w:val="0"/>
              <w:marBottom w:val="0"/>
              <w:divBdr>
                <w:top w:val="none" w:sz="0" w:space="0" w:color="auto"/>
                <w:left w:val="none" w:sz="0" w:space="0" w:color="auto"/>
                <w:bottom w:val="none" w:sz="0" w:space="0" w:color="auto"/>
                <w:right w:val="none" w:sz="0" w:space="0" w:color="auto"/>
              </w:divBdr>
            </w:div>
            <w:div w:id="379525414">
              <w:marLeft w:val="0"/>
              <w:marRight w:val="0"/>
              <w:marTop w:val="0"/>
              <w:marBottom w:val="0"/>
              <w:divBdr>
                <w:top w:val="none" w:sz="0" w:space="0" w:color="auto"/>
                <w:left w:val="none" w:sz="0" w:space="0" w:color="auto"/>
                <w:bottom w:val="none" w:sz="0" w:space="0" w:color="auto"/>
                <w:right w:val="none" w:sz="0" w:space="0" w:color="auto"/>
              </w:divBdr>
            </w:div>
            <w:div w:id="1604721836">
              <w:marLeft w:val="0"/>
              <w:marRight w:val="0"/>
              <w:marTop w:val="0"/>
              <w:marBottom w:val="0"/>
              <w:divBdr>
                <w:top w:val="none" w:sz="0" w:space="0" w:color="auto"/>
                <w:left w:val="none" w:sz="0" w:space="0" w:color="auto"/>
                <w:bottom w:val="none" w:sz="0" w:space="0" w:color="auto"/>
                <w:right w:val="none" w:sz="0" w:space="0" w:color="auto"/>
              </w:divBdr>
            </w:div>
            <w:div w:id="25181385">
              <w:marLeft w:val="0"/>
              <w:marRight w:val="0"/>
              <w:marTop w:val="0"/>
              <w:marBottom w:val="0"/>
              <w:divBdr>
                <w:top w:val="none" w:sz="0" w:space="0" w:color="auto"/>
                <w:left w:val="none" w:sz="0" w:space="0" w:color="auto"/>
                <w:bottom w:val="none" w:sz="0" w:space="0" w:color="auto"/>
                <w:right w:val="none" w:sz="0" w:space="0" w:color="auto"/>
              </w:divBdr>
            </w:div>
            <w:div w:id="361898960">
              <w:marLeft w:val="0"/>
              <w:marRight w:val="0"/>
              <w:marTop w:val="0"/>
              <w:marBottom w:val="0"/>
              <w:divBdr>
                <w:top w:val="none" w:sz="0" w:space="0" w:color="auto"/>
                <w:left w:val="none" w:sz="0" w:space="0" w:color="auto"/>
                <w:bottom w:val="none" w:sz="0" w:space="0" w:color="auto"/>
                <w:right w:val="none" w:sz="0" w:space="0" w:color="auto"/>
              </w:divBdr>
            </w:div>
            <w:div w:id="1692803470">
              <w:marLeft w:val="0"/>
              <w:marRight w:val="0"/>
              <w:marTop w:val="0"/>
              <w:marBottom w:val="0"/>
              <w:divBdr>
                <w:top w:val="none" w:sz="0" w:space="0" w:color="auto"/>
                <w:left w:val="none" w:sz="0" w:space="0" w:color="auto"/>
                <w:bottom w:val="none" w:sz="0" w:space="0" w:color="auto"/>
                <w:right w:val="none" w:sz="0" w:space="0" w:color="auto"/>
              </w:divBdr>
            </w:div>
            <w:div w:id="1738358110">
              <w:marLeft w:val="0"/>
              <w:marRight w:val="0"/>
              <w:marTop w:val="0"/>
              <w:marBottom w:val="0"/>
              <w:divBdr>
                <w:top w:val="none" w:sz="0" w:space="0" w:color="auto"/>
                <w:left w:val="none" w:sz="0" w:space="0" w:color="auto"/>
                <w:bottom w:val="none" w:sz="0" w:space="0" w:color="auto"/>
                <w:right w:val="none" w:sz="0" w:space="0" w:color="auto"/>
              </w:divBdr>
            </w:div>
            <w:div w:id="1245065879">
              <w:marLeft w:val="0"/>
              <w:marRight w:val="0"/>
              <w:marTop w:val="0"/>
              <w:marBottom w:val="0"/>
              <w:divBdr>
                <w:top w:val="none" w:sz="0" w:space="0" w:color="auto"/>
                <w:left w:val="none" w:sz="0" w:space="0" w:color="auto"/>
                <w:bottom w:val="none" w:sz="0" w:space="0" w:color="auto"/>
                <w:right w:val="none" w:sz="0" w:space="0" w:color="auto"/>
              </w:divBdr>
            </w:div>
            <w:div w:id="1800033261">
              <w:marLeft w:val="0"/>
              <w:marRight w:val="0"/>
              <w:marTop w:val="0"/>
              <w:marBottom w:val="0"/>
              <w:divBdr>
                <w:top w:val="none" w:sz="0" w:space="0" w:color="auto"/>
                <w:left w:val="none" w:sz="0" w:space="0" w:color="auto"/>
                <w:bottom w:val="none" w:sz="0" w:space="0" w:color="auto"/>
                <w:right w:val="none" w:sz="0" w:space="0" w:color="auto"/>
              </w:divBdr>
            </w:div>
            <w:div w:id="1371346200">
              <w:marLeft w:val="0"/>
              <w:marRight w:val="0"/>
              <w:marTop w:val="0"/>
              <w:marBottom w:val="0"/>
              <w:divBdr>
                <w:top w:val="none" w:sz="0" w:space="0" w:color="auto"/>
                <w:left w:val="none" w:sz="0" w:space="0" w:color="auto"/>
                <w:bottom w:val="none" w:sz="0" w:space="0" w:color="auto"/>
                <w:right w:val="none" w:sz="0" w:space="0" w:color="auto"/>
              </w:divBdr>
            </w:div>
            <w:div w:id="1234312822">
              <w:marLeft w:val="0"/>
              <w:marRight w:val="0"/>
              <w:marTop w:val="0"/>
              <w:marBottom w:val="0"/>
              <w:divBdr>
                <w:top w:val="none" w:sz="0" w:space="0" w:color="auto"/>
                <w:left w:val="none" w:sz="0" w:space="0" w:color="auto"/>
                <w:bottom w:val="none" w:sz="0" w:space="0" w:color="auto"/>
                <w:right w:val="none" w:sz="0" w:space="0" w:color="auto"/>
              </w:divBdr>
            </w:div>
            <w:div w:id="945499419">
              <w:marLeft w:val="0"/>
              <w:marRight w:val="0"/>
              <w:marTop w:val="0"/>
              <w:marBottom w:val="0"/>
              <w:divBdr>
                <w:top w:val="none" w:sz="0" w:space="0" w:color="auto"/>
                <w:left w:val="none" w:sz="0" w:space="0" w:color="auto"/>
                <w:bottom w:val="none" w:sz="0" w:space="0" w:color="auto"/>
                <w:right w:val="none" w:sz="0" w:space="0" w:color="auto"/>
              </w:divBdr>
            </w:div>
            <w:div w:id="1938127588">
              <w:marLeft w:val="0"/>
              <w:marRight w:val="0"/>
              <w:marTop w:val="0"/>
              <w:marBottom w:val="0"/>
              <w:divBdr>
                <w:top w:val="none" w:sz="0" w:space="0" w:color="auto"/>
                <w:left w:val="none" w:sz="0" w:space="0" w:color="auto"/>
                <w:bottom w:val="none" w:sz="0" w:space="0" w:color="auto"/>
                <w:right w:val="none" w:sz="0" w:space="0" w:color="auto"/>
              </w:divBdr>
            </w:div>
            <w:div w:id="477114440">
              <w:marLeft w:val="0"/>
              <w:marRight w:val="0"/>
              <w:marTop w:val="0"/>
              <w:marBottom w:val="0"/>
              <w:divBdr>
                <w:top w:val="none" w:sz="0" w:space="0" w:color="auto"/>
                <w:left w:val="none" w:sz="0" w:space="0" w:color="auto"/>
                <w:bottom w:val="none" w:sz="0" w:space="0" w:color="auto"/>
                <w:right w:val="none" w:sz="0" w:space="0" w:color="auto"/>
              </w:divBdr>
            </w:div>
            <w:div w:id="1051424085">
              <w:marLeft w:val="0"/>
              <w:marRight w:val="0"/>
              <w:marTop w:val="0"/>
              <w:marBottom w:val="0"/>
              <w:divBdr>
                <w:top w:val="none" w:sz="0" w:space="0" w:color="auto"/>
                <w:left w:val="none" w:sz="0" w:space="0" w:color="auto"/>
                <w:bottom w:val="none" w:sz="0" w:space="0" w:color="auto"/>
                <w:right w:val="none" w:sz="0" w:space="0" w:color="auto"/>
              </w:divBdr>
            </w:div>
            <w:div w:id="2060860674">
              <w:marLeft w:val="0"/>
              <w:marRight w:val="0"/>
              <w:marTop w:val="0"/>
              <w:marBottom w:val="0"/>
              <w:divBdr>
                <w:top w:val="none" w:sz="0" w:space="0" w:color="auto"/>
                <w:left w:val="none" w:sz="0" w:space="0" w:color="auto"/>
                <w:bottom w:val="none" w:sz="0" w:space="0" w:color="auto"/>
                <w:right w:val="none" w:sz="0" w:space="0" w:color="auto"/>
              </w:divBdr>
            </w:div>
            <w:div w:id="2138916039">
              <w:marLeft w:val="0"/>
              <w:marRight w:val="0"/>
              <w:marTop w:val="0"/>
              <w:marBottom w:val="0"/>
              <w:divBdr>
                <w:top w:val="none" w:sz="0" w:space="0" w:color="auto"/>
                <w:left w:val="none" w:sz="0" w:space="0" w:color="auto"/>
                <w:bottom w:val="none" w:sz="0" w:space="0" w:color="auto"/>
                <w:right w:val="none" w:sz="0" w:space="0" w:color="auto"/>
              </w:divBdr>
            </w:div>
            <w:div w:id="868026293">
              <w:marLeft w:val="0"/>
              <w:marRight w:val="0"/>
              <w:marTop w:val="0"/>
              <w:marBottom w:val="0"/>
              <w:divBdr>
                <w:top w:val="none" w:sz="0" w:space="0" w:color="auto"/>
                <w:left w:val="none" w:sz="0" w:space="0" w:color="auto"/>
                <w:bottom w:val="none" w:sz="0" w:space="0" w:color="auto"/>
                <w:right w:val="none" w:sz="0" w:space="0" w:color="auto"/>
              </w:divBdr>
            </w:div>
            <w:div w:id="879128239">
              <w:marLeft w:val="0"/>
              <w:marRight w:val="0"/>
              <w:marTop w:val="0"/>
              <w:marBottom w:val="0"/>
              <w:divBdr>
                <w:top w:val="none" w:sz="0" w:space="0" w:color="auto"/>
                <w:left w:val="none" w:sz="0" w:space="0" w:color="auto"/>
                <w:bottom w:val="none" w:sz="0" w:space="0" w:color="auto"/>
                <w:right w:val="none" w:sz="0" w:space="0" w:color="auto"/>
              </w:divBdr>
            </w:div>
            <w:div w:id="1356423401">
              <w:marLeft w:val="0"/>
              <w:marRight w:val="0"/>
              <w:marTop w:val="0"/>
              <w:marBottom w:val="0"/>
              <w:divBdr>
                <w:top w:val="none" w:sz="0" w:space="0" w:color="auto"/>
                <w:left w:val="none" w:sz="0" w:space="0" w:color="auto"/>
                <w:bottom w:val="none" w:sz="0" w:space="0" w:color="auto"/>
                <w:right w:val="none" w:sz="0" w:space="0" w:color="auto"/>
              </w:divBdr>
            </w:div>
            <w:div w:id="1639724833">
              <w:marLeft w:val="0"/>
              <w:marRight w:val="0"/>
              <w:marTop w:val="0"/>
              <w:marBottom w:val="0"/>
              <w:divBdr>
                <w:top w:val="none" w:sz="0" w:space="0" w:color="auto"/>
                <w:left w:val="none" w:sz="0" w:space="0" w:color="auto"/>
                <w:bottom w:val="none" w:sz="0" w:space="0" w:color="auto"/>
                <w:right w:val="none" w:sz="0" w:space="0" w:color="auto"/>
              </w:divBdr>
            </w:div>
            <w:div w:id="2032877253">
              <w:marLeft w:val="0"/>
              <w:marRight w:val="0"/>
              <w:marTop w:val="0"/>
              <w:marBottom w:val="0"/>
              <w:divBdr>
                <w:top w:val="none" w:sz="0" w:space="0" w:color="auto"/>
                <w:left w:val="none" w:sz="0" w:space="0" w:color="auto"/>
                <w:bottom w:val="none" w:sz="0" w:space="0" w:color="auto"/>
                <w:right w:val="none" w:sz="0" w:space="0" w:color="auto"/>
              </w:divBdr>
            </w:div>
            <w:div w:id="392511310">
              <w:marLeft w:val="0"/>
              <w:marRight w:val="0"/>
              <w:marTop w:val="0"/>
              <w:marBottom w:val="0"/>
              <w:divBdr>
                <w:top w:val="none" w:sz="0" w:space="0" w:color="auto"/>
                <w:left w:val="none" w:sz="0" w:space="0" w:color="auto"/>
                <w:bottom w:val="none" w:sz="0" w:space="0" w:color="auto"/>
                <w:right w:val="none" w:sz="0" w:space="0" w:color="auto"/>
              </w:divBdr>
            </w:div>
            <w:div w:id="509025103">
              <w:marLeft w:val="0"/>
              <w:marRight w:val="0"/>
              <w:marTop w:val="0"/>
              <w:marBottom w:val="0"/>
              <w:divBdr>
                <w:top w:val="none" w:sz="0" w:space="0" w:color="auto"/>
                <w:left w:val="none" w:sz="0" w:space="0" w:color="auto"/>
                <w:bottom w:val="none" w:sz="0" w:space="0" w:color="auto"/>
                <w:right w:val="none" w:sz="0" w:space="0" w:color="auto"/>
              </w:divBdr>
            </w:div>
            <w:div w:id="766148159">
              <w:marLeft w:val="0"/>
              <w:marRight w:val="0"/>
              <w:marTop w:val="0"/>
              <w:marBottom w:val="0"/>
              <w:divBdr>
                <w:top w:val="none" w:sz="0" w:space="0" w:color="auto"/>
                <w:left w:val="none" w:sz="0" w:space="0" w:color="auto"/>
                <w:bottom w:val="none" w:sz="0" w:space="0" w:color="auto"/>
                <w:right w:val="none" w:sz="0" w:space="0" w:color="auto"/>
              </w:divBdr>
            </w:div>
            <w:div w:id="1430273412">
              <w:marLeft w:val="0"/>
              <w:marRight w:val="0"/>
              <w:marTop w:val="0"/>
              <w:marBottom w:val="0"/>
              <w:divBdr>
                <w:top w:val="none" w:sz="0" w:space="0" w:color="auto"/>
                <w:left w:val="none" w:sz="0" w:space="0" w:color="auto"/>
                <w:bottom w:val="none" w:sz="0" w:space="0" w:color="auto"/>
                <w:right w:val="none" w:sz="0" w:space="0" w:color="auto"/>
              </w:divBdr>
            </w:div>
            <w:div w:id="85463528">
              <w:marLeft w:val="0"/>
              <w:marRight w:val="0"/>
              <w:marTop w:val="0"/>
              <w:marBottom w:val="0"/>
              <w:divBdr>
                <w:top w:val="none" w:sz="0" w:space="0" w:color="auto"/>
                <w:left w:val="none" w:sz="0" w:space="0" w:color="auto"/>
                <w:bottom w:val="none" w:sz="0" w:space="0" w:color="auto"/>
                <w:right w:val="none" w:sz="0" w:space="0" w:color="auto"/>
              </w:divBdr>
            </w:div>
            <w:div w:id="1828282650">
              <w:marLeft w:val="0"/>
              <w:marRight w:val="0"/>
              <w:marTop w:val="0"/>
              <w:marBottom w:val="0"/>
              <w:divBdr>
                <w:top w:val="none" w:sz="0" w:space="0" w:color="auto"/>
                <w:left w:val="none" w:sz="0" w:space="0" w:color="auto"/>
                <w:bottom w:val="none" w:sz="0" w:space="0" w:color="auto"/>
                <w:right w:val="none" w:sz="0" w:space="0" w:color="auto"/>
              </w:divBdr>
            </w:div>
            <w:div w:id="991182567">
              <w:marLeft w:val="0"/>
              <w:marRight w:val="0"/>
              <w:marTop w:val="0"/>
              <w:marBottom w:val="0"/>
              <w:divBdr>
                <w:top w:val="none" w:sz="0" w:space="0" w:color="auto"/>
                <w:left w:val="none" w:sz="0" w:space="0" w:color="auto"/>
                <w:bottom w:val="none" w:sz="0" w:space="0" w:color="auto"/>
                <w:right w:val="none" w:sz="0" w:space="0" w:color="auto"/>
              </w:divBdr>
            </w:div>
            <w:div w:id="955478685">
              <w:marLeft w:val="0"/>
              <w:marRight w:val="0"/>
              <w:marTop w:val="0"/>
              <w:marBottom w:val="0"/>
              <w:divBdr>
                <w:top w:val="none" w:sz="0" w:space="0" w:color="auto"/>
                <w:left w:val="none" w:sz="0" w:space="0" w:color="auto"/>
                <w:bottom w:val="none" w:sz="0" w:space="0" w:color="auto"/>
                <w:right w:val="none" w:sz="0" w:space="0" w:color="auto"/>
              </w:divBdr>
            </w:div>
            <w:div w:id="469173207">
              <w:marLeft w:val="0"/>
              <w:marRight w:val="0"/>
              <w:marTop w:val="0"/>
              <w:marBottom w:val="0"/>
              <w:divBdr>
                <w:top w:val="none" w:sz="0" w:space="0" w:color="auto"/>
                <w:left w:val="none" w:sz="0" w:space="0" w:color="auto"/>
                <w:bottom w:val="none" w:sz="0" w:space="0" w:color="auto"/>
                <w:right w:val="none" w:sz="0" w:space="0" w:color="auto"/>
              </w:divBdr>
            </w:div>
            <w:div w:id="1265966580">
              <w:marLeft w:val="0"/>
              <w:marRight w:val="0"/>
              <w:marTop w:val="0"/>
              <w:marBottom w:val="0"/>
              <w:divBdr>
                <w:top w:val="none" w:sz="0" w:space="0" w:color="auto"/>
                <w:left w:val="none" w:sz="0" w:space="0" w:color="auto"/>
                <w:bottom w:val="none" w:sz="0" w:space="0" w:color="auto"/>
                <w:right w:val="none" w:sz="0" w:space="0" w:color="auto"/>
              </w:divBdr>
            </w:div>
            <w:div w:id="506024382">
              <w:marLeft w:val="0"/>
              <w:marRight w:val="0"/>
              <w:marTop w:val="0"/>
              <w:marBottom w:val="0"/>
              <w:divBdr>
                <w:top w:val="none" w:sz="0" w:space="0" w:color="auto"/>
                <w:left w:val="none" w:sz="0" w:space="0" w:color="auto"/>
                <w:bottom w:val="none" w:sz="0" w:space="0" w:color="auto"/>
                <w:right w:val="none" w:sz="0" w:space="0" w:color="auto"/>
              </w:divBdr>
            </w:div>
            <w:div w:id="2042128705">
              <w:marLeft w:val="0"/>
              <w:marRight w:val="0"/>
              <w:marTop w:val="0"/>
              <w:marBottom w:val="0"/>
              <w:divBdr>
                <w:top w:val="none" w:sz="0" w:space="0" w:color="auto"/>
                <w:left w:val="none" w:sz="0" w:space="0" w:color="auto"/>
                <w:bottom w:val="none" w:sz="0" w:space="0" w:color="auto"/>
                <w:right w:val="none" w:sz="0" w:space="0" w:color="auto"/>
              </w:divBdr>
            </w:div>
            <w:div w:id="2025552506">
              <w:marLeft w:val="0"/>
              <w:marRight w:val="0"/>
              <w:marTop w:val="0"/>
              <w:marBottom w:val="0"/>
              <w:divBdr>
                <w:top w:val="none" w:sz="0" w:space="0" w:color="auto"/>
                <w:left w:val="none" w:sz="0" w:space="0" w:color="auto"/>
                <w:bottom w:val="none" w:sz="0" w:space="0" w:color="auto"/>
                <w:right w:val="none" w:sz="0" w:space="0" w:color="auto"/>
              </w:divBdr>
            </w:div>
            <w:div w:id="1280454057">
              <w:marLeft w:val="0"/>
              <w:marRight w:val="0"/>
              <w:marTop w:val="0"/>
              <w:marBottom w:val="0"/>
              <w:divBdr>
                <w:top w:val="none" w:sz="0" w:space="0" w:color="auto"/>
                <w:left w:val="none" w:sz="0" w:space="0" w:color="auto"/>
                <w:bottom w:val="none" w:sz="0" w:space="0" w:color="auto"/>
                <w:right w:val="none" w:sz="0" w:space="0" w:color="auto"/>
              </w:divBdr>
            </w:div>
            <w:div w:id="1117675416">
              <w:marLeft w:val="0"/>
              <w:marRight w:val="0"/>
              <w:marTop w:val="0"/>
              <w:marBottom w:val="0"/>
              <w:divBdr>
                <w:top w:val="none" w:sz="0" w:space="0" w:color="auto"/>
                <w:left w:val="none" w:sz="0" w:space="0" w:color="auto"/>
                <w:bottom w:val="none" w:sz="0" w:space="0" w:color="auto"/>
                <w:right w:val="none" w:sz="0" w:space="0" w:color="auto"/>
              </w:divBdr>
            </w:div>
            <w:div w:id="1864244638">
              <w:marLeft w:val="0"/>
              <w:marRight w:val="0"/>
              <w:marTop w:val="0"/>
              <w:marBottom w:val="0"/>
              <w:divBdr>
                <w:top w:val="none" w:sz="0" w:space="0" w:color="auto"/>
                <w:left w:val="none" w:sz="0" w:space="0" w:color="auto"/>
                <w:bottom w:val="none" w:sz="0" w:space="0" w:color="auto"/>
                <w:right w:val="none" w:sz="0" w:space="0" w:color="auto"/>
              </w:divBdr>
            </w:div>
            <w:div w:id="1085953301">
              <w:marLeft w:val="0"/>
              <w:marRight w:val="0"/>
              <w:marTop w:val="0"/>
              <w:marBottom w:val="0"/>
              <w:divBdr>
                <w:top w:val="none" w:sz="0" w:space="0" w:color="auto"/>
                <w:left w:val="none" w:sz="0" w:space="0" w:color="auto"/>
                <w:bottom w:val="none" w:sz="0" w:space="0" w:color="auto"/>
                <w:right w:val="none" w:sz="0" w:space="0" w:color="auto"/>
              </w:divBdr>
            </w:div>
            <w:div w:id="827787839">
              <w:marLeft w:val="0"/>
              <w:marRight w:val="0"/>
              <w:marTop w:val="0"/>
              <w:marBottom w:val="0"/>
              <w:divBdr>
                <w:top w:val="none" w:sz="0" w:space="0" w:color="auto"/>
                <w:left w:val="none" w:sz="0" w:space="0" w:color="auto"/>
                <w:bottom w:val="none" w:sz="0" w:space="0" w:color="auto"/>
                <w:right w:val="none" w:sz="0" w:space="0" w:color="auto"/>
              </w:divBdr>
            </w:div>
            <w:div w:id="604263365">
              <w:marLeft w:val="0"/>
              <w:marRight w:val="0"/>
              <w:marTop w:val="0"/>
              <w:marBottom w:val="0"/>
              <w:divBdr>
                <w:top w:val="none" w:sz="0" w:space="0" w:color="auto"/>
                <w:left w:val="none" w:sz="0" w:space="0" w:color="auto"/>
                <w:bottom w:val="none" w:sz="0" w:space="0" w:color="auto"/>
                <w:right w:val="none" w:sz="0" w:space="0" w:color="auto"/>
              </w:divBdr>
            </w:div>
            <w:div w:id="1609578171">
              <w:marLeft w:val="0"/>
              <w:marRight w:val="0"/>
              <w:marTop w:val="0"/>
              <w:marBottom w:val="0"/>
              <w:divBdr>
                <w:top w:val="none" w:sz="0" w:space="0" w:color="auto"/>
                <w:left w:val="none" w:sz="0" w:space="0" w:color="auto"/>
                <w:bottom w:val="none" w:sz="0" w:space="0" w:color="auto"/>
                <w:right w:val="none" w:sz="0" w:space="0" w:color="auto"/>
              </w:divBdr>
            </w:div>
            <w:div w:id="1255630309">
              <w:marLeft w:val="0"/>
              <w:marRight w:val="0"/>
              <w:marTop w:val="0"/>
              <w:marBottom w:val="0"/>
              <w:divBdr>
                <w:top w:val="none" w:sz="0" w:space="0" w:color="auto"/>
                <w:left w:val="none" w:sz="0" w:space="0" w:color="auto"/>
                <w:bottom w:val="none" w:sz="0" w:space="0" w:color="auto"/>
                <w:right w:val="none" w:sz="0" w:space="0" w:color="auto"/>
              </w:divBdr>
            </w:div>
            <w:div w:id="506215826">
              <w:marLeft w:val="0"/>
              <w:marRight w:val="0"/>
              <w:marTop w:val="0"/>
              <w:marBottom w:val="0"/>
              <w:divBdr>
                <w:top w:val="none" w:sz="0" w:space="0" w:color="auto"/>
                <w:left w:val="none" w:sz="0" w:space="0" w:color="auto"/>
                <w:bottom w:val="none" w:sz="0" w:space="0" w:color="auto"/>
                <w:right w:val="none" w:sz="0" w:space="0" w:color="auto"/>
              </w:divBdr>
            </w:div>
            <w:div w:id="578638300">
              <w:marLeft w:val="0"/>
              <w:marRight w:val="0"/>
              <w:marTop w:val="0"/>
              <w:marBottom w:val="0"/>
              <w:divBdr>
                <w:top w:val="none" w:sz="0" w:space="0" w:color="auto"/>
                <w:left w:val="none" w:sz="0" w:space="0" w:color="auto"/>
                <w:bottom w:val="none" w:sz="0" w:space="0" w:color="auto"/>
                <w:right w:val="none" w:sz="0" w:space="0" w:color="auto"/>
              </w:divBdr>
            </w:div>
            <w:div w:id="78792166">
              <w:marLeft w:val="0"/>
              <w:marRight w:val="0"/>
              <w:marTop w:val="0"/>
              <w:marBottom w:val="0"/>
              <w:divBdr>
                <w:top w:val="none" w:sz="0" w:space="0" w:color="auto"/>
                <w:left w:val="none" w:sz="0" w:space="0" w:color="auto"/>
                <w:bottom w:val="none" w:sz="0" w:space="0" w:color="auto"/>
                <w:right w:val="none" w:sz="0" w:space="0" w:color="auto"/>
              </w:divBdr>
            </w:div>
            <w:div w:id="389110860">
              <w:marLeft w:val="0"/>
              <w:marRight w:val="0"/>
              <w:marTop w:val="0"/>
              <w:marBottom w:val="0"/>
              <w:divBdr>
                <w:top w:val="none" w:sz="0" w:space="0" w:color="auto"/>
                <w:left w:val="none" w:sz="0" w:space="0" w:color="auto"/>
                <w:bottom w:val="none" w:sz="0" w:space="0" w:color="auto"/>
                <w:right w:val="none" w:sz="0" w:space="0" w:color="auto"/>
              </w:divBdr>
            </w:div>
            <w:div w:id="1902711388">
              <w:marLeft w:val="0"/>
              <w:marRight w:val="0"/>
              <w:marTop w:val="0"/>
              <w:marBottom w:val="0"/>
              <w:divBdr>
                <w:top w:val="none" w:sz="0" w:space="0" w:color="auto"/>
                <w:left w:val="none" w:sz="0" w:space="0" w:color="auto"/>
                <w:bottom w:val="none" w:sz="0" w:space="0" w:color="auto"/>
                <w:right w:val="none" w:sz="0" w:space="0" w:color="auto"/>
              </w:divBdr>
            </w:div>
            <w:div w:id="1702783590">
              <w:marLeft w:val="0"/>
              <w:marRight w:val="0"/>
              <w:marTop w:val="0"/>
              <w:marBottom w:val="0"/>
              <w:divBdr>
                <w:top w:val="none" w:sz="0" w:space="0" w:color="auto"/>
                <w:left w:val="none" w:sz="0" w:space="0" w:color="auto"/>
                <w:bottom w:val="none" w:sz="0" w:space="0" w:color="auto"/>
                <w:right w:val="none" w:sz="0" w:space="0" w:color="auto"/>
              </w:divBdr>
            </w:div>
            <w:div w:id="2003115317">
              <w:marLeft w:val="0"/>
              <w:marRight w:val="0"/>
              <w:marTop w:val="0"/>
              <w:marBottom w:val="0"/>
              <w:divBdr>
                <w:top w:val="none" w:sz="0" w:space="0" w:color="auto"/>
                <w:left w:val="none" w:sz="0" w:space="0" w:color="auto"/>
                <w:bottom w:val="none" w:sz="0" w:space="0" w:color="auto"/>
                <w:right w:val="none" w:sz="0" w:space="0" w:color="auto"/>
              </w:divBdr>
            </w:div>
            <w:div w:id="336227636">
              <w:marLeft w:val="0"/>
              <w:marRight w:val="0"/>
              <w:marTop w:val="0"/>
              <w:marBottom w:val="0"/>
              <w:divBdr>
                <w:top w:val="none" w:sz="0" w:space="0" w:color="auto"/>
                <w:left w:val="none" w:sz="0" w:space="0" w:color="auto"/>
                <w:bottom w:val="none" w:sz="0" w:space="0" w:color="auto"/>
                <w:right w:val="none" w:sz="0" w:space="0" w:color="auto"/>
              </w:divBdr>
            </w:div>
            <w:div w:id="99450740">
              <w:marLeft w:val="0"/>
              <w:marRight w:val="0"/>
              <w:marTop w:val="0"/>
              <w:marBottom w:val="0"/>
              <w:divBdr>
                <w:top w:val="none" w:sz="0" w:space="0" w:color="auto"/>
                <w:left w:val="none" w:sz="0" w:space="0" w:color="auto"/>
                <w:bottom w:val="none" w:sz="0" w:space="0" w:color="auto"/>
                <w:right w:val="none" w:sz="0" w:space="0" w:color="auto"/>
              </w:divBdr>
            </w:div>
            <w:div w:id="9228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0943">
      <w:bodyDiv w:val="1"/>
      <w:marLeft w:val="0"/>
      <w:marRight w:val="0"/>
      <w:marTop w:val="0"/>
      <w:marBottom w:val="0"/>
      <w:divBdr>
        <w:top w:val="none" w:sz="0" w:space="0" w:color="auto"/>
        <w:left w:val="none" w:sz="0" w:space="0" w:color="auto"/>
        <w:bottom w:val="none" w:sz="0" w:space="0" w:color="auto"/>
        <w:right w:val="none" w:sz="0" w:space="0" w:color="auto"/>
      </w:divBdr>
      <w:divsChild>
        <w:div w:id="494541260">
          <w:marLeft w:val="0"/>
          <w:marRight w:val="0"/>
          <w:marTop w:val="0"/>
          <w:marBottom w:val="0"/>
          <w:divBdr>
            <w:top w:val="none" w:sz="0" w:space="0" w:color="auto"/>
            <w:left w:val="none" w:sz="0" w:space="0" w:color="auto"/>
            <w:bottom w:val="none" w:sz="0" w:space="0" w:color="auto"/>
            <w:right w:val="none" w:sz="0" w:space="0" w:color="auto"/>
          </w:divBdr>
          <w:divsChild>
            <w:div w:id="1903441477">
              <w:marLeft w:val="0"/>
              <w:marRight w:val="0"/>
              <w:marTop w:val="0"/>
              <w:marBottom w:val="0"/>
              <w:divBdr>
                <w:top w:val="none" w:sz="0" w:space="0" w:color="auto"/>
                <w:left w:val="none" w:sz="0" w:space="0" w:color="auto"/>
                <w:bottom w:val="none" w:sz="0" w:space="0" w:color="auto"/>
                <w:right w:val="none" w:sz="0" w:space="0" w:color="auto"/>
              </w:divBdr>
            </w:div>
            <w:div w:id="123474196">
              <w:marLeft w:val="0"/>
              <w:marRight w:val="0"/>
              <w:marTop w:val="0"/>
              <w:marBottom w:val="0"/>
              <w:divBdr>
                <w:top w:val="none" w:sz="0" w:space="0" w:color="auto"/>
                <w:left w:val="none" w:sz="0" w:space="0" w:color="auto"/>
                <w:bottom w:val="none" w:sz="0" w:space="0" w:color="auto"/>
                <w:right w:val="none" w:sz="0" w:space="0" w:color="auto"/>
              </w:divBdr>
            </w:div>
            <w:div w:id="734670578">
              <w:marLeft w:val="0"/>
              <w:marRight w:val="0"/>
              <w:marTop w:val="0"/>
              <w:marBottom w:val="0"/>
              <w:divBdr>
                <w:top w:val="none" w:sz="0" w:space="0" w:color="auto"/>
                <w:left w:val="none" w:sz="0" w:space="0" w:color="auto"/>
                <w:bottom w:val="none" w:sz="0" w:space="0" w:color="auto"/>
                <w:right w:val="none" w:sz="0" w:space="0" w:color="auto"/>
              </w:divBdr>
            </w:div>
            <w:div w:id="232202339">
              <w:marLeft w:val="0"/>
              <w:marRight w:val="0"/>
              <w:marTop w:val="0"/>
              <w:marBottom w:val="0"/>
              <w:divBdr>
                <w:top w:val="none" w:sz="0" w:space="0" w:color="auto"/>
                <w:left w:val="none" w:sz="0" w:space="0" w:color="auto"/>
                <w:bottom w:val="none" w:sz="0" w:space="0" w:color="auto"/>
                <w:right w:val="none" w:sz="0" w:space="0" w:color="auto"/>
              </w:divBdr>
            </w:div>
            <w:div w:id="232814250">
              <w:marLeft w:val="0"/>
              <w:marRight w:val="0"/>
              <w:marTop w:val="0"/>
              <w:marBottom w:val="0"/>
              <w:divBdr>
                <w:top w:val="none" w:sz="0" w:space="0" w:color="auto"/>
                <w:left w:val="none" w:sz="0" w:space="0" w:color="auto"/>
                <w:bottom w:val="none" w:sz="0" w:space="0" w:color="auto"/>
                <w:right w:val="none" w:sz="0" w:space="0" w:color="auto"/>
              </w:divBdr>
            </w:div>
            <w:div w:id="2111123370">
              <w:marLeft w:val="0"/>
              <w:marRight w:val="0"/>
              <w:marTop w:val="0"/>
              <w:marBottom w:val="0"/>
              <w:divBdr>
                <w:top w:val="none" w:sz="0" w:space="0" w:color="auto"/>
                <w:left w:val="none" w:sz="0" w:space="0" w:color="auto"/>
                <w:bottom w:val="none" w:sz="0" w:space="0" w:color="auto"/>
                <w:right w:val="none" w:sz="0" w:space="0" w:color="auto"/>
              </w:divBdr>
            </w:div>
            <w:div w:id="323239201">
              <w:marLeft w:val="0"/>
              <w:marRight w:val="0"/>
              <w:marTop w:val="0"/>
              <w:marBottom w:val="0"/>
              <w:divBdr>
                <w:top w:val="none" w:sz="0" w:space="0" w:color="auto"/>
                <w:left w:val="none" w:sz="0" w:space="0" w:color="auto"/>
                <w:bottom w:val="none" w:sz="0" w:space="0" w:color="auto"/>
                <w:right w:val="none" w:sz="0" w:space="0" w:color="auto"/>
              </w:divBdr>
            </w:div>
            <w:div w:id="684868893">
              <w:marLeft w:val="0"/>
              <w:marRight w:val="0"/>
              <w:marTop w:val="0"/>
              <w:marBottom w:val="0"/>
              <w:divBdr>
                <w:top w:val="none" w:sz="0" w:space="0" w:color="auto"/>
                <w:left w:val="none" w:sz="0" w:space="0" w:color="auto"/>
                <w:bottom w:val="none" w:sz="0" w:space="0" w:color="auto"/>
                <w:right w:val="none" w:sz="0" w:space="0" w:color="auto"/>
              </w:divBdr>
            </w:div>
            <w:div w:id="2064518708">
              <w:marLeft w:val="0"/>
              <w:marRight w:val="0"/>
              <w:marTop w:val="0"/>
              <w:marBottom w:val="0"/>
              <w:divBdr>
                <w:top w:val="none" w:sz="0" w:space="0" w:color="auto"/>
                <w:left w:val="none" w:sz="0" w:space="0" w:color="auto"/>
                <w:bottom w:val="none" w:sz="0" w:space="0" w:color="auto"/>
                <w:right w:val="none" w:sz="0" w:space="0" w:color="auto"/>
              </w:divBdr>
            </w:div>
            <w:div w:id="2146123942">
              <w:marLeft w:val="0"/>
              <w:marRight w:val="0"/>
              <w:marTop w:val="0"/>
              <w:marBottom w:val="0"/>
              <w:divBdr>
                <w:top w:val="none" w:sz="0" w:space="0" w:color="auto"/>
                <w:left w:val="none" w:sz="0" w:space="0" w:color="auto"/>
                <w:bottom w:val="none" w:sz="0" w:space="0" w:color="auto"/>
                <w:right w:val="none" w:sz="0" w:space="0" w:color="auto"/>
              </w:divBdr>
            </w:div>
            <w:div w:id="780301931">
              <w:marLeft w:val="0"/>
              <w:marRight w:val="0"/>
              <w:marTop w:val="0"/>
              <w:marBottom w:val="0"/>
              <w:divBdr>
                <w:top w:val="none" w:sz="0" w:space="0" w:color="auto"/>
                <w:left w:val="none" w:sz="0" w:space="0" w:color="auto"/>
                <w:bottom w:val="none" w:sz="0" w:space="0" w:color="auto"/>
                <w:right w:val="none" w:sz="0" w:space="0" w:color="auto"/>
              </w:divBdr>
            </w:div>
            <w:div w:id="364016802">
              <w:marLeft w:val="0"/>
              <w:marRight w:val="0"/>
              <w:marTop w:val="0"/>
              <w:marBottom w:val="0"/>
              <w:divBdr>
                <w:top w:val="none" w:sz="0" w:space="0" w:color="auto"/>
                <w:left w:val="none" w:sz="0" w:space="0" w:color="auto"/>
                <w:bottom w:val="none" w:sz="0" w:space="0" w:color="auto"/>
                <w:right w:val="none" w:sz="0" w:space="0" w:color="auto"/>
              </w:divBdr>
            </w:div>
            <w:div w:id="638724885">
              <w:marLeft w:val="0"/>
              <w:marRight w:val="0"/>
              <w:marTop w:val="0"/>
              <w:marBottom w:val="0"/>
              <w:divBdr>
                <w:top w:val="none" w:sz="0" w:space="0" w:color="auto"/>
                <w:left w:val="none" w:sz="0" w:space="0" w:color="auto"/>
                <w:bottom w:val="none" w:sz="0" w:space="0" w:color="auto"/>
                <w:right w:val="none" w:sz="0" w:space="0" w:color="auto"/>
              </w:divBdr>
            </w:div>
            <w:div w:id="1746411445">
              <w:marLeft w:val="0"/>
              <w:marRight w:val="0"/>
              <w:marTop w:val="0"/>
              <w:marBottom w:val="0"/>
              <w:divBdr>
                <w:top w:val="none" w:sz="0" w:space="0" w:color="auto"/>
                <w:left w:val="none" w:sz="0" w:space="0" w:color="auto"/>
                <w:bottom w:val="none" w:sz="0" w:space="0" w:color="auto"/>
                <w:right w:val="none" w:sz="0" w:space="0" w:color="auto"/>
              </w:divBdr>
            </w:div>
            <w:div w:id="1999307106">
              <w:marLeft w:val="0"/>
              <w:marRight w:val="0"/>
              <w:marTop w:val="0"/>
              <w:marBottom w:val="0"/>
              <w:divBdr>
                <w:top w:val="none" w:sz="0" w:space="0" w:color="auto"/>
                <w:left w:val="none" w:sz="0" w:space="0" w:color="auto"/>
                <w:bottom w:val="none" w:sz="0" w:space="0" w:color="auto"/>
                <w:right w:val="none" w:sz="0" w:space="0" w:color="auto"/>
              </w:divBdr>
            </w:div>
            <w:div w:id="573510521">
              <w:marLeft w:val="0"/>
              <w:marRight w:val="0"/>
              <w:marTop w:val="0"/>
              <w:marBottom w:val="0"/>
              <w:divBdr>
                <w:top w:val="none" w:sz="0" w:space="0" w:color="auto"/>
                <w:left w:val="none" w:sz="0" w:space="0" w:color="auto"/>
                <w:bottom w:val="none" w:sz="0" w:space="0" w:color="auto"/>
                <w:right w:val="none" w:sz="0" w:space="0" w:color="auto"/>
              </w:divBdr>
            </w:div>
            <w:div w:id="691497938">
              <w:marLeft w:val="0"/>
              <w:marRight w:val="0"/>
              <w:marTop w:val="0"/>
              <w:marBottom w:val="0"/>
              <w:divBdr>
                <w:top w:val="none" w:sz="0" w:space="0" w:color="auto"/>
                <w:left w:val="none" w:sz="0" w:space="0" w:color="auto"/>
                <w:bottom w:val="none" w:sz="0" w:space="0" w:color="auto"/>
                <w:right w:val="none" w:sz="0" w:space="0" w:color="auto"/>
              </w:divBdr>
            </w:div>
            <w:div w:id="1830438485">
              <w:marLeft w:val="0"/>
              <w:marRight w:val="0"/>
              <w:marTop w:val="0"/>
              <w:marBottom w:val="0"/>
              <w:divBdr>
                <w:top w:val="none" w:sz="0" w:space="0" w:color="auto"/>
                <w:left w:val="none" w:sz="0" w:space="0" w:color="auto"/>
                <w:bottom w:val="none" w:sz="0" w:space="0" w:color="auto"/>
                <w:right w:val="none" w:sz="0" w:space="0" w:color="auto"/>
              </w:divBdr>
            </w:div>
            <w:div w:id="1474560192">
              <w:marLeft w:val="0"/>
              <w:marRight w:val="0"/>
              <w:marTop w:val="0"/>
              <w:marBottom w:val="0"/>
              <w:divBdr>
                <w:top w:val="none" w:sz="0" w:space="0" w:color="auto"/>
                <w:left w:val="none" w:sz="0" w:space="0" w:color="auto"/>
                <w:bottom w:val="none" w:sz="0" w:space="0" w:color="auto"/>
                <w:right w:val="none" w:sz="0" w:space="0" w:color="auto"/>
              </w:divBdr>
            </w:div>
            <w:div w:id="1336033191">
              <w:marLeft w:val="0"/>
              <w:marRight w:val="0"/>
              <w:marTop w:val="0"/>
              <w:marBottom w:val="0"/>
              <w:divBdr>
                <w:top w:val="none" w:sz="0" w:space="0" w:color="auto"/>
                <w:left w:val="none" w:sz="0" w:space="0" w:color="auto"/>
                <w:bottom w:val="none" w:sz="0" w:space="0" w:color="auto"/>
                <w:right w:val="none" w:sz="0" w:space="0" w:color="auto"/>
              </w:divBdr>
            </w:div>
            <w:div w:id="2026401758">
              <w:marLeft w:val="0"/>
              <w:marRight w:val="0"/>
              <w:marTop w:val="0"/>
              <w:marBottom w:val="0"/>
              <w:divBdr>
                <w:top w:val="none" w:sz="0" w:space="0" w:color="auto"/>
                <w:left w:val="none" w:sz="0" w:space="0" w:color="auto"/>
                <w:bottom w:val="none" w:sz="0" w:space="0" w:color="auto"/>
                <w:right w:val="none" w:sz="0" w:space="0" w:color="auto"/>
              </w:divBdr>
            </w:div>
            <w:div w:id="891112466">
              <w:marLeft w:val="0"/>
              <w:marRight w:val="0"/>
              <w:marTop w:val="0"/>
              <w:marBottom w:val="0"/>
              <w:divBdr>
                <w:top w:val="none" w:sz="0" w:space="0" w:color="auto"/>
                <w:left w:val="none" w:sz="0" w:space="0" w:color="auto"/>
                <w:bottom w:val="none" w:sz="0" w:space="0" w:color="auto"/>
                <w:right w:val="none" w:sz="0" w:space="0" w:color="auto"/>
              </w:divBdr>
            </w:div>
            <w:div w:id="2023388949">
              <w:marLeft w:val="0"/>
              <w:marRight w:val="0"/>
              <w:marTop w:val="0"/>
              <w:marBottom w:val="0"/>
              <w:divBdr>
                <w:top w:val="none" w:sz="0" w:space="0" w:color="auto"/>
                <w:left w:val="none" w:sz="0" w:space="0" w:color="auto"/>
                <w:bottom w:val="none" w:sz="0" w:space="0" w:color="auto"/>
                <w:right w:val="none" w:sz="0" w:space="0" w:color="auto"/>
              </w:divBdr>
            </w:div>
            <w:div w:id="2122871227">
              <w:marLeft w:val="0"/>
              <w:marRight w:val="0"/>
              <w:marTop w:val="0"/>
              <w:marBottom w:val="0"/>
              <w:divBdr>
                <w:top w:val="none" w:sz="0" w:space="0" w:color="auto"/>
                <w:left w:val="none" w:sz="0" w:space="0" w:color="auto"/>
                <w:bottom w:val="none" w:sz="0" w:space="0" w:color="auto"/>
                <w:right w:val="none" w:sz="0" w:space="0" w:color="auto"/>
              </w:divBdr>
            </w:div>
            <w:div w:id="1260333019">
              <w:marLeft w:val="0"/>
              <w:marRight w:val="0"/>
              <w:marTop w:val="0"/>
              <w:marBottom w:val="0"/>
              <w:divBdr>
                <w:top w:val="none" w:sz="0" w:space="0" w:color="auto"/>
                <w:left w:val="none" w:sz="0" w:space="0" w:color="auto"/>
                <w:bottom w:val="none" w:sz="0" w:space="0" w:color="auto"/>
                <w:right w:val="none" w:sz="0" w:space="0" w:color="auto"/>
              </w:divBdr>
            </w:div>
            <w:div w:id="293174905">
              <w:marLeft w:val="0"/>
              <w:marRight w:val="0"/>
              <w:marTop w:val="0"/>
              <w:marBottom w:val="0"/>
              <w:divBdr>
                <w:top w:val="none" w:sz="0" w:space="0" w:color="auto"/>
                <w:left w:val="none" w:sz="0" w:space="0" w:color="auto"/>
                <w:bottom w:val="none" w:sz="0" w:space="0" w:color="auto"/>
                <w:right w:val="none" w:sz="0" w:space="0" w:color="auto"/>
              </w:divBdr>
            </w:div>
            <w:div w:id="440298943">
              <w:marLeft w:val="0"/>
              <w:marRight w:val="0"/>
              <w:marTop w:val="0"/>
              <w:marBottom w:val="0"/>
              <w:divBdr>
                <w:top w:val="none" w:sz="0" w:space="0" w:color="auto"/>
                <w:left w:val="none" w:sz="0" w:space="0" w:color="auto"/>
                <w:bottom w:val="none" w:sz="0" w:space="0" w:color="auto"/>
                <w:right w:val="none" w:sz="0" w:space="0" w:color="auto"/>
              </w:divBdr>
            </w:div>
            <w:div w:id="1734960948">
              <w:marLeft w:val="0"/>
              <w:marRight w:val="0"/>
              <w:marTop w:val="0"/>
              <w:marBottom w:val="0"/>
              <w:divBdr>
                <w:top w:val="none" w:sz="0" w:space="0" w:color="auto"/>
                <w:left w:val="none" w:sz="0" w:space="0" w:color="auto"/>
                <w:bottom w:val="none" w:sz="0" w:space="0" w:color="auto"/>
                <w:right w:val="none" w:sz="0" w:space="0" w:color="auto"/>
              </w:divBdr>
            </w:div>
            <w:div w:id="1717925045">
              <w:marLeft w:val="0"/>
              <w:marRight w:val="0"/>
              <w:marTop w:val="0"/>
              <w:marBottom w:val="0"/>
              <w:divBdr>
                <w:top w:val="none" w:sz="0" w:space="0" w:color="auto"/>
                <w:left w:val="none" w:sz="0" w:space="0" w:color="auto"/>
                <w:bottom w:val="none" w:sz="0" w:space="0" w:color="auto"/>
                <w:right w:val="none" w:sz="0" w:space="0" w:color="auto"/>
              </w:divBdr>
            </w:div>
            <w:div w:id="2059351644">
              <w:marLeft w:val="0"/>
              <w:marRight w:val="0"/>
              <w:marTop w:val="0"/>
              <w:marBottom w:val="0"/>
              <w:divBdr>
                <w:top w:val="none" w:sz="0" w:space="0" w:color="auto"/>
                <w:left w:val="none" w:sz="0" w:space="0" w:color="auto"/>
                <w:bottom w:val="none" w:sz="0" w:space="0" w:color="auto"/>
                <w:right w:val="none" w:sz="0" w:space="0" w:color="auto"/>
              </w:divBdr>
            </w:div>
            <w:div w:id="1904019878">
              <w:marLeft w:val="0"/>
              <w:marRight w:val="0"/>
              <w:marTop w:val="0"/>
              <w:marBottom w:val="0"/>
              <w:divBdr>
                <w:top w:val="none" w:sz="0" w:space="0" w:color="auto"/>
                <w:left w:val="none" w:sz="0" w:space="0" w:color="auto"/>
                <w:bottom w:val="none" w:sz="0" w:space="0" w:color="auto"/>
                <w:right w:val="none" w:sz="0" w:space="0" w:color="auto"/>
              </w:divBdr>
            </w:div>
            <w:div w:id="1094059062">
              <w:marLeft w:val="0"/>
              <w:marRight w:val="0"/>
              <w:marTop w:val="0"/>
              <w:marBottom w:val="0"/>
              <w:divBdr>
                <w:top w:val="none" w:sz="0" w:space="0" w:color="auto"/>
                <w:left w:val="none" w:sz="0" w:space="0" w:color="auto"/>
                <w:bottom w:val="none" w:sz="0" w:space="0" w:color="auto"/>
                <w:right w:val="none" w:sz="0" w:space="0" w:color="auto"/>
              </w:divBdr>
            </w:div>
            <w:div w:id="169948450">
              <w:marLeft w:val="0"/>
              <w:marRight w:val="0"/>
              <w:marTop w:val="0"/>
              <w:marBottom w:val="0"/>
              <w:divBdr>
                <w:top w:val="none" w:sz="0" w:space="0" w:color="auto"/>
                <w:left w:val="none" w:sz="0" w:space="0" w:color="auto"/>
                <w:bottom w:val="none" w:sz="0" w:space="0" w:color="auto"/>
                <w:right w:val="none" w:sz="0" w:space="0" w:color="auto"/>
              </w:divBdr>
            </w:div>
            <w:div w:id="2088333857">
              <w:marLeft w:val="0"/>
              <w:marRight w:val="0"/>
              <w:marTop w:val="0"/>
              <w:marBottom w:val="0"/>
              <w:divBdr>
                <w:top w:val="none" w:sz="0" w:space="0" w:color="auto"/>
                <w:left w:val="none" w:sz="0" w:space="0" w:color="auto"/>
                <w:bottom w:val="none" w:sz="0" w:space="0" w:color="auto"/>
                <w:right w:val="none" w:sz="0" w:space="0" w:color="auto"/>
              </w:divBdr>
            </w:div>
            <w:div w:id="79063822">
              <w:marLeft w:val="0"/>
              <w:marRight w:val="0"/>
              <w:marTop w:val="0"/>
              <w:marBottom w:val="0"/>
              <w:divBdr>
                <w:top w:val="none" w:sz="0" w:space="0" w:color="auto"/>
                <w:left w:val="none" w:sz="0" w:space="0" w:color="auto"/>
                <w:bottom w:val="none" w:sz="0" w:space="0" w:color="auto"/>
                <w:right w:val="none" w:sz="0" w:space="0" w:color="auto"/>
              </w:divBdr>
            </w:div>
            <w:div w:id="735981206">
              <w:marLeft w:val="0"/>
              <w:marRight w:val="0"/>
              <w:marTop w:val="0"/>
              <w:marBottom w:val="0"/>
              <w:divBdr>
                <w:top w:val="none" w:sz="0" w:space="0" w:color="auto"/>
                <w:left w:val="none" w:sz="0" w:space="0" w:color="auto"/>
                <w:bottom w:val="none" w:sz="0" w:space="0" w:color="auto"/>
                <w:right w:val="none" w:sz="0" w:space="0" w:color="auto"/>
              </w:divBdr>
            </w:div>
            <w:div w:id="1465346575">
              <w:marLeft w:val="0"/>
              <w:marRight w:val="0"/>
              <w:marTop w:val="0"/>
              <w:marBottom w:val="0"/>
              <w:divBdr>
                <w:top w:val="none" w:sz="0" w:space="0" w:color="auto"/>
                <w:left w:val="none" w:sz="0" w:space="0" w:color="auto"/>
                <w:bottom w:val="none" w:sz="0" w:space="0" w:color="auto"/>
                <w:right w:val="none" w:sz="0" w:space="0" w:color="auto"/>
              </w:divBdr>
            </w:div>
            <w:div w:id="2082287608">
              <w:marLeft w:val="0"/>
              <w:marRight w:val="0"/>
              <w:marTop w:val="0"/>
              <w:marBottom w:val="0"/>
              <w:divBdr>
                <w:top w:val="none" w:sz="0" w:space="0" w:color="auto"/>
                <w:left w:val="none" w:sz="0" w:space="0" w:color="auto"/>
                <w:bottom w:val="none" w:sz="0" w:space="0" w:color="auto"/>
                <w:right w:val="none" w:sz="0" w:space="0" w:color="auto"/>
              </w:divBdr>
            </w:div>
            <w:div w:id="1691759903">
              <w:marLeft w:val="0"/>
              <w:marRight w:val="0"/>
              <w:marTop w:val="0"/>
              <w:marBottom w:val="0"/>
              <w:divBdr>
                <w:top w:val="none" w:sz="0" w:space="0" w:color="auto"/>
                <w:left w:val="none" w:sz="0" w:space="0" w:color="auto"/>
                <w:bottom w:val="none" w:sz="0" w:space="0" w:color="auto"/>
                <w:right w:val="none" w:sz="0" w:space="0" w:color="auto"/>
              </w:divBdr>
            </w:div>
            <w:div w:id="1847555659">
              <w:marLeft w:val="0"/>
              <w:marRight w:val="0"/>
              <w:marTop w:val="0"/>
              <w:marBottom w:val="0"/>
              <w:divBdr>
                <w:top w:val="none" w:sz="0" w:space="0" w:color="auto"/>
                <w:left w:val="none" w:sz="0" w:space="0" w:color="auto"/>
                <w:bottom w:val="none" w:sz="0" w:space="0" w:color="auto"/>
                <w:right w:val="none" w:sz="0" w:space="0" w:color="auto"/>
              </w:divBdr>
            </w:div>
            <w:div w:id="1103501686">
              <w:marLeft w:val="0"/>
              <w:marRight w:val="0"/>
              <w:marTop w:val="0"/>
              <w:marBottom w:val="0"/>
              <w:divBdr>
                <w:top w:val="none" w:sz="0" w:space="0" w:color="auto"/>
                <w:left w:val="none" w:sz="0" w:space="0" w:color="auto"/>
                <w:bottom w:val="none" w:sz="0" w:space="0" w:color="auto"/>
                <w:right w:val="none" w:sz="0" w:space="0" w:color="auto"/>
              </w:divBdr>
            </w:div>
            <w:div w:id="1420448072">
              <w:marLeft w:val="0"/>
              <w:marRight w:val="0"/>
              <w:marTop w:val="0"/>
              <w:marBottom w:val="0"/>
              <w:divBdr>
                <w:top w:val="none" w:sz="0" w:space="0" w:color="auto"/>
                <w:left w:val="none" w:sz="0" w:space="0" w:color="auto"/>
                <w:bottom w:val="none" w:sz="0" w:space="0" w:color="auto"/>
                <w:right w:val="none" w:sz="0" w:space="0" w:color="auto"/>
              </w:divBdr>
            </w:div>
            <w:div w:id="1658992028">
              <w:marLeft w:val="0"/>
              <w:marRight w:val="0"/>
              <w:marTop w:val="0"/>
              <w:marBottom w:val="0"/>
              <w:divBdr>
                <w:top w:val="none" w:sz="0" w:space="0" w:color="auto"/>
                <w:left w:val="none" w:sz="0" w:space="0" w:color="auto"/>
                <w:bottom w:val="none" w:sz="0" w:space="0" w:color="auto"/>
                <w:right w:val="none" w:sz="0" w:space="0" w:color="auto"/>
              </w:divBdr>
            </w:div>
            <w:div w:id="1124035422">
              <w:marLeft w:val="0"/>
              <w:marRight w:val="0"/>
              <w:marTop w:val="0"/>
              <w:marBottom w:val="0"/>
              <w:divBdr>
                <w:top w:val="none" w:sz="0" w:space="0" w:color="auto"/>
                <w:left w:val="none" w:sz="0" w:space="0" w:color="auto"/>
                <w:bottom w:val="none" w:sz="0" w:space="0" w:color="auto"/>
                <w:right w:val="none" w:sz="0" w:space="0" w:color="auto"/>
              </w:divBdr>
            </w:div>
            <w:div w:id="506092578">
              <w:marLeft w:val="0"/>
              <w:marRight w:val="0"/>
              <w:marTop w:val="0"/>
              <w:marBottom w:val="0"/>
              <w:divBdr>
                <w:top w:val="none" w:sz="0" w:space="0" w:color="auto"/>
                <w:left w:val="none" w:sz="0" w:space="0" w:color="auto"/>
                <w:bottom w:val="none" w:sz="0" w:space="0" w:color="auto"/>
                <w:right w:val="none" w:sz="0" w:space="0" w:color="auto"/>
              </w:divBdr>
            </w:div>
            <w:div w:id="747311736">
              <w:marLeft w:val="0"/>
              <w:marRight w:val="0"/>
              <w:marTop w:val="0"/>
              <w:marBottom w:val="0"/>
              <w:divBdr>
                <w:top w:val="none" w:sz="0" w:space="0" w:color="auto"/>
                <w:left w:val="none" w:sz="0" w:space="0" w:color="auto"/>
                <w:bottom w:val="none" w:sz="0" w:space="0" w:color="auto"/>
                <w:right w:val="none" w:sz="0" w:space="0" w:color="auto"/>
              </w:divBdr>
            </w:div>
            <w:div w:id="57636186">
              <w:marLeft w:val="0"/>
              <w:marRight w:val="0"/>
              <w:marTop w:val="0"/>
              <w:marBottom w:val="0"/>
              <w:divBdr>
                <w:top w:val="none" w:sz="0" w:space="0" w:color="auto"/>
                <w:left w:val="none" w:sz="0" w:space="0" w:color="auto"/>
                <w:bottom w:val="none" w:sz="0" w:space="0" w:color="auto"/>
                <w:right w:val="none" w:sz="0" w:space="0" w:color="auto"/>
              </w:divBdr>
            </w:div>
            <w:div w:id="735124330">
              <w:marLeft w:val="0"/>
              <w:marRight w:val="0"/>
              <w:marTop w:val="0"/>
              <w:marBottom w:val="0"/>
              <w:divBdr>
                <w:top w:val="none" w:sz="0" w:space="0" w:color="auto"/>
                <w:left w:val="none" w:sz="0" w:space="0" w:color="auto"/>
                <w:bottom w:val="none" w:sz="0" w:space="0" w:color="auto"/>
                <w:right w:val="none" w:sz="0" w:space="0" w:color="auto"/>
              </w:divBdr>
            </w:div>
            <w:div w:id="1113745562">
              <w:marLeft w:val="0"/>
              <w:marRight w:val="0"/>
              <w:marTop w:val="0"/>
              <w:marBottom w:val="0"/>
              <w:divBdr>
                <w:top w:val="none" w:sz="0" w:space="0" w:color="auto"/>
                <w:left w:val="none" w:sz="0" w:space="0" w:color="auto"/>
                <w:bottom w:val="none" w:sz="0" w:space="0" w:color="auto"/>
                <w:right w:val="none" w:sz="0" w:space="0" w:color="auto"/>
              </w:divBdr>
            </w:div>
            <w:div w:id="1892303507">
              <w:marLeft w:val="0"/>
              <w:marRight w:val="0"/>
              <w:marTop w:val="0"/>
              <w:marBottom w:val="0"/>
              <w:divBdr>
                <w:top w:val="none" w:sz="0" w:space="0" w:color="auto"/>
                <w:left w:val="none" w:sz="0" w:space="0" w:color="auto"/>
                <w:bottom w:val="none" w:sz="0" w:space="0" w:color="auto"/>
                <w:right w:val="none" w:sz="0" w:space="0" w:color="auto"/>
              </w:divBdr>
            </w:div>
            <w:div w:id="695230922">
              <w:marLeft w:val="0"/>
              <w:marRight w:val="0"/>
              <w:marTop w:val="0"/>
              <w:marBottom w:val="0"/>
              <w:divBdr>
                <w:top w:val="none" w:sz="0" w:space="0" w:color="auto"/>
                <w:left w:val="none" w:sz="0" w:space="0" w:color="auto"/>
                <w:bottom w:val="none" w:sz="0" w:space="0" w:color="auto"/>
                <w:right w:val="none" w:sz="0" w:space="0" w:color="auto"/>
              </w:divBdr>
            </w:div>
            <w:div w:id="672299540">
              <w:marLeft w:val="0"/>
              <w:marRight w:val="0"/>
              <w:marTop w:val="0"/>
              <w:marBottom w:val="0"/>
              <w:divBdr>
                <w:top w:val="none" w:sz="0" w:space="0" w:color="auto"/>
                <w:left w:val="none" w:sz="0" w:space="0" w:color="auto"/>
                <w:bottom w:val="none" w:sz="0" w:space="0" w:color="auto"/>
                <w:right w:val="none" w:sz="0" w:space="0" w:color="auto"/>
              </w:divBdr>
            </w:div>
            <w:div w:id="207693705">
              <w:marLeft w:val="0"/>
              <w:marRight w:val="0"/>
              <w:marTop w:val="0"/>
              <w:marBottom w:val="0"/>
              <w:divBdr>
                <w:top w:val="none" w:sz="0" w:space="0" w:color="auto"/>
                <w:left w:val="none" w:sz="0" w:space="0" w:color="auto"/>
                <w:bottom w:val="none" w:sz="0" w:space="0" w:color="auto"/>
                <w:right w:val="none" w:sz="0" w:space="0" w:color="auto"/>
              </w:divBdr>
            </w:div>
            <w:div w:id="905259651">
              <w:marLeft w:val="0"/>
              <w:marRight w:val="0"/>
              <w:marTop w:val="0"/>
              <w:marBottom w:val="0"/>
              <w:divBdr>
                <w:top w:val="none" w:sz="0" w:space="0" w:color="auto"/>
                <w:left w:val="none" w:sz="0" w:space="0" w:color="auto"/>
                <w:bottom w:val="none" w:sz="0" w:space="0" w:color="auto"/>
                <w:right w:val="none" w:sz="0" w:space="0" w:color="auto"/>
              </w:divBdr>
            </w:div>
            <w:div w:id="162472898">
              <w:marLeft w:val="0"/>
              <w:marRight w:val="0"/>
              <w:marTop w:val="0"/>
              <w:marBottom w:val="0"/>
              <w:divBdr>
                <w:top w:val="none" w:sz="0" w:space="0" w:color="auto"/>
                <w:left w:val="none" w:sz="0" w:space="0" w:color="auto"/>
                <w:bottom w:val="none" w:sz="0" w:space="0" w:color="auto"/>
                <w:right w:val="none" w:sz="0" w:space="0" w:color="auto"/>
              </w:divBdr>
            </w:div>
            <w:div w:id="1778677038">
              <w:marLeft w:val="0"/>
              <w:marRight w:val="0"/>
              <w:marTop w:val="0"/>
              <w:marBottom w:val="0"/>
              <w:divBdr>
                <w:top w:val="none" w:sz="0" w:space="0" w:color="auto"/>
                <w:left w:val="none" w:sz="0" w:space="0" w:color="auto"/>
                <w:bottom w:val="none" w:sz="0" w:space="0" w:color="auto"/>
                <w:right w:val="none" w:sz="0" w:space="0" w:color="auto"/>
              </w:divBdr>
            </w:div>
            <w:div w:id="588465852">
              <w:marLeft w:val="0"/>
              <w:marRight w:val="0"/>
              <w:marTop w:val="0"/>
              <w:marBottom w:val="0"/>
              <w:divBdr>
                <w:top w:val="none" w:sz="0" w:space="0" w:color="auto"/>
                <w:left w:val="none" w:sz="0" w:space="0" w:color="auto"/>
                <w:bottom w:val="none" w:sz="0" w:space="0" w:color="auto"/>
                <w:right w:val="none" w:sz="0" w:space="0" w:color="auto"/>
              </w:divBdr>
            </w:div>
            <w:div w:id="9561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9904">
      <w:bodyDiv w:val="1"/>
      <w:marLeft w:val="0"/>
      <w:marRight w:val="0"/>
      <w:marTop w:val="0"/>
      <w:marBottom w:val="0"/>
      <w:divBdr>
        <w:top w:val="none" w:sz="0" w:space="0" w:color="auto"/>
        <w:left w:val="none" w:sz="0" w:space="0" w:color="auto"/>
        <w:bottom w:val="none" w:sz="0" w:space="0" w:color="auto"/>
        <w:right w:val="none" w:sz="0" w:space="0" w:color="auto"/>
      </w:divBdr>
      <w:divsChild>
        <w:div w:id="1126630368">
          <w:marLeft w:val="0"/>
          <w:marRight w:val="0"/>
          <w:marTop w:val="0"/>
          <w:marBottom w:val="0"/>
          <w:divBdr>
            <w:top w:val="none" w:sz="0" w:space="0" w:color="auto"/>
            <w:left w:val="none" w:sz="0" w:space="0" w:color="auto"/>
            <w:bottom w:val="none" w:sz="0" w:space="0" w:color="auto"/>
            <w:right w:val="none" w:sz="0" w:space="0" w:color="auto"/>
          </w:divBdr>
          <w:divsChild>
            <w:div w:id="165829766">
              <w:marLeft w:val="0"/>
              <w:marRight w:val="0"/>
              <w:marTop w:val="0"/>
              <w:marBottom w:val="0"/>
              <w:divBdr>
                <w:top w:val="none" w:sz="0" w:space="0" w:color="auto"/>
                <w:left w:val="none" w:sz="0" w:space="0" w:color="auto"/>
                <w:bottom w:val="none" w:sz="0" w:space="0" w:color="auto"/>
                <w:right w:val="none" w:sz="0" w:space="0" w:color="auto"/>
              </w:divBdr>
            </w:div>
            <w:div w:id="643043025">
              <w:marLeft w:val="0"/>
              <w:marRight w:val="0"/>
              <w:marTop w:val="0"/>
              <w:marBottom w:val="0"/>
              <w:divBdr>
                <w:top w:val="none" w:sz="0" w:space="0" w:color="auto"/>
                <w:left w:val="none" w:sz="0" w:space="0" w:color="auto"/>
                <w:bottom w:val="none" w:sz="0" w:space="0" w:color="auto"/>
                <w:right w:val="none" w:sz="0" w:space="0" w:color="auto"/>
              </w:divBdr>
            </w:div>
            <w:div w:id="1747874859">
              <w:marLeft w:val="0"/>
              <w:marRight w:val="0"/>
              <w:marTop w:val="0"/>
              <w:marBottom w:val="0"/>
              <w:divBdr>
                <w:top w:val="none" w:sz="0" w:space="0" w:color="auto"/>
                <w:left w:val="none" w:sz="0" w:space="0" w:color="auto"/>
                <w:bottom w:val="none" w:sz="0" w:space="0" w:color="auto"/>
                <w:right w:val="none" w:sz="0" w:space="0" w:color="auto"/>
              </w:divBdr>
            </w:div>
            <w:div w:id="1262445805">
              <w:marLeft w:val="0"/>
              <w:marRight w:val="0"/>
              <w:marTop w:val="0"/>
              <w:marBottom w:val="0"/>
              <w:divBdr>
                <w:top w:val="none" w:sz="0" w:space="0" w:color="auto"/>
                <w:left w:val="none" w:sz="0" w:space="0" w:color="auto"/>
                <w:bottom w:val="none" w:sz="0" w:space="0" w:color="auto"/>
                <w:right w:val="none" w:sz="0" w:space="0" w:color="auto"/>
              </w:divBdr>
            </w:div>
            <w:div w:id="1930386873">
              <w:marLeft w:val="0"/>
              <w:marRight w:val="0"/>
              <w:marTop w:val="0"/>
              <w:marBottom w:val="0"/>
              <w:divBdr>
                <w:top w:val="none" w:sz="0" w:space="0" w:color="auto"/>
                <w:left w:val="none" w:sz="0" w:space="0" w:color="auto"/>
                <w:bottom w:val="none" w:sz="0" w:space="0" w:color="auto"/>
                <w:right w:val="none" w:sz="0" w:space="0" w:color="auto"/>
              </w:divBdr>
            </w:div>
            <w:div w:id="636489436">
              <w:marLeft w:val="0"/>
              <w:marRight w:val="0"/>
              <w:marTop w:val="0"/>
              <w:marBottom w:val="0"/>
              <w:divBdr>
                <w:top w:val="none" w:sz="0" w:space="0" w:color="auto"/>
                <w:left w:val="none" w:sz="0" w:space="0" w:color="auto"/>
                <w:bottom w:val="none" w:sz="0" w:space="0" w:color="auto"/>
                <w:right w:val="none" w:sz="0" w:space="0" w:color="auto"/>
              </w:divBdr>
            </w:div>
            <w:div w:id="158667158">
              <w:marLeft w:val="0"/>
              <w:marRight w:val="0"/>
              <w:marTop w:val="0"/>
              <w:marBottom w:val="0"/>
              <w:divBdr>
                <w:top w:val="none" w:sz="0" w:space="0" w:color="auto"/>
                <w:left w:val="none" w:sz="0" w:space="0" w:color="auto"/>
                <w:bottom w:val="none" w:sz="0" w:space="0" w:color="auto"/>
                <w:right w:val="none" w:sz="0" w:space="0" w:color="auto"/>
              </w:divBdr>
            </w:div>
            <w:div w:id="1178812934">
              <w:marLeft w:val="0"/>
              <w:marRight w:val="0"/>
              <w:marTop w:val="0"/>
              <w:marBottom w:val="0"/>
              <w:divBdr>
                <w:top w:val="none" w:sz="0" w:space="0" w:color="auto"/>
                <w:left w:val="none" w:sz="0" w:space="0" w:color="auto"/>
                <w:bottom w:val="none" w:sz="0" w:space="0" w:color="auto"/>
                <w:right w:val="none" w:sz="0" w:space="0" w:color="auto"/>
              </w:divBdr>
            </w:div>
            <w:div w:id="2142846556">
              <w:marLeft w:val="0"/>
              <w:marRight w:val="0"/>
              <w:marTop w:val="0"/>
              <w:marBottom w:val="0"/>
              <w:divBdr>
                <w:top w:val="none" w:sz="0" w:space="0" w:color="auto"/>
                <w:left w:val="none" w:sz="0" w:space="0" w:color="auto"/>
                <w:bottom w:val="none" w:sz="0" w:space="0" w:color="auto"/>
                <w:right w:val="none" w:sz="0" w:space="0" w:color="auto"/>
              </w:divBdr>
            </w:div>
            <w:div w:id="1798716758">
              <w:marLeft w:val="0"/>
              <w:marRight w:val="0"/>
              <w:marTop w:val="0"/>
              <w:marBottom w:val="0"/>
              <w:divBdr>
                <w:top w:val="none" w:sz="0" w:space="0" w:color="auto"/>
                <w:left w:val="none" w:sz="0" w:space="0" w:color="auto"/>
                <w:bottom w:val="none" w:sz="0" w:space="0" w:color="auto"/>
                <w:right w:val="none" w:sz="0" w:space="0" w:color="auto"/>
              </w:divBdr>
            </w:div>
            <w:div w:id="939215287">
              <w:marLeft w:val="0"/>
              <w:marRight w:val="0"/>
              <w:marTop w:val="0"/>
              <w:marBottom w:val="0"/>
              <w:divBdr>
                <w:top w:val="none" w:sz="0" w:space="0" w:color="auto"/>
                <w:left w:val="none" w:sz="0" w:space="0" w:color="auto"/>
                <w:bottom w:val="none" w:sz="0" w:space="0" w:color="auto"/>
                <w:right w:val="none" w:sz="0" w:space="0" w:color="auto"/>
              </w:divBdr>
            </w:div>
            <w:div w:id="2132087614">
              <w:marLeft w:val="0"/>
              <w:marRight w:val="0"/>
              <w:marTop w:val="0"/>
              <w:marBottom w:val="0"/>
              <w:divBdr>
                <w:top w:val="none" w:sz="0" w:space="0" w:color="auto"/>
                <w:left w:val="none" w:sz="0" w:space="0" w:color="auto"/>
                <w:bottom w:val="none" w:sz="0" w:space="0" w:color="auto"/>
                <w:right w:val="none" w:sz="0" w:space="0" w:color="auto"/>
              </w:divBdr>
            </w:div>
            <w:div w:id="850220474">
              <w:marLeft w:val="0"/>
              <w:marRight w:val="0"/>
              <w:marTop w:val="0"/>
              <w:marBottom w:val="0"/>
              <w:divBdr>
                <w:top w:val="none" w:sz="0" w:space="0" w:color="auto"/>
                <w:left w:val="none" w:sz="0" w:space="0" w:color="auto"/>
                <w:bottom w:val="none" w:sz="0" w:space="0" w:color="auto"/>
                <w:right w:val="none" w:sz="0" w:space="0" w:color="auto"/>
              </w:divBdr>
            </w:div>
            <w:div w:id="1762221713">
              <w:marLeft w:val="0"/>
              <w:marRight w:val="0"/>
              <w:marTop w:val="0"/>
              <w:marBottom w:val="0"/>
              <w:divBdr>
                <w:top w:val="none" w:sz="0" w:space="0" w:color="auto"/>
                <w:left w:val="none" w:sz="0" w:space="0" w:color="auto"/>
                <w:bottom w:val="none" w:sz="0" w:space="0" w:color="auto"/>
                <w:right w:val="none" w:sz="0" w:space="0" w:color="auto"/>
              </w:divBdr>
            </w:div>
            <w:div w:id="43801220">
              <w:marLeft w:val="0"/>
              <w:marRight w:val="0"/>
              <w:marTop w:val="0"/>
              <w:marBottom w:val="0"/>
              <w:divBdr>
                <w:top w:val="none" w:sz="0" w:space="0" w:color="auto"/>
                <w:left w:val="none" w:sz="0" w:space="0" w:color="auto"/>
                <w:bottom w:val="none" w:sz="0" w:space="0" w:color="auto"/>
                <w:right w:val="none" w:sz="0" w:space="0" w:color="auto"/>
              </w:divBdr>
            </w:div>
            <w:div w:id="515660151">
              <w:marLeft w:val="0"/>
              <w:marRight w:val="0"/>
              <w:marTop w:val="0"/>
              <w:marBottom w:val="0"/>
              <w:divBdr>
                <w:top w:val="none" w:sz="0" w:space="0" w:color="auto"/>
                <w:left w:val="none" w:sz="0" w:space="0" w:color="auto"/>
                <w:bottom w:val="none" w:sz="0" w:space="0" w:color="auto"/>
                <w:right w:val="none" w:sz="0" w:space="0" w:color="auto"/>
              </w:divBdr>
            </w:div>
            <w:div w:id="1492789741">
              <w:marLeft w:val="0"/>
              <w:marRight w:val="0"/>
              <w:marTop w:val="0"/>
              <w:marBottom w:val="0"/>
              <w:divBdr>
                <w:top w:val="none" w:sz="0" w:space="0" w:color="auto"/>
                <w:left w:val="none" w:sz="0" w:space="0" w:color="auto"/>
                <w:bottom w:val="none" w:sz="0" w:space="0" w:color="auto"/>
                <w:right w:val="none" w:sz="0" w:space="0" w:color="auto"/>
              </w:divBdr>
            </w:div>
            <w:div w:id="2105880937">
              <w:marLeft w:val="0"/>
              <w:marRight w:val="0"/>
              <w:marTop w:val="0"/>
              <w:marBottom w:val="0"/>
              <w:divBdr>
                <w:top w:val="none" w:sz="0" w:space="0" w:color="auto"/>
                <w:left w:val="none" w:sz="0" w:space="0" w:color="auto"/>
                <w:bottom w:val="none" w:sz="0" w:space="0" w:color="auto"/>
                <w:right w:val="none" w:sz="0" w:space="0" w:color="auto"/>
              </w:divBdr>
            </w:div>
            <w:div w:id="392042931">
              <w:marLeft w:val="0"/>
              <w:marRight w:val="0"/>
              <w:marTop w:val="0"/>
              <w:marBottom w:val="0"/>
              <w:divBdr>
                <w:top w:val="none" w:sz="0" w:space="0" w:color="auto"/>
                <w:left w:val="none" w:sz="0" w:space="0" w:color="auto"/>
                <w:bottom w:val="none" w:sz="0" w:space="0" w:color="auto"/>
                <w:right w:val="none" w:sz="0" w:space="0" w:color="auto"/>
              </w:divBdr>
            </w:div>
            <w:div w:id="1989357775">
              <w:marLeft w:val="0"/>
              <w:marRight w:val="0"/>
              <w:marTop w:val="0"/>
              <w:marBottom w:val="0"/>
              <w:divBdr>
                <w:top w:val="none" w:sz="0" w:space="0" w:color="auto"/>
                <w:left w:val="none" w:sz="0" w:space="0" w:color="auto"/>
                <w:bottom w:val="none" w:sz="0" w:space="0" w:color="auto"/>
                <w:right w:val="none" w:sz="0" w:space="0" w:color="auto"/>
              </w:divBdr>
            </w:div>
            <w:div w:id="14187719">
              <w:marLeft w:val="0"/>
              <w:marRight w:val="0"/>
              <w:marTop w:val="0"/>
              <w:marBottom w:val="0"/>
              <w:divBdr>
                <w:top w:val="none" w:sz="0" w:space="0" w:color="auto"/>
                <w:left w:val="none" w:sz="0" w:space="0" w:color="auto"/>
                <w:bottom w:val="none" w:sz="0" w:space="0" w:color="auto"/>
                <w:right w:val="none" w:sz="0" w:space="0" w:color="auto"/>
              </w:divBdr>
            </w:div>
            <w:div w:id="397898123">
              <w:marLeft w:val="0"/>
              <w:marRight w:val="0"/>
              <w:marTop w:val="0"/>
              <w:marBottom w:val="0"/>
              <w:divBdr>
                <w:top w:val="none" w:sz="0" w:space="0" w:color="auto"/>
                <w:left w:val="none" w:sz="0" w:space="0" w:color="auto"/>
                <w:bottom w:val="none" w:sz="0" w:space="0" w:color="auto"/>
                <w:right w:val="none" w:sz="0" w:space="0" w:color="auto"/>
              </w:divBdr>
            </w:div>
            <w:div w:id="18820334">
              <w:marLeft w:val="0"/>
              <w:marRight w:val="0"/>
              <w:marTop w:val="0"/>
              <w:marBottom w:val="0"/>
              <w:divBdr>
                <w:top w:val="none" w:sz="0" w:space="0" w:color="auto"/>
                <w:left w:val="none" w:sz="0" w:space="0" w:color="auto"/>
                <w:bottom w:val="none" w:sz="0" w:space="0" w:color="auto"/>
                <w:right w:val="none" w:sz="0" w:space="0" w:color="auto"/>
              </w:divBdr>
            </w:div>
            <w:div w:id="709957769">
              <w:marLeft w:val="0"/>
              <w:marRight w:val="0"/>
              <w:marTop w:val="0"/>
              <w:marBottom w:val="0"/>
              <w:divBdr>
                <w:top w:val="none" w:sz="0" w:space="0" w:color="auto"/>
                <w:left w:val="none" w:sz="0" w:space="0" w:color="auto"/>
                <w:bottom w:val="none" w:sz="0" w:space="0" w:color="auto"/>
                <w:right w:val="none" w:sz="0" w:space="0" w:color="auto"/>
              </w:divBdr>
            </w:div>
            <w:div w:id="1305238061">
              <w:marLeft w:val="0"/>
              <w:marRight w:val="0"/>
              <w:marTop w:val="0"/>
              <w:marBottom w:val="0"/>
              <w:divBdr>
                <w:top w:val="none" w:sz="0" w:space="0" w:color="auto"/>
                <w:left w:val="none" w:sz="0" w:space="0" w:color="auto"/>
                <w:bottom w:val="none" w:sz="0" w:space="0" w:color="auto"/>
                <w:right w:val="none" w:sz="0" w:space="0" w:color="auto"/>
              </w:divBdr>
            </w:div>
            <w:div w:id="627858905">
              <w:marLeft w:val="0"/>
              <w:marRight w:val="0"/>
              <w:marTop w:val="0"/>
              <w:marBottom w:val="0"/>
              <w:divBdr>
                <w:top w:val="none" w:sz="0" w:space="0" w:color="auto"/>
                <w:left w:val="none" w:sz="0" w:space="0" w:color="auto"/>
                <w:bottom w:val="none" w:sz="0" w:space="0" w:color="auto"/>
                <w:right w:val="none" w:sz="0" w:space="0" w:color="auto"/>
              </w:divBdr>
            </w:div>
            <w:div w:id="1825275754">
              <w:marLeft w:val="0"/>
              <w:marRight w:val="0"/>
              <w:marTop w:val="0"/>
              <w:marBottom w:val="0"/>
              <w:divBdr>
                <w:top w:val="none" w:sz="0" w:space="0" w:color="auto"/>
                <w:left w:val="none" w:sz="0" w:space="0" w:color="auto"/>
                <w:bottom w:val="none" w:sz="0" w:space="0" w:color="auto"/>
                <w:right w:val="none" w:sz="0" w:space="0" w:color="auto"/>
              </w:divBdr>
            </w:div>
            <w:div w:id="893277213">
              <w:marLeft w:val="0"/>
              <w:marRight w:val="0"/>
              <w:marTop w:val="0"/>
              <w:marBottom w:val="0"/>
              <w:divBdr>
                <w:top w:val="none" w:sz="0" w:space="0" w:color="auto"/>
                <w:left w:val="none" w:sz="0" w:space="0" w:color="auto"/>
                <w:bottom w:val="none" w:sz="0" w:space="0" w:color="auto"/>
                <w:right w:val="none" w:sz="0" w:space="0" w:color="auto"/>
              </w:divBdr>
            </w:div>
            <w:div w:id="128521648">
              <w:marLeft w:val="0"/>
              <w:marRight w:val="0"/>
              <w:marTop w:val="0"/>
              <w:marBottom w:val="0"/>
              <w:divBdr>
                <w:top w:val="none" w:sz="0" w:space="0" w:color="auto"/>
                <w:left w:val="none" w:sz="0" w:space="0" w:color="auto"/>
                <w:bottom w:val="none" w:sz="0" w:space="0" w:color="auto"/>
                <w:right w:val="none" w:sz="0" w:space="0" w:color="auto"/>
              </w:divBdr>
            </w:div>
            <w:div w:id="467286181">
              <w:marLeft w:val="0"/>
              <w:marRight w:val="0"/>
              <w:marTop w:val="0"/>
              <w:marBottom w:val="0"/>
              <w:divBdr>
                <w:top w:val="none" w:sz="0" w:space="0" w:color="auto"/>
                <w:left w:val="none" w:sz="0" w:space="0" w:color="auto"/>
                <w:bottom w:val="none" w:sz="0" w:space="0" w:color="auto"/>
                <w:right w:val="none" w:sz="0" w:space="0" w:color="auto"/>
              </w:divBdr>
            </w:div>
            <w:div w:id="951133234">
              <w:marLeft w:val="0"/>
              <w:marRight w:val="0"/>
              <w:marTop w:val="0"/>
              <w:marBottom w:val="0"/>
              <w:divBdr>
                <w:top w:val="none" w:sz="0" w:space="0" w:color="auto"/>
                <w:left w:val="none" w:sz="0" w:space="0" w:color="auto"/>
                <w:bottom w:val="none" w:sz="0" w:space="0" w:color="auto"/>
                <w:right w:val="none" w:sz="0" w:space="0" w:color="auto"/>
              </w:divBdr>
            </w:div>
            <w:div w:id="729154748">
              <w:marLeft w:val="0"/>
              <w:marRight w:val="0"/>
              <w:marTop w:val="0"/>
              <w:marBottom w:val="0"/>
              <w:divBdr>
                <w:top w:val="none" w:sz="0" w:space="0" w:color="auto"/>
                <w:left w:val="none" w:sz="0" w:space="0" w:color="auto"/>
                <w:bottom w:val="none" w:sz="0" w:space="0" w:color="auto"/>
                <w:right w:val="none" w:sz="0" w:space="0" w:color="auto"/>
              </w:divBdr>
            </w:div>
            <w:div w:id="807938154">
              <w:marLeft w:val="0"/>
              <w:marRight w:val="0"/>
              <w:marTop w:val="0"/>
              <w:marBottom w:val="0"/>
              <w:divBdr>
                <w:top w:val="none" w:sz="0" w:space="0" w:color="auto"/>
                <w:left w:val="none" w:sz="0" w:space="0" w:color="auto"/>
                <w:bottom w:val="none" w:sz="0" w:space="0" w:color="auto"/>
                <w:right w:val="none" w:sz="0" w:space="0" w:color="auto"/>
              </w:divBdr>
            </w:div>
            <w:div w:id="1807745705">
              <w:marLeft w:val="0"/>
              <w:marRight w:val="0"/>
              <w:marTop w:val="0"/>
              <w:marBottom w:val="0"/>
              <w:divBdr>
                <w:top w:val="none" w:sz="0" w:space="0" w:color="auto"/>
                <w:left w:val="none" w:sz="0" w:space="0" w:color="auto"/>
                <w:bottom w:val="none" w:sz="0" w:space="0" w:color="auto"/>
                <w:right w:val="none" w:sz="0" w:space="0" w:color="auto"/>
              </w:divBdr>
            </w:div>
            <w:div w:id="119232345">
              <w:marLeft w:val="0"/>
              <w:marRight w:val="0"/>
              <w:marTop w:val="0"/>
              <w:marBottom w:val="0"/>
              <w:divBdr>
                <w:top w:val="none" w:sz="0" w:space="0" w:color="auto"/>
                <w:left w:val="none" w:sz="0" w:space="0" w:color="auto"/>
                <w:bottom w:val="none" w:sz="0" w:space="0" w:color="auto"/>
                <w:right w:val="none" w:sz="0" w:space="0" w:color="auto"/>
              </w:divBdr>
            </w:div>
            <w:div w:id="76638336">
              <w:marLeft w:val="0"/>
              <w:marRight w:val="0"/>
              <w:marTop w:val="0"/>
              <w:marBottom w:val="0"/>
              <w:divBdr>
                <w:top w:val="none" w:sz="0" w:space="0" w:color="auto"/>
                <w:left w:val="none" w:sz="0" w:space="0" w:color="auto"/>
                <w:bottom w:val="none" w:sz="0" w:space="0" w:color="auto"/>
                <w:right w:val="none" w:sz="0" w:space="0" w:color="auto"/>
              </w:divBdr>
            </w:div>
            <w:div w:id="590744892">
              <w:marLeft w:val="0"/>
              <w:marRight w:val="0"/>
              <w:marTop w:val="0"/>
              <w:marBottom w:val="0"/>
              <w:divBdr>
                <w:top w:val="none" w:sz="0" w:space="0" w:color="auto"/>
                <w:left w:val="none" w:sz="0" w:space="0" w:color="auto"/>
                <w:bottom w:val="none" w:sz="0" w:space="0" w:color="auto"/>
                <w:right w:val="none" w:sz="0" w:space="0" w:color="auto"/>
              </w:divBdr>
            </w:div>
            <w:div w:id="1317103000">
              <w:marLeft w:val="0"/>
              <w:marRight w:val="0"/>
              <w:marTop w:val="0"/>
              <w:marBottom w:val="0"/>
              <w:divBdr>
                <w:top w:val="none" w:sz="0" w:space="0" w:color="auto"/>
                <w:left w:val="none" w:sz="0" w:space="0" w:color="auto"/>
                <w:bottom w:val="none" w:sz="0" w:space="0" w:color="auto"/>
                <w:right w:val="none" w:sz="0" w:space="0" w:color="auto"/>
              </w:divBdr>
            </w:div>
            <w:div w:id="654380813">
              <w:marLeft w:val="0"/>
              <w:marRight w:val="0"/>
              <w:marTop w:val="0"/>
              <w:marBottom w:val="0"/>
              <w:divBdr>
                <w:top w:val="none" w:sz="0" w:space="0" w:color="auto"/>
                <w:left w:val="none" w:sz="0" w:space="0" w:color="auto"/>
                <w:bottom w:val="none" w:sz="0" w:space="0" w:color="auto"/>
                <w:right w:val="none" w:sz="0" w:space="0" w:color="auto"/>
              </w:divBdr>
            </w:div>
            <w:div w:id="2129002690">
              <w:marLeft w:val="0"/>
              <w:marRight w:val="0"/>
              <w:marTop w:val="0"/>
              <w:marBottom w:val="0"/>
              <w:divBdr>
                <w:top w:val="none" w:sz="0" w:space="0" w:color="auto"/>
                <w:left w:val="none" w:sz="0" w:space="0" w:color="auto"/>
                <w:bottom w:val="none" w:sz="0" w:space="0" w:color="auto"/>
                <w:right w:val="none" w:sz="0" w:space="0" w:color="auto"/>
              </w:divBdr>
            </w:div>
            <w:div w:id="544416945">
              <w:marLeft w:val="0"/>
              <w:marRight w:val="0"/>
              <w:marTop w:val="0"/>
              <w:marBottom w:val="0"/>
              <w:divBdr>
                <w:top w:val="none" w:sz="0" w:space="0" w:color="auto"/>
                <w:left w:val="none" w:sz="0" w:space="0" w:color="auto"/>
                <w:bottom w:val="none" w:sz="0" w:space="0" w:color="auto"/>
                <w:right w:val="none" w:sz="0" w:space="0" w:color="auto"/>
              </w:divBdr>
            </w:div>
            <w:div w:id="1012029806">
              <w:marLeft w:val="0"/>
              <w:marRight w:val="0"/>
              <w:marTop w:val="0"/>
              <w:marBottom w:val="0"/>
              <w:divBdr>
                <w:top w:val="none" w:sz="0" w:space="0" w:color="auto"/>
                <w:left w:val="none" w:sz="0" w:space="0" w:color="auto"/>
                <w:bottom w:val="none" w:sz="0" w:space="0" w:color="auto"/>
                <w:right w:val="none" w:sz="0" w:space="0" w:color="auto"/>
              </w:divBdr>
            </w:div>
            <w:div w:id="98136982">
              <w:marLeft w:val="0"/>
              <w:marRight w:val="0"/>
              <w:marTop w:val="0"/>
              <w:marBottom w:val="0"/>
              <w:divBdr>
                <w:top w:val="none" w:sz="0" w:space="0" w:color="auto"/>
                <w:left w:val="none" w:sz="0" w:space="0" w:color="auto"/>
                <w:bottom w:val="none" w:sz="0" w:space="0" w:color="auto"/>
                <w:right w:val="none" w:sz="0" w:space="0" w:color="auto"/>
              </w:divBdr>
            </w:div>
            <w:div w:id="1960062840">
              <w:marLeft w:val="0"/>
              <w:marRight w:val="0"/>
              <w:marTop w:val="0"/>
              <w:marBottom w:val="0"/>
              <w:divBdr>
                <w:top w:val="none" w:sz="0" w:space="0" w:color="auto"/>
                <w:left w:val="none" w:sz="0" w:space="0" w:color="auto"/>
                <w:bottom w:val="none" w:sz="0" w:space="0" w:color="auto"/>
                <w:right w:val="none" w:sz="0" w:space="0" w:color="auto"/>
              </w:divBdr>
            </w:div>
            <w:div w:id="552471237">
              <w:marLeft w:val="0"/>
              <w:marRight w:val="0"/>
              <w:marTop w:val="0"/>
              <w:marBottom w:val="0"/>
              <w:divBdr>
                <w:top w:val="none" w:sz="0" w:space="0" w:color="auto"/>
                <w:left w:val="none" w:sz="0" w:space="0" w:color="auto"/>
                <w:bottom w:val="none" w:sz="0" w:space="0" w:color="auto"/>
                <w:right w:val="none" w:sz="0" w:space="0" w:color="auto"/>
              </w:divBdr>
            </w:div>
            <w:div w:id="880871146">
              <w:marLeft w:val="0"/>
              <w:marRight w:val="0"/>
              <w:marTop w:val="0"/>
              <w:marBottom w:val="0"/>
              <w:divBdr>
                <w:top w:val="none" w:sz="0" w:space="0" w:color="auto"/>
                <w:left w:val="none" w:sz="0" w:space="0" w:color="auto"/>
                <w:bottom w:val="none" w:sz="0" w:space="0" w:color="auto"/>
                <w:right w:val="none" w:sz="0" w:space="0" w:color="auto"/>
              </w:divBdr>
            </w:div>
            <w:div w:id="924921097">
              <w:marLeft w:val="0"/>
              <w:marRight w:val="0"/>
              <w:marTop w:val="0"/>
              <w:marBottom w:val="0"/>
              <w:divBdr>
                <w:top w:val="none" w:sz="0" w:space="0" w:color="auto"/>
                <w:left w:val="none" w:sz="0" w:space="0" w:color="auto"/>
                <w:bottom w:val="none" w:sz="0" w:space="0" w:color="auto"/>
                <w:right w:val="none" w:sz="0" w:space="0" w:color="auto"/>
              </w:divBdr>
            </w:div>
            <w:div w:id="1489249520">
              <w:marLeft w:val="0"/>
              <w:marRight w:val="0"/>
              <w:marTop w:val="0"/>
              <w:marBottom w:val="0"/>
              <w:divBdr>
                <w:top w:val="none" w:sz="0" w:space="0" w:color="auto"/>
                <w:left w:val="none" w:sz="0" w:space="0" w:color="auto"/>
                <w:bottom w:val="none" w:sz="0" w:space="0" w:color="auto"/>
                <w:right w:val="none" w:sz="0" w:space="0" w:color="auto"/>
              </w:divBdr>
            </w:div>
            <w:div w:id="265891319">
              <w:marLeft w:val="0"/>
              <w:marRight w:val="0"/>
              <w:marTop w:val="0"/>
              <w:marBottom w:val="0"/>
              <w:divBdr>
                <w:top w:val="none" w:sz="0" w:space="0" w:color="auto"/>
                <w:left w:val="none" w:sz="0" w:space="0" w:color="auto"/>
                <w:bottom w:val="none" w:sz="0" w:space="0" w:color="auto"/>
                <w:right w:val="none" w:sz="0" w:space="0" w:color="auto"/>
              </w:divBdr>
            </w:div>
            <w:div w:id="1880583596">
              <w:marLeft w:val="0"/>
              <w:marRight w:val="0"/>
              <w:marTop w:val="0"/>
              <w:marBottom w:val="0"/>
              <w:divBdr>
                <w:top w:val="none" w:sz="0" w:space="0" w:color="auto"/>
                <w:left w:val="none" w:sz="0" w:space="0" w:color="auto"/>
                <w:bottom w:val="none" w:sz="0" w:space="0" w:color="auto"/>
                <w:right w:val="none" w:sz="0" w:space="0" w:color="auto"/>
              </w:divBdr>
            </w:div>
            <w:div w:id="343435998">
              <w:marLeft w:val="0"/>
              <w:marRight w:val="0"/>
              <w:marTop w:val="0"/>
              <w:marBottom w:val="0"/>
              <w:divBdr>
                <w:top w:val="none" w:sz="0" w:space="0" w:color="auto"/>
                <w:left w:val="none" w:sz="0" w:space="0" w:color="auto"/>
                <w:bottom w:val="none" w:sz="0" w:space="0" w:color="auto"/>
                <w:right w:val="none" w:sz="0" w:space="0" w:color="auto"/>
              </w:divBdr>
            </w:div>
            <w:div w:id="1961034850">
              <w:marLeft w:val="0"/>
              <w:marRight w:val="0"/>
              <w:marTop w:val="0"/>
              <w:marBottom w:val="0"/>
              <w:divBdr>
                <w:top w:val="none" w:sz="0" w:space="0" w:color="auto"/>
                <w:left w:val="none" w:sz="0" w:space="0" w:color="auto"/>
                <w:bottom w:val="none" w:sz="0" w:space="0" w:color="auto"/>
                <w:right w:val="none" w:sz="0" w:space="0" w:color="auto"/>
              </w:divBdr>
            </w:div>
            <w:div w:id="556280868">
              <w:marLeft w:val="0"/>
              <w:marRight w:val="0"/>
              <w:marTop w:val="0"/>
              <w:marBottom w:val="0"/>
              <w:divBdr>
                <w:top w:val="none" w:sz="0" w:space="0" w:color="auto"/>
                <w:left w:val="none" w:sz="0" w:space="0" w:color="auto"/>
                <w:bottom w:val="none" w:sz="0" w:space="0" w:color="auto"/>
                <w:right w:val="none" w:sz="0" w:space="0" w:color="auto"/>
              </w:divBdr>
            </w:div>
            <w:div w:id="1846701534">
              <w:marLeft w:val="0"/>
              <w:marRight w:val="0"/>
              <w:marTop w:val="0"/>
              <w:marBottom w:val="0"/>
              <w:divBdr>
                <w:top w:val="none" w:sz="0" w:space="0" w:color="auto"/>
                <w:left w:val="none" w:sz="0" w:space="0" w:color="auto"/>
                <w:bottom w:val="none" w:sz="0" w:space="0" w:color="auto"/>
                <w:right w:val="none" w:sz="0" w:space="0" w:color="auto"/>
              </w:divBdr>
            </w:div>
            <w:div w:id="82075630">
              <w:marLeft w:val="0"/>
              <w:marRight w:val="0"/>
              <w:marTop w:val="0"/>
              <w:marBottom w:val="0"/>
              <w:divBdr>
                <w:top w:val="none" w:sz="0" w:space="0" w:color="auto"/>
                <w:left w:val="none" w:sz="0" w:space="0" w:color="auto"/>
                <w:bottom w:val="none" w:sz="0" w:space="0" w:color="auto"/>
                <w:right w:val="none" w:sz="0" w:space="0" w:color="auto"/>
              </w:divBdr>
            </w:div>
            <w:div w:id="1583182439">
              <w:marLeft w:val="0"/>
              <w:marRight w:val="0"/>
              <w:marTop w:val="0"/>
              <w:marBottom w:val="0"/>
              <w:divBdr>
                <w:top w:val="none" w:sz="0" w:space="0" w:color="auto"/>
                <w:left w:val="none" w:sz="0" w:space="0" w:color="auto"/>
                <w:bottom w:val="none" w:sz="0" w:space="0" w:color="auto"/>
                <w:right w:val="none" w:sz="0" w:space="0" w:color="auto"/>
              </w:divBdr>
            </w:div>
            <w:div w:id="1999112880">
              <w:marLeft w:val="0"/>
              <w:marRight w:val="0"/>
              <w:marTop w:val="0"/>
              <w:marBottom w:val="0"/>
              <w:divBdr>
                <w:top w:val="none" w:sz="0" w:space="0" w:color="auto"/>
                <w:left w:val="none" w:sz="0" w:space="0" w:color="auto"/>
                <w:bottom w:val="none" w:sz="0" w:space="0" w:color="auto"/>
                <w:right w:val="none" w:sz="0" w:space="0" w:color="auto"/>
              </w:divBdr>
            </w:div>
            <w:div w:id="530581373">
              <w:marLeft w:val="0"/>
              <w:marRight w:val="0"/>
              <w:marTop w:val="0"/>
              <w:marBottom w:val="0"/>
              <w:divBdr>
                <w:top w:val="none" w:sz="0" w:space="0" w:color="auto"/>
                <w:left w:val="none" w:sz="0" w:space="0" w:color="auto"/>
                <w:bottom w:val="none" w:sz="0" w:space="0" w:color="auto"/>
                <w:right w:val="none" w:sz="0" w:space="0" w:color="auto"/>
              </w:divBdr>
            </w:div>
            <w:div w:id="1273050718">
              <w:marLeft w:val="0"/>
              <w:marRight w:val="0"/>
              <w:marTop w:val="0"/>
              <w:marBottom w:val="0"/>
              <w:divBdr>
                <w:top w:val="none" w:sz="0" w:space="0" w:color="auto"/>
                <w:left w:val="none" w:sz="0" w:space="0" w:color="auto"/>
                <w:bottom w:val="none" w:sz="0" w:space="0" w:color="auto"/>
                <w:right w:val="none" w:sz="0" w:space="0" w:color="auto"/>
              </w:divBdr>
            </w:div>
            <w:div w:id="1226603054">
              <w:marLeft w:val="0"/>
              <w:marRight w:val="0"/>
              <w:marTop w:val="0"/>
              <w:marBottom w:val="0"/>
              <w:divBdr>
                <w:top w:val="none" w:sz="0" w:space="0" w:color="auto"/>
                <w:left w:val="none" w:sz="0" w:space="0" w:color="auto"/>
                <w:bottom w:val="none" w:sz="0" w:space="0" w:color="auto"/>
                <w:right w:val="none" w:sz="0" w:space="0" w:color="auto"/>
              </w:divBdr>
            </w:div>
            <w:div w:id="1462963187">
              <w:marLeft w:val="0"/>
              <w:marRight w:val="0"/>
              <w:marTop w:val="0"/>
              <w:marBottom w:val="0"/>
              <w:divBdr>
                <w:top w:val="none" w:sz="0" w:space="0" w:color="auto"/>
                <w:left w:val="none" w:sz="0" w:space="0" w:color="auto"/>
                <w:bottom w:val="none" w:sz="0" w:space="0" w:color="auto"/>
                <w:right w:val="none" w:sz="0" w:space="0" w:color="auto"/>
              </w:divBdr>
            </w:div>
            <w:div w:id="108935828">
              <w:marLeft w:val="0"/>
              <w:marRight w:val="0"/>
              <w:marTop w:val="0"/>
              <w:marBottom w:val="0"/>
              <w:divBdr>
                <w:top w:val="none" w:sz="0" w:space="0" w:color="auto"/>
                <w:left w:val="none" w:sz="0" w:space="0" w:color="auto"/>
                <w:bottom w:val="none" w:sz="0" w:space="0" w:color="auto"/>
                <w:right w:val="none" w:sz="0" w:space="0" w:color="auto"/>
              </w:divBdr>
            </w:div>
            <w:div w:id="1573615534">
              <w:marLeft w:val="0"/>
              <w:marRight w:val="0"/>
              <w:marTop w:val="0"/>
              <w:marBottom w:val="0"/>
              <w:divBdr>
                <w:top w:val="none" w:sz="0" w:space="0" w:color="auto"/>
                <w:left w:val="none" w:sz="0" w:space="0" w:color="auto"/>
                <w:bottom w:val="none" w:sz="0" w:space="0" w:color="auto"/>
                <w:right w:val="none" w:sz="0" w:space="0" w:color="auto"/>
              </w:divBdr>
            </w:div>
            <w:div w:id="91585418">
              <w:marLeft w:val="0"/>
              <w:marRight w:val="0"/>
              <w:marTop w:val="0"/>
              <w:marBottom w:val="0"/>
              <w:divBdr>
                <w:top w:val="none" w:sz="0" w:space="0" w:color="auto"/>
                <w:left w:val="none" w:sz="0" w:space="0" w:color="auto"/>
                <w:bottom w:val="none" w:sz="0" w:space="0" w:color="auto"/>
                <w:right w:val="none" w:sz="0" w:space="0" w:color="auto"/>
              </w:divBdr>
            </w:div>
            <w:div w:id="473376773">
              <w:marLeft w:val="0"/>
              <w:marRight w:val="0"/>
              <w:marTop w:val="0"/>
              <w:marBottom w:val="0"/>
              <w:divBdr>
                <w:top w:val="none" w:sz="0" w:space="0" w:color="auto"/>
                <w:left w:val="none" w:sz="0" w:space="0" w:color="auto"/>
                <w:bottom w:val="none" w:sz="0" w:space="0" w:color="auto"/>
                <w:right w:val="none" w:sz="0" w:space="0" w:color="auto"/>
              </w:divBdr>
            </w:div>
            <w:div w:id="1712415837">
              <w:marLeft w:val="0"/>
              <w:marRight w:val="0"/>
              <w:marTop w:val="0"/>
              <w:marBottom w:val="0"/>
              <w:divBdr>
                <w:top w:val="none" w:sz="0" w:space="0" w:color="auto"/>
                <w:left w:val="none" w:sz="0" w:space="0" w:color="auto"/>
                <w:bottom w:val="none" w:sz="0" w:space="0" w:color="auto"/>
                <w:right w:val="none" w:sz="0" w:space="0" w:color="auto"/>
              </w:divBdr>
            </w:div>
            <w:div w:id="1608389099">
              <w:marLeft w:val="0"/>
              <w:marRight w:val="0"/>
              <w:marTop w:val="0"/>
              <w:marBottom w:val="0"/>
              <w:divBdr>
                <w:top w:val="none" w:sz="0" w:space="0" w:color="auto"/>
                <w:left w:val="none" w:sz="0" w:space="0" w:color="auto"/>
                <w:bottom w:val="none" w:sz="0" w:space="0" w:color="auto"/>
                <w:right w:val="none" w:sz="0" w:space="0" w:color="auto"/>
              </w:divBdr>
            </w:div>
            <w:div w:id="1945111305">
              <w:marLeft w:val="0"/>
              <w:marRight w:val="0"/>
              <w:marTop w:val="0"/>
              <w:marBottom w:val="0"/>
              <w:divBdr>
                <w:top w:val="none" w:sz="0" w:space="0" w:color="auto"/>
                <w:left w:val="none" w:sz="0" w:space="0" w:color="auto"/>
                <w:bottom w:val="none" w:sz="0" w:space="0" w:color="auto"/>
                <w:right w:val="none" w:sz="0" w:space="0" w:color="auto"/>
              </w:divBdr>
            </w:div>
            <w:div w:id="1563832372">
              <w:marLeft w:val="0"/>
              <w:marRight w:val="0"/>
              <w:marTop w:val="0"/>
              <w:marBottom w:val="0"/>
              <w:divBdr>
                <w:top w:val="none" w:sz="0" w:space="0" w:color="auto"/>
                <w:left w:val="none" w:sz="0" w:space="0" w:color="auto"/>
                <w:bottom w:val="none" w:sz="0" w:space="0" w:color="auto"/>
                <w:right w:val="none" w:sz="0" w:space="0" w:color="auto"/>
              </w:divBdr>
            </w:div>
            <w:div w:id="1205485488">
              <w:marLeft w:val="0"/>
              <w:marRight w:val="0"/>
              <w:marTop w:val="0"/>
              <w:marBottom w:val="0"/>
              <w:divBdr>
                <w:top w:val="none" w:sz="0" w:space="0" w:color="auto"/>
                <w:left w:val="none" w:sz="0" w:space="0" w:color="auto"/>
                <w:bottom w:val="none" w:sz="0" w:space="0" w:color="auto"/>
                <w:right w:val="none" w:sz="0" w:space="0" w:color="auto"/>
              </w:divBdr>
            </w:div>
            <w:div w:id="1698121128">
              <w:marLeft w:val="0"/>
              <w:marRight w:val="0"/>
              <w:marTop w:val="0"/>
              <w:marBottom w:val="0"/>
              <w:divBdr>
                <w:top w:val="none" w:sz="0" w:space="0" w:color="auto"/>
                <w:left w:val="none" w:sz="0" w:space="0" w:color="auto"/>
                <w:bottom w:val="none" w:sz="0" w:space="0" w:color="auto"/>
                <w:right w:val="none" w:sz="0" w:space="0" w:color="auto"/>
              </w:divBdr>
            </w:div>
            <w:div w:id="1229997950">
              <w:marLeft w:val="0"/>
              <w:marRight w:val="0"/>
              <w:marTop w:val="0"/>
              <w:marBottom w:val="0"/>
              <w:divBdr>
                <w:top w:val="none" w:sz="0" w:space="0" w:color="auto"/>
                <w:left w:val="none" w:sz="0" w:space="0" w:color="auto"/>
                <w:bottom w:val="none" w:sz="0" w:space="0" w:color="auto"/>
                <w:right w:val="none" w:sz="0" w:space="0" w:color="auto"/>
              </w:divBdr>
            </w:div>
            <w:div w:id="1236670765">
              <w:marLeft w:val="0"/>
              <w:marRight w:val="0"/>
              <w:marTop w:val="0"/>
              <w:marBottom w:val="0"/>
              <w:divBdr>
                <w:top w:val="none" w:sz="0" w:space="0" w:color="auto"/>
                <w:left w:val="none" w:sz="0" w:space="0" w:color="auto"/>
                <w:bottom w:val="none" w:sz="0" w:space="0" w:color="auto"/>
                <w:right w:val="none" w:sz="0" w:space="0" w:color="auto"/>
              </w:divBdr>
            </w:div>
            <w:div w:id="1795638191">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2062778015">
              <w:marLeft w:val="0"/>
              <w:marRight w:val="0"/>
              <w:marTop w:val="0"/>
              <w:marBottom w:val="0"/>
              <w:divBdr>
                <w:top w:val="none" w:sz="0" w:space="0" w:color="auto"/>
                <w:left w:val="none" w:sz="0" w:space="0" w:color="auto"/>
                <w:bottom w:val="none" w:sz="0" w:space="0" w:color="auto"/>
                <w:right w:val="none" w:sz="0" w:space="0" w:color="auto"/>
              </w:divBdr>
            </w:div>
            <w:div w:id="1043602683">
              <w:marLeft w:val="0"/>
              <w:marRight w:val="0"/>
              <w:marTop w:val="0"/>
              <w:marBottom w:val="0"/>
              <w:divBdr>
                <w:top w:val="none" w:sz="0" w:space="0" w:color="auto"/>
                <w:left w:val="none" w:sz="0" w:space="0" w:color="auto"/>
                <w:bottom w:val="none" w:sz="0" w:space="0" w:color="auto"/>
                <w:right w:val="none" w:sz="0" w:space="0" w:color="auto"/>
              </w:divBdr>
            </w:div>
            <w:div w:id="1755013450">
              <w:marLeft w:val="0"/>
              <w:marRight w:val="0"/>
              <w:marTop w:val="0"/>
              <w:marBottom w:val="0"/>
              <w:divBdr>
                <w:top w:val="none" w:sz="0" w:space="0" w:color="auto"/>
                <w:left w:val="none" w:sz="0" w:space="0" w:color="auto"/>
                <w:bottom w:val="none" w:sz="0" w:space="0" w:color="auto"/>
                <w:right w:val="none" w:sz="0" w:space="0" w:color="auto"/>
              </w:divBdr>
            </w:div>
            <w:div w:id="2049600035">
              <w:marLeft w:val="0"/>
              <w:marRight w:val="0"/>
              <w:marTop w:val="0"/>
              <w:marBottom w:val="0"/>
              <w:divBdr>
                <w:top w:val="none" w:sz="0" w:space="0" w:color="auto"/>
                <w:left w:val="none" w:sz="0" w:space="0" w:color="auto"/>
                <w:bottom w:val="none" w:sz="0" w:space="0" w:color="auto"/>
                <w:right w:val="none" w:sz="0" w:space="0" w:color="auto"/>
              </w:divBdr>
            </w:div>
            <w:div w:id="1545672640">
              <w:marLeft w:val="0"/>
              <w:marRight w:val="0"/>
              <w:marTop w:val="0"/>
              <w:marBottom w:val="0"/>
              <w:divBdr>
                <w:top w:val="none" w:sz="0" w:space="0" w:color="auto"/>
                <w:left w:val="none" w:sz="0" w:space="0" w:color="auto"/>
                <w:bottom w:val="none" w:sz="0" w:space="0" w:color="auto"/>
                <w:right w:val="none" w:sz="0" w:space="0" w:color="auto"/>
              </w:divBdr>
            </w:div>
            <w:div w:id="497229193">
              <w:marLeft w:val="0"/>
              <w:marRight w:val="0"/>
              <w:marTop w:val="0"/>
              <w:marBottom w:val="0"/>
              <w:divBdr>
                <w:top w:val="none" w:sz="0" w:space="0" w:color="auto"/>
                <w:left w:val="none" w:sz="0" w:space="0" w:color="auto"/>
                <w:bottom w:val="none" w:sz="0" w:space="0" w:color="auto"/>
                <w:right w:val="none" w:sz="0" w:space="0" w:color="auto"/>
              </w:divBdr>
            </w:div>
            <w:div w:id="379062820">
              <w:marLeft w:val="0"/>
              <w:marRight w:val="0"/>
              <w:marTop w:val="0"/>
              <w:marBottom w:val="0"/>
              <w:divBdr>
                <w:top w:val="none" w:sz="0" w:space="0" w:color="auto"/>
                <w:left w:val="none" w:sz="0" w:space="0" w:color="auto"/>
                <w:bottom w:val="none" w:sz="0" w:space="0" w:color="auto"/>
                <w:right w:val="none" w:sz="0" w:space="0" w:color="auto"/>
              </w:divBdr>
            </w:div>
            <w:div w:id="435906195">
              <w:marLeft w:val="0"/>
              <w:marRight w:val="0"/>
              <w:marTop w:val="0"/>
              <w:marBottom w:val="0"/>
              <w:divBdr>
                <w:top w:val="none" w:sz="0" w:space="0" w:color="auto"/>
                <w:left w:val="none" w:sz="0" w:space="0" w:color="auto"/>
                <w:bottom w:val="none" w:sz="0" w:space="0" w:color="auto"/>
                <w:right w:val="none" w:sz="0" w:space="0" w:color="auto"/>
              </w:divBdr>
            </w:div>
            <w:div w:id="1230504776">
              <w:marLeft w:val="0"/>
              <w:marRight w:val="0"/>
              <w:marTop w:val="0"/>
              <w:marBottom w:val="0"/>
              <w:divBdr>
                <w:top w:val="none" w:sz="0" w:space="0" w:color="auto"/>
                <w:left w:val="none" w:sz="0" w:space="0" w:color="auto"/>
                <w:bottom w:val="none" w:sz="0" w:space="0" w:color="auto"/>
                <w:right w:val="none" w:sz="0" w:space="0" w:color="auto"/>
              </w:divBdr>
            </w:div>
            <w:div w:id="1932228224">
              <w:marLeft w:val="0"/>
              <w:marRight w:val="0"/>
              <w:marTop w:val="0"/>
              <w:marBottom w:val="0"/>
              <w:divBdr>
                <w:top w:val="none" w:sz="0" w:space="0" w:color="auto"/>
                <w:left w:val="none" w:sz="0" w:space="0" w:color="auto"/>
                <w:bottom w:val="none" w:sz="0" w:space="0" w:color="auto"/>
                <w:right w:val="none" w:sz="0" w:space="0" w:color="auto"/>
              </w:divBdr>
            </w:div>
            <w:div w:id="823818888">
              <w:marLeft w:val="0"/>
              <w:marRight w:val="0"/>
              <w:marTop w:val="0"/>
              <w:marBottom w:val="0"/>
              <w:divBdr>
                <w:top w:val="none" w:sz="0" w:space="0" w:color="auto"/>
                <w:left w:val="none" w:sz="0" w:space="0" w:color="auto"/>
                <w:bottom w:val="none" w:sz="0" w:space="0" w:color="auto"/>
                <w:right w:val="none" w:sz="0" w:space="0" w:color="auto"/>
              </w:divBdr>
            </w:div>
            <w:div w:id="1334533769">
              <w:marLeft w:val="0"/>
              <w:marRight w:val="0"/>
              <w:marTop w:val="0"/>
              <w:marBottom w:val="0"/>
              <w:divBdr>
                <w:top w:val="none" w:sz="0" w:space="0" w:color="auto"/>
                <w:left w:val="none" w:sz="0" w:space="0" w:color="auto"/>
                <w:bottom w:val="none" w:sz="0" w:space="0" w:color="auto"/>
                <w:right w:val="none" w:sz="0" w:space="0" w:color="auto"/>
              </w:divBdr>
            </w:div>
            <w:div w:id="1680355734">
              <w:marLeft w:val="0"/>
              <w:marRight w:val="0"/>
              <w:marTop w:val="0"/>
              <w:marBottom w:val="0"/>
              <w:divBdr>
                <w:top w:val="none" w:sz="0" w:space="0" w:color="auto"/>
                <w:left w:val="none" w:sz="0" w:space="0" w:color="auto"/>
                <w:bottom w:val="none" w:sz="0" w:space="0" w:color="auto"/>
                <w:right w:val="none" w:sz="0" w:space="0" w:color="auto"/>
              </w:divBdr>
            </w:div>
            <w:div w:id="1758138656">
              <w:marLeft w:val="0"/>
              <w:marRight w:val="0"/>
              <w:marTop w:val="0"/>
              <w:marBottom w:val="0"/>
              <w:divBdr>
                <w:top w:val="none" w:sz="0" w:space="0" w:color="auto"/>
                <w:left w:val="none" w:sz="0" w:space="0" w:color="auto"/>
                <w:bottom w:val="none" w:sz="0" w:space="0" w:color="auto"/>
                <w:right w:val="none" w:sz="0" w:space="0" w:color="auto"/>
              </w:divBdr>
            </w:div>
            <w:div w:id="272977957">
              <w:marLeft w:val="0"/>
              <w:marRight w:val="0"/>
              <w:marTop w:val="0"/>
              <w:marBottom w:val="0"/>
              <w:divBdr>
                <w:top w:val="none" w:sz="0" w:space="0" w:color="auto"/>
                <w:left w:val="none" w:sz="0" w:space="0" w:color="auto"/>
                <w:bottom w:val="none" w:sz="0" w:space="0" w:color="auto"/>
                <w:right w:val="none" w:sz="0" w:space="0" w:color="auto"/>
              </w:divBdr>
            </w:div>
            <w:div w:id="704868790">
              <w:marLeft w:val="0"/>
              <w:marRight w:val="0"/>
              <w:marTop w:val="0"/>
              <w:marBottom w:val="0"/>
              <w:divBdr>
                <w:top w:val="none" w:sz="0" w:space="0" w:color="auto"/>
                <w:left w:val="none" w:sz="0" w:space="0" w:color="auto"/>
                <w:bottom w:val="none" w:sz="0" w:space="0" w:color="auto"/>
                <w:right w:val="none" w:sz="0" w:space="0" w:color="auto"/>
              </w:divBdr>
            </w:div>
            <w:div w:id="1869181255">
              <w:marLeft w:val="0"/>
              <w:marRight w:val="0"/>
              <w:marTop w:val="0"/>
              <w:marBottom w:val="0"/>
              <w:divBdr>
                <w:top w:val="none" w:sz="0" w:space="0" w:color="auto"/>
                <w:left w:val="none" w:sz="0" w:space="0" w:color="auto"/>
                <w:bottom w:val="none" w:sz="0" w:space="0" w:color="auto"/>
                <w:right w:val="none" w:sz="0" w:space="0" w:color="auto"/>
              </w:divBdr>
            </w:div>
            <w:div w:id="1706059276">
              <w:marLeft w:val="0"/>
              <w:marRight w:val="0"/>
              <w:marTop w:val="0"/>
              <w:marBottom w:val="0"/>
              <w:divBdr>
                <w:top w:val="none" w:sz="0" w:space="0" w:color="auto"/>
                <w:left w:val="none" w:sz="0" w:space="0" w:color="auto"/>
                <w:bottom w:val="none" w:sz="0" w:space="0" w:color="auto"/>
                <w:right w:val="none" w:sz="0" w:space="0" w:color="auto"/>
              </w:divBdr>
            </w:div>
            <w:div w:id="25718896">
              <w:marLeft w:val="0"/>
              <w:marRight w:val="0"/>
              <w:marTop w:val="0"/>
              <w:marBottom w:val="0"/>
              <w:divBdr>
                <w:top w:val="none" w:sz="0" w:space="0" w:color="auto"/>
                <w:left w:val="none" w:sz="0" w:space="0" w:color="auto"/>
                <w:bottom w:val="none" w:sz="0" w:space="0" w:color="auto"/>
                <w:right w:val="none" w:sz="0" w:space="0" w:color="auto"/>
              </w:divBdr>
            </w:div>
            <w:div w:id="614599644">
              <w:marLeft w:val="0"/>
              <w:marRight w:val="0"/>
              <w:marTop w:val="0"/>
              <w:marBottom w:val="0"/>
              <w:divBdr>
                <w:top w:val="none" w:sz="0" w:space="0" w:color="auto"/>
                <w:left w:val="none" w:sz="0" w:space="0" w:color="auto"/>
                <w:bottom w:val="none" w:sz="0" w:space="0" w:color="auto"/>
                <w:right w:val="none" w:sz="0" w:space="0" w:color="auto"/>
              </w:divBdr>
            </w:div>
            <w:div w:id="1879662731">
              <w:marLeft w:val="0"/>
              <w:marRight w:val="0"/>
              <w:marTop w:val="0"/>
              <w:marBottom w:val="0"/>
              <w:divBdr>
                <w:top w:val="none" w:sz="0" w:space="0" w:color="auto"/>
                <w:left w:val="none" w:sz="0" w:space="0" w:color="auto"/>
                <w:bottom w:val="none" w:sz="0" w:space="0" w:color="auto"/>
                <w:right w:val="none" w:sz="0" w:space="0" w:color="auto"/>
              </w:divBdr>
            </w:div>
            <w:div w:id="1479766832">
              <w:marLeft w:val="0"/>
              <w:marRight w:val="0"/>
              <w:marTop w:val="0"/>
              <w:marBottom w:val="0"/>
              <w:divBdr>
                <w:top w:val="none" w:sz="0" w:space="0" w:color="auto"/>
                <w:left w:val="none" w:sz="0" w:space="0" w:color="auto"/>
                <w:bottom w:val="none" w:sz="0" w:space="0" w:color="auto"/>
                <w:right w:val="none" w:sz="0" w:space="0" w:color="auto"/>
              </w:divBdr>
            </w:div>
            <w:div w:id="553078726">
              <w:marLeft w:val="0"/>
              <w:marRight w:val="0"/>
              <w:marTop w:val="0"/>
              <w:marBottom w:val="0"/>
              <w:divBdr>
                <w:top w:val="none" w:sz="0" w:space="0" w:color="auto"/>
                <w:left w:val="none" w:sz="0" w:space="0" w:color="auto"/>
                <w:bottom w:val="none" w:sz="0" w:space="0" w:color="auto"/>
                <w:right w:val="none" w:sz="0" w:space="0" w:color="auto"/>
              </w:divBdr>
            </w:div>
            <w:div w:id="165945509">
              <w:marLeft w:val="0"/>
              <w:marRight w:val="0"/>
              <w:marTop w:val="0"/>
              <w:marBottom w:val="0"/>
              <w:divBdr>
                <w:top w:val="none" w:sz="0" w:space="0" w:color="auto"/>
                <w:left w:val="none" w:sz="0" w:space="0" w:color="auto"/>
                <w:bottom w:val="none" w:sz="0" w:space="0" w:color="auto"/>
                <w:right w:val="none" w:sz="0" w:space="0" w:color="auto"/>
              </w:divBdr>
            </w:div>
            <w:div w:id="1981811285">
              <w:marLeft w:val="0"/>
              <w:marRight w:val="0"/>
              <w:marTop w:val="0"/>
              <w:marBottom w:val="0"/>
              <w:divBdr>
                <w:top w:val="none" w:sz="0" w:space="0" w:color="auto"/>
                <w:left w:val="none" w:sz="0" w:space="0" w:color="auto"/>
                <w:bottom w:val="none" w:sz="0" w:space="0" w:color="auto"/>
                <w:right w:val="none" w:sz="0" w:space="0" w:color="auto"/>
              </w:divBdr>
            </w:div>
            <w:div w:id="2087610403">
              <w:marLeft w:val="0"/>
              <w:marRight w:val="0"/>
              <w:marTop w:val="0"/>
              <w:marBottom w:val="0"/>
              <w:divBdr>
                <w:top w:val="none" w:sz="0" w:space="0" w:color="auto"/>
                <w:left w:val="none" w:sz="0" w:space="0" w:color="auto"/>
                <w:bottom w:val="none" w:sz="0" w:space="0" w:color="auto"/>
                <w:right w:val="none" w:sz="0" w:space="0" w:color="auto"/>
              </w:divBdr>
            </w:div>
            <w:div w:id="962806100">
              <w:marLeft w:val="0"/>
              <w:marRight w:val="0"/>
              <w:marTop w:val="0"/>
              <w:marBottom w:val="0"/>
              <w:divBdr>
                <w:top w:val="none" w:sz="0" w:space="0" w:color="auto"/>
                <w:left w:val="none" w:sz="0" w:space="0" w:color="auto"/>
                <w:bottom w:val="none" w:sz="0" w:space="0" w:color="auto"/>
                <w:right w:val="none" w:sz="0" w:space="0" w:color="auto"/>
              </w:divBdr>
            </w:div>
            <w:div w:id="1183203790">
              <w:marLeft w:val="0"/>
              <w:marRight w:val="0"/>
              <w:marTop w:val="0"/>
              <w:marBottom w:val="0"/>
              <w:divBdr>
                <w:top w:val="none" w:sz="0" w:space="0" w:color="auto"/>
                <w:left w:val="none" w:sz="0" w:space="0" w:color="auto"/>
                <w:bottom w:val="none" w:sz="0" w:space="0" w:color="auto"/>
                <w:right w:val="none" w:sz="0" w:space="0" w:color="auto"/>
              </w:divBdr>
            </w:div>
            <w:div w:id="425272696">
              <w:marLeft w:val="0"/>
              <w:marRight w:val="0"/>
              <w:marTop w:val="0"/>
              <w:marBottom w:val="0"/>
              <w:divBdr>
                <w:top w:val="none" w:sz="0" w:space="0" w:color="auto"/>
                <w:left w:val="none" w:sz="0" w:space="0" w:color="auto"/>
                <w:bottom w:val="none" w:sz="0" w:space="0" w:color="auto"/>
                <w:right w:val="none" w:sz="0" w:space="0" w:color="auto"/>
              </w:divBdr>
            </w:div>
            <w:div w:id="23554383">
              <w:marLeft w:val="0"/>
              <w:marRight w:val="0"/>
              <w:marTop w:val="0"/>
              <w:marBottom w:val="0"/>
              <w:divBdr>
                <w:top w:val="none" w:sz="0" w:space="0" w:color="auto"/>
                <w:left w:val="none" w:sz="0" w:space="0" w:color="auto"/>
                <w:bottom w:val="none" w:sz="0" w:space="0" w:color="auto"/>
                <w:right w:val="none" w:sz="0" w:space="0" w:color="auto"/>
              </w:divBdr>
            </w:div>
            <w:div w:id="652366684">
              <w:marLeft w:val="0"/>
              <w:marRight w:val="0"/>
              <w:marTop w:val="0"/>
              <w:marBottom w:val="0"/>
              <w:divBdr>
                <w:top w:val="none" w:sz="0" w:space="0" w:color="auto"/>
                <w:left w:val="none" w:sz="0" w:space="0" w:color="auto"/>
                <w:bottom w:val="none" w:sz="0" w:space="0" w:color="auto"/>
                <w:right w:val="none" w:sz="0" w:space="0" w:color="auto"/>
              </w:divBdr>
            </w:div>
            <w:div w:id="351954721">
              <w:marLeft w:val="0"/>
              <w:marRight w:val="0"/>
              <w:marTop w:val="0"/>
              <w:marBottom w:val="0"/>
              <w:divBdr>
                <w:top w:val="none" w:sz="0" w:space="0" w:color="auto"/>
                <w:left w:val="none" w:sz="0" w:space="0" w:color="auto"/>
                <w:bottom w:val="none" w:sz="0" w:space="0" w:color="auto"/>
                <w:right w:val="none" w:sz="0" w:space="0" w:color="auto"/>
              </w:divBdr>
            </w:div>
            <w:div w:id="2087727520">
              <w:marLeft w:val="0"/>
              <w:marRight w:val="0"/>
              <w:marTop w:val="0"/>
              <w:marBottom w:val="0"/>
              <w:divBdr>
                <w:top w:val="none" w:sz="0" w:space="0" w:color="auto"/>
                <w:left w:val="none" w:sz="0" w:space="0" w:color="auto"/>
                <w:bottom w:val="none" w:sz="0" w:space="0" w:color="auto"/>
                <w:right w:val="none" w:sz="0" w:space="0" w:color="auto"/>
              </w:divBdr>
            </w:div>
            <w:div w:id="1359282752">
              <w:marLeft w:val="0"/>
              <w:marRight w:val="0"/>
              <w:marTop w:val="0"/>
              <w:marBottom w:val="0"/>
              <w:divBdr>
                <w:top w:val="none" w:sz="0" w:space="0" w:color="auto"/>
                <w:left w:val="none" w:sz="0" w:space="0" w:color="auto"/>
                <w:bottom w:val="none" w:sz="0" w:space="0" w:color="auto"/>
                <w:right w:val="none" w:sz="0" w:space="0" w:color="auto"/>
              </w:divBdr>
            </w:div>
            <w:div w:id="1532260733">
              <w:marLeft w:val="0"/>
              <w:marRight w:val="0"/>
              <w:marTop w:val="0"/>
              <w:marBottom w:val="0"/>
              <w:divBdr>
                <w:top w:val="none" w:sz="0" w:space="0" w:color="auto"/>
                <w:left w:val="none" w:sz="0" w:space="0" w:color="auto"/>
                <w:bottom w:val="none" w:sz="0" w:space="0" w:color="auto"/>
                <w:right w:val="none" w:sz="0" w:space="0" w:color="auto"/>
              </w:divBdr>
            </w:div>
            <w:div w:id="2062096197">
              <w:marLeft w:val="0"/>
              <w:marRight w:val="0"/>
              <w:marTop w:val="0"/>
              <w:marBottom w:val="0"/>
              <w:divBdr>
                <w:top w:val="none" w:sz="0" w:space="0" w:color="auto"/>
                <w:left w:val="none" w:sz="0" w:space="0" w:color="auto"/>
                <w:bottom w:val="none" w:sz="0" w:space="0" w:color="auto"/>
                <w:right w:val="none" w:sz="0" w:space="0" w:color="auto"/>
              </w:divBdr>
            </w:div>
            <w:div w:id="1118917942">
              <w:marLeft w:val="0"/>
              <w:marRight w:val="0"/>
              <w:marTop w:val="0"/>
              <w:marBottom w:val="0"/>
              <w:divBdr>
                <w:top w:val="none" w:sz="0" w:space="0" w:color="auto"/>
                <w:left w:val="none" w:sz="0" w:space="0" w:color="auto"/>
                <w:bottom w:val="none" w:sz="0" w:space="0" w:color="auto"/>
                <w:right w:val="none" w:sz="0" w:space="0" w:color="auto"/>
              </w:divBdr>
            </w:div>
            <w:div w:id="452988693">
              <w:marLeft w:val="0"/>
              <w:marRight w:val="0"/>
              <w:marTop w:val="0"/>
              <w:marBottom w:val="0"/>
              <w:divBdr>
                <w:top w:val="none" w:sz="0" w:space="0" w:color="auto"/>
                <w:left w:val="none" w:sz="0" w:space="0" w:color="auto"/>
                <w:bottom w:val="none" w:sz="0" w:space="0" w:color="auto"/>
                <w:right w:val="none" w:sz="0" w:space="0" w:color="auto"/>
              </w:divBdr>
            </w:div>
            <w:div w:id="547572514">
              <w:marLeft w:val="0"/>
              <w:marRight w:val="0"/>
              <w:marTop w:val="0"/>
              <w:marBottom w:val="0"/>
              <w:divBdr>
                <w:top w:val="none" w:sz="0" w:space="0" w:color="auto"/>
                <w:left w:val="none" w:sz="0" w:space="0" w:color="auto"/>
                <w:bottom w:val="none" w:sz="0" w:space="0" w:color="auto"/>
                <w:right w:val="none" w:sz="0" w:space="0" w:color="auto"/>
              </w:divBdr>
            </w:div>
            <w:div w:id="2093891786">
              <w:marLeft w:val="0"/>
              <w:marRight w:val="0"/>
              <w:marTop w:val="0"/>
              <w:marBottom w:val="0"/>
              <w:divBdr>
                <w:top w:val="none" w:sz="0" w:space="0" w:color="auto"/>
                <w:left w:val="none" w:sz="0" w:space="0" w:color="auto"/>
                <w:bottom w:val="none" w:sz="0" w:space="0" w:color="auto"/>
                <w:right w:val="none" w:sz="0" w:space="0" w:color="auto"/>
              </w:divBdr>
            </w:div>
            <w:div w:id="793331282">
              <w:marLeft w:val="0"/>
              <w:marRight w:val="0"/>
              <w:marTop w:val="0"/>
              <w:marBottom w:val="0"/>
              <w:divBdr>
                <w:top w:val="none" w:sz="0" w:space="0" w:color="auto"/>
                <w:left w:val="none" w:sz="0" w:space="0" w:color="auto"/>
                <w:bottom w:val="none" w:sz="0" w:space="0" w:color="auto"/>
                <w:right w:val="none" w:sz="0" w:space="0" w:color="auto"/>
              </w:divBdr>
            </w:div>
            <w:div w:id="1447887815">
              <w:marLeft w:val="0"/>
              <w:marRight w:val="0"/>
              <w:marTop w:val="0"/>
              <w:marBottom w:val="0"/>
              <w:divBdr>
                <w:top w:val="none" w:sz="0" w:space="0" w:color="auto"/>
                <w:left w:val="none" w:sz="0" w:space="0" w:color="auto"/>
                <w:bottom w:val="none" w:sz="0" w:space="0" w:color="auto"/>
                <w:right w:val="none" w:sz="0" w:space="0" w:color="auto"/>
              </w:divBdr>
            </w:div>
            <w:div w:id="1678075726">
              <w:marLeft w:val="0"/>
              <w:marRight w:val="0"/>
              <w:marTop w:val="0"/>
              <w:marBottom w:val="0"/>
              <w:divBdr>
                <w:top w:val="none" w:sz="0" w:space="0" w:color="auto"/>
                <w:left w:val="none" w:sz="0" w:space="0" w:color="auto"/>
                <w:bottom w:val="none" w:sz="0" w:space="0" w:color="auto"/>
                <w:right w:val="none" w:sz="0" w:space="0" w:color="auto"/>
              </w:divBdr>
            </w:div>
            <w:div w:id="1353218475">
              <w:marLeft w:val="0"/>
              <w:marRight w:val="0"/>
              <w:marTop w:val="0"/>
              <w:marBottom w:val="0"/>
              <w:divBdr>
                <w:top w:val="none" w:sz="0" w:space="0" w:color="auto"/>
                <w:left w:val="none" w:sz="0" w:space="0" w:color="auto"/>
                <w:bottom w:val="none" w:sz="0" w:space="0" w:color="auto"/>
                <w:right w:val="none" w:sz="0" w:space="0" w:color="auto"/>
              </w:divBdr>
            </w:div>
            <w:div w:id="1151364607">
              <w:marLeft w:val="0"/>
              <w:marRight w:val="0"/>
              <w:marTop w:val="0"/>
              <w:marBottom w:val="0"/>
              <w:divBdr>
                <w:top w:val="none" w:sz="0" w:space="0" w:color="auto"/>
                <w:left w:val="none" w:sz="0" w:space="0" w:color="auto"/>
                <w:bottom w:val="none" w:sz="0" w:space="0" w:color="auto"/>
                <w:right w:val="none" w:sz="0" w:space="0" w:color="auto"/>
              </w:divBdr>
            </w:div>
            <w:div w:id="1883245997">
              <w:marLeft w:val="0"/>
              <w:marRight w:val="0"/>
              <w:marTop w:val="0"/>
              <w:marBottom w:val="0"/>
              <w:divBdr>
                <w:top w:val="none" w:sz="0" w:space="0" w:color="auto"/>
                <w:left w:val="none" w:sz="0" w:space="0" w:color="auto"/>
                <w:bottom w:val="none" w:sz="0" w:space="0" w:color="auto"/>
                <w:right w:val="none" w:sz="0" w:space="0" w:color="auto"/>
              </w:divBdr>
            </w:div>
            <w:div w:id="747533503">
              <w:marLeft w:val="0"/>
              <w:marRight w:val="0"/>
              <w:marTop w:val="0"/>
              <w:marBottom w:val="0"/>
              <w:divBdr>
                <w:top w:val="none" w:sz="0" w:space="0" w:color="auto"/>
                <w:left w:val="none" w:sz="0" w:space="0" w:color="auto"/>
                <w:bottom w:val="none" w:sz="0" w:space="0" w:color="auto"/>
                <w:right w:val="none" w:sz="0" w:space="0" w:color="auto"/>
              </w:divBdr>
            </w:div>
            <w:div w:id="1971588326">
              <w:marLeft w:val="0"/>
              <w:marRight w:val="0"/>
              <w:marTop w:val="0"/>
              <w:marBottom w:val="0"/>
              <w:divBdr>
                <w:top w:val="none" w:sz="0" w:space="0" w:color="auto"/>
                <w:left w:val="none" w:sz="0" w:space="0" w:color="auto"/>
                <w:bottom w:val="none" w:sz="0" w:space="0" w:color="auto"/>
                <w:right w:val="none" w:sz="0" w:space="0" w:color="auto"/>
              </w:divBdr>
            </w:div>
            <w:div w:id="1432748198">
              <w:marLeft w:val="0"/>
              <w:marRight w:val="0"/>
              <w:marTop w:val="0"/>
              <w:marBottom w:val="0"/>
              <w:divBdr>
                <w:top w:val="none" w:sz="0" w:space="0" w:color="auto"/>
                <w:left w:val="none" w:sz="0" w:space="0" w:color="auto"/>
                <w:bottom w:val="none" w:sz="0" w:space="0" w:color="auto"/>
                <w:right w:val="none" w:sz="0" w:space="0" w:color="auto"/>
              </w:divBdr>
            </w:div>
            <w:div w:id="1768190970">
              <w:marLeft w:val="0"/>
              <w:marRight w:val="0"/>
              <w:marTop w:val="0"/>
              <w:marBottom w:val="0"/>
              <w:divBdr>
                <w:top w:val="none" w:sz="0" w:space="0" w:color="auto"/>
                <w:left w:val="none" w:sz="0" w:space="0" w:color="auto"/>
                <w:bottom w:val="none" w:sz="0" w:space="0" w:color="auto"/>
                <w:right w:val="none" w:sz="0" w:space="0" w:color="auto"/>
              </w:divBdr>
            </w:div>
            <w:div w:id="1789540602">
              <w:marLeft w:val="0"/>
              <w:marRight w:val="0"/>
              <w:marTop w:val="0"/>
              <w:marBottom w:val="0"/>
              <w:divBdr>
                <w:top w:val="none" w:sz="0" w:space="0" w:color="auto"/>
                <w:left w:val="none" w:sz="0" w:space="0" w:color="auto"/>
                <w:bottom w:val="none" w:sz="0" w:space="0" w:color="auto"/>
                <w:right w:val="none" w:sz="0" w:space="0" w:color="auto"/>
              </w:divBdr>
            </w:div>
            <w:div w:id="1964387874">
              <w:marLeft w:val="0"/>
              <w:marRight w:val="0"/>
              <w:marTop w:val="0"/>
              <w:marBottom w:val="0"/>
              <w:divBdr>
                <w:top w:val="none" w:sz="0" w:space="0" w:color="auto"/>
                <w:left w:val="none" w:sz="0" w:space="0" w:color="auto"/>
                <w:bottom w:val="none" w:sz="0" w:space="0" w:color="auto"/>
                <w:right w:val="none" w:sz="0" w:space="0" w:color="auto"/>
              </w:divBdr>
            </w:div>
            <w:div w:id="1608658019">
              <w:marLeft w:val="0"/>
              <w:marRight w:val="0"/>
              <w:marTop w:val="0"/>
              <w:marBottom w:val="0"/>
              <w:divBdr>
                <w:top w:val="none" w:sz="0" w:space="0" w:color="auto"/>
                <w:left w:val="none" w:sz="0" w:space="0" w:color="auto"/>
                <w:bottom w:val="none" w:sz="0" w:space="0" w:color="auto"/>
                <w:right w:val="none" w:sz="0" w:space="0" w:color="auto"/>
              </w:divBdr>
            </w:div>
            <w:div w:id="1792506712">
              <w:marLeft w:val="0"/>
              <w:marRight w:val="0"/>
              <w:marTop w:val="0"/>
              <w:marBottom w:val="0"/>
              <w:divBdr>
                <w:top w:val="none" w:sz="0" w:space="0" w:color="auto"/>
                <w:left w:val="none" w:sz="0" w:space="0" w:color="auto"/>
                <w:bottom w:val="none" w:sz="0" w:space="0" w:color="auto"/>
                <w:right w:val="none" w:sz="0" w:space="0" w:color="auto"/>
              </w:divBdr>
            </w:div>
            <w:div w:id="76097411">
              <w:marLeft w:val="0"/>
              <w:marRight w:val="0"/>
              <w:marTop w:val="0"/>
              <w:marBottom w:val="0"/>
              <w:divBdr>
                <w:top w:val="none" w:sz="0" w:space="0" w:color="auto"/>
                <w:left w:val="none" w:sz="0" w:space="0" w:color="auto"/>
                <w:bottom w:val="none" w:sz="0" w:space="0" w:color="auto"/>
                <w:right w:val="none" w:sz="0" w:space="0" w:color="auto"/>
              </w:divBdr>
            </w:div>
            <w:div w:id="1727682574">
              <w:marLeft w:val="0"/>
              <w:marRight w:val="0"/>
              <w:marTop w:val="0"/>
              <w:marBottom w:val="0"/>
              <w:divBdr>
                <w:top w:val="none" w:sz="0" w:space="0" w:color="auto"/>
                <w:left w:val="none" w:sz="0" w:space="0" w:color="auto"/>
                <w:bottom w:val="none" w:sz="0" w:space="0" w:color="auto"/>
                <w:right w:val="none" w:sz="0" w:space="0" w:color="auto"/>
              </w:divBdr>
            </w:div>
            <w:div w:id="823667930">
              <w:marLeft w:val="0"/>
              <w:marRight w:val="0"/>
              <w:marTop w:val="0"/>
              <w:marBottom w:val="0"/>
              <w:divBdr>
                <w:top w:val="none" w:sz="0" w:space="0" w:color="auto"/>
                <w:left w:val="none" w:sz="0" w:space="0" w:color="auto"/>
                <w:bottom w:val="none" w:sz="0" w:space="0" w:color="auto"/>
                <w:right w:val="none" w:sz="0" w:space="0" w:color="auto"/>
              </w:divBdr>
            </w:div>
            <w:div w:id="929001251">
              <w:marLeft w:val="0"/>
              <w:marRight w:val="0"/>
              <w:marTop w:val="0"/>
              <w:marBottom w:val="0"/>
              <w:divBdr>
                <w:top w:val="none" w:sz="0" w:space="0" w:color="auto"/>
                <w:left w:val="none" w:sz="0" w:space="0" w:color="auto"/>
                <w:bottom w:val="none" w:sz="0" w:space="0" w:color="auto"/>
                <w:right w:val="none" w:sz="0" w:space="0" w:color="auto"/>
              </w:divBdr>
            </w:div>
            <w:div w:id="1152064149">
              <w:marLeft w:val="0"/>
              <w:marRight w:val="0"/>
              <w:marTop w:val="0"/>
              <w:marBottom w:val="0"/>
              <w:divBdr>
                <w:top w:val="none" w:sz="0" w:space="0" w:color="auto"/>
                <w:left w:val="none" w:sz="0" w:space="0" w:color="auto"/>
                <w:bottom w:val="none" w:sz="0" w:space="0" w:color="auto"/>
                <w:right w:val="none" w:sz="0" w:space="0" w:color="auto"/>
              </w:divBdr>
            </w:div>
            <w:div w:id="1739400728">
              <w:marLeft w:val="0"/>
              <w:marRight w:val="0"/>
              <w:marTop w:val="0"/>
              <w:marBottom w:val="0"/>
              <w:divBdr>
                <w:top w:val="none" w:sz="0" w:space="0" w:color="auto"/>
                <w:left w:val="none" w:sz="0" w:space="0" w:color="auto"/>
                <w:bottom w:val="none" w:sz="0" w:space="0" w:color="auto"/>
                <w:right w:val="none" w:sz="0" w:space="0" w:color="auto"/>
              </w:divBdr>
            </w:div>
            <w:div w:id="1922519568">
              <w:marLeft w:val="0"/>
              <w:marRight w:val="0"/>
              <w:marTop w:val="0"/>
              <w:marBottom w:val="0"/>
              <w:divBdr>
                <w:top w:val="none" w:sz="0" w:space="0" w:color="auto"/>
                <w:left w:val="none" w:sz="0" w:space="0" w:color="auto"/>
                <w:bottom w:val="none" w:sz="0" w:space="0" w:color="auto"/>
                <w:right w:val="none" w:sz="0" w:space="0" w:color="auto"/>
              </w:divBdr>
            </w:div>
            <w:div w:id="1396930042">
              <w:marLeft w:val="0"/>
              <w:marRight w:val="0"/>
              <w:marTop w:val="0"/>
              <w:marBottom w:val="0"/>
              <w:divBdr>
                <w:top w:val="none" w:sz="0" w:space="0" w:color="auto"/>
                <w:left w:val="none" w:sz="0" w:space="0" w:color="auto"/>
                <w:bottom w:val="none" w:sz="0" w:space="0" w:color="auto"/>
                <w:right w:val="none" w:sz="0" w:space="0" w:color="auto"/>
              </w:divBdr>
            </w:div>
            <w:div w:id="864828525">
              <w:marLeft w:val="0"/>
              <w:marRight w:val="0"/>
              <w:marTop w:val="0"/>
              <w:marBottom w:val="0"/>
              <w:divBdr>
                <w:top w:val="none" w:sz="0" w:space="0" w:color="auto"/>
                <w:left w:val="none" w:sz="0" w:space="0" w:color="auto"/>
                <w:bottom w:val="none" w:sz="0" w:space="0" w:color="auto"/>
                <w:right w:val="none" w:sz="0" w:space="0" w:color="auto"/>
              </w:divBdr>
            </w:div>
            <w:div w:id="1013915182">
              <w:marLeft w:val="0"/>
              <w:marRight w:val="0"/>
              <w:marTop w:val="0"/>
              <w:marBottom w:val="0"/>
              <w:divBdr>
                <w:top w:val="none" w:sz="0" w:space="0" w:color="auto"/>
                <w:left w:val="none" w:sz="0" w:space="0" w:color="auto"/>
                <w:bottom w:val="none" w:sz="0" w:space="0" w:color="auto"/>
                <w:right w:val="none" w:sz="0" w:space="0" w:color="auto"/>
              </w:divBdr>
            </w:div>
            <w:div w:id="1373649480">
              <w:marLeft w:val="0"/>
              <w:marRight w:val="0"/>
              <w:marTop w:val="0"/>
              <w:marBottom w:val="0"/>
              <w:divBdr>
                <w:top w:val="none" w:sz="0" w:space="0" w:color="auto"/>
                <w:left w:val="none" w:sz="0" w:space="0" w:color="auto"/>
                <w:bottom w:val="none" w:sz="0" w:space="0" w:color="auto"/>
                <w:right w:val="none" w:sz="0" w:space="0" w:color="auto"/>
              </w:divBdr>
            </w:div>
            <w:div w:id="1872377370">
              <w:marLeft w:val="0"/>
              <w:marRight w:val="0"/>
              <w:marTop w:val="0"/>
              <w:marBottom w:val="0"/>
              <w:divBdr>
                <w:top w:val="none" w:sz="0" w:space="0" w:color="auto"/>
                <w:left w:val="none" w:sz="0" w:space="0" w:color="auto"/>
                <w:bottom w:val="none" w:sz="0" w:space="0" w:color="auto"/>
                <w:right w:val="none" w:sz="0" w:space="0" w:color="auto"/>
              </w:divBdr>
            </w:div>
            <w:div w:id="612324750">
              <w:marLeft w:val="0"/>
              <w:marRight w:val="0"/>
              <w:marTop w:val="0"/>
              <w:marBottom w:val="0"/>
              <w:divBdr>
                <w:top w:val="none" w:sz="0" w:space="0" w:color="auto"/>
                <w:left w:val="none" w:sz="0" w:space="0" w:color="auto"/>
                <w:bottom w:val="none" w:sz="0" w:space="0" w:color="auto"/>
                <w:right w:val="none" w:sz="0" w:space="0" w:color="auto"/>
              </w:divBdr>
            </w:div>
            <w:div w:id="1210533688">
              <w:marLeft w:val="0"/>
              <w:marRight w:val="0"/>
              <w:marTop w:val="0"/>
              <w:marBottom w:val="0"/>
              <w:divBdr>
                <w:top w:val="none" w:sz="0" w:space="0" w:color="auto"/>
                <w:left w:val="none" w:sz="0" w:space="0" w:color="auto"/>
                <w:bottom w:val="none" w:sz="0" w:space="0" w:color="auto"/>
                <w:right w:val="none" w:sz="0" w:space="0" w:color="auto"/>
              </w:divBdr>
            </w:div>
            <w:div w:id="1333487811">
              <w:marLeft w:val="0"/>
              <w:marRight w:val="0"/>
              <w:marTop w:val="0"/>
              <w:marBottom w:val="0"/>
              <w:divBdr>
                <w:top w:val="none" w:sz="0" w:space="0" w:color="auto"/>
                <w:left w:val="none" w:sz="0" w:space="0" w:color="auto"/>
                <w:bottom w:val="none" w:sz="0" w:space="0" w:color="auto"/>
                <w:right w:val="none" w:sz="0" w:space="0" w:color="auto"/>
              </w:divBdr>
            </w:div>
            <w:div w:id="394662907">
              <w:marLeft w:val="0"/>
              <w:marRight w:val="0"/>
              <w:marTop w:val="0"/>
              <w:marBottom w:val="0"/>
              <w:divBdr>
                <w:top w:val="none" w:sz="0" w:space="0" w:color="auto"/>
                <w:left w:val="none" w:sz="0" w:space="0" w:color="auto"/>
                <w:bottom w:val="none" w:sz="0" w:space="0" w:color="auto"/>
                <w:right w:val="none" w:sz="0" w:space="0" w:color="auto"/>
              </w:divBdr>
            </w:div>
            <w:div w:id="594442706">
              <w:marLeft w:val="0"/>
              <w:marRight w:val="0"/>
              <w:marTop w:val="0"/>
              <w:marBottom w:val="0"/>
              <w:divBdr>
                <w:top w:val="none" w:sz="0" w:space="0" w:color="auto"/>
                <w:left w:val="none" w:sz="0" w:space="0" w:color="auto"/>
                <w:bottom w:val="none" w:sz="0" w:space="0" w:color="auto"/>
                <w:right w:val="none" w:sz="0" w:space="0" w:color="auto"/>
              </w:divBdr>
            </w:div>
            <w:div w:id="733815815">
              <w:marLeft w:val="0"/>
              <w:marRight w:val="0"/>
              <w:marTop w:val="0"/>
              <w:marBottom w:val="0"/>
              <w:divBdr>
                <w:top w:val="none" w:sz="0" w:space="0" w:color="auto"/>
                <w:left w:val="none" w:sz="0" w:space="0" w:color="auto"/>
                <w:bottom w:val="none" w:sz="0" w:space="0" w:color="auto"/>
                <w:right w:val="none" w:sz="0" w:space="0" w:color="auto"/>
              </w:divBdr>
            </w:div>
            <w:div w:id="578055025">
              <w:marLeft w:val="0"/>
              <w:marRight w:val="0"/>
              <w:marTop w:val="0"/>
              <w:marBottom w:val="0"/>
              <w:divBdr>
                <w:top w:val="none" w:sz="0" w:space="0" w:color="auto"/>
                <w:left w:val="none" w:sz="0" w:space="0" w:color="auto"/>
                <w:bottom w:val="none" w:sz="0" w:space="0" w:color="auto"/>
                <w:right w:val="none" w:sz="0" w:space="0" w:color="auto"/>
              </w:divBdr>
            </w:div>
            <w:div w:id="1816482060">
              <w:marLeft w:val="0"/>
              <w:marRight w:val="0"/>
              <w:marTop w:val="0"/>
              <w:marBottom w:val="0"/>
              <w:divBdr>
                <w:top w:val="none" w:sz="0" w:space="0" w:color="auto"/>
                <w:left w:val="none" w:sz="0" w:space="0" w:color="auto"/>
                <w:bottom w:val="none" w:sz="0" w:space="0" w:color="auto"/>
                <w:right w:val="none" w:sz="0" w:space="0" w:color="auto"/>
              </w:divBdr>
            </w:div>
            <w:div w:id="1341933999">
              <w:marLeft w:val="0"/>
              <w:marRight w:val="0"/>
              <w:marTop w:val="0"/>
              <w:marBottom w:val="0"/>
              <w:divBdr>
                <w:top w:val="none" w:sz="0" w:space="0" w:color="auto"/>
                <w:left w:val="none" w:sz="0" w:space="0" w:color="auto"/>
                <w:bottom w:val="none" w:sz="0" w:space="0" w:color="auto"/>
                <w:right w:val="none" w:sz="0" w:space="0" w:color="auto"/>
              </w:divBdr>
            </w:div>
            <w:div w:id="1273395334">
              <w:marLeft w:val="0"/>
              <w:marRight w:val="0"/>
              <w:marTop w:val="0"/>
              <w:marBottom w:val="0"/>
              <w:divBdr>
                <w:top w:val="none" w:sz="0" w:space="0" w:color="auto"/>
                <w:left w:val="none" w:sz="0" w:space="0" w:color="auto"/>
                <w:bottom w:val="none" w:sz="0" w:space="0" w:color="auto"/>
                <w:right w:val="none" w:sz="0" w:space="0" w:color="auto"/>
              </w:divBdr>
            </w:div>
            <w:div w:id="1692106099">
              <w:marLeft w:val="0"/>
              <w:marRight w:val="0"/>
              <w:marTop w:val="0"/>
              <w:marBottom w:val="0"/>
              <w:divBdr>
                <w:top w:val="none" w:sz="0" w:space="0" w:color="auto"/>
                <w:left w:val="none" w:sz="0" w:space="0" w:color="auto"/>
                <w:bottom w:val="none" w:sz="0" w:space="0" w:color="auto"/>
                <w:right w:val="none" w:sz="0" w:space="0" w:color="auto"/>
              </w:divBdr>
            </w:div>
            <w:div w:id="1299215527">
              <w:marLeft w:val="0"/>
              <w:marRight w:val="0"/>
              <w:marTop w:val="0"/>
              <w:marBottom w:val="0"/>
              <w:divBdr>
                <w:top w:val="none" w:sz="0" w:space="0" w:color="auto"/>
                <w:left w:val="none" w:sz="0" w:space="0" w:color="auto"/>
                <w:bottom w:val="none" w:sz="0" w:space="0" w:color="auto"/>
                <w:right w:val="none" w:sz="0" w:space="0" w:color="auto"/>
              </w:divBdr>
            </w:div>
            <w:div w:id="1681156069">
              <w:marLeft w:val="0"/>
              <w:marRight w:val="0"/>
              <w:marTop w:val="0"/>
              <w:marBottom w:val="0"/>
              <w:divBdr>
                <w:top w:val="none" w:sz="0" w:space="0" w:color="auto"/>
                <w:left w:val="none" w:sz="0" w:space="0" w:color="auto"/>
                <w:bottom w:val="none" w:sz="0" w:space="0" w:color="auto"/>
                <w:right w:val="none" w:sz="0" w:space="0" w:color="auto"/>
              </w:divBdr>
            </w:div>
            <w:div w:id="1465925429">
              <w:marLeft w:val="0"/>
              <w:marRight w:val="0"/>
              <w:marTop w:val="0"/>
              <w:marBottom w:val="0"/>
              <w:divBdr>
                <w:top w:val="none" w:sz="0" w:space="0" w:color="auto"/>
                <w:left w:val="none" w:sz="0" w:space="0" w:color="auto"/>
                <w:bottom w:val="none" w:sz="0" w:space="0" w:color="auto"/>
                <w:right w:val="none" w:sz="0" w:space="0" w:color="auto"/>
              </w:divBdr>
            </w:div>
            <w:div w:id="1759054433">
              <w:marLeft w:val="0"/>
              <w:marRight w:val="0"/>
              <w:marTop w:val="0"/>
              <w:marBottom w:val="0"/>
              <w:divBdr>
                <w:top w:val="none" w:sz="0" w:space="0" w:color="auto"/>
                <w:left w:val="none" w:sz="0" w:space="0" w:color="auto"/>
                <w:bottom w:val="none" w:sz="0" w:space="0" w:color="auto"/>
                <w:right w:val="none" w:sz="0" w:space="0" w:color="auto"/>
              </w:divBdr>
            </w:div>
            <w:div w:id="861433060">
              <w:marLeft w:val="0"/>
              <w:marRight w:val="0"/>
              <w:marTop w:val="0"/>
              <w:marBottom w:val="0"/>
              <w:divBdr>
                <w:top w:val="none" w:sz="0" w:space="0" w:color="auto"/>
                <w:left w:val="none" w:sz="0" w:space="0" w:color="auto"/>
                <w:bottom w:val="none" w:sz="0" w:space="0" w:color="auto"/>
                <w:right w:val="none" w:sz="0" w:space="0" w:color="auto"/>
              </w:divBdr>
            </w:div>
            <w:div w:id="421608627">
              <w:marLeft w:val="0"/>
              <w:marRight w:val="0"/>
              <w:marTop w:val="0"/>
              <w:marBottom w:val="0"/>
              <w:divBdr>
                <w:top w:val="none" w:sz="0" w:space="0" w:color="auto"/>
                <w:left w:val="none" w:sz="0" w:space="0" w:color="auto"/>
                <w:bottom w:val="none" w:sz="0" w:space="0" w:color="auto"/>
                <w:right w:val="none" w:sz="0" w:space="0" w:color="auto"/>
              </w:divBdr>
            </w:div>
            <w:div w:id="1080062993">
              <w:marLeft w:val="0"/>
              <w:marRight w:val="0"/>
              <w:marTop w:val="0"/>
              <w:marBottom w:val="0"/>
              <w:divBdr>
                <w:top w:val="none" w:sz="0" w:space="0" w:color="auto"/>
                <w:left w:val="none" w:sz="0" w:space="0" w:color="auto"/>
                <w:bottom w:val="none" w:sz="0" w:space="0" w:color="auto"/>
                <w:right w:val="none" w:sz="0" w:space="0" w:color="auto"/>
              </w:divBdr>
            </w:div>
            <w:div w:id="1582253602">
              <w:marLeft w:val="0"/>
              <w:marRight w:val="0"/>
              <w:marTop w:val="0"/>
              <w:marBottom w:val="0"/>
              <w:divBdr>
                <w:top w:val="none" w:sz="0" w:space="0" w:color="auto"/>
                <w:left w:val="none" w:sz="0" w:space="0" w:color="auto"/>
                <w:bottom w:val="none" w:sz="0" w:space="0" w:color="auto"/>
                <w:right w:val="none" w:sz="0" w:space="0" w:color="auto"/>
              </w:divBdr>
            </w:div>
            <w:div w:id="826748807">
              <w:marLeft w:val="0"/>
              <w:marRight w:val="0"/>
              <w:marTop w:val="0"/>
              <w:marBottom w:val="0"/>
              <w:divBdr>
                <w:top w:val="none" w:sz="0" w:space="0" w:color="auto"/>
                <w:left w:val="none" w:sz="0" w:space="0" w:color="auto"/>
                <w:bottom w:val="none" w:sz="0" w:space="0" w:color="auto"/>
                <w:right w:val="none" w:sz="0" w:space="0" w:color="auto"/>
              </w:divBdr>
            </w:div>
            <w:div w:id="1561985164">
              <w:marLeft w:val="0"/>
              <w:marRight w:val="0"/>
              <w:marTop w:val="0"/>
              <w:marBottom w:val="0"/>
              <w:divBdr>
                <w:top w:val="none" w:sz="0" w:space="0" w:color="auto"/>
                <w:left w:val="none" w:sz="0" w:space="0" w:color="auto"/>
                <w:bottom w:val="none" w:sz="0" w:space="0" w:color="auto"/>
                <w:right w:val="none" w:sz="0" w:space="0" w:color="auto"/>
              </w:divBdr>
            </w:div>
            <w:div w:id="249658136">
              <w:marLeft w:val="0"/>
              <w:marRight w:val="0"/>
              <w:marTop w:val="0"/>
              <w:marBottom w:val="0"/>
              <w:divBdr>
                <w:top w:val="none" w:sz="0" w:space="0" w:color="auto"/>
                <w:left w:val="none" w:sz="0" w:space="0" w:color="auto"/>
                <w:bottom w:val="none" w:sz="0" w:space="0" w:color="auto"/>
                <w:right w:val="none" w:sz="0" w:space="0" w:color="auto"/>
              </w:divBdr>
            </w:div>
            <w:div w:id="1789542053">
              <w:marLeft w:val="0"/>
              <w:marRight w:val="0"/>
              <w:marTop w:val="0"/>
              <w:marBottom w:val="0"/>
              <w:divBdr>
                <w:top w:val="none" w:sz="0" w:space="0" w:color="auto"/>
                <w:left w:val="none" w:sz="0" w:space="0" w:color="auto"/>
                <w:bottom w:val="none" w:sz="0" w:space="0" w:color="auto"/>
                <w:right w:val="none" w:sz="0" w:space="0" w:color="auto"/>
              </w:divBdr>
            </w:div>
            <w:div w:id="1701396373">
              <w:marLeft w:val="0"/>
              <w:marRight w:val="0"/>
              <w:marTop w:val="0"/>
              <w:marBottom w:val="0"/>
              <w:divBdr>
                <w:top w:val="none" w:sz="0" w:space="0" w:color="auto"/>
                <w:left w:val="none" w:sz="0" w:space="0" w:color="auto"/>
                <w:bottom w:val="none" w:sz="0" w:space="0" w:color="auto"/>
                <w:right w:val="none" w:sz="0" w:space="0" w:color="auto"/>
              </w:divBdr>
            </w:div>
            <w:div w:id="1067536584">
              <w:marLeft w:val="0"/>
              <w:marRight w:val="0"/>
              <w:marTop w:val="0"/>
              <w:marBottom w:val="0"/>
              <w:divBdr>
                <w:top w:val="none" w:sz="0" w:space="0" w:color="auto"/>
                <w:left w:val="none" w:sz="0" w:space="0" w:color="auto"/>
                <w:bottom w:val="none" w:sz="0" w:space="0" w:color="auto"/>
                <w:right w:val="none" w:sz="0" w:space="0" w:color="auto"/>
              </w:divBdr>
            </w:div>
            <w:div w:id="907417993">
              <w:marLeft w:val="0"/>
              <w:marRight w:val="0"/>
              <w:marTop w:val="0"/>
              <w:marBottom w:val="0"/>
              <w:divBdr>
                <w:top w:val="none" w:sz="0" w:space="0" w:color="auto"/>
                <w:left w:val="none" w:sz="0" w:space="0" w:color="auto"/>
                <w:bottom w:val="none" w:sz="0" w:space="0" w:color="auto"/>
                <w:right w:val="none" w:sz="0" w:space="0" w:color="auto"/>
              </w:divBdr>
            </w:div>
            <w:div w:id="941574484">
              <w:marLeft w:val="0"/>
              <w:marRight w:val="0"/>
              <w:marTop w:val="0"/>
              <w:marBottom w:val="0"/>
              <w:divBdr>
                <w:top w:val="none" w:sz="0" w:space="0" w:color="auto"/>
                <w:left w:val="none" w:sz="0" w:space="0" w:color="auto"/>
                <w:bottom w:val="none" w:sz="0" w:space="0" w:color="auto"/>
                <w:right w:val="none" w:sz="0" w:space="0" w:color="auto"/>
              </w:divBdr>
            </w:div>
            <w:div w:id="1160582947">
              <w:marLeft w:val="0"/>
              <w:marRight w:val="0"/>
              <w:marTop w:val="0"/>
              <w:marBottom w:val="0"/>
              <w:divBdr>
                <w:top w:val="none" w:sz="0" w:space="0" w:color="auto"/>
                <w:left w:val="none" w:sz="0" w:space="0" w:color="auto"/>
                <w:bottom w:val="none" w:sz="0" w:space="0" w:color="auto"/>
                <w:right w:val="none" w:sz="0" w:space="0" w:color="auto"/>
              </w:divBdr>
            </w:div>
            <w:div w:id="886911443">
              <w:marLeft w:val="0"/>
              <w:marRight w:val="0"/>
              <w:marTop w:val="0"/>
              <w:marBottom w:val="0"/>
              <w:divBdr>
                <w:top w:val="none" w:sz="0" w:space="0" w:color="auto"/>
                <w:left w:val="none" w:sz="0" w:space="0" w:color="auto"/>
                <w:bottom w:val="none" w:sz="0" w:space="0" w:color="auto"/>
                <w:right w:val="none" w:sz="0" w:space="0" w:color="auto"/>
              </w:divBdr>
            </w:div>
            <w:div w:id="58555716">
              <w:marLeft w:val="0"/>
              <w:marRight w:val="0"/>
              <w:marTop w:val="0"/>
              <w:marBottom w:val="0"/>
              <w:divBdr>
                <w:top w:val="none" w:sz="0" w:space="0" w:color="auto"/>
                <w:left w:val="none" w:sz="0" w:space="0" w:color="auto"/>
                <w:bottom w:val="none" w:sz="0" w:space="0" w:color="auto"/>
                <w:right w:val="none" w:sz="0" w:space="0" w:color="auto"/>
              </w:divBdr>
            </w:div>
            <w:div w:id="1220281820">
              <w:marLeft w:val="0"/>
              <w:marRight w:val="0"/>
              <w:marTop w:val="0"/>
              <w:marBottom w:val="0"/>
              <w:divBdr>
                <w:top w:val="none" w:sz="0" w:space="0" w:color="auto"/>
                <w:left w:val="none" w:sz="0" w:space="0" w:color="auto"/>
                <w:bottom w:val="none" w:sz="0" w:space="0" w:color="auto"/>
                <w:right w:val="none" w:sz="0" w:space="0" w:color="auto"/>
              </w:divBdr>
            </w:div>
            <w:div w:id="1682975950">
              <w:marLeft w:val="0"/>
              <w:marRight w:val="0"/>
              <w:marTop w:val="0"/>
              <w:marBottom w:val="0"/>
              <w:divBdr>
                <w:top w:val="none" w:sz="0" w:space="0" w:color="auto"/>
                <w:left w:val="none" w:sz="0" w:space="0" w:color="auto"/>
                <w:bottom w:val="none" w:sz="0" w:space="0" w:color="auto"/>
                <w:right w:val="none" w:sz="0" w:space="0" w:color="auto"/>
              </w:divBdr>
            </w:div>
            <w:div w:id="2084377316">
              <w:marLeft w:val="0"/>
              <w:marRight w:val="0"/>
              <w:marTop w:val="0"/>
              <w:marBottom w:val="0"/>
              <w:divBdr>
                <w:top w:val="none" w:sz="0" w:space="0" w:color="auto"/>
                <w:left w:val="none" w:sz="0" w:space="0" w:color="auto"/>
                <w:bottom w:val="none" w:sz="0" w:space="0" w:color="auto"/>
                <w:right w:val="none" w:sz="0" w:space="0" w:color="auto"/>
              </w:divBdr>
            </w:div>
            <w:div w:id="886113148">
              <w:marLeft w:val="0"/>
              <w:marRight w:val="0"/>
              <w:marTop w:val="0"/>
              <w:marBottom w:val="0"/>
              <w:divBdr>
                <w:top w:val="none" w:sz="0" w:space="0" w:color="auto"/>
                <w:left w:val="none" w:sz="0" w:space="0" w:color="auto"/>
                <w:bottom w:val="none" w:sz="0" w:space="0" w:color="auto"/>
                <w:right w:val="none" w:sz="0" w:space="0" w:color="auto"/>
              </w:divBdr>
            </w:div>
            <w:div w:id="572471375">
              <w:marLeft w:val="0"/>
              <w:marRight w:val="0"/>
              <w:marTop w:val="0"/>
              <w:marBottom w:val="0"/>
              <w:divBdr>
                <w:top w:val="none" w:sz="0" w:space="0" w:color="auto"/>
                <w:left w:val="none" w:sz="0" w:space="0" w:color="auto"/>
                <w:bottom w:val="none" w:sz="0" w:space="0" w:color="auto"/>
                <w:right w:val="none" w:sz="0" w:space="0" w:color="auto"/>
              </w:divBdr>
            </w:div>
            <w:div w:id="1420642416">
              <w:marLeft w:val="0"/>
              <w:marRight w:val="0"/>
              <w:marTop w:val="0"/>
              <w:marBottom w:val="0"/>
              <w:divBdr>
                <w:top w:val="none" w:sz="0" w:space="0" w:color="auto"/>
                <w:left w:val="none" w:sz="0" w:space="0" w:color="auto"/>
                <w:bottom w:val="none" w:sz="0" w:space="0" w:color="auto"/>
                <w:right w:val="none" w:sz="0" w:space="0" w:color="auto"/>
              </w:divBdr>
            </w:div>
            <w:div w:id="55517534">
              <w:marLeft w:val="0"/>
              <w:marRight w:val="0"/>
              <w:marTop w:val="0"/>
              <w:marBottom w:val="0"/>
              <w:divBdr>
                <w:top w:val="none" w:sz="0" w:space="0" w:color="auto"/>
                <w:left w:val="none" w:sz="0" w:space="0" w:color="auto"/>
                <w:bottom w:val="none" w:sz="0" w:space="0" w:color="auto"/>
                <w:right w:val="none" w:sz="0" w:space="0" w:color="auto"/>
              </w:divBdr>
            </w:div>
            <w:div w:id="423258403">
              <w:marLeft w:val="0"/>
              <w:marRight w:val="0"/>
              <w:marTop w:val="0"/>
              <w:marBottom w:val="0"/>
              <w:divBdr>
                <w:top w:val="none" w:sz="0" w:space="0" w:color="auto"/>
                <w:left w:val="none" w:sz="0" w:space="0" w:color="auto"/>
                <w:bottom w:val="none" w:sz="0" w:space="0" w:color="auto"/>
                <w:right w:val="none" w:sz="0" w:space="0" w:color="auto"/>
              </w:divBdr>
            </w:div>
            <w:div w:id="115029921">
              <w:marLeft w:val="0"/>
              <w:marRight w:val="0"/>
              <w:marTop w:val="0"/>
              <w:marBottom w:val="0"/>
              <w:divBdr>
                <w:top w:val="none" w:sz="0" w:space="0" w:color="auto"/>
                <w:left w:val="none" w:sz="0" w:space="0" w:color="auto"/>
                <w:bottom w:val="none" w:sz="0" w:space="0" w:color="auto"/>
                <w:right w:val="none" w:sz="0" w:space="0" w:color="auto"/>
              </w:divBdr>
            </w:div>
            <w:div w:id="687175916">
              <w:marLeft w:val="0"/>
              <w:marRight w:val="0"/>
              <w:marTop w:val="0"/>
              <w:marBottom w:val="0"/>
              <w:divBdr>
                <w:top w:val="none" w:sz="0" w:space="0" w:color="auto"/>
                <w:left w:val="none" w:sz="0" w:space="0" w:color="auto"/>
                <w:bottom w:val="none" w:sz="0" w:space="0" w:color="auto"/>
                <w:right w:val="none" w:sz="0" w:space="0" w:color="auto"/>
              </w:divBdr>
            </w:div>
            <w:div w:id="368410405">
              <w:marLeft w:val="0"/>
              <w:marRight w:val="0"/>
              <w:marTop w:val="0"/>
              <w:marBottom w:val="0"/>
              <w:divBdr>
                <w:top w:val="none" w:sz="0" w:space="0" w:color="auto"/>
                <w:left w:val="none" w:sz="0" w:space="0" w:color="auto"/>
                <w:bottom w:val="none" w:sz="0" w:space="0" w:color="auto"/>
                <w:right w:val="none" w:sz="0" w:space="0" w:color="auto"/>
              </w:divBdr>
            </w:div>
            <w:div w:id="1378504125">
              <w:marLeft w:val="0"/>
              <w:marRight w:val="0"/>
              <w:marTop w:val="0"/>
              <w:marBottom w:val="0"/>
              <w:divBdr>
                <w:top w:val="none" w:sz="0" w:space="0" w:color="auto"/>
                <w:left w:val="none" w:sz="0" w:space="0" w:color="auto"/>
                <w:bottom w:val="none" w:sz="0" w:space="0" w:color="auto"/>
                <w:right w:val="none" w:sz="0" w:space="0" w:color="auto"/>
              </w:divBdr>
            </w:div>
            <w:div w:id="1533153839">
              <w:marLeft w:val="0"/>
              <w:marRight w:val="0"/>
              <w:marTop w:val="0"/>
              <w:marBottom w:val="0"/>
              <w:divBdr>
                <w:top w:val="none" w:sz="0" w:space="0" w:color="auto"/>
                <w:left w:val="none" w:sz="0" w:space="0" w:color="auto"/>
                <w:bottom w:val="none" w:sz="0" w:space="0" w:color="auto"/>
                <w:right w:val="none" w:sz="0" w:space="0" w:color="auto"/>
              </w:divBdr>
            </w:div>
            <w:div w:id="859466462">
              <w:marLeft w:val="0"/>
              <w:marRight w:val="0"/>
              <w:marTop w:val="0"/>
              <w:marBottom w:val="0"/>
              <w:divBdr>
                <w:top w:val="none" w:sz="0" w:space="0" w:color="auto"/>
                <w:left w:val="none" w:sz="0" w:space="0" w:color="auto"/>
                <w:bottom w:val="none" w:sz="0" w:space="0" w:color="auto"/>
                <w:right w:val="none" w:sz="0" w:space="0" w:color="auto"/>
              </w:divBdr>
            </w:div>
            <w:div w:id="1947493160">
              <w:marLeft w:val="0"/>
              <w:marRight w:val="0"/>
              <w:marTop w:val="0"/>
              <w:marBottom w:val="0"/>
              <w:divBdr>
                <w:top w:val="none" w:sz="0" w:space="0" w:color="auto"/>
                <w:left w:val="none" w:sz="0" w:space="0" w:color="auto"/>
                <w:bottom w:val="none" w:sz="0" w:space="0" w:color="auto"/>
                <w:right w:val="none" w:sz="0" w:space="0" w:color="auto"/>
              </w:divBdr>
            </w:div>
            <w:div w:id="453905891">
              <w:marLeft w:val="0"/>
              <w:marRight w:val="0"/>
              <w:marTop w:val="0"/>
              <w:marBottom w:val="0"/>
              <w:divBdr>
                <w:top w:val="none" w:sz="0" w:space="0" w:color="auto"/>
                <w:left w:val="none" w:sz="0" w:space="0" w:color="auto"/>
                <w:bottom w:val="none" w:sz="0" w:space="0" w:color="auto"/>
                <w:right w:val="none" w:sz="0" w:space="0" w:color="auto"/>
              </w:divBdr>
            </w:div>
            <w:div w:id="993220979">
              <w:marLeft w:val="0"/>
              <w:marRight w:val="0"/>
              <w:marTop w:val="0"/>
              <w:marBottom w:val="0"/>
              <w:divBdr>
                <w:top w:val="none" w:sz="0" w:space="0" w:color="auto"/>
                <w:left w:val="none" w:sz="0" w:space="0" w:color="auto"/>
                <w:bottom w:val="none" w:sz="0" w:space="0" w:color="auto"/>
                <w:right w:val="none" w:sz="0" w:space="0" w:color="auto"/>
              </w:divBdr>
            </w:div>
            <w:div w:id="1075663200">
              <w:marLeft w:val="0"/>
              <w:marRight w:val="0"/>
              <w:marTop w:val="0"/>
              <w:marBottom w:val="0"/>
              <w:divBdr>
                <w:top w:val="none" w:sz="0" w:space="0" w:color="auto"/>
                <w:left w:val="none" w:sz="0" w:space="0" w:color="auto"/>
                <w:bottom w:val="none" w:sz="0" w:space="0" w:color="auto"/>
                <w:right w:val="none" w:sz="0" w:space="0" w:color="auto"/>
              </w:divBdr>
            </w:div>
            <w:div w:id="1908998191">
              <w:marLeft w:val="0"/>
              <w:marRight w:val="0"/>
              <w:marTop w:val="0"/>
              <w:marBottom w:val="0"/>
              <w:divBdr>
                <w:top w:val="none" w:sz="0" w:space="0" w:color="auto"/>
                <w:left w:val="none" w:sz="0" w:space="0" w:color="auto"/>
                <w:bottom w:val="none" w:sz="0" w:space="0" w:color="auto"/>
                <w:right w:val="none" w:sz="0" w:space="0" w:color="auto"/>
              </w:divBdr>
            </w:div>
            <w:div w:id="604574719">
              <w:marLeft w:val="0"/>
              <w:marRight w:val="0"/>
              <w:marTop w:val="0"/>
              <w:marBottom w:val="0"/>
              <w:divBdr>
                <w:top w:val="none" w:sz="0" w:space="0" w:color="auto"/>
                <w:left w:val="none" w:sz="0" w:space="0" w:color="auto"/>
                <w:bottom w:val="none" w:sz="0" w:space="0" w:color="auto"/>
                <w:right w:val="none" w:sz="0" w:space="0" w:color="auto"/>
              </w:divBdr>
            </w:div>
            <w:div w:id="947853818">
              <w:marLeft w:val="0"/>
              <w:marRight w:val="0"/>
              <w:marTop w:val="0"/>
              <w:marBottom w:val="0"/>
              <w:divBdr>
                <w:top w:val="none" w:sz="0" w:space="0" w:color="auto"/>
                <w:left w:val="none" w:sz="0" w:space="0" w:color="auto"/>
                <w:bottom w:val="none" w:sz="0" w:space="0" w:color="auto"/>
                <w:right w:val="none" w:sz="0" w:space="0" w:color="auto"/>
              </w:divBdr>
            </w:div>
            <w:div w:id="685180291">
              <w:marLeft w:val="0"/>
              <w:marRight w:val="0"/>
              <w:marTop w:val="0"/>
              <w:marBottom w:val="0"/>
              <w:divBdr>
                <w:top w:val="none" w:sz="0" w:space="0" w:color="auto"/>
                <w:left w:val="none" w:sz="0" w:space="0" w:color="auto"/>
                <w:bottom w:val="none" w:sz="0" w:space="0" w:color="auto"/>
                <w:right w:val="none" w:sz="0" w:space="0" w:color="auto"/>
              </w:divBdr>
            </w:div>
            <w:div w:id="103770976">
              <w:marLeft w:val="0"/>
              <w:marRight w:val="0"/>
              <w:marTop w:val="0"/>
              <w:marBottom w:val="0"/>
              <w:divBdr>
                <w:top w:val="none" w:sz="0" w:space="0" w:color="auto"/>
                <w:left w:val="none" w:sz="0" w:space="0" w:color="auto"/>
                <w:bottom w:val="none" w:sz="0" w:space="0" w:color="auto"/>
                <w:right w:val="none" w:sz="0" w:space="0" w:color="auto"/>
              </w:divBdr>
            </w:div>
            <w:div w:id="1714619665">
              <w:marLeft w:val="0"/>
              <w:marRight w:val="0"/>
              <w:marTop w:val="0"/>
              <w:marBottom w:val="0"/>
              <w:divBdr>
                <w:top w:val="none" w:sz="0" w:space="0" w:color="auto"/>
                <w:left w:val="none" w:sz="0" w:space="0" w:color="auto"/>
                <w:bottom w:val="none" w:sz="0" w:space="0" w:color="auto"/>
                <w:right w:val="none" w:sz="0" w:space="0" w:color="auto"/>
              </w:divBdr>
            </w:div>
            <w:div w:id="1440298607">
              <w:marLeft w:val="0"/>
              <w:marRight w:val="0"/>
              <w:marTop w:val="0"/>
              <w:marBottom w:val="0"/>
              <w:divBdr>
                <w:top w:val="none" w:sz="0" w:space="0" w:color="auto"/>
                <w:left w:val="none" w:sz="0" w:space="0" w:color="auto"/>
                <w:bottom w:val="none" w:sz="0" w:space="0" w:color="auto"/>
                <w:right w:val="none" w:sz="0" w:space="0" w:color="auto"/>
              </w:divBdr>
            </w:div>
            <w:div w:id="1734618774">
              <w:marLeft w:val="0"/>
              <w:marRight w:val="0"/>
              <w:marTop w:val="0"/>
              <w:marBottom w:val="0"/>
              <w:divBdr>
                <w:top w:val="none" w:sz="0" w:space="0" w:color="auto"/>
                <w:left w:val="none" w:sz="0" w:space="0" w:color="auto"/>
                <w:bottom w:val="none" w:sz="0" w:space="0" w:color="auto"/>
                <w:right w:val="none" w:sz="0" w:space="0" w:color="auto"/>
              </w:divBdr>
            </w:div>
            <w:div w:id="1162700817">
              <w:marLeft w:val="0"/>
              <w:marRight w:val="0"/>
              <w:marTop w:val="0"/>
              <w:marBottom w:val="0"/>
              <w:divBdr>
                <w:top w:val="none" w:sz="0" w:space="0" w:color="auto"/>
                <w:left w:val="none" w:sz="0" w:space="0" w:color="auto"/>
                <w:bottom w:val="none" w:sz="0" w:space="0" w:color="auto"/>
                <w:right w:val="none" w:sz="0" w:space="0" w:color="auto"/>
              </w:divBdr>
            </w:div>
            <w:div w:id="121972119">
              <w:marLeft w:val="0"/>
              <w:marRight w:val="0"/>
              <w:marTop w:val="0"/>
              <w:marBottom w:val="0"/>
              <w:divBdr>
                <w:top w:val="none" w:sz="0" w:space="0" w:color="auto"/>
                <w:left w:val="none" w:sz="0" w:space="0" w:color="auto"/>
                <w:bottom w:val="none" w:sz="0" w:space="0" w:color="auto"/>
                <w:right w:val="none" w:sz="0" w:space="0" w:color="auto"/>
              </w:divBdr>
            </w:div>
            <w:div w:id="860052954">
              <w:marLeft w:val="0"/>
              <w:marRight w:val="0"/>
              <w:marTop w:val="0"/>
              <w:marBottom w:val="0"/>
              <w:divBdr>
                <w:top w:val="none" w:sz="0" w:space="0" w:color="auto"/>
                <w:left w:val="none" w:sz="0" w:space="0" w:color="auto"/>
                <w:bottom w:val="none" w:sz="0" w:space="0" w:color="auto"/>
                <w:right w:val="none" w:sz="0" w:space="0" w:color="auto"/>
              </w:divBdr>
            </w:div>
            <w:div w:id="138806588">
              <w:marLeft w:val="0"/>
              <w:marRight w:val="0"/>
              <w:marTop w:val="0"/>
              <w:marBottom w:val="0"/>
              <w:divBdr>
                <w:top w:val="none" w:sz="0" w:space="0" w:color="auto"/>
                <w:left w:val="none" w:sz="0" w:space="0" w:color="auto"/>
                <w:bottom w:val="none" w:sz="0" w:space="0" w:color="auto"/>
                <w:right w:val="none" w:sz="0" w:space="0" w:color="auto"/>
              </w:divBdr>
            </w:div>
            <w:div w:id="1567063823">
              <w:marLeft w:val="0"/>
              <w:marRight w:val="0"/>
              <w:marTop w:val="0"/>
              <w:marBottom w:val="0"/>
              <w:divBdr>
                <w:top w:val="none" w:sz="0" w:space="0" w:color="auto"/>
                <w:left w:val="none" w:sz="0" w:space="0" w:color="auto"/>
                <w:bottom w:val="none" w:sz="0" w:space="0" w:color="auto"/>
                <w:right w:val="none" w:sz="0" w:space="0" w:color="auto"/>
              </w:divBdr>
            </w:div>
            <w:div w:id="471412864">
              <w:marLeft w:val="0"/>
              <w:marRight w:val="0"/>
              <w:marTop w:val="0"/>
              <w:marBottom w:val="0"/>
              <w:divBdr>
                <w:top w:val="none" w:sz="0" w:space="0" w:color="auto"/>
                <w:left w:val="none" w:sz="0" w:space="0" w:color="auto"/>
                <w:bottom w:val="none" w:sz="0" w:space="0" w:color="auto"/>
                <w:right w:val="none" w:sz="0" w:space="0" w:color="auto"/>
              </w:divBdr>
            </w:div>
            <w:div w:id="875698278">
              <w:marLeft w:val="0"/>
              <w:marRight w:val="0"/>
              <w:marTop w:val="0"/>
              <w:marBottom w:val="0"/>
              <w:divBdr>
                <w:top w:val="none" w:sz="0" w:space="0" w:color="auto"/>
                <w:left w:val="none" w:sz="0" w:space="0" w:color="auto"/>
                <w:bottom w:val="none" w:sz="0" w:space="0" w:color="auto"/>
                <w:right w:val="none" w:sz="0" w:space="0" w:color="auto"/>
              </w:divBdr>
            </w:div>
            <w:div w:id="56126614">
              <w:marLeft w:val="0"/>
              <w:marRight w:val="0"/>
              <w:marTop w:val="0"/>
              <w:marBottom w:val="0"/>
              <w:divBdr>
                <w:top w:val="none" w:sz="0" w:space="0" w:color="auto"/>
                <w:left w:val="none" w:sz="0" w:space="0" w:color="auto"/>
                <w:bottom w:val="none" w:sz="0" w:space="0" w:color="auto"/>
                <w:right w:val="none" w:sz="0" w:space="0" w:color="auto"/>
              </w:divBdr>
            </w:div>
            <w:div w:id="1752043409">
              <w:marLeft w:val="0"/>
              <w:marRight w:val="0"/>
              <w:marTop w:val="0"/>
              <w:marBottom w:val="0"/>
              <w:divBdr>
                <w:top w:val="none" w:sz="0" w:space="0" w:color="auto"/>
                <w:left w:val="none" w:sz="0" w:space="0" w:color="auto"/>
                <w:bottom w:val="none" w:sz="0" w:space="0" w:color="auto"/>
                <w:right w:val="none" w:sz="0" w:space="0" w:color="auto"/>
              </w:divBdr>
            </w:div>
            <w:div w:id="1186283297">
              <w:marLeft w:val="0"/>
              <w:marRight w:val="0"/>
              <w:marTop w:val="0"/>
              <w:marBottom w:val="0"/>
              <w:divBdr>
                <w:top w:val="none" w:sz="0" w:space="0" w:color="auto"/>
                <w:left w:val="none" w:sz="0" w:space="0" w:color="auto"/>
                <w:bottom w:val="none" w:sz="0" w:space="0" w:color="auto"/>
                <w:right w:val="none" w:sz="0" w:space="0" w:color="auto"/>
              </w:divBdr>
            </w:div>
            <w:div w:id="1604917557">
              <w:marLeft w:val="0"/>
              <w:marRight w:val="0"/>
              <w:marTop w:val="0"/>
              <w:marBottom w:val="0"/>
              <w:divBdr>
                <w:top w:val="none" w:sz="0" w:space="0" w:color="auto"/>
                <w:left w:val="none" w:sz="0" w:space="0" w:color="auto"/>
                <w:bottom w:val="none" w:sz="0" w:space="0" w:color="auto"/>
                <w:right w:val="none" w:sz="0" w:space="0" w:color="auto"/>
              </w:divBdr>
            </w:div>
            <w:div w:id="106583507">
              <w:marLeft w:val="0"/>
              <w:marRight w:val="0"/>
              <w:marTop w:val="0"/>
              <w:marBottom w:val="0"/>
              <w:divBdr>
                <w:top w:val="none" w:sz="0" w:space="0" w:color="auto"/>
                <w:left w:val="none" w:sz="0" w:space="0" w:color="auto"/>
                <w:bottom w:val="none" w:sz="0" w:space="0" w:color="auto"/>
                <w:right w:val="none" w:sz="0" w:space="0" w:color="auto"/>
              </w:divBdr>
            </w:div>
            <w:div w:id="693923862">
              <w:marLeft w:val="0"/>
              <w:marRight w:val="0"/>
              <w:marTop w:val="0"/>
              <w:marBottom w:val="0"/>
              <w:divBdr>
                <w:top w:val="none" w:sz="0" w:space="0" w:color="auto"/>
                <w:left w:val="none" w:sz="0" w:space="0" w:color="auto"/>
                <w:bottom w:val="none" w:sz="0" w:space="0" w:color="auto"/>
                <w:right w:val="none" w:sz="0" w:space="0" w:color="auto"/>
              </w:divBdr>
            </w:div>
            <w:div w:id="911813580">
              <w:marLeft w:val="0"/>
              <w:marRight w:val="0"/>
              <w:marTop w:val="0"/>
              <w:marBottom w:val="0"/>
              <w:divBdr>
                <w:top w:val="none" w:sz="0" w:space="0" w:color="auto"/>
                <w:left w:val="none" w:sz="0" w:space="0" w:color="auto"/>
                <w:bottom w:val="none" w:sz="0" w:space="0" w:color="auto"/>
                <w:right w:val="none" w:sz="0" w:space="0" w:color="auto"/>
              </w:divBdr>
            </w:div>
            <w:div w:id="1170608617">
              <w:marLeft w:val="0"/>
              <w:marRight w:val="0"/>
              <w:marTop w:val="0"/>
              <w:marBottom w:val="0"/>
              <w:divBdr>
                <w:top w:val="none" w:sz="0" w:space="0" w:color="auto"/>
                <w:left w:val="none" w:sz="0" w:space="0" w:color="auto"/>
                <w:bottom w:val="none" w:sz="0" w:space="0" w:color="auto"/>
                <w:right w:val="none" w:sz="0" w:space="0" w:color="auto"/>
              </w:divBdr>
            </w:div>
            <w:div w:id="936642069">
              <w:marLeft w:val="0"/>
              <w:marRight w:val="0"/>
              <w:marTop w:val="0"/>
              <w:marBottom w:val="0"/>
              <w:divBdr>
                <w:top w:val="none" w:sz="0" w:space="0" w:color="auto"/>
                <w:left w:val="none" w:sz="0" w:space="0" w:color="auto"/>
                <w:bottom w:val="none" w:sz="0" w:space="0" w:color="auto"/>
                <w:right w:val="none" w:sz="0" w:space="0" w:color="auto"/>
              </w:divBdr>
            </w:div>
            <w:div w:id="1596018536">
              <w:marLeft w:val="0"/>
              <w:marRight w:val="0"/>
              <w:marTop w:val="0"/>
              <w:marBottom w:val="0"/>
              <w:divBdr>
                <w:top w:val="none" w:sz="0" w:space="0" w:color="auto"/>
                <w:left w:val="none" w:sz="0" w:space="0" w:color="auto"/>
                <w:bottom w:val="none" w:sz="0" w:space="0" w:color="auto"/>
                <w:right w:val="none" w:sz="0" w:space="0" w:color="auto"/>
              </w:divBdr>
            </w:div>
            <w:div w:id="2044400270">
              <w:marLeft w:val="0"/>
              <w:marRight w:val="0"/>
              <w:marTop w:val="0"/>
              <w:marBottom w:val="0"/>
              <w:divBdr>
                <w:top w:val="none" w:sz="0" w:space="0" w:color="auto"/>
                <w:left w:val="none" w:sz="0" w:space="0" w:color="auto"/>
                <w:bottom w:val="none" w:sz="0" w:space="0" w:color="auto"/>
                <w:right w:val="none" w:sz="0" w:space="0" w:color="auto"/>
              </w:divBdr>
            </w:div>
            <w:div w:id="1580748110">
              <w:marLeft w:val="0"/>
              <w:marRight w:val="0"/>
              <w:marTop w:val="0"/>
              <w:marBottom w:val="0"/>
              <w:divBdr>
                <w:top w:val="none" w:sz="0" w:space="0" w:color="auto"/>
                <w:left w:val="none" w:sz="0" w:space="0" w:color="auto"/>
                <w:bottom w:val="none" w:sz="0" w:space="0" w:color="auto"/>
                <w:right w:val="none" w:sz="0" w:space="0" w:color="auto"/>
              </w:divBdr>
            </w:div>
            <w:div w:id="1447190802">
              <w:marLeft w:val="0"/>
              <w:marRight w:val="0"/>
              <w:marTop w:val="0"/>
              <w:marBottom w:val="0"/>
              <w:divBdr>
                <w:top w:val="none" w:sz="0" w:space="0" w:color="auto"/>
                <w:left w:val="none" w:sz="0" w:space="0" w:color="auto"/>
                <w:bottom w:val="none" w:sz="0" w:space="0" w:color="auto"/>
                <w:right w:val="none" w:sz="0" w:space="0" w:color="auto"/>
              </w:divBdr>
            </w:div>
            <w:div w:id="378865570">
              <w:marLeft w:val="0"/>
              <w:marRight w:val="0"/>
              <w:marTop w:val="0"/>
              <w:marBottom w:val="0"/>
              <w:divBdr>
                <w:top w:val="none" w:sz="0" w:space="0" w:color="auto"/>
                <w:left w:val="none" w:sz="0" w:space="0" w:color="auto"/>
                <w:bottom w:val="none" w:sz="0" w:space="0" w:color="auto"/>
                <w:right w:val="none" w:sz="0" w:space="0" w:color="auto"/>
              </w:divBdr>
            </w:div>
            <w:div w:id="1258902227">
              <w:marLeft w:val="0"/>
              <w:marRight w:val="0"/>
              <w:marTop w:val="0"/>
              <w:marBottom w:val="0"/>
              <w:divBdr>
                <w:top w:val="none" w:sz="0" w:space="0" w:color="auto"/>
                <w:left w:val="none" w:sz="0" w:space="0" w:color="auto"/>
                <w:bottom w:val="none" w:sz="0" w:space="0" w:color="auto"/>
                <w:right w:val="none" w:sz="0" w:space="0" w:color="auto"/>
              </w:divBdr>
            </w:div>
            <w:div w:id="2096825106">
              <w:marLeft w:val="0"/>
              <w:marRight w:val="0"/>
              <w:marTop w:val="0"/>
              <w:marBottom w:val="0"/>
              <w:divBdr>
                <w:top w:val="none" w:sz="0" w:space="0" w:color="auto"/>
                <w:left w:val="none" w:sz="0" w:space="0" w:color="auto"/>
                <w:bottom w:val="none" w:sz="0" w:space="0" w:color="auto"/>
                <w:right w:val="none" w:sz="0" w:space="0" w:color="auto"/>
              </w:divBdr>
            </w:div>
            <w:div w:id="1188062032">
              <w:marLeft w:val="0"/>
              <w:marRight w:val="0"/>
              <w:marTop w:val="0"/>
              <w:marBottom w:val="0"/>
              <w:divBdr>
                <w:top w:val="none" w:sz="0" w:space="0" w:color="auto"/>
                <w:left w:val="none" w:sz="0" w:space="0" w:color="auto"/>
                <w:bottom w:val="none" w:sz="0" w:space="0" w:color="auto"/>
                <w:right w:val="none" w:sz="0" w:space="0" w:color="auto"/>
              </w:divBdr>
            </w:div>
            <w:div w:id="429937570">
              <w:marLeft w:val="0"/>
              <w:marRight w:val="0"/>
              <w:marTop w:val="0"/>
              <w:marBottom w:val="0"/>
              <w:divBdr>
                <w:top w:val="none" w:sz="0" w:space="0" w:color="auto"/>
                <w:left w:val="none" w:sz="0" w:space="0" w:color="auto"/>
                <w:bottom w:val="none" w:sz="0" w:space="0" w:color="auto"/>
                <w:right w:val="none" w:sz="0" w:space="0" w:color="auto"/>
              </w:divBdr>
            </w:div>
            <w:div w:id="129595712">
              <w:marLeft w:val="0"/>
              <w:marRight w:val="0"/>
              <w:marTop w:val="0"/>
              <w:marBottom w:val="0"/>
              <w:divBdr>
                <w:top w:val="none" w:sz="0" w:space="0" w:color="auto"/>
                <w:left w:val="none" w:sz="0" w:space="0" w:color="auto"/>
                <w:bottom w:val="none" w:sz="0" w:space="0" w:color="auto"/>
                <w:right w:val="none" w:sz="0" w:space="0" w:color="auto"/>
              </w:divBdr>
            </w:div>
            <w:div w:id="8646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2329">
      <w:bodyDiv w:val="1"/>
      <w:marLeft w:val="0"/>
      <w:marRight w:val="0"/>
      <w:marTop w:val="0"/>
      <w:marBottom w:val="0"/>
      <w:divBdr>
        <w:top w:val="none" w:sz="0" w:space="0" w:color="auto"/>
        <w:left w:val="none" w:sz="0" w:space="0" w:color="auto"/>
        <w:bottom w:val="none" w:sz="0" w:space="0" w:color="auto"/>
        <w:right w:val="none" w:sz="0" w:space="0" w:color="auto"/>
      </w:divBdr>
      <w:divsChild>
        <w:div w:id="1087924003">
          <w:marLeft w:val="0"/>
          <w:marRight w:val="0"/>
          <w:marTop w:val="0"/>
          <w:marBottom w:val="0"/>
          <w:divBdr>
            <w:top w:val="none" w:sz="0" w:space="0" w:color="auto"/>
            <w:left w:val="none" w:sz="0" w:space="0" w:color="auto"/>
            <w:bottom w:val="none" w:sz="0" w:space="0" w:color="auto"/>
            <w:right w:val="none" w:sz="0" w:space="0" w:color="auto"/>
          </w:divBdr>
          <w:divsChild>
            <w:div w:id="509174726">
              <w:marLeft w:val="0"/>
              <w:marRight w:val="0"/>
              <w:marTop w:val="0"/>
              <w:marBottom w:val="0"/>
              <w:divBdr>
                <w:top w:val="none" w:sz="0" w:space="0" w:color="auto"/>
                <w:left w:val="none" w:sz="0" w:space="0" w:color="auto"/>
                <w:bottom w:val="none" w:sz="0" w:space="0" w:color="auto"/>
                <w:right w:val="none" w:sz="0" w:space="0" w:color="auto"/>
              </w:divBdr>
            </w:div>
            <w:div w:id="1153133342">
              <w:marLeft w:val="0"/>
              <w:marRight w:val="0"/>
              <w:marTop w:val="0"/>
              <w:marBottom w:val="0"/>
              <w:divBdr>
                <w:top w:val="none" w:sz="0" w:space="0" w:color="auto"/>
                <w:left w:val="none" w:sz="0" w:space="0" w:color="auto"/>
                <w:bottom w:val="none" w:sz="0" w:space="0" w:color="auto"/>
                <w:right w:val="none" w:sz="0" w:space="0" w:color="auto"/>
              </w:divBdr>
            </w:div>
            <w:div w:id="105122066">
              <w:marLeft w:val="0"/>
              <w:marRight w:val="0"/>
              <w:marTop w:val="0"/>
              <w:marBottom w:val="0"/>
              <w:divBdr>
                <w:top w:val="none" w:sz="0" w:space="0" w:color="auto"/>
                <w:left w:val="none" w:sz="0" w:space="0" w:color="auto"/>
                <w:bottom w:val="none" w:sz="0" w:space="0" w:color="auto"/>
                <w:right w:val="none" w:sz="0" w:space="0" w:color="auto"/>
              </w:divBdr>
            </w:div>
            <w:div w:id="315764622">
              <w:marLeft w:val="0"/>
              <w:marRight w:val="0"/>
              <w:marTop w:val="0"/>
              <w:marBottom w:val="0"/>
              <w:divBdr>
                <w:top w:val="none" w:sz="0" w:space="0" w:color="auto"/>
                <w:left w:val="none" w:sz="0" w:space="0" w:color="auto"/>
                <w:bottom w:val="none" w:sz="0" w:space="0" w:color="auto"/>
                <w:right w:val="none" w:sz="0" w:space="0" w:color="auto"/>
              </w:divBdr>
            </w:div>
            <w:div w:id="2028019846">
              <w:marLeft w:val="0"/>
              <w:marRight w:val="0"/>
              <w:marTop w:val="0"/>
              <w:marBottom w:val="0"/>
              <w:divBdr>
                <w:top w:val="none" w:sz="0" w:space="0" w:color="auto"/>
                <w:left w:val="none" w:sz="0" w:space="0" w:color="auto"/>
                <w:bottom w:val="none" w:sz="0" w:space="0" w:color="auto"/>
                <w:right w:val="none" w:sz="0" w:space="0" w:color="auto"/>
              </w:divBdr>
            </w:div>
            <w:div w:id="1012144181">
              <w:marLeft w:val="0"/>
              <w:marRight w:val="0"/>
              <w:marTop w:val="0"/>
              <w:marBottom w:val="0"/>
              <w:divBdr>
                <w:top w:val="none" w:sz="0" w:space="0" w:color="auto"/>
                <w:left w:val="none" w:sz="0" w:space="0" w:color="auto"/>
                <w:bottom w:val="none" w:sz="0" w:space="0" w:color="auto"/>
                <w:right w:val="none" w:sz="0" w:space="0" w:color="auto"/>
              </w:divBdr>
            </w:div>
            <w:div w:id="1102871049">
              <w:marLeft w:val="0"/>
              <w:marRight w:val="0"/>
              <w:marTop w:val="0"/>
              <w:marBottom w:val="0"/>
              <w:divBdr>
                <w:top w:val="none" w:sz="0" w:space="0" w:color="auto"/>
                <w:left w:val="none" w:sz="0" w:space="0" w:color="auto"/>
                <w:bottom w:val="none" w:sz="0" w:space="0" w:color="auto"/>
                <w:right w:val="none" w:sz="0" w:space="0" w:color="auto"/>
              </w:divBdr>
            </w:div>
            <w:div w:id="1560743166">
              <w:marLeft w:val="0"/>
              <w:marRight w:val="0"/>
              <w:marTop w:val="0"/>
              <w:marBottom w:val="0"/>
              <w:divBdr>
                <w:top w:val="none" w:sz="0" w:space="0" w:color="auto"/>
                <w:left w:val="none" w:sz="0" w:space="0" w:color="auto"/>
                <w:bottom w:val="none" w:sz="0" w:space="0" w:color="auto"/>
                <w:right w:val="none" w:sz="0" w:space="0" w:color="auto"/>
              </w:divBdr>
            </w:div>
            <w:div w:id="1707027009">
              <w:marLeft w:val="0"/>
              <w:marRight w:val="0"/>
              <w:marTop w:val="0"/>
              <w:marBottom w:val="0"/>
              <w:divBdr>
                <w:top w:val="none" w:sz="0" w:space="0" w:color="auto"/>
                <w:left w:val="none" w:sz="0" w:space="0" w:color="auto"/>
                <w:bottom w:val="none" w:sz="0" w:space="0" w:color="auto"/>
                <w:right w:val="none" w:sz="0" w:space="0" w:color="auto"/>
              </w:divBdr>
            </w:div>
            <w:div w:id="168956236">
              <w:marLeft w:val="0"/>
              <w:marRight w:val="0"/>
              <w:marTop w:val="0"/>
              <w:marBottom w:val="0"/>
              <w:divBdr>
                <w:top w:val="none" w:sz="0" w:space="0" w:color="auto"/>
                <w:left w:val="none" w:sz="0" w:space="0" w:color="auto"/>
                <w:bottom w:val="none" w:sz="0" w:space="0" w:color="auto"/>
                <w:right w:val="none" w:sz="0" w:space="0" w:color="auto"/>
              </w:divBdr>
            </w:div>
            <w:div w:id="732122531">
              <w:marLeft w:val="0"/>
              <w:marRight w:val="0"/>
              <w:marTop w:val="0"/>
              <w:marBottom w:val="0"/>
              <w:divBdr>
                <w:top w:val="none" w:sz="0" w:space="0" w:color="auto"/>
                <w:left w:val="none" w:sz="0" w:space="0" w:color="auto"/>
                <w:bottom w:val="none" w:sz="0" w:space="0" w:color="auto"/>
                <w:right w:val="none" w:sz="0" w:space="0" w:color="auto"/>
              </w:divBdr>
            </w:div>
            <w:div w:id="2083403642">
              <w:marLeft w:val="0"/>
              <w:marRight w:val="0"/>
              <w:marTop w:val="0"/>
              <w:marBottom w:val="0"/>
              <w:divBdr>
                <w:top w:val="none" w:sz="0" w:space="0" w:color="auto"/>
                <w:left w:val="none" w:sz="0" w:space="0" w:color="auto"/>
                <w:bottom w:val="none" w:sz="0" w:space="0" w:color="auto"/>
                <w:right w:val="none" w:sz="0" w:space="0" w:color="auto"/>
              </w:divBdr>
            </w:div>
            <w:div w:id="1755081619">
              <w:marLeft w:val="0"/>
              <w:marRight w:val="0"/>
              <w:marTop w:val="0"/>
              <w:marBottom w:val="0"/>
              <w:divBdr>
                <w:top w:val="none" w:sz="0" w:space="0" w:color="auto"/>
                <w:left w:val="none" w:sz="0" w:space="0" w:color="auto"/>
                <w:bottom w:val="none" w:sz="0" w:space="0" w:color="auto"/>
                <w:right w:val="none" w:sz="0" w:space="0" w:color="auto"/>
              </w:divBdr>
            </w:div>
            <w:div w:id="15471106">
              <w:marLeft w:val="0"/>
              <w:marRight w:val="0"/>
              <w:marTop w:val="0"/>
              <w:marBottom w:val="0"/>
              <w:divBdr>
                <w:top w:val="none" w:sz="0" w:space="0" w:color="auto"/>
                <w:left w:val="none" w:sz="0" w:space="0" w:color="auto"/>
                <w:bottom w:val="none" w:sz="0" w:space="0" w:color="auto"/>
                <w:right w:val="none" w:sz="0" w:space="0" w:color="auto"/>
              </w:divBdr>
            </w:div>
            <w:div w:id="1885480878">
              <w:marLeft w:val="0"/>
              <w:marRight w:val="0"/>
              <w:marTop w:val="0"/>
              <w:marBottom w:val="0"/>
              <w:divBdr>
                <w:top w:val="none" w:sz="0" w:space="0" w:color="auto"/>
                <w:left w:val="none" w:sz="0" w:space="0" w:color="auto"/>
                <w:bottom w:val="none" w:sz="0" w:space="0" w:color="auto"/>
                <w:right w:val="none" w:sz="0" w:space="0" w:color="auto"/>
              </w:divBdr>
            </w:div>
            <w:div w:id="1296328690">
              <w:marLeft w:val="0"/>
              <w:marRight w:val="0"/>
              <w:marTop w:val="0"/>
              <w:marBottom w:val="0"/>
              <w:divBdr>
                <w:top w:val="none" w:sz="0" w:space="0" w:color="auto"/>
                <w:left w:val="none" w:sz="0" w:space="0" w:color="auto"/>
                <w:bottom w:val="none" w:sz="0" w:space="0" w:color="auto"/>
                <w:right w:val="none" w:sz="0" w:space="0" w:color="auto"/>
              </w:divBdr>
            </w:div>
            <w:div w:id="1602058058">
              <w:marLeft w:val="0"/>
              <w:marRight w:val="0"/>
              <w:marTop w:val="0"/>
              <w:marBottom w:val="0"/>
              <w:divBdr>
                <w:top w:val="none" w:sz="0" w:space="0" w:color="auto"/>
                <w:left w:val="none" w:sz="0" w:space="0" w:color="auto"/>
                <w:bottom w:val="none" w:sz="0" w:space="0" w:color="auto"/>
                <w:right w:val="none" w:sz="0" w:space="0" w:color="auto"/>
              </w:divBdr>
            </w:div>
            <w:div w:id="186337674">
              <w:marLeft w:val="0"/>
              <w:marRight w:val="0"/>
              <w:marTop w:val="0"/>
              <w:marBottom w:val="0"/>
              <w:divBdr>
                <w:top w:val="none" w:sz="0" w:space="0" w:color="auto"/>
                <w:left w:val="none" w:sz="0" w:space="0" w:color="auto"/>
                <w:bottom w:val="none" w:sz="0" w:space="0" w:color="auto"/>
                <w:right w:val="none" w:sz="0" w:space="0" w:color="auto"/>
              </w:divBdr>
            </w:div>
            <w:div w:id="1260219519">
              <w:marLeft w:val="0"/>
              <w:marRight w:val="0"/>
              <w:marTop w:val="0"/>
              <w:marBottom w:val="0"/>
              <w:divBdr>
                <w:top w:val="none" w:sz="0" w:space="0" w:color="auto"/>
                <w:left w:val="none" w:sz="0" w:space="0" w:color="auto"/>
                <w:bottom w:val="none" w:sz="0" w:space="0" w:color="auto"/>
                <w:right w:val="none" w:sz="0" w:space="0" w:color="auto"/>
              </w:divBdr>
            </w:div>
            <w:div w:id="1767338238">
              <w:marLeft w:val="0"/>
              <w:marRight w:val="0"/>
              <w:marTop w:val="0"/>
              <w:marBottom w:val="0"/>
              <w:divBdr>
                <w:top w:val="none" w:sz="0" w:space="0" w:color="auto"/>
                <w:left w:val="none" w:sz="0" w:space="0" w:color="auto"/>
                <w:bottom w:val="none" w:sz="0" w:space="0" w:color="auto"/>
                <w:right w:val="none" w:sz="0" w:space="0" w:color="auto"/>
              </w:divBdr>
            </w:div>
            <w:div w:id="1761372360">
              <w:marLeft w:val="0"/>
              <w:marRight w:val="0"/>
              <w:marTop w:val="0"/>
              <w:marBottom w:val="0"/>
              <w:divBdr>
                <w:top w:val="none" w:sz="0" w:space="0" w:color="auto"/>
                <w:left w:val="none" w:sz="0" w:space="0" w:color="auto"/>
                <w:bottom w:val="none" w:sz="0" w:space="0" w:color="auto"/>
                <w:right w:val="none" w:sz="0" w:space="0" w:color="auto"/>
              </w:divBdr>
            </w:div>
            <w:div w:id="1509711814">
              <w:marLeft w:val="0"/>
              <w:marRight w:val="0"/>
              <w:marTop w:val="0"/>
              <w:marBottom w:val="0"/>
              <w:divBdr>
                <w:top w:val="none" w:sz="0" w:space="0" w:color="auto"/>
                <w:left w:val="none" w:sz="0" w:space="0" w:color="auto"/>
                <w:bottom w:val="none" w:sz="0" w:space="0" w:color="auto"/>
                <w:right w:val="none" w:sz="0" w:space="0" w:color="auto"/>
              </w:divBdr>
            </w:div>
            <w:div w:id="1507748131">
              <w:marLeft w:val="0"/>
              <w:marRight w:val="0"/>
              <w:marTop w:val="0"/>
              <w:marBottom w:val="0"/>
              <w:divBdr>
                <w:top w:val="none" w:sz="0" w:space="0" w:color="auto"/>
                <w:left w:val="none" w:sz="0" w:space="0" w:color="auto"/>
                <w:bottom w:val="none" w:sz="0" w:space="0" w:color="auto"/>
                <w:right w:val="none" w:sz="0" w:space="0" w:color="auto"/>
              </w:divBdr>
            </w:div>
            <w:div w:id="2130391479">
              <w:marLeft w:val="0"/>
              <w:marRight w:val="0"/>
              <w:marTop w:val="0"/>
              <w:marBottom w:val="0"/>
              <w:divBdr>
                <w:top w:val="none" w:sz="0" w:space="0" w:color="auto"/>
                <w:left w:val="none" w:sz="0" w:space="0" w:color="auto"/>
                <w:bottom w:val="none" w:sz="0" w:space="0" w:color="auto"/>
                <w:right w:val="none" w:sz="0" w:space="0" w:color="auto"/>
              </w:divBdr>
            </w:div>
            <w:div w:id="1091272335">
              <w:marLeft w:val="0"/>
              <w:marRight w:val="0"/>
              <w:marTop w:val="0"/>
              <w:marBottom w:val="0"/>
              <w:divBdr>
                <w:top w:val="none" w:sz="0" w:space="0" w:color="auto"/>
                <w:left w:val="none" w:sz="0" w:space="0" w:color="auto"/>
                <w:bottom w:val="none" w:sz="0" w:space="0" w:color="auto"/>
                <w:right w:val="none" w:sz="0" w:space="0" w:color="auto"/>
              </w:divBdr>
            </w:div>
            <w:div w:id="1898584410">
              <w:marLeft w:val="0"/>
              <w:marRight w:val="0"/>
              <w:marTop w:val="0"/>
              <w:marBottom w:val="0"/>
              <w:divBdr>
                <w:top w:val="none" w:sz="0" w:space="0" w:color="auto"/>
                <w:left w:val="none" w:sz="0" w:space="0" w:color="auto"/>
                <w:bottom w:val="none" w:sz="0" w:space="0" w:color="auto"/>
                <w:right w:val="none" w:sz="0" w:space="0" w:color="auto"/>
              </w:divBdr>
            </w:div>
            <w:div w:id="651980975">
              <w:marLeft w:val="0"/>
              <w:marRight w:val="0"/>
              <w:marTop w:val="0"/>
              <w:marBottom w:val="0"/>
              <w:divBdr>
                <w:top w:val="none" w:sz="0" w:space="0" w:color="auto"/>
                <w:left w:val="none" w:sz="0" w:space="0" w:color="auto"/>
                <w:bottom w:val="none" w:sz="0" w:space="0" w:color="auto"/>
                <w:right w:val="none" w:sz="0" w:space="0" w:color="auto"/>
              </w:divBdr>
            </w:div>
            <w:div w:id="387075383">
              <w:marLeft w:val="0"/>
              <w:marRight w:val="0"/>
              <w:marTop w:val="0"/>
              <w:marBottom w:val="0"/>
              <w:divBdr>
                <w:top w:val="none" w:sz="0" w:space="0" w:color="auto"/>
                <w:left w:val="none" w:sz="0" w:space="0" w:color="auto"/>
                <w:bottom w:val="none" w:sz="0" w:space="0" w:color="auto"/>
                <w:right w:val="none" w:sz="0" w:space="0" w:color="auto"/>
              </w:divBdr>
            </w:div>
            <w:div w:id="1418362812">
              <w:marLeft w:val="0"/>
              <w:marRight w:val="0"/>
              <w:marTop w:val="0"/>
              <w:marBottom w:val="0"/>
              <w:divBdr>
                <w:top w:val="none" w:sz="0" w:space="0" w:color="auto"/>
                <w:left w:val="none" w:sz="0" w:space="0" w:color="auto"/>
                <w:bottom w:val="none" w:sz="0" w:space="0" w:color="auto"/>
                <w:right w:val="none" w:sz="0" w:space="0" w:color="auto"/>
              </w:divBdr>
            </w:div>
            <w:div w:id="38601393">
              <w:marLeft w:val="0"/>
              <w:marRight w:val="0"/>
              <w:marTop w:val="0"/>
              <w:marBottom w:val="0"/>
              <w:divBdr>
                <w:top w:val="none" w:sz="0" w:space="0" w:color="auto"/>
                <w:left w:val="none" w:sz="0" w:space="0" w:color="auto"/>
                <w:bottom w:val="none" w:sz="0" w:space="0" w:color="auto"/>
                <w:right w:val="none" w:sz="0" w:space="0" w:color="auto"/>
              </w:divBdr>
            </w:div>
            <w:div w:id="1101755192">
              <w:marLeft w:val="0"/>
              <w:marRight w:val="0"/>
              <w:marTop w:val="0"/>
              <w:marBottom w:val="0"/>
              <w:divBdr>
                <w:top w:val="none" w:sz="0" w:space="0" w:color="auto"/>
                <w:left w:val="none" w:sz="0" w:space="0" w:color="auto"/>
                <w:bottom w:val="none" w:sz="0" w:space="0" w:color="auto"/>
                <w:right w:val="none" w:sz="0" w:space="0" w:color="auto"/>
              </w:divBdr>
            </w:div>
            <w:div w:id="1522086023">
              <w:marLeft w:val="0"/>
              <w:marRight w:val="0"/>
              <w:marTop w:val="0"/>
              <w:marBottom w:val="0"/>
              <w:divBdr>
                <w:top w:val="none" w:sz="0" w:space="0" w:color="auto"/>
                <w:left w:val="none" w:sz="0" w:space="0" w:color="auto"/>
                <w:bottom w:val="none" w:sz="0" w:space="0" w:color="auto"/>
                <w:right w:val="none" w:sz="0" w:space="0" w:color="auto"/>
              </w:divBdr>
            </w:div>
            <w:div w:id="1099906029">
              <w:marLeft w:val="0"/>
              <w:marRight w:val="0"/>
              <w:marTop w:val="0"/>
              <w:marBottom w:val="0"/>
              <w:divBdr>
                <w:top w:val="none" w:sz="0" w:space="0" w:color="auto"/>
                <w:left w:val="none" w:sz="0" w:space="0" w:color="auto"/>
                <w:bottom w:val="none" w:sz="0" w:space="0" w:color="auto"/>
                <w:right w:val="none" w:sz="0" w:space="0" w:color="auto"/>
              </w:divBdr>
            </w:div>
            <w:div w:id="161431426">
              <w:marLeft w:val="0"/>
              <w:marRight w:val="0"/>
              <w:marTop w:val="0"/>
              <w:marBottom w:val="0"/>
              <w:divBdr>
                <w:top w:val="none" w:sz="0" w:space="0" w:color="auto"/>
                <w:left w:val="none" w:sz="0" w:space="0" w:color="auto"/>
                <w:bottom w:val="none" w:sz="0" w:space="0" w:color="auto"/>
                <w:right w:val="none" w:sz="0" w:space="0" w:color="auto"/>
              </w:divBdr>
            </w:div>
            <w:div w:id="1803182879">
              <w:marLeft w:val="0"/>
              <w:marRight w:val="0"/>
              <w:marTop w:val="0"/>
              <w:marBottom w:val="0"/>
              <w:divBdr>
                <w:top w:val="none" w:sz="0" w:space="0" w:color="auto"/>
                <w:left w:val="none" w:sz="0" w:space="0" w:color="auto"/>
                <w:bottom w:val="none" w:sz="0" w:space="0" w:color="auto"/>
                <w:right w:val="none" w:sz="0" w:space="0" w:color="auto"/>
              </w:divBdr>
            </w:div>
            <w:div w:id="899558832">
              <w:marLeft w:val="0"/>
              <w:marRight w:val="0"/>
              <w:marTop w:val="0"/>
              <w:marBottom w:val="0"/>
              <w:divBdr>
                <w:top w:val="none" w:sz="0" w:space="0" w:color="auto"/>
                <w:left w:val="none" w:sz="0" w:space="0" w:color="auto"/>
                <w:bottom w:val="none" w:sz="0" w:space="0" w:color="auto"/>
                <w:right w:val="none" w:sz="0" w:space="0" w:color="auto"/>
              </w:divBdr>
            </w:div>
            <w:div w:id="1128746173">
              <w:marLeft w:val="0"/>
              <w:marRight w:val="0"/>
              <w:marTop w:val="0"/>
              <w:marBottom w:val="0"/>
              <w:divBdr>
                <w:top w:val="none" w:sz="0" w:space="0" w:color="auto"/>
                <w:left w:val="none" w:sz="0" w:space="0" w:color="auto"/>
                <w:bottom w:val="none" w:sz="0" w:space="0" w:color="auto"/>
                <w:right w:val="none" w:sz="0" w:space="0" w:color="auto"/>
              </w:divBdr>
            </w:div>
            <w:div w:id="292295486">
              <w:marLeft w:val="0"/>
              <w:marRight w:val="0"/>
              <w:marTop w:val="0"/>
              <w:marBottom w:val="0"/>
              <w:divBdr>
                <w:top w:val="none" w:sz="0" w:space="0" w:color="auto"/>
                <w:left w:val="none" w:sz="0" w:space="0" w:color="auto"/>
                <w:bottom w:val="none" w:sz="0" w:space="0" w:color="auto"/>
                <w:right w:val="none" w:sz="0" w:space="0" w:color="auto"/>
              </w:divBdr>
            </w:div>
            <w:div w:id="795830120">
              <w:marLeft w:val="0"/>
              <w:marRight w:val="0"/>
              <w:marTop w:val="0"/>
              <w:marBottom w:val="0"/>
              <w:divBdr>
                <w:top w:val="none" w:sz="0" w:space="0" w:color="auto"/>
                <w:left w:val="none" w:sz="0" w:space="0" w:color="auto"/>
                <w:bottom w:val="none" w:sz="0" w:space="0" w:color="auto"/>
                <w:right w:val="none" w:sz="0" w:space="0" w:color="auto"/>
              </w:divBdr>
            </w:div>
            <w:div w:id="628902585">
              <w:marLeft w:val="0"/>
              <w:marRight w:val="0"/>
              <w:marTop w:val="0"/>
              <w:marBottom w:val="0"/>
              <w:divBdr>
                <w:top w:val="none" w:sz="0" w:space="0" w:color="auto"/>
                <w:left w:val="none" w:sz="0" w:space="0" w:color="auto"/>
                <w:bottom w:val="none" w:sz="0" w:space="0" w:color="auto"/>
                <w:right w:val="none" w:sz="0" w:space="0" w:color="auto"/>
              </w:divBdr>
            </w:div>
            <w:div w:id="1107000258">
              <w:marLeft w:val="0"/>
              <w:marRight w:val="0"/>
              <w:marTop w:val="0"/>
              <w:marBottom w:val="0"/>
              <w:divBdr>
                <w:top w:val="none" w:sz="0" w:space="0" w:color="auto"/>
                <w:left w:val="none" w:sz="0" w:space="0" w:color="auto"/>
                <w:bottom w:val="none" w:sz="0" w:space="0" w:color="auto"/>
                <w:right w:val="none" w:sz="0" w:space="0" w:color="auto"/>
              </w:divBdr>
            </w:div>
            <w:div w:id="1821145169">
              <w:marLeft w:val="0"/>
              <w:marRight w:val="0"/>
              <w:marTop w:val="0"/>
              <w:marBottom w:val="0"/>
              <w:divBdr>
                <w:top w:val="none" w:sz="0" w:space="0" w:color="auto"/>
                <w:left w:val="none" w:sz="0" w:space="0" w:color="auto"/>
                <w:bottom w:val="none" w:sz="0" w:space="0" w:color="auto"/>
                <w:right w:val="none" w:sz="0" w:space="0" w:color="auto"/>
              </w:divBdr>
            </w:div>
            <w:div w:id="1823036866">
              <w:marLeft w:val="0"/>
              <w:marRight w:val="0"/>
              <w:marTop w:val="0"/>
              <w:marBottom w:val="0"/>
              <w:divBdr>
                <w:top w:val="none" w:sz="0" w:space="0" w:color="auto"/>
                <w:left w:val="none" w:sz="0" w:space="0" w:color="auto"/>
                <w:bottom w:val="none" w:sz="0" w:space="0" w:color="auto"/>
                <w:right w:val="none" w:sz="0" w:space="0" w:color="auto"/>
              </w:divBdr>
            </w:div>
            <w:div w:id="74521123">
              <w:marLeft w:val="0"/>
              <w:marRight w:val="0"/>
              <w:marTop w:val="0"/>
              <w:marBottom w:val="0"/>
              <w:divBdr>
                <w:top w:val="none" w:sz="0" w:space="0" w:color="auto"/>
                <w:left w:val="none" w:sz="0" w:space="0" w:color="auto"/>
                <w:bottom w:val="none" w:sz="0" w:space="0" w:color="auto"/>
                <w:right w:val="none" w:sz="0" w:space="0" w:color="auto"/>
              </w:divBdr>
            </w:div>
            <w:div w:id="1188371062">
              <w:marLeft w:val="0"/>
              <w:marRight w:val="0"/>
              <w:marTop w:val="0"/>
              <w:marBottom w:val="0"/>
              <w:divBdr>
                <w:top w:val="none" w:sz="0" w:space="0" w:color="auto"/>
                <w:left w:val="none" w:sz="0" w:space="0" w:color="auto"/>
                <w:bottom w:val="none" w:sz="0" w:space="0" w:color="auto"/>
                <w:right w:val="none" w:sz="0" w:space="0" w:color="auto"/>
              </w:divBdr>
            </w:div>
            <w:div w:id="737476863">
              <w:marLeft w:val="0"/>
              <w:marRight w:val="0"/>
              <w:marTop w:val="0"/>
              <w:marBottom w:val="0"/>
              <w:divBdr>
                <w:top w:val="none" w:sz="0" w:space="0" w:color="auto"/>
                <w:left w:val="none" w:sz="0" w:space="0" w:color="auto"/>
                <w:bottom w:val="none" w:sz="0" w:space="0" w:color="auto"/>
                <w:right w:val="none" w:sz="0" w:space="0" w:color="auto"/>
              </w:divBdr>
            </w:div>
            <w:div w:id="1249775544">
              <w:marLeft w:val="0"/>
              <w:marRight w:val="0"/>
              <w:marTop w:val="0"/>
              <w:marBottom w:val="0"/>
              <w:divBdr>
                <w:top w:val="none" w:sz="0" w:space="0" w:color="auto"/>
                <w:left w:val="none" w:sz="0" w:space="0" w:color="auto"/>
                <w:bottom w:val="none" w:sz="0" w:space="0" w:color="auto"/>
                <w:right w:val="none" w:sz="0" w:space="0" w:color="auto"/>
              </w:divBdr>
            </w:div>
            <w:div w:id="517424708">
              <w:marLeft w:val="0"/>
              <w:marRight w:val="0"/>
              <w:marTop w:val="0"/>
              <w:marBottom w:val="0"/>
              <w:divBdr>
                <w:top w:val="none" w:sz="0" w:space="0" w:color="auto"/>
                <w:left w:val="none" w:sz="0" w:space="0" w:color="auto"/>
                <w:bottom w:val="none" w:sz="0" w:space="0" w:color="auto"/>
                <w:right w:val="none" w:sz="0" w:space="0" w:color="auto"/>
              </w:divBdr>
            </w:div>
            <w:div w:id="821965073">
              <w:marLeft w:val="0"/>
              <w:marRight w:val="0"/>
              <w:marTop w:val="0"/>
              <w:marBottom w:val="0"/>
              <w:divBdr>
                <w:top w:val="none" w:sz="0" w:space="0" w:color="auto"/>
                <w:left w:val="none" w:sz="0" w:space="0" w:color="auto"/>
                <w:bottom w:val="none" w:sz="0" w:space="0" w:color="auto"/>
                <w:right w:val="none" w:sz="0" w:space="0" w:color="auto"/>
              </w:divBdr>
            </w:div>
            <w:div w:id="1735734972">
              <w:marLeft w:val="0"/>
              <w:marRight w:val="0"/>
              <w:marTop w:val="0"/>
              <w:marBottom w:val="0"/>
              <w:divBdr>
                <w:top w:val="none" w:sz="0" w:space="0" w:color="auto"/>
                <w:left w:val="none" w:sz="0" w:space="0" w:color="auto"/>
                <w:bottom w:val="none" w:sz="0" w:space="0" w:color="auto"/>
                <w:right w:val="none" w:sz="0" w:space="0" w:color="auto"/>
              </w:divBdr>
            </w:div>
            <w:div w:id="1352031619">
              <w:marLeft w:val="0"/>
              <w:marRight w:val="0"/>
              <w:marTop w:val="0"/>
              <w:marBottom w:val="0"/>
              <w:divBdr>
                <w:top w:val="none" w:sz="0" w:space="0" w:color="auto"/>
                <w:left w:val="none" w:sz="0" w:space="0" w:color="auto"/>
                <w:bottom w:val="none" w:sz="0" w:space="0" w:color="auto"/>
                <w:right w:val="none" w:sz="0" w:space="0" w:color="auto"/>
              </w:divBdr>
            </w:div>
            <w:div w:id="20523301">
              <w:marLeft w:val="0"/>
              <w:marRight w:val="0"/>
              <w:marTop w:val="0"/>
              <w:marBottom w:val="0"/>
              <w:divBdr>
                <w:top w:val="none" w:sz="0" w:space="0" w:color="auto"/>
                <w:left w:val="none" w:sz="0" w:space="0" w:color="auto"/>
                <w:bottom w:val="none" w:sz="0" w:space="0" w:color="auto"/>
                <w:right w:val="none" w:sz="0" w:space="0" w:color="auto"/>
              </w:divBdr>
            </w:div>
            <w:div w:id="103694537">
              <w:marLeft w:val="0"/>
              <w:marRight w:val="0"/>
              <w:marTop w:val="0"/>
              <w:marBottom w:val="0"/>
              <w:divBdr>
                <w:top w:val="none" w:sz="0" w:space="0" w:color="auto"/>
                <w:left w:val="none" w:sz="0" w:space="0" w:color="auto"/>
                <w:bottom w:val="none" w:sz="0" w:space="0" w:color="auto"/>
                <w:right w:val="none" w:sz="0" w:space="0" w:color="auto"/>
              </w:divBdr>
            </w:div>
            <w:div w:id="1906720831">
              <w:marLeft w:val="0"/>
              <w:marRight w:val="0"/>
              <w:marTop w:val="0"/>
              <w:marBottom w:val="0"/>
              <w:divBdr>
                <w:top w:val="none" w:sz="0" w:space="0" w:color="auto"/>
                <w:left w:val="none" w:sz="0" w:space="0" w:color="auto"/>
                <w:bottom w:val="none" w:sz="0" w:space="0" w:color="auto"/>
                <w:right w:val="none" w:sz="0" w:space="0" w:color="auto"/>
              </w:divBdr>
            </w:div>
            <w:div w:id="1133407340">
              <w:marLeft w:val="0"/>
              <w:marRight w:val="0"/>
              <w:marTop w:val="0"/>
              <w:marBottom w:val="0"/>
              <w:divBdr>
                <w:top w:val="none" w:sz="0" w:space="0" w:color="auto"/>
                <w:left w:val="none" w:sz="0" w:space="0" w:color="auto"/>
                <w:bottom w:val="none" w:sz="0" w:space="0" w:color="auto"/>
                <w:right w:val="none" w:sz="0" w:space="0" w:color="auto"/>
              </w:divBdr>
            </w:div>
            <w:div w:id="307444929">
              <w:marLeft w:val="0"/>
              <w:marRight w:val="0"/>
              <w:marTop w:val="0"/>
              <w:marBottom w:val="0"/>
              <w:divBdr>
                <w:top w:val="none" w:sz="0" w:space="0" w:color="auto"/>
                <w:left w:val="none" w:sz="0" w:space="0" w:color="auto"/>
                <w:bottom w:val="none" w:sz="0" w:space="0" w:color="auto"/>
                <w:right w:val="none" w:sz="0" w:space="0" w:color="auto"/>
              </w:divBdr>
            </w:div>
            <w:div w:id="1437824821">
              <w:marLeft w:val="0"/>
              <w:marRight w:val="0"/>
              <w:marTop w:val="0"/>
              <w:marBottom w:val="0"/>
              <w:divBdr>
                <w:top w:val="none" w:sz="0" w:space="0" w:color="auto"/>
                <w:left w:val="none" w:sz="0" w:space="0" w:color="auto"/>
                <w:bottom w:val="none" w:sz="0" w:space="0" w:color="auto"/>
                <w:right w:val="none" w:sz="0" w:space="0" w:color="auto"/>
              </w:divBdr>
            </w:div>
            <w:div w:id="1525367052">
              <w:marLeft w:val="0"/>
              <w:marRight w:val="0"/>
              <w:marTop w:val="0"/>
              <w:marBottom w:val="0"/>
              <w:divBdr>
                <w:top w:val="none" w:sz="0" w:space="0" w:color="auto"/>
                <w:left w:val="none" w:sz="0" w:space="0" w:color="auto"/>
                <w:bottom w:val="none" w:sz="0" w:space="0" w:color="auto"/>
                <w:right w:val="none" w:sz="0" w:space="0" w:color="auto"/>
              </w:divBdr>
            </w:div>
            <w:div w:id="259602035">
              <w:marLeft w:val="0"/>
              <w:marRight w:val="0"/>
              <w:marTop w:val="0"/>
              <w:marBottom w:val="0"/>
              <w:divBdr>
                <w:top w:val="none" w:sz="0" w:space="0" w:color="auto"/>
                <w:left w:val="none" w:sz="0" w:space="0" w:color="auto"/>
                <w:bottom w:val="none" w:sz="0" w:space="0" w:color="auto"/>
                <w:right w:val="none" w:sz="0" w:space="0" w:color="auto"/>
              </w:divBdr>
            </w:div>
            <w:div w:id="1592742497">
              <w:marLeft w:val="0"/>
              <w:marRight w:val="0"/>
              <w:marTop w:val="0"/>
              <w:marBottom w:val="0"/>
              <w:divBdr>
                <w:top w:val="none" w:sz="0" w:space="0" w:color="auto"/>
                <w:left w:val="none" w:sz="0" w:space="0" w:color="auto"/>
                <w:bottom w:val="none" w:sz="0" w:space="0" w:color="auto"/>
                <w:right w:val="none" w:sz="0" w:space="0" w:color="auto"/>
              </w:divBdr>
            </w:div>
            <w:div w:id="1714847395">
              <w:marLeft w:val="0"/>
              <w:marRight w:val="0"/>
              <w:marTop w:val="0"/>
              <w:marBottom w:val="0"/>
              <w:divBdr>
                <w:top w:val="none" w:sz="0" w:space="0" w:color="auto"/>
                <w:left w:val="none" w:sz="0" w:space="0" w:color="auto"/>
                <w:bottom w:val="none" w:sz="0" w:space="0" w:color="auto"/>
                <w:right w:val="none" w:sz="0" w:space="0" w:color="auto"/>
              </w:divBdr>
            </w:div>
            <w:div w:id="1833065538">
              <w:marLeft w:val="0"/>
              <w:marRight w:val="0"/>
              <w:marTop w:val="0"/>
              <w:marBottom w:val="0"/>
              <w:divBdr>
                <w:top w:val="none" w:sz="0" w:space="0" w:color="auto"/>
                <w:left w:val="none" w:sz="0" w:space="0" w:color="auto"/>
                <w:bottom w:val="none" w:sz="0" w:space="0" w:color="auto"/>
                <w:right w:val="none" w:sz="0" w:space="0" w:color="auto"/>
              </w:divBdr>
            </w:div>
            <w:div w:id="1712728524">
              <w:marLeft w:val="0"/>
              <w:marRight w:val="0"/>
              <w:marTop w:val="0"/>
              <w:marBottom w:val="0"/>
              <w:divBdr>
                <w:top w:val="none" w:sz="0" w:space="0" w:color="auto"/>
                <w:left w:val="none" w:sz="0" w:space="0" w:color="auto"/>
                <w:bottom w:val="none" w:sz="0" w:space="0" w:color="auto"/>
                <w:right w:val="none" w:sz="0" w:space="0" w:color="auto"/>
              </w:divBdr>
            </w:div>
            <w:div w:id="62411060">
              <w:marLeft w:val="0"/>
              <w:marRight w:val="0"/>
              <w:marTop w:val="0"/>
              <w:marBottom w:val="0"/>
              <w:divBdr>
                <w:top w:val="none" w:sz="0" w:space="0" w:color="auto"/>
                <w:left w:val="none" w:sz="0" w:space="0" w:color="auto"/>
                <w:bottom w:val="none" w:sz="0" w:space="0" w:color="auto"/>
                <w:right w:val="none" w:sz="0" w:space="0" w:color="auto"/>
              </w:divBdr>
            </w:div>
            <w:div w:id="1271662320">
              <w:marLeft w:val="0"/>
              <w:marRight w:val="0"/>
              <w:marTop w:val="0"/>
              <w:marBottom w:val="0"/>
              <w:divBdr>
                <w:top w:val="none" w:sz="0" w:space="0" w:color="auto"/>
                <w:left w:val="none" w:sz="0" w:space="0" w:color="auto"/>
                <w:bottom w:val="none" w:sz="0" w:space="0" w:color="auto"/>
                <w:right w:val="none" w:sz="0" w:space="0" w:color="auto"/>
              </w:divBdr>
            </w:div>
            <w:div w:id="919169515">
              <w:marLeft w:val="0"/>
              <w:marRight w:val="0"/>
              <w:marTop w:val="0"/>
              <w:marBottom w:val="0"/>
              <w:divBdr>
                <w:top w:val="none" w:sz="0" w:space="0" w:color="auto"/>
                <w:left w:val="none" w:sz="0" w:space="0" w:color="auto"/>
                <w:bottom w:val="none" w:sz="0" w:space="0" w:color="auto"/>
                <w:right w:val="none" w:sz="0" w:space="0" w:color="auto"/>
              </w:divBdr>
            </w:div>
            <w:div w:id="1983269131">
              <w:marLeft w:val="0"/>
              <w:marRight w:val="0"/>
              <w:marTop w:val="0"/>
              <w:marBottom w:val="0"/>
              <w:divBdr>
                <w:top w:val="none" w:sz="0" w:space="0" w:color="auto"/>
                <w:left w:val="none" w:sz="0" w:space="0" w:color="auto"/>
                <w:bottom w:val="none" w:sz="0" w:space="0" w:color="auto"/>
                <w:right w:val="none" w:sz="0" w:space="0" w:color="auto"/>
              </w:divBdr>
            </w:div>
            <w:div w:id="1262033930">
              <w:marLeft w:val="0"/>
              <w:marRight w:val="0"/>
              <w:marTop w:val="0"/>
              <w:marBottom w:val="0"/>
              <w:divBdr>
                <w:top w:val="none" w:sz="0" w:space="0" w:color="auto"/>
                <w:left w:val="none" w:sz="0" w:space="0" w:color="auto"/>
                <w:bottom w:val="none" w:sz="0" w:space="0" w:color="auto"/>
                <w:right w:val="none" w:sz="0" w:space="0" w:color="auto"/>
              </w:divBdr>
            </w:div>
            <w:div w:id="981156387">
              <w:marLeft w:val="0"/>
              <w:marRight w:val="0"/>
              <w:marTop w:val="0"/>
              <w:marBottom w:val="0"/>
              <w:divBdr>
                <w:top w:val="none" w:sz="0" w:space="0" w:color="auto"/>
                <w:left w:val="none" w:sz="0" w:space="0" w:color="auto"/>
                <w:bottom w:val="none" w:sz="0" w:space="0" w:color="auto"/>
                <w:right w:val="none" w:sz="0" w:space="0" w:color="auto"/>
              </w:divBdr>
            </w:div>
            <w:div w:id="1498301933">
              <w:marLeft w:val="0"/>
              <w:marRight w:val="0"/>
              <w:marTop w:val="0"/>
              <w:marBottom w:val="0"/>
              <w:divBdr>
                <w:top w:val="none" w:sz="0" w:space="0" w:color="auto"/>
                <w:left w:val="none" w:sz="0" w:space="0" w:color="auto"/>
                <w:bottom w:val="none" w:sz="0" w:space="0" w:color="auto"/>
                <w:right w:val="none" w:sz="0" w:space="0" w:color="auto"/>
              </w:divBdr>
            </w:div>
            <w:div w:id="1105492694">
              <w:marLeft w:val="0"/>
              <w:marRight w:val="0"/>
              <w:marTop w:val="0"/>
              <w:marBottom w:val="0"/>
              <w:divBdr>
                <w:top w:val="none" w:sz="0" w:space="0" w:color="auto"/>
                <w:left w:val="none" w:sz="0" w:space="0" w:color="auto"/>
                <w:bottom w:val="none" w:sz="0" w:space="0" w:color="auto"/>
                <w:right w:val="none" w:sz="0" w:space="0" w:color="auto"/>
              </w:divBdr>
            </w:div>
            <w:div w:id="503713700">
              <w:marLeft w:val="0"/>
              <w:marRight w:val="0"/>
              <w:marTop w:val="0"/>
              <w:marBottom w:val="0"/>
              <w:divBdr>
                <w:top w:val="none" w:sz="0" w:space="0" w:color="auto"/>
                <w:left w:val="none" w:sz="0" w:space="0" w:color="auto"/>
                <w:bottom w:val="none" w:sz="0" w:space="0" w:color="auto"/>
                <w:right w:val="none" w:sz="0" w:space="0" w:color="auto"/>
              </w:divBdr>
            </w:div>
            <w:div w:id="540089516">
              <w:marLeft w:val="0"/>
              <w:marRight w:val="0"/>
              <w:marTop w:val="0"/>
              <w:marBottom w:val="0"/>
              <w:divBdr>
                <w:top w:val="none" w:sz="0" w:space="0" w:color="auto"/>
                <w:left w:val="none" w:sz="0" w:space="0" w:color="auto"/>
                <w:bottom w:val="none" w:sz="0" w:space="0" w:color="auto"/>
                <w:right w:val="none" w:sz="0" w:space="0" w:color="auto"/>
              </w:divBdr>
            </w:div>
            <w:div w:id="202863611">
              <w:marLeft w:val="0"/>
              <w:marRight w:val="0"/>
              <w:marTop w:val="0"/>
              <w:marBottom w:val="0"/>
              <w:divBdr>
                <w:top w:val="none" w:sz="0" w:space="0" w:color="auto"/>
                <w:left w:val="none" w:sz="0" w:space="0" w:color="auto"/>
                <w:bottom w:val="none" w:sz="0" w:space="0" w:color="auto"/>
                <w:right w:val="none" w:sz="0" w:space="0" w:color="auto"/>
              </w:divBdr>
            </w:div>
            <w:div w:id="71050388">
              <w:marLeft w:val="0"/>
              <w:marRight w:val="0"/>
              <w:marTop w:val="0"/>
              <w:marBottom w:val="0"/>
              <w:divBdr>
                <w:top w:val="none" w:sz="0" w:space="0" w:color="auto"/>
                <w:left w:val="none" w:sz="0" w:space="0" w:color="auto"/>
                <w:bottom w:val="none" w:sz="0" w:space="0" w:color="auto"/>
                <w:right w:val="none" w:sz="0" w:space="0" w:color="auto"/>
              </w:divBdr>
            </w:div>
            <w:div w:id="1168984108">
              <w:marLeft w:val="0"/>
              <w:marRight w:val="0"/>
              <w:marTop w:val="0"/>
              <w:marBottom w:val="0"/>
              <w:divBdr>
                <w:top w:val="none" w:sz="0" w:space="0" w:color="auto"/>
                <w:left w:val="none" w:sz="0" w:space="0" w:color="auto"/>
                <w:bottom w:val="none" w:sz="0" w:space="0" w:color="auto"/>
                <w:right w:val="none" w:sz="0" w:space="0" w:color="auto"/>
              </w:divBdr>
            </w:div>
            <w:div w:id="1467552413">
              <w:marLeft w:val="0"/>
              <w:marRight w:val="0"/>
              <w:marTop w:val="0"/>
              <w:marBottom w:val="0"/>
              <w:divBdr>
                <w:top w:val="none" w:sz="0" w:space="0" w:color="auto"/>
                <w:left w:val="none" w:sz="0" w:space="0" w:color="auto"/>
                <w:bottom w:val="none" w:sz="0" w:space="0" w:color="auto"/>
                <w:right w:val="none" w:sz="0" w:space="0" w:color="auto"/>
              </w:divBdr>
            </w:div>
            <w:div w:id="391393430">
              <w:marLeft w:val="0"/>
              <w:marRight w:val="0"/>
              <w:marTop w:val="0"/>
              <w:marBottom w:val="0"/>
              <w:divBdr>
                <w:top w:val="none" w:sz="0" w:space="0" w:color="auto"/>
                <w:left w:val="none" w:sz="0" w:space="0" w:color="auto"/>
                <w:bottom w:val="none" w:sz="0" w:space="0" w:color="auto"/>
                <w:right w:val="none" w:sz="0" w:space="0" w:color="auto"/>
              </w:divBdr>
            </w:div>
            <w:div w:id="129323960">
              <w:marLeft w:val="0"/>
              <w:marRight w:val="0"/>
              <w:marTop w:val="0"/>
              <w:marBottom w:val="0"/>
              <w:divBdr>
                <w:top w:val="none" w:sz="0" w:space="0" w:color="auto"/>
                <w:left w:val="none" w:sz="0" w:space="0" w:color="auto"/>
                <w:bottom w:val="none" w:sz="0" w:space="0" w:color="auto"/>
                <w:right w:val="none" w:sz="0" w:space="0" w:color="auto"/>
              </w:divBdr>
            </w:div>
            <w:div w:id="1205754078">
              <w:marLeft w:val="0"/>
              <w:marRight w:val="0"/>
              <w:marTop w:val="0"/>
              <w:marBottom w:val="0"/>
              <w:divBdr>
                <w:top w:val="none" w:sz="0" w:space="0" w:color="auto"/>
                <w:left w:val="none" w:sz="0" w:space="0" w:color="auto"/>
                <w:bottom w:val="none" w:sz="0" w:space="0" w:color="auto"/>
                <w:right w:val="none" w:sz="0" w:space="0" w:color="auto"/>
              </w:divBdr>
            </w:div>
            <w:div w:id="1699814899">
              <w:marLeft w:val="0"/>
              <w:marRight w:val="0"/>
              <w:marTop w:val="0"/>
              <w:marBottom w:val="0"/>
              <w:divBdr>
                <w:top w:val="none" w:sz="0" w:space="0" w:color="auto"/>
                <w:left w:val="none" w:sz="0" w:space="0" w:color="auto"/>
                <w:bottom w:val="none" w:sz="0" w:space="0" w:color="auto"/>
                <w:right w:val="none" w:sz="0" w:space="0" w:color="auto"/>
              </w:divBdr>
            </w:div>
            <w:div w:id="290137214">
              <w:marLeft w:val="0"/>
              <w:marRight w:val="0"/>
              <w:marTop w:val="0"/>
              <w:marBottom w:val="0"/>
              <w:divBdr>
                <w:top w:val="none" w:sz="0" w:space="0" w:color="auto"/>
                <w:left w:val="none" w:sz="0" w:space="0" w:color="auto"/>
                <w:bottom w:val="none" w:sz="0" w:space="0" w:color="auto"/>
                <w:right w:val="none" w:sz="0" w:space="0" w:color="auto"/>
              </w:divBdr>
            </w:div>
            <w:div w:id="1981763292">
              <w:marLeft w:val="0"/>
              <w:marRight w:val="0"/>
              <w:marTop w:val="0"/>
              <w:marBottom w:val="0"/>
              <w:divBdr>
                <w:top w:val="none" w:sz="0" w:space="0" w:color="auto"/>
                <w:left w:val="none" w:sz="0" w:space="0" w:color="auto"/>
                <w:bottom w:val="none" w:sz="0" w:space="0" w:color="auto"/>
                <w:right w:val="none" w:sz="0" w:space="0" w:color="auto"/>
              </w:divBdr>
            </w:div>
            <w:div w:id="1894733998">
              <w:marLeft w:val="0"/>
              <w:marRight w:val="0"/>
              <w:marTop w:val="0"/>
              <w:marBottom w:val="0"/>
              <w:divBdr>
                <w:top w:val="none" w:sz="0" w:space="0" w:color="auto"/>
                <w:left w:val="none" w:sz="0" w:space="0" w:color="auto"/>
                <w:bottom w:val="none" w:sz="0" w:space="0" w:color="auto"/>
                <w:right w:val="none" w:sz="0" w:space="0" w:color="auto"/>
              </w:divBdr>
            </w:div>
            <w:div w:id="512450267">
              <w:marLeft w:val="0"/>
              <w:marRight w:val="0"/>
              <w:marTop w:val="0"/>
              <w:marBottom w:val="0"/>
              <w:divBdr>
                <w:top w:val="none" w:sz="0" w:space="0" w:color="auto"/>
                <w:left w:val="none" w:sz="0" w:space="0" w:color="auto"/>
                <w:bottom w:val="none" w:sz="0" w:space="0" w:color="auto"/>
                <w:right w:val="none" w:sz="0" w:space="0" w:color="auto"/>
              </w:divBdr>
            </w:div>
            <w:div w:id="158275978">
              <w:marLeft w:val="0"/>
              <w:marRight w:val="0"/>
              <w:marTop w:val="0"/>
              <w:marBottom w:val="0"/>
              <w:divBdr>
                <w:top w:val="none" w:sz="0" w:space="0" w:color="auto"/>
                <w:left w:val="none" w:sz="0" w:space="0" w:color="auto"/>
                <w:bottom w:val="none" w:sz="0" w:space="0" w:color="auto"/>
                <w:right w:val="none" w:sz="0" w:space="0" w:color="auto"/>
              </w:divBdr>
            </w:div>
            <w:div w:id="1376544360">
              <w:marLeft w:val="0"/>
              <w:marRight w:val="0"/>
              <w:marTop w:val="0"/>
              <w:marBottom w:val="0"/>
              <w:divBdr>
                <w:top w:val="none" w:sz="0" w:space="0" w:color="auto"/>
                <w:left w:val="none" w:sz="0" w:space="0" w:color="auto"/>
                <w:bottom w:val="none" w:sz="0" w:space="0" w:color="auto"/>
                <w:right w:val="none" w:sz="0" w:space="0" w:color="auto"/>
              </w:divBdr>
            </w:div>
            <w:div w:id="1308902177">
              <w:marLeft w:val="0"/>
              <w:marRight w:val="0"/>
              <w:marTop w:val="0"/>
              <w:marBottom w:val="0"/>
              <w:divBdr>
                <w:top w:val="none" w:sz="0" w:space="0" w:color="auto"/>
                <w:left w:val="none" w:sz="0" w:space="0" w:color="auto"/>
                <w:bottom w:val="none" w:sz="0" w:space="0" w:color="auto"/>
                <w:right w:val="none" w:sz="0" w:space="0" w:color="auto"/>
              </w:divBdr>
            </w:div>
            <w:div w:id="1917326587">
              <w:marLeft w:val="0"/>
              <w:marRight w:val="0"/>
              <w:marTop w:val="0"/>
              <w:marBottom w:val="0"/>
              <w:divBdr>
                <w:top w:val="none" w:sz="0" w:space="0" w:color="auto"/>
                <w:left w:val="none" w:sz="0" w:space="0" w:color="auto"/>
                <w:bottom w:val="none" w:sz="0" w:space="0" w:color="auto"/>
                <w:right w:val="none" w:sz="0" w:space="0" w:color="auto"/>
              </w:divBdr>
            </w:div>
            <w:div w:id="1759134531">
              <w:marLeft w:val="0"/>
              <w:marRight w:val="0"/>
              <w:marTop w:val="0"/>
              <w:marBottom w:val="0"/>
              <w:divBdr>
                <w:top w:val="none" w:sz="0" w:space="0" w:color="auto"/>
                <w:left w:val="none" w:sz="0" w:space="0" w:color="auto"/>
                <w:bottom w:val="none" w:sz="0" w:space="0" w:color="auto"/>
                <w:right w:val="none" w:sz="0" w:space="0" w:color="auto"/>
              </w:divBdr>
            </w:div>
            <w:div w:id="14383414">
              <w:marLeft w:val="0"/>
              <w:marRight w:val="0"/>
              <w:marTop w:val="0"/>
              <w:marBottom w:val="0"/>
              <w:divBdr>
                <w:top w:val="none" w:sz="0" w:space="0" w:color="auto"/>
                <w:left w:val="none" w:sz="0" w:space="0" w:color="auto"/>
                <w:bottom w:val="none" w:sz="0" w:space="0" w:color="auto"/>
                <w:right w:val="none" w:sz="0" w:space="0" w:color="auto"/>
              </w:divBdr>
            </w:div>
            <w:div w:id="976490161">
              <w:marLeft w:val="0"/>
              <w:marRight w:val="0"/>
              <w:marTop w:val="0"/>
              <w:marBottom w:val="0"/>
              <w:divBdr>
                <w:top w:val="none" w:sz="0" w:space="0" w:color="auto"/>
                <w:left w:val="none" w:sz="0" w:space="0" w:color="auto"/>
                <w:bottom w:val="none" w:sz="0" w:space="0" w:color="auto"/>
                <w:right w:val="none" w:sz="0" w:space="0" w:color="auto"/>
              </w:divBdr>
            </w:div>
            <w:div w:id="791483408">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2125224994">
              <w:marLeft w:val="0"/>
              <w:marRight w:val="0"/>
              <w:marTop w:val="0"/>
              <w:marBottom w:val="0"/>
              <w:divBdr>
                <w:top w:val="none" w:sz="0" w:space="0" w:color="auto"/>
                <w:left w:val="none" w:sz="0" w:space="0" w:color="auto"/>
                <w:bottom w:val="none" w:sz="0" w:space="0" w:color="auto"/>
                <w:right w:val="none" w:sz="0" w:space="0" w:color="auto"/>
              </w:divBdr>
            </w:div>
            <w:div w:id="494224998">
              <w:marLeft w:val="0"/>
              <w:marRight w:val="0"/>
              <w:marTop w:val="0"/>
              <w:marBottom w:val="0"/>
              <w:divBdr>
                <w:top w:val="none" w:sz="0" w:space="0" w:color="auto"/>
                <w:left w:val="none" w:sz="0" w:space="0" w:color="auto"/>
                <w:bottom w:val="none" w:sz="0" w:space="0" w:color="auto"/>
                <w:right w:val="none" w:sz="0" w:space="0" w:color="auto"/>
              </w:divBdr>
            </w:div>
            <w:div w:id="1374768709">
              <w:marLeft w:val="0"/>
              <w:marRight w:val="0"/>
              <w:marTop w:val="0"/>
              <w:marBottom w:val="0"/>
              <w:divBdr>
                <w:top w:val="none" w:sz="0" w:space="0" w:color="auto"/>
                <w:left w:val="none" w:sz="0" w:space="0" w:color="auto"/>
                <w:bottom w:val="none" w:sz="0" w:space="0" w:color="auto"/>
                <w:right w:val="none" w:sz="0" w:space="0" w:color="auto"/>
              </w:divBdr>
            </w:div>
            <w:div w:id="1225986115">
              <w:marLeft w:val="0"/>
              <w:marRight w:val="0"/>
              <w:marTop w:val="0"/>
              <w:marBottom w:val="0"/>
              <w:divBdr>
                <w:top w:val="none" w:sz="0" w:space="0" w:color="auto"/>
                <w:left w:val="none" w:sz="0" w:space="0" w:color="auto"/>
                <w:bottom w:val="none" w:sz="0" w:space="0" w:color="auto"/>
                <w:right w:val="none" w:sz="0" w:space="0" w:color="auto"/>
              </w:divBdr>
            </w:div>
            <w:div w:id="1451628648">
              <w:marLeft w:val="0"/>
              <w:marRight w:val="0"/>
              <w:marTop w:val="0"/>
              <w:marBottom w:val="0"/>
              <w:divBdr>
                <w:top w:val="none" w:sz="0" w:space="0" w:color="auto"/>
                <w:left w:val="none" w:sz="0" w:space="0" w:color="auto"/>
                <w:bottom w:val="none" w:sz="0" w:space="0" w:color="auto"/>
                <w:right w:val="none" w:sz="0" w:space="0" w:color="auto"/>
              </w:divBdr>
            </w:div>
            <w:div w:id="1602880041">
              <w:marLeft w:val="0"/>
              <w:marRight w:val="0"/>
              <w:marTop w:val="0"/>
              <w:marBottom w:val="0"/>
              <w:divBdr>
                <w:top w:val="none" w:sz="0" w:space="0" w:color="auto"/>
                <w:left w:val="none" w:sz="0" w:space="0" w:color="auto"/>
                <w:bottom w:val="none" w:sz="0" w:space="0" w:color="auto"/>
                <w:right w:val="none" w:sz="0" w:space="0" w:color="auto"/>
              </w:divBdr>
            </w:div>
            <w:div w:id="1612936953">
              <w:marLeft w:val="0"/>
              <w:marRight w:val="0"/>
              <w:marTop w:val="0"/>
              <w:marBottom w:val="0"/>
              <w:divBdr>
                <w:top w:val="none" w:sz="0" w:space="0" w:color="auto"/>
                <w:left w:val="none" w:sz="0" w:space="0" w:color="auto"/>
                <w:bottom w:val="none" w:sz="0" w:space="0" w:color="auto"/>
                <w:right w:val="none" w:sz="0" w:space="0" w:color="auto"/>
              </w:divBdr>
            </w:div>
            <w:div w:id="1400667589">
              <w:marLeft w:val="0"/>
              <w:marRight w:val="0"/>
              <w:marTop w:val="0"/>
              <w:marBottom w:val="0"/>
              <w:divBdr>
                <w:top w:val="none" w:sz="0" w:space="0" w:color="auto"/>
                <w:left w:val="none" w:sz="0" w:space="0" w:color="auto"/>
                <w:bottom w:val="none" w:sz="0" w:space="0" w:color="auto"/>
                <w:right w:val="none" w:sz="0" w:space="0" w:color="auto"/>
              </w:divBdr>
            </w:div>
            <w:div w:id="680355212">
              <w:marLeft w:val="0"/>
              <w:marRight w:val="0"/>
              <w:marTop w:val="0"/>
              <w:marBottom w:val="0"/>
              <w:divBdr>
                <w:top w:val="none" w:sz="0" w:space="0" w:color="auto"/>
                <w:left w:val="none" w:sz="0" w:space="0" w:color="auto"/>
                <w:bottom w:val="none" w:sz="0" w:space="0" w:color="auto"/>
                <w:right w:val="none" w:sz="0" w:space="0" w:color="auto"/>
              </w:divBdr>
            </w:div>
            <w:div w:id="1565795289">
              <w:marLeft w:val="0"/>
              <w:marRight w:val="0"/>
              <w:marTop w:val="0"/>
              <w:marBottom w:val="0"/>
              <w:divBdr>
                <w:top w:val="none" w:sz="0" w:space="0" w:color="auto"/>
                <w:left w:val="none" w:sz="0" w:space="0" w:color="auto"/>
                <w:bottom w:val="none" w:sz="0" w:space="0" w:color="auto"/>
                <w:right w:val="none" w:sz="0" w:space="0" w:color="auto"/>
              </w:divBdr>
            </w:div>
            <w:div w:id="1067336223">
              <w:marLeft w:val="0"/>
              <w:marRight w:val="0"/>
              <w:marTop w:val="0"/>
              <w:marBottom w:val="0"/>
              <w:divBdr>
                <w:top w:val="none" w:sz="0" w:space="0" w:color="auto"/>
                <w:left w:val="none" w:sz="0" w:space="0" w:color="auto"/>
                <w:bottom w:val="none" w:sz="0" w:space="0" w:color="auto"/>
                <w:right w:val="none" w:sz="0" w:space="0" w:color="auto"/>
              </w:divBdr>
            </w:div>
            <w:div w:id="1297447518">
              <w:marLeft w:val="0"/>
              <w:marRight w:val="0"/>
              <w:marTop w:val="0"/>
              <w:marBottom w:val="0"/>
              <w:divBdr>
                <w:top w:val="none" w:sz="0" w:space="0" w:color="auto"/>
                <w:left w:val="none" w:sz="0" w:space="0" w:color="auto"/>
                <w:bottom w:val="none" w:sz="0" w:space="0" w:color="auto"/>
                <w:right w:val="none" w:sz="0" w:space="0" w:color="auto"/>
              </w:divBdr>
            </w:div>
            <w:div w:id="376904173">
              <w:marLeft w:val="0"/>
              <w:marRight w:val="0"/>
              <w:marTop w:val="0"/>
              <w:marBottom w:val="0"/>
              <w:divBdr>
                <w:top w:val="none" w:sz="0" w:space="0" w:color="auto"/>
                <w:left w:val="none" w:sz="0" w:space="0" w:color="auto"/>
                <w:bottom w:val="none" w:sz="0" w:space="0" w:color="auto"/>
                <w:right w:val="none" w:sz="0" w:space="0" w:color="auto"/>
              </w:divBdr>
            </w:div>
            <w:div w:id="498692955">
              <w:marLeft w:val="0"/>
              <w:marRight w:val="0"/>
              <w:marTop w:val="0"/>
              <w:marBottom w:val="0"/>
              <w:divBdr>
                <w:top w:val="none" w:sz="0" w:space="0" w:color="auto"/>
                <w:left w:val="none" w:sz="0" w:space="0" w:color="auto"/>
                <w:bottom w:val="none" w:sz="0" w:space="0" w:color="auto"/>
                <w:right w:val="none" w:sz="0" w:space="0" w:color="auto"/>
              </w:divBdr>
            </w:div>
            <w:div w:id="525098401">
              <w:marLeft w:val="0"/>
              <w:marRight w:val="0"/>
              <w:marTop w:val="0"/>
              <w:marBottom w:val="0"/>
              <w:divBdr>
                <w:top w:val="none" w:sz="0" w:space="0" w:color="auto"/>
                <w:left w:val="none" w:sz="0" w:space="0" w:color="auto"/>
                <w:bottom w:val="none" w:sz="0" w:space="0" w:color="auto"/>
                <w:right w:val="none" w:sz="0" w:space="0" w:color="auto"/>
              </w:divBdr>
            </w:div>
            <w:div w:id="177156933">
              <w:marLeft w:val="0"/>
              <w:marRight w:val="0"/>
              <w:marTop w:val="0"/>
              <w:marBottom w:val="0"/>
              <w:divBdr>
                <w:top w:val="none" w:sz="0" w:space="0" w:color="auto"/>
                <w:left w:val="none" w:sz="0" w:space="0" w:color="auto"/>
                <w:bottom w:val="none" w:sz="0" w:space="0" w:color="auto"/>
                <w:right w:val="none" w:sz="0" w:space="0" w:color="auto"/>
              </w:divBdr>
            </w:div>
            <w:div w:id="2100828211">
              <w:marLeft w:val="0"/>
              <w:marRight w:val="0"/>
              <w:marTop w:val="0"/>
              <w:marBottom w:val="0"/>
              <w:divBdr>
                <w:top w:val="none" w:sz="0" w:space="0" w:color="auto"/>
                <w:left w:val="none" w:sz="0" w:space="0" w:color="auto"/>
                <w:bottom w:val="none" w:sz="0" w:space="0" w:color="auto"/>
                <w:right w:val="none" w:sz="0" w:space="0" w:color="auto"/>
              </w:divBdr>
            </w:div>
            <w:div w:id="1711416005">
              <w:marLeft w:val="0"/>
              <w:marRight w:val="0"/>
              <w:marTop w:val="0"/>
              <w:marBottom w:val="0"/>
              <w:divBdr>
                <w:top w:val="none" w:sz="0" w:space="0" w:color="auto"/>
                <w:left w:val="none" w:sz="0" w:space="0" w:color="auto"/>
                <w:bottom w:val="none" w:sz="0" w:space="0" w:color="auto"/>
                <w:right w:val="none" w:sz="0" w:space="0" w:color="auto"/>
              </w:divBdr>
            </w:div>
            <w:div w:id="2131505589">
              <w:marLeft w:val="0"/>
              <w:marRight w:val="0"/>
              <w:marTop w:val="0"/>
              <w:marBottom w:val="0"/>
              <w:divBdr>
                <w:top w:val="none" w:sz="0" w:space="0" w:color="auto"/>
                <w:left w:val="none" w:sz="0" w:space="0" w:color="auto"/>
                <w:bottom w:val="none" w:sz="0" w:space="0" w:color="auto"/>
                <w:right w:val="none" w:sz="0" w:space="0" w:color="auto"/>
              </w:divBdr>
            </w:div>
            <w:div w:id="334385194">
              <w:marLeft w:val="0"/>
              <w:marRight w:val="0"/>
              <w:marTop w:val="0"/>
              <w:marBottom w:val="0"/>
              <w:divBdr>
                <w:top w:val="none" w:sz="0" w:space="0" w:color="auto"/>
                <w:left w:val="none" w:sz="0" w:space="0" w:color="auto"/>
                <w:bottom w:val="none" w:sz="0" w:space="0" w:color="auto"/>
                <w:right w:val="none" w:sz="0" w:space="0" w:color="auto"/>
              </w:divBdr>
            </w:div>
            <w:div w:id="1997299120">
              <w:marLeft w:val="0"/>
              <w:marRight w:val="0"/>
              <w:marTop w:val="0"/>
              <w:marBottom w:val="0"/>
              <w:divBdr>
                <w:top w:val="none" w:sz="0" w:space="0" w:color="auto"/>
                <w:left w:val="none" w:sz="0" w:space="0" w:color="auto"/>
                <w:bottom w:val="none" w:sz="0" w:space="0" w:color="auto"/>
                <w:right w:val="none" w:sz="0" w:space="0" w:color="auto"/>
              </w:divBdr>
            </w:div>
            <w:div w:id="1129585979">
              <w:marLeft w:val="0"/>
              <w:marRight w:val="0"/>
              <w:marTop w:val="0"/>
              <w:marBottom w:val="0"/>
              <w:divBdr>
                <w:top w:val="none" w:sz="0" w:space="0" w:color="auto"/>
                <w:left w:val="none" w:sz="0" w:space="0" w:color="auto"/>
                <w:bottom w:val="none" w:sz="0" w:space="0" w:color="auto"/>
                <w:right w:val="none" w:sz="0" w:space="0" w:color="auto"/>
              </w:divBdr>
            </w:div>
            <w:div w:id="1670399234">
              <w:marLeft w:val="0"/>
              <w:marRight w:val="0"/>
              <w:marTop w:val="0"/>
              <w:marBottom w:val="0"/>
              <w:divBdr>
                <w:top w:val="none" w:sz="0" w:space="0" w:color="auto"/>
                <w:left w:val="none" w:sz="0" w:space="0" w:color="auto"/>
                <w:bottom w:val="none" w:sz="0" w:space="0" w:color="auto"/>
                <w:right w:val="none" w:sz="0" w:space="0" w:color="auto"/>
              </w:divBdr>
            </w:div>
            <w:div w:id="2013025945">
              <w:marLeft w:val="0"/>
              <w:marRight w:val="0"/>
              <w:marTop w:val="0"/>
              <w:marBottom w:val="0"/>
              <w:divBdr>
                <w:top w:val="none" w:sz="0" w:space="0" w:color="auto"/>
                <w:left w:val="none" w:sz="0" w:space="0" w:color="auto"/>
                <w:bottom w:val="none" w:sz="0" w:space="0" w:color="auto"/>
                <w:right w:val="none" w:sz="0" w:space="0" w:color="auto"/>
              </w:divBdr>
            </w:div>
            <w:div w:id="1021203302">
              <w:marLeft w:val="0"/>
              <w:marRight w:val="0"/>
              <w:marTop w:val="0"/>
              <w:marBottom w:val="0"/>
              <w:divBdr>
                <w:top w:val="none" w:sz="0" w:space="0" w:color="auto"/>
                <w:left w:val="none" w:sz="0" w:space="0" w:color="auto"/>
                <w:bottom w:val="none" w:sz="0" w:space="0" w:color="auto"/>
                <w:right w:val="none" w:sz="0" w:space="0" w:color="auto"/>
              </w:divBdr>
            </w:div>
            <w:div w:id="67308639">
              <w:marLeft w:val="0"/>
              <w:marRight w:val="0"/>
              <w:marTop w:val="0"/>
              <w:marBottom w:val="0"/>
              <w:divBdr>
                <w:top w:val="none" w:sz="0" w:space="0" w:color="auto"/>
                <w:left w:val="none" w:sz="0" w:space="0" w:color="auto"/>
                <w:bottom w:val="none" w:sz="0" w:space="0" w:color="auto"/>
                <w:right w:val="none" w:sz="0" w:space="0" w:color="auto"/>
              </w:divBdr>
            </w:div>
            <w:div w:id="421072307">
              <w:marLeft w:val="0"/>
              <w:marRight w:val="0"/>
              <w:marTop w:val="0"/>
              <w:marBottom w:val="0"/>
              <w:divBdr>
                <w:top w:val="none" w:sz="0" w:space="0" w:color="auto"/>
                <w:left w:val="none" w:sz="0" w:space="0" w:color="auto"/>
                <w:bottom w:val="none" w:sz="0" w:space="0" w:color="auto"/>
                <w:right w:val="none" w:sz="0" w:space="0" w:color="auto"/>
              </w:divBdr>
            </w:div>
            <w:div w:id="241111417">
              <w:marLeft w:val="0"/>
              <w:marRight w:val="0"/>
              <w:marTop w:val="0"/>
              <w:marBottom w:val="0"/>
              <w:divBdr>
                <w:top w:val="none" w:sz="0" w:space="0" w:color="auto"/>
                <w:left w:val="none" w:sz="0" w:space="0" w:color="auto"/>
                <w:bottom w:val="none" w:sz="0" w:space="0" w:color="auto"/>
                <w:right w:val="none" w:sz="0" w:space="0" w:color="auto"/>
              </w:divBdr>
            </w:div>
            <w:div w:id="1242832103">
              <w:marLeft w:val="0"/>
              <w:marRight w:val="0"/>
              <w:marTop w:val="0"/>
              <w:marBottom w:val="0"/>
              <w:divBdr>
                <w:top w:val="none" w:sz="0" w:space="0" w:color="auto"/>
                <w:left w:val="none" w:sz="0" w:space="0" w:color="auto"/>
                <w:bottom w:val="none" w:sz="0" w:space="0" w:color="auto"/>
                <w:right w:val="none" w:sz="0" w:space="0" w:color="auto"/>
              </w:divBdr>
            </w:div>
            <w:div w:id="1328748434">
              <w:marLeft w:val="0"/>
              <w:marRight w:val="0"/>
              <w:marTop w:val="0"/>
              <w:marBottom w:val="0"/>
              <w:divBdr>
                <w:top w:val="none" w:sz="0" w:space="0" w:color="auto"/>
                <w:left w:val="none" w:sz="0" w:space="0" w:color="auto"/>
                <w:bottom w:val="none" w:sz="0" w:space="0" w:color="auto"/>
                <w:right w:val="none" w:sz="0" w:space="0" w:color="auto"/>
              </w:divBdr>
            </w:div>
            <w:div w:id="1249003377">
              <w:marLeft w:val="0"/>
              <w:marRight w:val="0"/>
              <w:marTop w:val="0"/>
              <w:marBottom w:val="0"/>
              <w:divBdr>
                <w:top w:val="none" w:sz="0" w:space="0" w:color="auto"/>
                <w:left w:val="none" w:sz="0" w:space="0" w:color="auto"/>
                <w:bottom w:val="none" w:sz="0" w:space="0" w:color="auto"/>
                <w:right w:val="none" w:sz="0" w:space="0" w:color="auto"/>
              </w:divBdr>
            </w:div>
            <w:div w:id="1283730458">
              <w:marLeft w:val="0"/>
              <w:marRight w:val="0"/>
              <w:marTop w:val="0"/>
              <w:marBottom w:val="0"/>
              <w:divBdr>
                <w:top w:val="none" w:sz="0" w:space="0" w:color="auto"/>
                <w:left w:val="none" w:sz="0" w:space="0" w:color="auto"/>
                <w:bottom w:val="none" w:sz="0" w:space="0" w:color="auto"/>
                <w:right w:val="none" w:sz="0" w:space="0" w:color="auto"/>
              </w:divBdr>
            </w:div>
            <w:div w:id="1812943952">
              <w:marLeft w:val="0"/>
              <w:marRight w:val="0"/>
              <w:marTop w:val="0"/>
              <w:marBottom w:val="0"/>
              <w:divBdr>
                <w:top w:val="none" w:sz="0" w:space="0" w:color="auto"/>
                <w:left w:val="none" w:sz="0" w:space="0" w:color="auto"/>
                <w:bottom w:val="none" w:sz="0" w:space="0" w:color="auto"/>
                <w:right w:val="none" w:sz="0" w:space="0" w:color="auto"/>
              </w:divBdr>
            </w:div>
            <w:div w:id="355928406">
              <w:marLeft w:val="0"/>
              <w:marRight w:val="0"/>
              <w:marTop w:val="0"/>
              <w:marBottom w:val="0"/>
              <w:divBdr>
                <w:top w:val="none" w:sz="0" w:space="0" w:color="auto"/>
                <w:left w:val="none" w:sz="0" w:space="0" w:color="auto"/>
                <w:bottom w:val="none" w:sz="0" w:space="0" w:color="auto"/>
                <w:right w:val="none" w:sz="0" w:space="0" w:color="auto"/>
              </w:divBdr>
            </w:div>
            <w:div w:id="827792306">
              <w:marLeft w:val="0"/>
              <w:marRight w:val="0"/>
              <w:marTop w:val="0"/>
              <w:marBottom w:val="0"/>
              <w:divBdr>
                <w:top w:val="none" w:sz="0" w:space="0" w:color="auto"/>
                <w:left w:val="none" w:sz="0" w:space="0" w:color="auto"/>
                <w:bottom w:val="none" w:sz="0" w:space="0" w:color="auto"/>
                <w:right w:val="none" w:sz="0" w:space="0" w:color="auto"/>
              </w:divBdr>
            </w:div>
            <w:div w:id="153230428">
              <w:marLeft w:val="0"/>
              <w:marRight w:val="0"/>
              <w:marTop w:val="0"/>
              <w:marBottom w:val="0"/>
              <w:divBdr>
                <w:top w:val="none" w:sz="0" w:space="0" w:color="auto"/>
                <w:left w:val="none" w:sz="0" w:space="0" w:color="auto"/>
                <w:bottom w:val="none" w:sz="0" w:space="0" w:color="auto"/>
                <w:right w:val="none" w:sz="0" w:space="0" w:color="auto"/>
              </w:divBdr>
            </w:div>
            <w:div w:id="1960992272">
              <w:marLeft w:val="0"/>
              <w:marRight w:val="0"/>
              <w:marTop w:val="0"/>
              <w:marBottom w:val="0"/>
              <w:divBdr>
                <w:top w:val="none" w:sz="0" w:space="0" w:color="auto"/>
                <w:left w:val="none" w:sz="0" w:space="0" w:color="auto"/>
                <w:bottom w:val="none" w:sz="0" w:space="0" w:color="auto"/>
                <w:right w:val="none" w:sz="0" w:space="0" w:color="auto"/>
              </w:divBdr>
            </w:div>
            <w:div w:id="746848347">
              <w:marLeft w:val="0"/>
              <w:marRight w:val="0"/>
              <w:marTop w:val="0"/>
              <w:marBottom w:val="0"/>
              <w:divBdr>
                <w:top w:val="none" w:sz="0" w:space="0" w:color="auto"/>
                <w:left w:val="none" w:sz="0" w:space="0" w:color="auto"/>
                <w:bottom w:val="none" w:sz="0" w:space="0" w:color="auto"/>
                <w:right w:val="none" w:sz="0" w:space="0" w:color="auto"/>
              </w:divBdr>
            </w:div>
            <w:div w:id="461000464">
              <w:marLeft w:val="0"/>
              <w:marRight w:val="0"/>
              <w:marTop w:val="0"/>
              <w:marBottom w:val="0"/>
              <w:divBdr>
                <w:top w:val="none" w:sz="0" w:space="0" w:color="auto"/>
                <w:left w:val="none" w:sz="0" w:space="0" w:color="auto"/>
                <w:bottom w:val="none" w:sz="0" w:space="0" w:color="auto"/>
                <w:right w:val="none" w:sz="0" w:space="0" w:color="auto"/>
              </w:divBdr>
            </w:div>
            <w:div w:id="1028719023">
              <w:marLeft w:val="0"/>
              <w:marRight w:val="0"/>
              <w:marTop w:val="0"/>
              <w:marBottom w:val="0"/>
              <w:divBdr>
                <w:top w:val="none" w:sz="0" w:space="0" w:color="auto"/>
                <w:left w:val="none" w:sz="0" w:space="0" w:color="auto"/>
                <w:bottom w:val="none" w:sz="0" w:space="0" w:color="auto"/>
                <w:right w:val="none" w:sz="0" w:space="0" w:color="auto"/>
              </w:divBdr>
            </w:div>
            <w:div w:id="526985166">
              <w:marLeft w:val="0"/>
              <w:marRight w:val="0"/>
              <w:marTop w:val="0"/>
              <w:marBottom w:val="0"/>
              <w:divBdr>
                <w:top w:val="none" w:sz="0" w:space="0" w:color="auto"/>
                <w:left w:val="none" w:sz="0" w:space="0" w:color="auto"/>
                <w:bottom w:val="none" w:sz="0" w:space="0" w:color="auto"/>
                <w:right w:val="none" w:sz="0" w:space="0" w:color="auto"/>
              </w:divBdr>
            </w:div>
            <w:div w:id="661811785">
              <w:marLeft w:val="0"/>
              <w:marRight w:val="0"/>
              <w:marTop w:val="0"/>
              <w:marBottom w:val="0"/>
              <w:divBdr>
                <w:top w:val="none" w:sz="0" w:space="0" w:color="auto"/>
                <w:left w:val="none" w:sz="0" w:space="0" w:color="auto"/>
                <w:bottom w:val="none" w:sz="0" w:space="0" w:color="auto"/>
                <w:right w:val="none" w:sz="0" w:space="0" w:color="auto"/>
              </w:divBdr>
            </w:div>
            <w:div w:id="2090999557">
              <w:marLeft w:val="0"/>
              <w:marRight w:val="0"/>
              <w:marTop w:val="0"/>
              <w:marBottom w:val="0"/>
              <w:divBdr>
                <w:top w:val="none" w:sz="0" w:space="0" w:color="auto"/>
                <w:left w:val="none" w:sz="0" w:space="0" w:color="auto"/>
                <w:bottom w:val="none" w:sz="0" w:space="0" w:color="auto"/>
                <w:right w:val="none" w:sz="0" w:space="0" w:color="auto"/>
              </w:divBdr>
            </w:div>
            <w:div w:id="294216476">
              <w:marLeft w:val="0"/>
              <w:marRight w:val="0"/>
              <w:marTop w:val="0"/>
              <w:marBottom w:val="0"/>
              <w:divBdr>
                <w:top w:val="none" w:sz="0" w:space="0" w:color="auto"/>
                <w:left w:val="none" w:sz="0" w:space="0" w:color="auto"/>
                <w:bottom w:val="none" w:sz="0" w:space="0" w:color="auto"/>
                <w:right w:val="none" w:sz="0" w:space="0" w:color="auto"/>
              </w:divBdr>
            </w:div>
            <w:div w:id="1281111664">
              <w:marLeft w:val="0"/>
              <w:marRight w:val="0"/>
              <w:marTop w:val="0"/>
              <w:marBottom w:val="0"/>
              <w:divBdr>
                <w:top w:val="none" w:sz="0" w:space="0" w:color="auto"/>
                <w:left w:val="none" w:sz="0" w:space="0" w:color="auto"/>
                <w:bottom w:val="none" w:sz="0" w:space="0" w:color="auto"/>
                <w:right w:val="none" w:sz="0" w:space="0" w:color="auto"/>
              </w:divBdr>
            </w:div>
            <w:div w:id="149294934">
              <w:marLeft w:val="0"/>
              <w:marRight w:val="0"/>
              <w:marTop w:val="0"/>
              <w:marBottom w:val="0"/>
              <w:divBdr>
                <w:top w:val="none" w:sz="0" w:space="0" w:color="auto"/>
                <w:left w:val="none" w:sz="0" w:space="0" w:color="auto"/>
                <w:bottom w:val="none" w:sz="0" w:space="0" w:color="auto"/>
                <w:right w:val="none" w:sz="0" w:space="0" w:color="auto"/>
              </w:divBdr>
            </w:div>
            <w:div w:id="1856115061">
              <w:marLeft w:val="0"/>
              <w:marRight w:val="0"/>
              <w:marTop w:val="0"/>
              <w:marBottom w:val="0"/>
              <w:divBdr>
                <w:top w:val="none" w:sz="0" w:space="0" w:color="auto"/>
                <w:left w:val="none" w:sz="0" w:space="0" w:color="auto"/>
                <w:bottom w:val="none" w:sz="0" w:space="0" w:color="auto"/>
                <w:right w:val="none" w:sz="0" w:space="0" w:color="auto"/>
              </w:divBdr>
            </w:div>
            <w:div w:id="821385435">
              <w:marLeft w:val="0"/>
              <w:marRight w:val="0"/>
              <w:marTop w:val="0"/>
              <w:marBottom w:val="0"/>
              <w:divBdr>
                <w:top w:val="none" w:sz="0" w:space="0" w:color="auto"/>
                <w:left w:val="none" w:sz="0" w:space="0" w:color="auto"/>
                <w:bottom w:val="none" w:sz="0" w:space="0" w:color="auto"/>
                <w:right w:val="none" w:sz="0" w:space="0" w:color="auto"/>
              </w:divBdr>
            </w:div>
            <w:div w:id="2114595796">
              <w:marLeft w:val="0"/>
              <w:marRight w:val="0"/>
              <w:marTop w:val="0"/>
              <w:marBottom w:val="0"/>
              <w:divBdr>
                <w:top w:val="none" w:sz="0" w:space="0" w:color="auto"/>
                <w:left w:val="none" w:sz="0" w:space="0" w:color="auto"/>
                <w:bottom w:val="none" w:sz="0" w:space="0" w:color="auto"/>
                <w:right w:val="none" w:sz="0" w:space="0" w:color="auto"/>
              </w:divBdr>
            </w:div>
            <w:div w:id="146895421">
              <w:marLeft w:val="0"/>
              <w:marRight w:val="0"/>
              <w:marTop w:val="0"/>
              <w:marBottom w:val="0"/>
              <w:divBdr>
                <w:top w:val="none" w:sz="0" w:space="0" w:color="auto"/>
                <w:left w:val="none" w:sz="0" w:space="0" w:color="auto"/>
                <w:bottom w:val="none" w:sz="0" w:space="0" w:color="auto"/>
                <w:right w:val="none" w:sz="0" w:space="0" w:color="auto"/>
              </w:divBdr>
            </w:div>
            <w:div w:id="695350988">
              <w:marLeft w:val="0"/>
              <w:marRight w:val="0"/>
              <w:marTop w:val="0"/>
              <w:marBottom w:val="0"/>
              <w:divBdr>
                <w:top w:val="none" w:sz="0" w:space="0" w:color="auto"/>
                <w:left w:val="none" w:sz="0" w:space="0" w:color="auto"/>
                <w:bottom w:val="none" w:sz="0" w:space="0" w:color="auto"/>
                <w:right w:val="none" w:sz="0" w:space="0" w:color="auto"/>
              </w:divBdr>
            </w:div>
            <w:div w:id="1456411839">
              <w:marLeft w:val="0"/>
              <w:marRight w:val="0"/>
              <w:marTop w:val="0"/>
              <w:marBottom w:val="0"/>
              <w:divBdr>
                <w:top w:val="none" w:sz="0" w:space="0" w:color="auto"/>
                <w:left w:val="none" w:sz="0" w:space="0" w:color="auto"/>
                <w:bottom w:val="none" w:sz="0" w:space="0" w:color="auto"/>
                <w:right w:val="none" w:sz="0" w:space="0" w:color="auto"/>
              </w:divBdr>
            </w:div>
            <w:div w:id="49765029">
              <w:marLeft w:val="0"/>
              <w:marRight w:val="0"/>
              <w:marTop w:val="0"/>
              <w:marBottom w:val="0"/>
              <w:divBdr>
                <w:top w:val="none" w:sz="0" w:space="0" w:color="auto"/>
                <w:left w:val="none" w:sz="0" w:space="0" w:color="auto"/>
                <w:bottom w:val="none" w:sz="0" w:space="0" w:color="auto"/>
                <w:right w:val="none" w:sz="0" w:space="0" w:color="auto"/>
              </w:divBdr>
            </w:div>
            <w:div w:id="2088069763">
              <w:marLeft w:val="0"/>
              <w:marRight w:val="0"/>
              <w:marTop w:val="0"/>
              <w:marBottom w:val="0"/>
              <w:divBdr>
                <w:top w:val="none" w:sz="0" w:space="0" w:color="auto"/>
                <w:left w:val="none" w:sz="0" w:space="0" w:color="auto"/>
                <w:bottom w:val="none" w:sz="0" w:space="0" w:color="auto"/>
                <w:right w:val="none" w:sz="0" w:space="0" w:color="auto"/>
              </w:divBdr>
            </w:div>
            <w:div w:id="1330526595">
              <w:marLeft w:val="0"/>
              <w:marRight w:val="0"/>
              <w:marTop w:val="0"/>
              <w:marBottom w:val="0"/>
              <w:divBdr>
                <w:top w:val="none" w:sz="0" w:space="0" w:color="auto"/>
                <w:left w:val="none" w:sz="0" w:space="0" w:color="auto"/>
                <w:bottom w:val="none" w:sz="0" w:space="0" w:color="auto"/>
                <w:right w:val="none" w:sz="0" w:space="0" w:color="auto"/>
              </w:divBdr>
            </w:div>
            <w:div w:id="1814299123">
              <w:marLeft w:val="0"/>
              <w:marRight w:val="0"/>
              <w:marTop w:val="0"/>
              <w:marBottom w:val="0"/>
              <w:divBdr>
                <w:top w:val="none" w:sz="0" w:space="0" w:color="auto"/>
                <w:left w:val="none" w:sz="0" w:space="0" w:color="auto"/>
                <w:bottom w:val="none" w:sz="0" w:space="0" w:color="auto"/>
                <w:right w:val="none" w:sz="0" w:space="0" w:color="auto"/>
              </w:divBdr>
            </w:div>
            <w:div w:id="1278298639">
              <w:marLeft w:val="0"/>
              <w:marRight w:val="0"/>
              <w:marTop w:val="0"/>
              <w:marBottom w:val="0"/>
              <w:divBdr>
                <w:top w:val="none" w:sz="0" w:space="0" w:color="auto"/>
                <w:left w:val="none" w:sz="0" w:space="0" w:color="auto"/>
                <w:bottom w:val="none" w:sz="0" w:space="0" w:color="auto"/>
                <w:right w:val="none" w:sz="0" w:space="0" w:color="auto"/>
              </w:divBdr>
            </w:div>
            <w:div w:id="799148010">
              <w:marLeft w:val="0"/>
              <w:marRight w:val="0"/>
              <w:marTop w:val="0"/>
              <w:marBottom w:val="0"/>
              <w:divBdr>
                <w:top w:val="none" w:sz="0" w:space="0" w:color="auto"/>
                <w:left w:val="none" w:sz="0" w:space="0" w:color="auto"/>
                <w:bottom w:val="none" w:sz="0" w:space="0" w:color="auto"/>
                <w:right w:val="none" w:sz="0" w:space="0" w:color="auto"/>
              </w:divBdr>
            </w:div>
            <w:div w:id="963003098">
              <w:marLeft w:val="0"/>
              <w:marRight w:val="0"/>
              <w:marTop w:val="0"/>
              <w:marBottom w:val="0"/>
              <w:divBdr>
                <w:top w:val="none" w:sz="0" w:space="0" w:color="auto"/>
                <w:left w:val="none" w:sz="0" w:space="0" w:color="auto"/>
                <w:bottom w:val="none" w:sz="0" w:space="0" w:color="auto"/>
                <w:right w:val="none" w:sz="0" w:space="0" w:color="auto"/>
              </w:divBdr>
            </w:div>
            <w:div w:id="1392189755">
              <w:marLeft w:val="0"/>
              <w:marRight w:val="0"/>
              <w:marTop w:val="0"/>
              <w:marBottom w:val="0"/>
              <w:divBdr>
                <w:top w:val="none" w:sz="0" w:space="0" w:color="auto"/>
                <w:left w:val="none" w:sz="0" w:space="0" w:color="auto"/>
                <w:bottom w:val="none" w:sz="0" w:space="0" w:color="auto"/>
                <w:right w:val="none" w:sz="0" w:space="0" w:color="auto"/>
              </w:divBdr>
            </w:div>
            <w:div w:id="1690057457">
              <w:marLeft w:val="0"/>
              <w:marRight w:val="0"/>
              <w:marTop w:val="0"/>
              <w:marBottom w:val="0"/>
              <w:divBdr>
                <w:top w:val="none" w:sz="0" w:space="0" w:color="auto"/>
                <w:left w:val="none" w:sz="0" w:space="0" w:color="auto"/>
                <w:bottom w:val="none" w:sz="0" w:space="0" w:color="auto"/>
                <w:right w:val="none" w:sz="0" w:space="0" w:color="auto"/>
              </w:divBdr>
            </w:div>
            <w:div w:id="1415980135">
              <w:marLeft w:val="0"/>
              <w:marRight w:val="0"/>
              <w:marTop w:val="0"/>
              <w:marBottom w:val="0"/>
              <w:divBdr>
                <w:top w:val="none" w:sz="0" w:space="0" w:color="auto"/>
                <w:left w:val="none" w:sz="0" w:space="0" w:color="auto"/>
                <w:bottom w:val="none" w:sz="0" w:space="0" w:color="auto"/>
                <w:right w:val="none" w:sz="0" w:space="0" w:color="auto"/>
              </w:divBdr>
            </w:div>
            <w:div w:id="497506357">
              <w:marLeft w:val="0"/>
              <w:marRight w:val="0"/>
              <w:marTop w:val="0"/>
              <w:marBottom w:val="0"/>
              <w:divBdr>
                <w:top w:val="none" w:sz="0" w:space="0" w:color="auto"/>
                <w:left w:val="none" w:sz="0" w:space="0" w:color="auto"/>
                <w:bottom w:val="none" w:sz="0" w:space="0" w:color="auto"/>
                <w:right w:val="none" w:sz="0" w:space="0" w:color="auto"/>
              </w:divBdr>
            </w:div>
            <w:div w:id="23556642">
              <w:marLeft w:val="0"/>
              <w:marRight w:val="0"/>
              <w:marTop w:val="0"/>
              <w:marBottom w:val="0"/>
              <w:divBdr>
                <w:top w:val="none" w:sz="0" w:space="0" w:color="auto"/>
                <w:left w:val="none" w:sz="0" w:space="0" w:color="auto"/>
                <w:bottom w:val="none" w:sz="0" w:space="0" w:color="auto"/>
                <w:right w:val="none" w:sz="0" w:space="0" w:color="auto"/>
              </w:divBdr>
            </w:div>
            <w:div w:id="443496982">
              <w:marLeft w:val="0"/>
              <w:marRight w:val="0"/>
              <w:marTop w:val="0"/>
              <w:marBottom w:val="0"/>
              <w:divBdr>
                <w:top w:val="none" w:sz="0" w:space="0" w:color="auto"/>
                <w:left w:val="none" w:sz="0" w:space="0" w:color="auto"/>
                <w:bottom w:val="none" w:sz="0" w:space="0" w:color="auto"/>
                <w:right w:val="none" w:sz="0" w:space="0" w:color="auto"/>
              </w:divBdr>
            </w:div>
            <w:div w:id="2067684083">
              <w:marLeft w:val="0"/>
              <w:marRight w:val="0"/>
              <w:marTop w:val="0"/>
              <w:marBottom w:val="0"/>
              <w:divBdr>
                <w:top w:val="none" w:sz="0" w:space="0" w:color="auto"/>
                <w:left w:val="none" w:sz="0" w:space="0" w:color="auto"/>
                <w:bottom w:val="none" w:sz="0" w:space="0" w:color="auto"/>
                <w:right w:val="none" w:sz="0" w:space="0" w:color="auto"/>
              </w:divBdr>
            </w:div>
            <w:div w:id="1144588739">
              <w:marLeft w:val="0"/>
              <w:marRight w:val="0"/>
              <w:marTop w:val="0"/>
              <w:marBottom w:val="0"/>
              <w:divBdr>
                <w:top w:val="none" w:sz="0" w:space="0" w:color="auto"/>
                <w:left w:val="none" w:sz="0" w:space="0" w:color="auto"/>
                <w:bottom w:val="none" w:sz="0" w:space="0" w:color="auto"/>
                <w:right w:val="none" w:sz="0" w:space="0" w:color="auto"/>
              </w:divBdr>
            </w:div>
            <w:div w:id="2045473426">
              <w:marLeft w:val="0"/>
              <w:marRight w:val="0"/>
              <w:marTop w:val="0"/>
              <w:marBottom w:val="0"/>
              <w:divBdr>
                <w:top w:val="none" w:sz="0" w:space="0" w:color="auto"/>
                <w:left w:val="none" w:sz="0" w:space="0" w:color="auto"/>
                <w:bottom w:val="none" w:sz="0" w:space="0" w:color="auto"/>
                <w:right w:val="none" w:sz="0" w:space="0" w:color="auto"/>
              </w:divBdr>
            </w:div>
            <w:div w:id="1769622319">
              <w:marLeft w:val="0"/>
              <w:marRight w:val="0"/>
              <w:marTop w:val="0"/>
              <w:marBottom w:val="0"/>
              <w:divBdr>
                <w:top w:val="none" w:sz="0" w:space="0" w:color="auto"/>
                <w:left w:val="none" w:sz="0" w:space="0" w:color="auto"/>
                <w:bottom w:val="none" w:sz="0" w:space="0" w:color="auto"/>
                <w:right w:val="none" w:sz="0" w:space="0" w:color="auto"/>
              </w:divBdr>
            </w:div>
            <w:div w:id="1483765986">
              <w:marLeft w:val="0"/>
              <w:marRight w:val="0"/>
              <w:marTop w:val="0"/>
              <w:marBottom w:val="0"/>
              <w:divBdr>
                <w:top w:val="none" w:sz="0" w:space="0" w:color="auto"/>
                <w:left w:val="none" w:sz="0" w:space="0" w:color="auto"/>
                <w:bottom w:val="none" w:sz="0" w:space="0" w:color="auto"/>
                <w:right w:val="none" w:sz="0" w:space="0" w:color="auto"/>
              </w:divBdr>
            </w:div>
            <w:div w:id="261649219">
              <w:marLeft w:val="0"/>
              <w:marRight w:val="0"/>
              <w:marTop w:val="0"/>
              <w:marBottom w:val="0"/>
              <w:divBdr>
                <w:top w:val="none" w:sz="0" w:space="0" w:color="auto"/>
                <w:left w:val="none" w:sz="0" w:space="0" w:color="auto"/>
                <w:bottom w:val="none" w:sz="0" w:space="0" w:color="auto"/>
                <w:right w:val="none" w:sz="0" w:space="0" w:color="auto"/>
              </w:divBdr>
            </w:div>
            <w:div w:id="2018341413">
              <w:marLeft w:val="0"/>
              <w:marRight w:val="0"/>
              <w:marTop w:val="0"/>
              <w:marBottom w:val="0"/>
              <w:divBdr>
                <w:top w:val="none" w:sz="0" w:space="0" w:color="auto"/>
                <w:left w:val="none" w:sz="0" w:space="0" w:color="auto"/>
                <w:bottom w:val="none" w:sz="0" w:space="0" w:color="auto"/>
                <w:right w:val="none" w:sz="0" w:space="0" w:color="auto"/>
              </w:divBdr>
            </w:div>
            <w:div w:id="784269666">
              <w:marLeft w:val="0"/>
              <w:marRight w:val="0"/>
              <w:marTop w:val="0"/>
              <w:marBottom w:val="0"/>
              <w:divBdr>
                <w:top w:val="none" w:sz="0" w:space="0" w:color="auto"/>
                <w:left w:val="none" w:sz="0" w:space="0" w:color="auto"/>
                <w:bottom w:val="none" w:sz="0" w:space="0" w:color="auto"/>
                <w:right w:val="none" w:sz="0" w:space="0" w:color="auto"/>
              </w:divBdr>
            </w:div>
            <w:div w:id="354431246">
              <w:marLeft w:val="0"/>
              <w:marRight w:val="0"/>
              <w:marTop w:val="0"/>
              <w:marBottom w:val="0"/>
              <w:divBdr>
                <w:top w:val="none" w:sz="0" w:space="0" w:color="auto"/>
                <w:left w:val="none" w:sz="0" w:space="0" w:color="auto"/>
                <w:bottom w:val="none" w:sz="0" w:space="0" w:color="auto"/>
                <w:right w:val="none" w:sz="0" w:space="0" w:color="auto"/>
              </w:divBdr>
            </w:div>
            <w:div w:id="2019769382">
              <w:marLeft w:val="0"/>
              <w:marRight w:val="0"/>
              <w:marTop w:val="0"/>
              <w:marBottom w:val="0"/>
              <w:divBdr>
                <w:top w:val="none" w:sz="0" w:space="0" w:color="auto"/>
                <w:left w:val="none" w:sz="0" w:space="0" w:color="auto"/>
                <w:bottom w:val="none" w:sz="0" w:space="0" w:color="auto"/>
                <w:right w:val="none" w:sz="0" w:space="0" w:color="auto"/>
              </w:divBdr>
            </w:div>
            <w:div w:id="564605427">
              <w:marLeft w:val="0"/>
              <w:marRight w:val="0"/>
              <w:marTop w:val="0"/>
              <w:marBottom w:val="0"/>
              <w:divBdr>
                <w:top w:val="none" w:sz="0" w:space="0" w:color="auto"/>
                <w:left w:val="none" w:sz="0" w:space="0" w:color="auto"/>
                <w:bottom w:val="none" w:sz="0" w:space="0" w:color="auto"/>
                <w:right w:val="none" w:sz="0" w:space="0" w:color="auto"/>
              </w:divBdr>
            </w:div>
            <w:div w:id="1417363511">
              <w:marLeft w:val="0"/>
              <w:marRight w:val="0"/>
              <w:marTop w:val="0"/>
              <w:marBottom w:val="0"/>
              <w:divBdr>
                <w:top w:val="none" w:sz="0" w:space="0" w:color="auto"/>
                <w:left w:val="none" w:sz="0" w:space="0" w:color="auto"/>
                <w:bottom w:val="none" w:sz="0" w:space="0" w:color="auto"/>
                <w:right w:val="none" w:sz="0" w:space="0" w:color="auto"/>
              </w:divBdr>
            </w:div>
            <w:div w:id="624773424">
              <w:marLeft w:val="0"/>
              <w:marRight w:val="0"/>
              <w:marTop w:val="0"/>
              <w:marBottom w:val="0"/>
              <w:divBdr>
                <w:top w:val="none" w:sz="0" w:space="0" w:color="auto"/>
                <w:left w:val="none" w:sz="0" w:space="0" w:color="auto"/>
                <w:bottom w:val="none" w:sz="0" w:space="0" w:color="auto"/>
                <w:right w:val="none" w:sz="0" w:space="0" w:color="auto"/>
              </w:divBdr>
            </w:div>
            <w:div w:id="1691295391">
              <w:marLeft w:val="0"/>
              <w:marRight w:val="0"/>
              <w:marTop w:val="0"/>
              <w:marBottom w:val="0"/>
              <w:divBdr>
                <w:top w:val="none" w:sz="0" w:space="0" w:color="auto"/>
                <w:left w:val="none" w:sz="0" w:space="0" w:color="auto"/>
                <w:bottom w:val="none" w:sz="0" w:space="0" w:color="auto"/>
                <w:right w:val="none" w:sz="0" w:space="0" w:color="auto"/>
              </w:divBdr>
            </w:div>
            <w:div w:id="1058476232">
              <w:marLeft w:val="0"/>
              <w:marRight w:val="0"/>
              <w:marTop w:val="0"/>
              <w:marBottom w:val="0"/>
              <w:divBdr>
                <w:top w:val="none" w:sz="0" w:space="0" w:color="auto"/>
                <w:left w:val="none" w:sz="0" w:space="0" w:color="auto"/>
                <w:bottom w:val="none" w:sz="0" w:space="0" w:color="auto"/>
                <w:right w:val="none" w:sz="0" w:space="0" w:color="auto"/>
              </w:divBdr>
            </w:div>
            <w:div w:id="1457987045">
              <w:marLeft w:val="0"/>
              <w:marRight w:val="0"/>
              <w:marTop w:val="0"/>
              <w:marBottom w:val="0"/>
              <w:divBdr>
                <w:top w:val="none" w:sz="0" w:space="0" w:color="auto"/>
                <w:left w:val="none" w:sz="0" w:space="0" w:color="auto"/>
                <w:bottom w:val="none" w:sz="0" w:space="0" w:color="auto"/>
                <w:right w:val="none" w:sz="0" w:space="0" w:color="auto"/>
              </w:divBdr>
            </w:div>
            <w:div w:id="1757285450">
              <w:marLeft w:val="0"/>
              <w:marRight w:val="0"/>
              <w:marTop w:val="0"/>
              <w:marBottom w:val="0"/>
              <w:divBdr>
                <w:top w:val="none" w:sz="0" w:space="0" w:color="auto"/>
                <w:left w:val="none" w:sz="0" w:space="0" w:color="auto"/>
                <w:bottom w:val="none" w:sz="0" w:space="0" w:color="auto"/>
                <w:right w:val="none" w:sz="0" w:space="0" w:color="auto"/>
              </w:divBdr>
            </w:div>
            <w:div w:id="1981375060">
              <w:marLeft w:val="0"/>
              <w:marRight w:val="0"/>
              <w:marTop w:val="0"/>
              <w:marBottom w:val="0"/>
              <w:divBdr>
                <w:top w:val="none" w:sz="0" w:space="0" w:color="auto"/>
                <w:left w:val="none" w:sz="0" w:space="0" w:color="auto"/>
                <w:bottom w:val="none" w:sz="0" w:space="0" w:color="auto"/>
                <w:right w:val="none" w:sz="0" w:space="0" w:color="auto"/>
              </w:divBdr>
            </w:div>
            <w:div w:id="1420831285">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744914059">
              <w:marLeft w:val="0"/>
              <w:marRight w:val="0"/>
              <w:marTop w:val="0"/>
              <w:marBottom w:val="0"/>
              <w:divBdr>
                <w:top w:val="none" w:sz="0" w:space="0" w:color="auto"/>
                <w:left w:val="none" w:sz="0" w:space="0" w:color="auto"/>
                <w:bottom w:val="none" w:sz="0" w:space="0" w:color="auto"/>
                <w:right w:val="none" w:sz="0" w:space="0" w:color="auto"/>
              </w:divBdr>
            </w:div>
            <w:div w:id="1438060157">
              <w:marLeft w:val="0"/>
              <w:marRight w:val="0"/>
              <w:marTop w:val="0"/>
              <w:marBottom w:val="0"/>
              <w:divBdr>
                <w:top w:val="none" w:sz="0" w:space="0" w:color="auto"/>
                <w:left w:val="none" w:sz="0" w:space="0" w:color="auto"/>
                <w:bottom w:val="none" w:sz="0" w:space="0" w:color="auto"/>
                <w:right w:val="none" w:sz="0" w:space="0" w:color="auto"/>
              </w:divBdr>
            </w:div>
            <w:div w:id="1675303037">
              <w:marLeft w:val="0"/>
              <w:marRight w:val="0"/>
              <w:marTop w:val="0"/>
              <w:marBottom w:val="0"/>
              <w:divBdr>
                <w:top w:val="none" w:sz="0" w:space="0" w:color="auto"/>
                <w:left w:val="none" w:sz="0" w:space="0" w:color="auto"/>
                <w:bottom w:val="none" w:sz="0" w:space="0" w:color="auto"/>
                <w:right w:val="none" w:sz="0" w:space="0" w:color="auto"/>
              </w:divBdr>
            </w:div>
            <w:div w:id="2133590341">
              <w:marLeft w:val="0"/>
              <w:marRight w:val="0"/>
              <w:marTop w:val="0"/>
              <w:marBottom w:val="0"/>
              <w:divBdr>
                <w:top w:val="none" w:sz="0" w:space="0" w:color="auto"/>
                <w:left w:val="none" w:sz="0" w:space="0" w:color="auto"/>
                <w:bottom w:val="none" w:sz="0" w:space="0" w:color="auto"/>
                <w:right w:val="none" w:sz="0" w:space="0" w:color="auto"/>
              </w:divBdr>
            </w:div>
            <w:div w:id="1303803484">
              <w:marLeft w:val="0"/>
              <w:marRight w:val="0"/>
              <w:marTop w:val="0"/>
              <w:marBottom w:val="0"/>
              <w:divBdr>
                <w:top w:val="none" w:sz="0" w:space="0" w:color="auto"/>
                <w:left w:val="none" w:sz="0" w:space="0" w:color="auto"/>
                <w:bottom w:val="none" w:sz="0" w:space="0" w:color="auto"/>
                <w:right w:val="none" w:sz="0" w:space="0" w:color="auto"/>
              </w:divBdr>
            </w:div>
            <w:div w:id="1245722564">
              <w:marLeft w:val="0"/>
              <w:marRight w:val="0"/>
              <w:marTop w:val="0"/>
              <w:marBottom w:val="0"/>
              <w:divBdr>
                <w:top w:val="none" w:sz="0" w:space="0" w:color="auto"/>
                <w:left w:val="none" w:sz="0" w:space="0" w:color="auto"/>
                <w:bottom w:val="none" w:sz="0" w:space="0" w:color="auto"/>
                <w:right w:val="none" w:sz="0" w:space="0" w:color="auto"/>
              </w:divBdr>
            </w:div>
            <w:div w:id="1765219935">
              <w:marLeft w:val="0"/>
              <w:marRight w:val="0"/>
              <w:marTop w:val="0"/>
              <w:marBottom w:val="0"/>
              <w:divBdr>
                <w:top w:val="none" w:sz="0" w:space="0" w:color="auto"/>
                <w:left w:val="none" w:sz="0" w:space="0" w:color="auto"/>
                <w:bottom w:val="none" w:sz="0" w:space="0" w:color="auto"/>
                <w:right w:val="none" w:sz="0" w:space="0" w:color="auto"/>
              </w:divBdr>
            </w:div>
            <w:div w:id="582647062">
              <w:marLeft w:val="0"/>
              <w:marRight w:val="0"/>
              <w:marTop w:val="0"/>
              <w:marBottom w:val="0"/>
              <w:divBdr>
                <w:top w:val="none" w:sz="0" w:space="0" w:color="auto"/>
                <w:left w:val="none" w:sz="0" w:space="0" w:color="auto"/>
                <w:bottom w:val="none" w:sz="0" w:space="0" w:color="auto"/>
                <w:right w:val="none" w:sz="0" w:space="0" w:color="auto"/>
              </w:divBdr>
            </w:div>
            <w:div w:id="1828784482">
              <w:marLeft w:val="0"/>
              <w:marRight w:val="0"/>
              <w:marTop w:val="0"/>
              <w:marBottom w:val="0"/>
              <w:divBdr>
                <w:top w:val="none" w:sz="0" w:space="0" w:color="auto"/>
                <w:left w:val="none" w:sz="0" w:space="0" w:color="auto"/>
                <w:bottom w:val="none" w:sz="0" w:space="0" w:color="auto"/>
                <w:right w:val="none" w:sz="0" w:space="0" w:color="auto"/>
              </w:divBdr>
            </w:div>
            <w:div w:id="1828285637">
              <w:marLeft w:val="0"/>
              <w:marRight w:val="0"/>
              <w:marTop w:val="0"/>
              <w:marBottom w:val="0"/>
              <w:divBdr>
                <w:top w:val="none" w:sz="0" w:space="0" w:color="auto"/>
                <w:left w:val="none" w:sz="0" w:space="0" w:color="auto"/>
                <w:bottom w:val="none" w:sz="0" w:space="0" w:color="auto"/>
                <w:right w:val="none" w:sz="0" w:space="0" w:color="auto"/>
              </w:divBdr>
            </w:div>
            <w:div w:id="1800341643">
              <w:marLeft w:val="0"/>
              <w:marRight w:val="0"/>
              <w:marTop w:val="0"/>
              <w:marBottom w:val="0"/>
              <w:divBdr>
                <w:top w:val="none" w:sz="0" w:space="0" w:color="auto"/>
                <w:left w:val="none" w:sz="0" w:space="0" w:color="auto"/>
                <w:bottom w:val="none" w:sz="0" w:space="0" w:color="auto"/>
                <w:right w:val="none" w:sz="0" w:space="0" w:color="auto"/>
              </w:divBdr>
            </w:div>
            <w:div w:id="1233587964">
              <w:marLeft w:val="0"/>
              <w:marRight w:val="0"/>
              <w:marTop w:val="0"/>
              <w:marBottom w:val="0"/>
              <w:divBdr>
                <w:top w:val="none" w:sz="0" w:space="0" w:color="auto"/>
                <w:left w:val="none" w:sz="0" w:space="0" w:color="auto"/>
                <w:bottom w:val="none" w:sz="0" w:space="0" w:color="auto"/>
                <w:right w:val="none" w:sz="0" w:space="0" w:color="auto"/>
              </w:divBdr>
            </w:div>
            <w:div w:id="1875997449">
              <w:marLeft w:val="0"/>
              <w:marRight w:val="0"/>
              <w:marTop w:val="0"/>
              <w:marBottom w:val="0"/>
              <w:divBdr>
                <w:top w:val="none" w:sz="0" w:space="0" w:color="auto"/>
                <w:left w:val="none" w:sz="0" w:space="0" w:color="auto"/>
                <w:bottom w:val="none" w:sz="0" w:space="0" w:color="auto"/>
                <w:right w:val="none" w:sz="0" w:space="0" w:color="auto"/>
              </w:divBdr>
            </w:div>
            <w:div w:id="1435324421">
              <w:marLeft w:val="0"/>
              <w:marRight w:val="0"/>
              <w:marTop w:val="0"/>
              <w:marBottom w:val="0"/>
              <w:divBdr>
                <w:top w:val="none" w:sz="0" w:space="0" w:color="auto"/>
                <w:left w:val="none" w:sz="0" w:space="0" w:color="auto"/>
                <w:bottom w:val="none" w:sz="0" w:space="0" w:color="auto"/>
                <w:right w:val="none" w:sz="0" w:space="0" w:color="auto"/>
              </w:divBdr>
            </w:div>
            <w:div w:id="1645818263">
              <w:marLeft w:val="0"/>
              <w:marRight w:val="0"/>
              <w:marTop w:val="0"/>
              <w:marBottom w:val="0"/>
              <w:divBdr>
                <w:top w:val="none" w:sz="0" w:space="0" w:color="auto"/>
                <w:left w:val="none" w:sz="0" w:space="0" w:color="auto"/>
                <w:bottom w:val="none" w:sz="0" w:space="0" w:color="auto"/>
                <w:right w:val="none" w:sz="0" w:space="0" w:color="auto"/>
              </w:divBdr>
            </w:div>
            <w:div w:id="363290052">
              <w:marLeft w:val="0"/>
              <w:marRight w:val="0"/>
              <w:marTop w:val="0"/>
              <w:marBottom w:val="0"/>
              <w:divBdr>
                <w:top w:val="none" w:sz="0" w:space="0" w:color="auto"/>
                <w:left w:val="none" w:sz="0" w:space="0" w:color="auto"/>
                <w:bottom w:val="none" w:sz="0" w:space="0" w:color="auto"/>
                <w:right w:val="none" w:sz="0" w:space="0" w:color="auto"/>
              </w:divBdr>
            </w:div>
            <w:div w:id="1030716606">
              <w:marLeft w:val="0"/>
              <w:marRight w:val="0"/>
              <w:marTop w:val="0"/>
              <w:marBottom w:val="0"/>
              <w:divBdr>
                <w:top w:val="none" w:sz="0" w:space="0" w:color="auto"/>
                <w:left w:val="none" w:sz="0" w:space="0" w:color="auto"/>
                <w:bottom w:val="none" w:sz="0" w:space="0" w:color="auto"/>
                <w:right w:val="none" w:sz="0" w:space="0" w:color="auto"/>
              </w:divBdr>
            </w:div>
            <w:div w:id="837040564">
              <w:marLeft w:val="0"/>
              <w:marRight w:val="0"/>
              <w:marTop w:val="0"/>
              <w:marBottom w:val="0"/>
              <w:divBdr>
                <w:top w:val="none" w:sz="0" w:space="0" w:color="auto"/>
                <w:left w:val="none" w:sz="0" w:space="0" w:color="auto"/>
                <w:bottom w:val="none" w:sz="0" w:space="0" w:color="auto"/>
                <w:right w:val="none" w:sz="0" w:space="0" w:color="auto"/>
              </w:divBdr>
            </w:div>
            <w:div w:id="895239689">
              <w:marLeft w:val="0"/>
              <w:marRight w:val="0"/>
              <w:marTop w:val="0"/>
              <w:marBottom w:val="0"/>
              <w:divBdr>
                <w:top w:val="none" w:sz="0" w:space="0" w:color="auto"/>
                <w:left w:val="none" w:sz="0" w:space="0" w:color="auto"/>
                <w:bottom w:val="none" w:sz="0" w:space="0" w:color="auto"/>
                <w:right w:val="none" w:sz="0" w:space="0" w:color="auto"/>
              </w:divBdr>
            </w:div>
            <w:div w:id="1723362440">
              <w:marLeft w:val="0"/>
              <w:marRight w:val="0"/>
              <w:marTop w:val="0"/>
              <w:marBottom w:val="0"/>
              <w:divBdr>
                <w:top w:val="none" w:sz="0" w:space="0" w:color="auto"/>
                <w:left w:val="none" w:sz="0" w:space="0" w:color="auto"/>
                <w:bottom w:val="none" w:sz="0" w:space="0" w:color="auto"/>
                <w:right w:val="none" w:sz="0" w:space="0" w:color="auto"/>
              </w:divBdr>
            </w:div>
            <w:div w:id="1158810564">
              <w:marLeft w:val="0"/>
              <w:marRight w:val="0"/>
              <w:marTop w:val="0"/>
              <w:marBottom w:val="0"/>
              <w:divBdr>
                <w:top w:val="none" w:sz="0" w:space="0" w:color="auto"/>
                <w:left w:val="none" w:sz="0" w:space="0" w:color="auto"/>
                <w:bottom w:val="none" w:sz="0" w:space="0" w:color="auto"/>
                <w:right w:val="none" w:sz="0" w:space="0" w:color="auto"/>
              </w:divBdr>
            </w:div>
            <w:div w:id="1691298261">
              <w:marLeft w:val="0"/>
              <w:marRight w:val="0"/>
              <w:marTop w:val="0"/>
              <w:marBottom w:val="0"/>
              <w:divBdr>
                <w:top w:val="none" w:sz="0" w:space="0" w:color="auto"/>
                <w:left w:val="none" w:sz="0" w:space="0" w:color="auto"/>
                <w:bottom w:val="none" w:sz="0" w:space="0" w:color="auto"/>
                <w:right w:val="none" w:sz="0" w:space="0" w:color="auto"/>
              </w:divBdr>
            </w:div>
            <w:div w:id="1600678536">
              <w:marLeft w:val="0"/>
              <w:marRight w:val="0"/>
              <w:marTop w:val="0"/>
              <w:marBottom w:val="0"/>
              <w:divBdr>
                <w:top w:val="none" w:sz="0" w:space="0" w:color="auto"/>
                <w:left w:val="none" w:sz="0" w:space="0" w:color="auto"/>
                <w:bottom w:val="none" w:sz="0" w:space="0" w:color="auto"/>
                <w:right w:val="none" w:sz="0" w:space="0" w:color="auto"/>
              </w:divBdr>
            </w:div>
            <w:div w:id="64499097">
              <w:marLeft w:val="0"/>
              <w:marRight w:val="0"/>
              <w:marTop w:val="0"/>
              <w:marBottom w:val="0"/>
              <w:divBdr>
                <w:top w:val="none" w:sz="0" w:space="0" w:color="auto"/>
                <w:left w:val="none" w:sz="0" w:space="0" w:color="auto"/>
                <w:bottom w:val="none" w:sz="0" w:space="0" w:color="auto"/>
                <w:right w:val="none" w:sz="0" w:space="0" w:color="auto"/>
              </w:divBdr>
            </w:div>
            <w:div w:id="1819491266">
              <w:marLeft w:val="0"/>
              <w:marRight w:val="0"/>
              <w:marTop w:val="0"/>
              <w:marBottom w:val="0"/>
              <w:divBdr>
                <w:top w:val="none" w:sz="0" w:space="0" w:color="auto"/>
                <w:left w:val="none" w:sz="0" w:space="0" w:color="auto"/>
                <w:bottom w:val="none" w:sz="0" w:space="0" w:color="auto"/>
                <w:right w:val="none" w:sz="0" w:space="0" w:color="auto"/>
              </w:divBdr>
            </w:div>
            <w:div w:id="713699760">
              <w:marLeft w:val="0"/>
              <w:marRight w:val="0"/>
              <w:marTop w:val="0"/>
              <w:marBottom w:val="0"/>
              <w:divBdr>
                <w:top w:val="none" w:sz="0" w:space="0" w:color="auto"/>
                <w:left w:val="none" w:sz="0" w:space="0" w:color="auto"/>
                <w:bottom w:val="none" w:sz="0" w:space="0" w:color="auto"/>
                <w:right w:val="none" w:sz="0" w:space="0" w:color="auto"/>
              </w:divBdr>
            </w:div>
            <w:div w:id="1359161605">
              <w:marLeft w:val="0"/>
              <w:marRight w:val="0"/>
              <w:marTop w:val="0"/>
              <w:marBottom w:val="0"/>
              <w:divBdr>
                <w:top w:val="none" w:sz="0" w:space="0" w:color="auto"/>
                <w:left w:val="none" w:sz="0" w:space="0" w:color="auto"/>
                <w:bottom w:val="none" w:sz="0" w:space="0" w:color="auto"/>
                <w:right w:val="none" w:sz="0" w:space="0" w:color="auto"/>
              </w:divBdr>
            </w:div>
            <w:div w:id="910313324">
              <w:marLeft w:val="0"/>
              <w:marRight w:val="0"/>
              <w:marTop w:val="0"/>
              <w:marBottom w:val="0"/>
              <w:divBdr>
                <w:top w:val="none" w:sz="0" w:space="0" w:color="auto"/>
                <w:left w:val="none" w:sz="0" w:space="0" w:color="auto"/>
                <w:bottom w:val="none" w:sz="0" w:space="0" w:color="auto"/>
                <w:right w:val="none" w:sz="0" w:space="0" w:color="auto"/>
              </w:divBdr>
            </w:div>
            <w:div w:id="134417782">
              <w:marLeft w:val="0"/>
              <w:marRight w:val="0"/>
              <w:marTop w:val="0"/>
              <w:marBottom w:val="0"/>
              <w:divBdr>
                <w:top w:val="none" w:sz="0" w:space="0" w:color="auto"/>
                <w:left w:val="none" w:sz="0" w:space="0" w:color="auto"/>
                <w:bottom w:val="none" w:sz="0" w:space="0" w:color="auto"/>
                <w:right w:val="none" w:sz="0" w:space="0" w:color="auto"/>
              </w:divBdr>
            </w:div>
            <w:div w:id="1711028659">
              <w:marLeft w:val="0"/>
              <w:marRight w:val="0"/>
              <w:marTop w:val="0"/>
              <w:marBottom w:val="0"/>
              <w:divBdr>
                <w:top w:val="none" w:sz="0" w:space="0" w:color="auto"/>
                <w:left w:val="none" w:sz="0" w:space="0" w:color="auto"/>
                <w:bottom w:val="none" w:sz="0" w:space="0" w:color="auto"/>
                <w:right w:val="none" w:sz="0" w:space="0" w:color="auto"/>
              </w:divBdr>
            </w:div>
            <w:div w:id="373579352">
              <w:marLeft w:val="0"/>
              <w:marRight w:val="0"/>
              <w:marTop w:val="0"/>
              <w:marBottom w:val="0"/>
              <w:divBdr>
                <w:top w:val="none" w:sz="0" w:space="0" w:color="auto"/>
                <w:left w:val="none" w:sz="0" w:space="0" w:color="auto"/>
                <w:bottom w:val="none" w:sz="0" w:space="0" w:color="auto"/>
                <w:right w:val="none" w:sz="0" w:space="0" w:color="auto"/>
              </w:divBdr>
            </w:div>
            <w:div w:id="2025549680">
              <w:marLeft w:val="0"/>
              <w:marRight w:val="0"/>
              <w:marTop w:val="0"/>
              <w:marBottom w:val="0"/>
              <w:divBdr>
                <w:top w:val="none" w:sz="0" w:space="0" w:color="auto"/>
                <w:left w:val="none" w:sz="0" w:space="0" w:color="auto"/>
                <w:bottom w:val="none" w:sz="0" w:space="0" w:color="auto"/>
                <w:right w:val="none" w:sz="0" w:space="0" w:color="auto"/>
              </w:divBdr>
            </w:div>
            <w:div w:id="949357437">
              <w:marLeft w:val="0"/>
              <w:marRight w:val="0"/>
              <w:marTop w:val="0"/>
              <w:marBottom w:val="0"/>
              <w:divBdr>
                <w:top w:val="none" w:sz="0" w:space="0" w:color="auto"/>
                <w:left w:val="none" w:sz="0" w:space="0" w:color="auto"/>
                <w:bottom w:val="none" w:sz="0" w:space="0" w:color="auto"/>
                <w:right w:val="none" w:sz="0" w:space="0" w:color="auto"/>
              </w:divBdr>
            </w:div>
            <w:div w:id="1028413044">
              <w:marLeft w:val="0"/>
              <w:marRight w:val="0"/>
              <w:marTop w:val="0"/>
              <w:marBottom w:val="0"/>
              <w:divBdr>
                <w:top w:val="none" w:sz="0" w:space="0" w:color="auto"/>
                <w:left w:val="none" w:sz="0" w:space="0" w:color="auto"/>
                <w:bottom w:val="none" w:sz="0" w:space="0" w:color="auto"/>
                <w:right w:val="none" w:sz="0" w:space="0" w:color="auto"/>
              </w:divBdr>
            </w:div>
            <w:div w:id="1082877485">
              <w:marLeft w:val="0"/>
              <w:marRight w:val="0"/>
              <w:marTop w:val="0"/>
              <w:marBottom w:val="0"/>
              <w:divBdr>
                <w:top w:val="none" w:sz="0" w:space="0" w:color="auto"/>
                <w:left w:val="none" w:sz="0" w:space="0" w:color="auto"/>
                <w:bottom w:val="none" w:sz="0" w:space="0" w:color="auto"/>
                <w:right w:val="none" w:sz="0" w:space="0" w:color="auto"/>
              </w:divBdr>
            </w:div>
            <w:div w:id="1680962909">
              <w:marLeft w:val="0"/>
              <w:marRight w:val="0"/>
              <w:marTop w:val="0"/>
              <w:marBottom w:val="0"/>
              <w:divBdr>
                <w:top w:val="none" w:sz="0" w:space="0" w:color="auto"/>
                <w:left w:val="none" w:sz="0" w:space="0" w:color="auto"/>
                <w:bottom w:val="none" w:sz="0" w:space="0" w:color="auto"/>
                <w:right w:val="none" w:sz="0" w:space="0" w:color="auto"/>
              </w:divBdr>
            </w:div>
            <w:div w:id="640892300">
              <w:marLeft w:val="0"/>
              <w:marRight w:val="0"/>
              <w:marTop w:val="0"/>
              <w:marBottom w:val="0"/>
              <w:divBdr>
                <w:top w:val="none" w:sz="0" w:space="0" w:color="auto"/>
                <w:left w:val="none" w:sz="0" w:space="0" w:color="auto"/>
                <w:bottom w:val="none" w:sz="0" w:space="0" w:color="auto"/>
                <w:right w:val="none" w:sz="0" w:space="0" w:color="auto"/>
              </w:divBdr>
            </w:div>
            <w:div w:id="789862301">
              <w:marLeft w:val="0"/>
              <w:marRight w:val="0"/>
              <w:marTop w:val="0"/>
              <w:marBottom w:val="0"/>
              <w:divBdr>
                <w:top w:val="none" w:sz="0" w:space="0" w:color="auto"/>
                <w:left w:val="none" w:sz="0" w:space="0" w:color="auto"/>
                <w:bottom w:val="none" w:sz="0" w:space="0" w:color="auto"/>
                <w:right w:val="none" w:sz="0" w:space="0" w:color="auto"/>
              </w:divBdr>
            </w:div>
            <w:div w:id="892229980">
              <w:marLeft w:val="0"/>
              <w:marRight w:val="0"/>
              <w:marTop w:val="0"/>
              <w:marBottom w:val="0"/>
              <w:divBdr>
                <w:top w:val="none" w:sz="0" w:space="0" w:color="auto"/>
                <w:left w:val="none" w:sz="0" w:space="0" w:color="auto"/>
                <w:bottom w:val="none" w:sz="0" w:space="0" w:color="auto"/>
                <w:right w:val="none" w:sz="0" w:space="0" w:color="auto"/>
              </w:divBdr>
            </w:div>
            <w:div w:id="1154490717">
              <w:marLeft w:val="0"/>
              <w:marRight w:val="0"/>
              <w:marTop w:val="0"/>
              <w:marBottom w:val="0"/>
              <w:divBdr>
                <w:top w:val="none" w:sz="0" w:space="0" w:color="auto"/>
                <w:left w:val="none" w:sz="0" w:space="0" w:color="auto"/>
                <w:bottom w:val="none" w:sz="0" w:space="0" w:color="auto"/>
                <w:right w:val="none" w:sz="0" w:space="0" w:color="auto"/>
              </w:divBdr>
            </w:div>
            <w:div w:id="1912151508">
              <w:marLeft w:val="0"/>
              <w:marRight w:val="0"/>
              <w:marTop w:val="0"/>
              <w:marBottom w:val="0"/>
              <w:divBdr>
                <w:top w:val="none" w:sz="0" w:space="0" w:color="auto"/>
                <w:left w:val="none" w:sz="0" w:space="0" w:color="auto"/>
                <w:bottom w:val="none" w:sz="0" w:space="0" w:color="auto"/>
                <w:right w:val="none" w:sz="0" w:space="0" w:color="auto"/>
              </w:divBdr>
            </w:div>
            <w:div w:id="1894342637">
              <w:marLeft w:val="0"/>
              <w:marRight w:val="0"/>
              <w:marTop w:val="0"/>
              <w:marBottom w:val="0"/>
              <w:divBdr>
                <w:top w:val="none" w:sz="0" w:space="0" w:color="auto"/>
                <w:left w:val="none" w:sz="0" w:space="0" w:color="auto"/>
                <w:bottom w:val="none" w:sz="0" w:space="0" w:color="auto"/>
                <w:right w:val="none" w:sz="0" w:space="0" w:color="auto"/>
              </w:divBdr>
            </w:div>
            <w:div w:id="839471037">
              <w:marLeft w:val="0"/>
              <w:marRight w:val="0"/>
              <w:marTop w:val="0"/>
              <w:marBottom w:val="0"/>
              <w:divBdr>
                <w:top w:val="none" w:sz="0" w:space="0" w:color="auto"/>
                <w:left w:val="none" w:sz="0" w:space="0" w:color="auto"/>
                <w:bottom w:val="none" w:sz="0" w:space="0" w:color="auto"/>
                <w:right w:val="none" w:sz="0" w:space="0" w:color="auto"/>
              </w:divBdr>
            </w:div>
            <w:div w:id="398527326">
              <w:marLeft w:val="0"/>
              <w:marRight w:val="0"/>
              <w:marTop w:val="0"/>
              <w:marBottom w:val="0"/>
              <w:divBdr>
                <w:top w:val="none" w:sz="0" w:space="0" w:color="auto"/>
                <w:left w:val="none" w:sz="0" w:space="0" w:color="auto"/>
                <w:bottom w:val="none" w:sz="0" w:space="0" w:color="auto"/>
                <w:right w:val="none" w:sz="0" w:space="0" w:color="auto"/>
              </w:divBdr>
            </w:div>
            <w:div w:id="304357096">
              <w:marLeft w:val="0"/>
              <w:marRight w:val="0"/>
              <w:marTop w:val="0"/>
              <w:marBottom w:val="0"/>
              <w:divBdr>
                <w:top w:val="none" w:sz="0" w:space="0" w:color="auto"/>
                <w:left w:val="none" w:sz="0" w:space="0" w:color="auto"/>
                <w:bottom w:val="none" w:sz="0" w:space="0" w:color="auto"/>
                <w:right w:val="none" w:sz="0" w:space="0" w:color="auto"/>
              </w:divBdr>
            </w:div>
            <w:div w:id="977876764">
              <w:marLeft w:val="0"/>
              <w:marRight w:val="0"/>
              <w:marTop w:val="0"/>
              <w:marBottom w:val="0"/>
              <w:divBdr>
                <w:top w:val="none" w:sz="0" w:space="0" w:color="auto"/>
                <w:left w:val="none" w:sz="0" w:space="0" w:color="auto"/>
                <w:bottom w:val="none" w:sz="0" w:space="0" w:color="auto"/>
                <w:right w:val="none" w:sz="0" w:space="0" w:color="auto"/>
              </w:divBdr>
            </w:div>
            <w:div w:id="1101340937">
              <w:marLeft w:val="0"/>
              <w:marRight w:val="0"/>
              <w:marTop w:val="0"/>
              <w:marBottom w:val="0"/>
              <w:divBdr>
                <w:top w:val="none" w:sz="0" w:space="0" w:color="auto"/>
                <w:left w:val="none" w:sz="0" w:space="0" w:color="auto"/>
                <w:bottom w:val="none" w:sz="0" w:space="0" w:color="auto"/>
                <w:right w:val="none" w:sz="0" w:space="0" w:color="auto"/>
              </w:divBdr>
            </w:div>
            <w:div w:id="1947804320">
              <w:marLeft w:val="0"/>
              <w:marRight w:val="0"/>
              <w:marTop w:val="0"/>
              <w:marBottom w:val="0"/>
              <w:divBdr>
                <w:top w:val="none" w:sz="0" w:space="0" w:color="auto"/>
                <w:left w:val="none" w:sz="0" w:space="0" w:color="auto"/>
                <w:bottom w:val="none" w:sz="0" w:space="0" w:color="auto"/>
                <w:right w:val="none" w:sz="0" w:space="0" w:color="auto"/>
              </w:divBdr>
            </w:div>
            <w:div w:id="1568109623">
              <w:marLeft w:val="0"/>
              <w:marRight w:val="0"/>
              <w:marTop w:val="0"/>
              <w:marBottom w:val="0"/>
              <w:divBdr>
                <w:top w:val="none" w:sz="0" w:space="0" w:color="auto"/>
                <w:left w:val="none" w:sz="0" w:space="0" w:color="auto"/>
                <w:bottom w:val="none" w:sz="0" w:space="0" w:color="auto"/>
                <w:right w:val="none" w:sz="0" w:space="0" w:color="auto"/>
              </w:divBdr>
            </w:div>
            <w:div w:id="30110817">
              <w:marLeft w:val="0"/>
              <w:marRight w:val="0"/>
              <w:marTop w:val="0"/>
              <w:marBottom w:val="0"/>
              <w:divBdr>
                <w:top w:val="none" w:sz="0" w:space="0" w:color="auto"/>
                <w:left w:val="none" w:sz="0" w:space="0" w:color="auto"/>
                <w:bottom w:val="none" w:sz="0" w:space="0" w:color="auto"/>
                <w:right w:val="none" w:sz="0" w:space="0" w:color="auto"/>
              </w:divBdr>
            </w:div>
            <w:div w:id="1295677088">
              <w:marLeft w:val="0"/>
              <w:marRight w:val="0"/>
              <w:marTop w:val="0"/>
              <w:marBottom w:val="0"/>
              <w:divBdr>
                <w:top w:val="none" w:sz="0" w:space="0" w:color="auto"/>
                <w:left w:val="none" w:sz="0" w:space="0" w:color="auto"/>
                <w:bottom w:val="none" w:sz="0" w:space="0" w:color="auto"/>
                <w:right w:val="none" w:sz="0" w:space="0" w:color="auto"/>
              </w:divBdr>
            </w:div>
            <w:div w:id="2056274989">
              <w:marLeft w:val="0"/>
              <w:marRight w:val="0"/>
              <w:marTop w:val="0"/>
              <w:marBottom w:val="0"/>
              <w:divBdr>
                <w:top w:val="none" w:sz="0" w:space="0" w:color="auto"/>
                <w:left w:val="none" w:sz="0" w:space="0" w:color="auto"/>
                <w:bottom w:val="none" w:sz="0" w:space="0" w:color="auto"/>
                <w:right w:val="none" w:sz="0" w:space="0" w:color="auto"/>
              </w:divBdr>
            </w:div>
            <w:div w:id="466320832">
              <w:marLeft w:val="0"/>
              <w:marRight w:val="0"/>
              <w:marTop w:val="0"/>
              <w:marBottom w:val="0"/>
              <w:divBdr>
                <w:top w:val="none" w:sz="0" w:space="0" w:color="auto"/>
                <w:left w:val="none" w:sz="0" w:space="0" w:color="auto"/>
                <w:bottom w:val="none" w:sz="0" w:space="0" w:color="auto"/>
                <w:right w:val="none" w:sz="0" w:space="0" w:color="auto"/>
              </w:divBdr>
            </w:div>
            <w:div w:id="1574462299">
              <w:marLeft w:val="0"/>
              <w:marRight w:val="0"/>
              <w:marTop w:val="0"/>
              <w:marBottom w:val="0"/>
              <w:divBdr>
                <w:top w:val="none" w:sz="0" w:space="0" w:color="auto"/>
                <w:left w:val="none" w:sz="0" w:space="0" w:color="auto"/>
                <w:bottom w:val="none" w:sz="0" w:space="0" w:color="auto"/>
                <w:right w:val="none" w:sz="0" w:space="0" w:color="auto"/>
              </w:divBdr>
            </w:div>
            <w:div w:id="764805411">
              <w:marLeft w:val="0"/>
              <w:marRight w:val="0"/>
              <w:marTop w:val="0"/>
              <w:marBottom w:val="0"/>
              <w:divBdr>
                <w:top w:val="none" w:sz="0" w:space="0" w:color="auto"/>
                <w:left w:val="none" w:sz="0" w:space="0" w:color="auto"/>
                <w:bottom w:val="none" w:sz="0" w:space="0" w:color="auto"/>
                <w:right w:val="none" w:sz="0" w:space="0" w:color="auto"/>
              </w:divBdr>
            </w:div>
            <w:div w:id="866216325">
              <w:marLeft w:val="0"/>
              <w:marRight w:val="0"/>
              <w:marTop w:val="0"/>
              <w:marBottom w:val="0"/>
              <w:divBdr>
                <w:top w:val="none" w:sz="0" w:space="0" w:color="auto"/>
                <w:left w:val="none" w:sz="0" w:space="0" w:color="auto"/>
                <w:bottom w:val="none" w:sz="0" w:space="0" w:color="auto"/>
                <w:right w:val="none" w:sz="0" w:space="0" w:color="auto"/>
              </w:divBdr>
            </w:div>
            <w:div w:id="1072850139">
              <w:marLeft w:val="0"/>
              <w:marRight w:val="0"/>
              <w:marTop w:val="0"/>
              <w:marBottom w:val="0"/>
              <w:divBdr>
                <w:top w:val="none" w:sz="0" w:space="0" w:color="auto"/>
                <w:left w:val="none" w:sz="0" w:space="0" w:color="auto"/>
                <w:bottom w:val="none" w:sz="0" w:space="0" w:color="auto"/>
                <w:right w:val="none" w:sz="0" w:space="0" w:color="auto"/>
              </w:divBdr>
            </w:div>
            <w:div w:id="1567565571">
              <w:marLeft w:val="0"/>
              <w:marRight w:val="0"/>
              <w:marTop w:val="0"/>
              <w:marBottom w:val="0"/>
              <w:divBdr>
                <w:top w:val="none" w:sz="0" w:space="0" w:color="auto"/>
                <w:left w:val="none" w:sz="0" w:space="0" w:color="auto"/>
                <w:bottom w:val="none" w:sz="0" w:space="0" w:color="auto"/>
                <w:right w:val="none" w:sz="0" w:space="0" w:color="auto"/>
              </w:divBdr>
            </w:div>
            <w:div w:id="1135609016">
              <w:marLeft w:val="0"/>
              <w:marRight w:val="0"/>
              <w:marTop w:val="0"/>
              <w:marBottom w:val="0"/>
              <w:divBdr>
                <w:top w:val="none" w:sz="0" w:space="0" w:color="auto"/>
                <w:left w:val="none" w:sz="0" w:space="0" w:color="auto"/>
                <w:bottom w:val="none" w:sz="0" w:space="0" w:color="auto"/>
                <w:right w:val="none" w:sz="0" w:space="0" w:color="auto"/>
              </w:divBdr>
            </w:div>
            <w:div w:id="17239260">
              <w:marLeft w:val="0"/>
              <w:marRight w:val="0"/>
              <w:marTop w:val="0"/>
              <w:marBottom w:val="0"/>
              <w:divBdr>
                <w:top w:val="none" w:sz="0" w:space="0" w:color="auto"/>
                <w:left w:val="none" w:sz="0" w:space="0" w:color="auto"/>
                <w:bottom w:val="none" w:sz="0" w:space="0" w:color="auto"/>
                <w:right w:val="none" w:sz="0" w:space="0" w:color="auto"/>
              </w:divBdr>
            </w:div>
            <w:div w:id="1549998868">
              <w:marLeft w:val="0"/>
              <w:marRight w:val="0"/>
              <w:marTop w:val="0"/>
              <w:marBottom w:val="0"/>
              <w:divBdr>
                <w:top w:val="none" w:sz="0" w:space="0" w:color="auto"/>
                <w:left w:val="none" w:sz="0" w:space="0" w:color="auto"/>
                <w:bottom w:val="none" w:sz="0" w:space="0" w:color="auto"/>
                <w:right w:val="none" w:sz="0" w:space="0" w:color="auto"/>
              </w:divBdr>
            </w:div>
            <w:div w:id="1542474003">
              <w:marLeft w:val="0"/>
              <w:marRight w:val="0"/>
              <w:marTop w:val="0"/>
              <w:marBottom w:val="0"/>
              <w:divBdr>
                <w:top w:val="none" w:sz="0" w:space="0" w:color="auto"/>
                <w:left w:val="none" w:sz="0" w:space="0" w:color="auto"/>
                <w:bottom w:val="none" w:sz="0" w:space="0" w:color="auto"/>
                <w:right w:val="none" w:sz="0" w:space="0" w:color="auto"/>
              </w:divBdr>
            </w:div>
            <w:div w:id="29498967">
              <w:marLeft w:val="0"/>
              <w:marRight w:val="0"/>
              <w:marTop w:val="0"/>
              <w:marBottom w:val="0"/>
              <w:divBdr>
                <w:top w:val="none" w:sz="0" w:space="0" w:color="auto"/>
                <w:left w:val="none" w:sz="0" w:space="0" w:color="auto"/>
                <w:bottom w:val="none" w:sz="0" w:space="0" w:color="auto"/>
                <w:right w:val="none" w:sz="0" w:space="0" w:color="auto"/>
              </w:divBdr>
            </w:div>
            <w:div w:id="148593693">
              <w:marLeft w:val="0"/>
              <w:marRight w:val="0"/>
              <w:marTop w:val="0"/>
              <w:marBottom w:val="0"/>
              <w:divBdr>
                <w:top w:val="none" w:sz="0" w:space="0" w:color="auto"/>
                <w:left w:val="none" w:sz="0" w:space="0" w:color="auto"/>
                <w:bottom w:val="none" w:sz="0" w:space="0" w:color="auto"/>
                <w:right w:val="none" w:sz="0" w:space="0" w:color="auto"/>
              </w:divBdr>
            </w:div>
            <w:div w:id="1876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6505">
      <w:bodyDiv w:val="1"/>
      <w:marLeft w:val="0"/>
      <w:marRight w:val="0"/>
      <w:marTop w:val="0"/>
      <w:marBottom w:val="0"/>
      <w:divBdr>
        <w:top w:val="none" w:sz="0" w:space="0" w:color="auto"/>
        <w:left w:val="none" w:sz="0" w:space="0" w:color="auto"/>
        <w:bottom w:val="none" w:sz="0" w:space="0" w:color="auto"/>
        <w:right w:val="none" w:sz="0" w:space="0" w:color="auto"/>
      </w:divBdr>
    </w:div>
    <w:div w:id="1552307567">
      <w:bodyDiv w:val="1"/>
      <w:marLeft w:val="0"/>
      <w:marRight w:val="0"/>
      <w:marTop w:val="0"/>
      <w:marBottom w:val="0"/>
      <w:divBdr>
        <w:top w:val="none" w:sz="0" w:space="0" w:color="auto"/>
        <w:left w:val="none" w:sz="0" w:space="0" w:color="auto"/>
        <w:bottom w:val="none" w:sz="0" w:space="0" w:color="auto"/>
        <w:right w:val="none" w:sz="0" w:space="0" w:color="auto"/>
      </w:divBdr>
    </w:div>
    <w:div w:id="1607351705">
      <w:bodyDiv w:val="1"/>
      <w:marLeft w:val="0"/>
      <w:marRight w:val="0"/>
      <w:marTop w:val="0"/>
      <w:marBottom w:val="0"/>
      <w:divBdr>
        <w:top w:val="none" w:sz="0" w:space="0" w:color="auto"/>
        <w:left w:val="none" w:sz="0" w:space="0" w:color="auto"/>
        <w:bottom w:val="none" w:sz="0" w:space="0" w:color="auto"/>
        <w:right w:val="none" w:sz="0" w:space="0" w:color="auto"/>
      </w:divBdr>
      <w:divsChild>
        <w:div w:id="1240556053">
          <w:marLeft w:val="0"/>
          <w:marRight w:val="0"/>
          <w:marTop w:val="0"/>
          <w:marBottom w:val="0"/>
          <w:divBdr>
            <w:top w:val="none" w:sz="0" w:space="0" w:color="auto"/>
            <w:left w:val="none" w:sz="0" w:space="0" w:color="auto"/>
            <w:bottom w:val="none" w:sz="0" w:space="0" w:color="auto"/>
            <w:right w:val="none" w:sz="0" w:space="0" w:color="auto"/>
          </w:divBdr>
          <w:divsChild>
            <w:div w:id="1633486528">
              <w:marLeft w:val="0"/>
              <w:marRight w:val="0"/>
              <w:marTop w:val="0"/>
              <w:marBottom w:val="0"/>
              <w:divBdr>
                <w:top w:val="none" w:sz="0" w:space="0" w:color="auto"/>
                <w:left w:val="none" w:sz="0" w:space="0" w:color="auto"/>
                <w:bottom w:val="none" w:sz="0" w:space="0" w:color="auto"/>
                <w:right w:val="none" w:sz="0" w:space="0" w:color="auto"/>
              </w:divBdr>
            </w:div>
            <w:div w:id="1945189289">
              <w:marLeft w:val="0"/>
              <w:marRight w:val="0"/>
              <w:marTop w:val="0"/>
              <w:marBottom w:val="0"/>
              <w:divBdr>
                <w:top w:val="none" w:sz="0" w:space="0" w:color="auto"/>
                <w:left w:val="none" w:sz="0" w:space="0" w:color="auto"/>
                <w:bottom w:val="none" w:sz="0" w:space="0" w:color="auto"/>
                <w:right w:val="none" w:sz="0" w:space="0" w:color="auto"/>
              </w:divBdr>
            </w:div>
            <w:div w:id="1313220538">
              <w:marLeft w:val="0"/>
              <w:marRight w:val="0"/>
              <w:marTop w:val="0"/>
              <w:marBottom w:val="0"/>
              <w:divBdr>
                <w:top w:val="none" w:sz="0" w:space="0" w:color="auto"/>
                <w:left w:val="none" w:sz="0" w:space="0" w:color="auto"/>
                <w:bottom w:val="none" w:sz="0" w:space="0" w:color="auto"/>
                <w:right w:val="none" w:sz="0" w:space="0" w:color="auto"/>
              </w:divBdr>
            </w:div>
            <w:div w:id="826242519">
              <w:marLeft w:val="0"/>
              <w:marRight w:val="0"/>
              <w:marTop w:val="0"/>
              <w:marBottom w:val="0"/>
              <w:divBdr>
                <w:top w:val="none" w:sz="0" w:space="0" w:color="auto"/>
                <w:left w:val="none" w:sz="0" w:space="0" w:color="auto"/>
                <w:bottom w:val="none" w:sz="0" w:space="0" w:color="auto"/>
                <w:right w:val="none" w:sz="0" w:space="0" w:color="auto"/>
              </w:divBdr>
            </w:div>
            <w:div w:id="1412192142">
              <w:marLeft w:val="0"/>
              <w:marRight w:val="0"/>
              <w:marTop w:val="0"/>
              <w:marBottom w:val="0"/>
              <w:divBdr>
                <w:top w:val="none" w:sz="0" w:space="0" w:color="auto"/>
                <w:left w:val="none" w:sz="0" w:space="0" w:color="auto"/>
                <w:bottom w:val="none" w:sz="0" w:space="0" w:color="auto"/>
                <w:right w:val="none" w:sz="0" w:space="0" w:color="auto"/>
              </w:divBdr>
            </w:div>
            <w:div w:id="118693061">
              <w:marLeft w:val="0"/>
              <w:marRight w:val="0"/>
              <w:marTop w:val="0"/>
              <w:marBottom w:val="0"/>
              <w:divBdr>
                <w:top w:val="none" w:sz="0" w:space="0" w:color="auto"/>
                <w:left w:val="none" w:sz="0" w:space="0" w:color="auto"/>
                <w:bottom w:val="none" w:sz="0" w:space="0" w:color="auto"/>
                <w:right w:val="none" w:sz="0" w:space="0" w:color="auto"/>
              </w:divBdr>
            </w:div>
            <w:div w:id="893934475">
              <w:marLeft w:val="0"/>
              <w:marRight w:val="0"/>
              <w:marTop w:val="0"/>
              <w:marBottom w:val="0"/>
              <w:divBdr>
                <w:top w:val="none" w:sz="0" w:space="0" w:color="auto"/>
                <w:left w:val="none" w:sz="0" w:space="0" w:color="auto"/>
                <w:bottom w:val="none" w:sz="0" w:space="0" w:color="auto"/>
                <w:right w:val="none" w:sz="0" w:space="0" w:color="auto"/>
              </w:divBdr>
            </w:div>
            <w:div w:id="94177375">
              <w:marLeft w:val="0"/>
              <w:marRight w:val="0"/>
              <w:marTop w:val="0"/>
              <w:marBottom w:val="0"/>
              <w:divBdr>
                <w:top w:val="none" w:sz="0" w:space="0" w:color="auto"/>
                <w:left w:val="none" w:sz="0" w:space="0" w:color="auto"/>
                <w:bottom w:val="none" w:sz="0" w:space="0" w:color="auto"/>
                <w:right w:val="none" w:sz="0" w:space="0" w:color="auto"/>
              </w:divBdr>
            </w:div>
            <w:div w:id="1037268377">
              <w:marLeft w:val="0"/>
              <w:marRight w:val="0"/>
              <w:marTop w:val="0"/>
              <w:marBottom w:val="0"/>
              <w:divBdr>
                <w:top w:val="none" w:sz="0" w:space="0" w:color="auto"/>
                <w:left w:val="none" w:sz="0" w:space="0" w:color="auto"/>
                <w:bottom w:val="none" w:sz="0" w:space="0" w:color="auto"/>
                <w:right w:val="none" w:sz="0" w:space="0" w:color="auto"/>
              </w:divBdr>
            </w:div>
            <w:div w:id="293953863">
              <w:marLeft w:val="0"/>
              <w:marRight w:val="0"/>
              <w:marTop w:val="0"/>
              <w:marBottom w:val="0"/>
              <w:divBdr>
                <w:top w:val="none" w:sz="0" w:space="0" w:color="auto"/>
                <w:left w:val="none" w:sz="0" w:space="0" w:color="auto"/>
                <w:bottom w:val="none" w:sz="0" w:space="0" w:color="auto"/>
                <w:right w:val="none" w:sz="0" w:space="0" w:color="auto"/>
              </w:divBdr>
            </w:div>
            <w:div w:id="2092698990">
              <w:marLeft w:val="0"/>
              <w:marRight w:val="0"/>
              <w:marTop w:val="0"/>
              <w:marBottom w:val="0"/>
              <w:divBdr>
                <w:top w:val="none" w:sz="0" w:space="0" w:color="auto"/>
                <w:left w:val="none" w:sz="0" w:space="0" w:color="auto"/>
                <w:bottom w:val="none" w:sz="0" w:space="0" w:color="auto"/>
                <w:right w:val="none" w:sz="0" w:space="0" w:color="auto"/>
              </w:divBdr>
            </w:div>
            <w:div w:id="1405225239">
              <w:marLeft w:val="0"/>
              <w:marRight w:val="0"/>
              <w:marTop w:val="0"/>
              <w:marBottom w:val="0"/>
              <w:divBdr>
                <w:top w:val="none" w:sz="0" w:space="0" w:color="auto"/>
                <w:left w:val="none" w:sz="0" w:space="0" w:color="auto"/>
                <w:bottom w:val="none" w:sz="0" w:space="0" w:color="auto"/>
                <w:right w:val="none" w:sz="0" w:space="0" w:color="auto"/>
              </w:divBdr>
            </w:div>
            <w:div w:id="911813742">
              <w:marLeft w:val="0"/>
              <w:marRight w:val="0"/>
              <w:marTop w:val="0"/>
              <w:marBottom w:val="0"/>
              <w:divBdr>
                <w:top w:val="none" w:sz="0" w:space="0" w:color="auto"/>
                <w:left w:val="none" w:sz="0" w:space="0" w:color="auto"/>
                <w:bottom w:val="none" w:sz="0" w:space="0" w:color="auto"/>
                <w:right w:val="none" w:sz="0" w:space="0" w:color="auto"/>
              </w:divBdr>
            </w:div>
            <w:div w:id="402872773">
              <w:marLeft w:val="0"/>
              <w:marRight w:val="0"/>
              <w:marTop w:val="0"/>
              <w:marBottom w:val="0"/>
              <w:divBdr>
                <w:top w:val="none" w:sz="0" w:space="0" w:color="auto"/>
                <w:left w:val="none" w:sz="0" w:space="0" w:color="auto"/>
                <w:bottom w:val="none" w:sz="0" w:space="0" w:color="auto"/>
                <w:right w:val="none" w:sz="0" w:space="0" w:color="auto"/>
              </w:divBdr>
            </w:div>
            <w:div w:id="2105610932">
              <w:marLeft w:val="0"/>
              <w:marRight w:val="0"/>
              <w:marTop w:val="0"/>
              <w:marBottom w:val="0"/>
              <w:divBdr>
                <w:top w:val="none" w:sz="0" w:space="0" w:color="auto"/>
                <w:left w:val="none" w:sz="0" w:space="0" w:color="auto"/>
                <w:bottom w:val="none" w:sz="0" w:space="0" w:color="auto"/>
                <w:right w:val="none" w:sz="0" w:space="0" w:color="auto"/>
              </w:divBdr>
            </w:div>
            <w:div w:id="335888078">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445277075">
              <w:marLeft w:val="0"/>
              <w:marRight w:val="0"/>
              <w:marTop w:val="0"/>
              <w:marBottom w:val="0"/>
              <w:divBdr>
                <w:top w:val="none" w:sz="0" w:space="0" w:color="auto"/>
                <w:left w:val="none" w:sz="0" w:space="0" w:color="auto"/>
                <w:bottom w:val="none" w:sz="0" w:space="0" w:color="auto"/>
                <w:right w:val="none" w:sz="0" w:space="0" w:color="auto"/>
              </w:divBdr>
            </w:div>
            <w:div w:id="330983793">
              <w:marLeft w:val="0"/>
              <w:marRight w:val="0"/>
              <w:marTop w:val="0"/>
              <w:marBottom w:val="0"/>
              <w:divBdr>
                <w:top w:val="none" w:sz="0" w:space="0" w:color="auto"/>
                <w:left w:val="none" w:sz="0" w:space="0" w:color="auto"/>
                <w:bottom w:val="none" w:sz="0" w:space="0" w:color="auto"/>
                <w:right w:val="none" w:sz="0" w:space="0" w:color="auto"/>
              </w:divBdr>
            </w:div>
            <w:div w:id="1318025002">
              <w:marLeft w:val="0"/>
              <w:marRight w:val="0"/>
              <w:marTop w:val="0"/>
              <w:marBottom w:val="0"/>
              <w:divBdr>
                <w:top w:val="none" w:sz="0" w:space="0" w:color="auto"/>
                <w:left w:val="none" w:sz="0" w:space="0" w:color="auto"/>
                <w:bottom w:val="none" w:sz="0" w:space="0" w:color="auto"/>
                <w:right w:val="none" w:sz="0" w:space="0" w:color="auto"/>
              </w:divBdr>
            </w:div>
            <w:div w:id="613756094">
              <w:marLeft w:val="0"/>
              <w:marRight w:val="0"/>
              <w:marTop w:val="0"/>
              <w:marBottom w:val="0"/>
              <w:divBdr>
                <w:top w:val="none" w:sz="0" w:space="0" w:color="auto"/>
                <w:left w:val="none" w:sz="0" w:space="0" w:color="auto"/>
                <w:bottom w:val="none" w:sz="0" w:space="0" w:color="auto"/>
                <w:right w:val="none" w:sz="0" w:space="0" w:color="auto"/>
              </w:divBdr>
            </w:div>
            <w:div w:id="339897504">
              <w:marLeft w:val="0"/>
              <w:marRight w:val="0"/>
              <w:marTop w:val="0"/>
              <w:marBottom w:val="0"/>
              <w:divBdr>
                <w:top w:val="none" w:sz="0" w:space="0" w:color="auto"/>
                <w:left w:val="none" w:sz="0" w:space="0" w:color="auto"/>
                <w:bottom w:val="none" w:sz="0" w:space="0" w:color="auto"/>
                <w:right w:val="none" w:sz="0" w:space="0" w:color="auto"/>
              </w:divBdr>
            </w:div>
            <w:div w:id="1410349308">
              <w:marLeft w:val="0"/>
              <w:marRight w:val="0"/>
              <w:marTop w:val="0"/>
              <w:marBottom w:val="0"/>
              <w:divBdr>
                <w:top w:val="none" w:sz="0" w:space="0" w:color="auto"/>
                <w:left w:val="none" w:sz="0" w:space="0" w:color="auto"/>
                <w:bottom w:val="none" w:sz="0" w:space="0" w:color="auto"/>
                <w:right w:val="none" w:sz="0" w:space="0" w:color="auto"/>
              </w:divBdr>
            </w:div>
            <w:div w:id="1162358686">
              <w:marLeft w:val="0"/>
              <w:marRight w:val="0"/>
              <w:marTop w:val="0"/>
              <w:marBottom w:val="0"/>
              <w:divBdr>
                <w:top w:val="none" w:sz="0" w:space="0" w:color="auto"/>
                <w:left w:val="none" w:sz="0" w:space="0" w:color="auto"/>
                <w:bottom w:val="none" w:sz="0" w:space="0" w:color="auto"/>
                <w:right w:val="none" w:sz="0" w:space="0" w:color="auto"/>
              </w:divBdr>
            </w:div>
            <w:div w:id="1623346590">
              <w:marLeft w:val="0"/>
              <w:marRight w:val="0"/>
              <w:marTop w:val="0"/>
              <w:marBottom w:val="0"/>
              <w:divBdr>
                <w:top w:val="none" w:sz="0" w:space="0" w:color="auto"/>
                <w:left w:val="none" w:sz="0" w:space="0" w:color="auto"/>
                <w:bottom w:val="none" w:sz="0" w:space="0" w:color="auto"/>
                <w:right w:val="none" w:sz="0" w:space="0" w:color="auto"/>
              </w:divBdr>
            </w:div>
            <w:div w:id="1083069057">
              <w:marLeft w:val="0"/>
              <w:marRight w:val="0"/>
              <w:marTop w:val="0"/>
              <w:marBottom w:val="0"/>
              <w:divBdr>
                <w:top w:val="none" w:sz="0" w:space="0" w:color="auto"/>
                <w:left w:val="none" w:sz="0" w:space="0" w:color="auto"/>
                <w:bottom w:val="none" w:sz="0" w:space="0" w:color="auto"/>
                <w:right w:val="none" w:sz="0" w:space="0" w:color="auto"/>
              </w:divBdr>
            </w:div>
            <w:div w:id="1188568716">
              <w:marLeft w:val="0"/>
              <w:marRight w:val="0"/>
              <w:marTop w:val="0"/>
              <w:marBottom w:val="0"/>
              <w:divBdr>
                <w:top w:val="none" w:sz="0" w:space="0" w:color="auto"/>
                <w:left w:val="none" w:sz="0" w:space="0" w:color="auto"/>
                <w:bottom w:val="none" w:sz="0" w:space="0" w:color="auto"/>
                <w:right w:val="none" w:sz="0" w:space="0" w:color="auto"/>
              </w:divBdr>
            </w:div>
            <w:div w:id="1736271193">
              <w:marLeft w:val="0"/>
              <w:marRight w:val="0"/>
              <w:marTop w:val="0"/>
              <w:marBottom w:val="0"/>
              <w:divBdr>
                <w:top w:val="none" w:sz="0" w:space="0" w:color="auto"/>
                <w:left w:val="none" w:sz="0" w:space="0" w:color="auto"/>
                <w:bottom w:val="none" w:sz="0" w:space="0" w:color="auto"/>
                <w:right w:val="none" w:sz="0" w:space="0" w:color="auto"/>
              </w:divBdr>
            </w:div>
            <w:div w:id="980157705">
              <w:marLeft w:val="0"/>
              <w:marRight w:val="0"/>
              <w:marTop w:val="0"/>
              <w:marBottom w:val="0"/>
              <w:divBdr>
                <w:top w:val="none" w:sz="0" w:space="0" w:color="auto"/>
                <w:left w:val="none" w:sz="0" w:space="0" w:color="auto"/>
                <w:bottom w:val="none" w:sz="0" w:space="0" w:color="auto"/>
                <w:right w:val="none" w:sz="0" w:space="0" w:color="auto"/>
              </w:divBdr>
            </w:div>
            <w:div w:id="1085303419">
              <w:marLeft w:val="0"/>
              <w:marRight w:val="0"/>
              <w:marTop w:val="0"/>
              <w:marBottom w:val="0"/>
              <w:divBdr>
                <w:top w:val="none" w:sz="0" w:space="0" w:color="auto"/>
                <w:left w:val="none" w:sz="0" w:space="0" w:color="auto"/>
                <w:bottom w:val="none" w:sz="0" w:space="0" w:color="auto"/>
                <w:right w:val="none" w:sz="0" w:space="0" w:color="auto"/>
              </w:divBdr>
            </w:div>
            <w:div w:id="281572941">
              <w:marLeft w:val="0"/>
              <w:marRight w:val="0"/>
              <w:marTop w:val="0"/>
              <w:marBottom w:val="0"/>
              <w:divBdr>
                <w:top w:val="none" w:sz="0" w:space="0" w:color="auto"/>
                <w:left w:val="none" w:sz="0" w:space="0" w:color="auto"/>
                <w:bottom w:val="none" w:sz="0" w:space="0" w:color="auto"/>
                <w:right w:val="none" w:sz="0" w:space="0" w:color="auto"/>
              </w:divBdr>
            </w:div>
            <w:div w:id="157186468">
              <w:marLeft w:val="0"/>
              <w:marRight w:val="0"/>
              <w:marTop w:val="0"/>
              <w:marBottom w:val="0"/>
              <w:divBdr>
                <w:top w:val="none" w:sz="0" w:space="0" w:color="auto"/>
                <w:left w:val="none" w:sz="0" w:space="0" w:color="auto"/>
                <w:bottom w:val="none" w:sz="0" w:space="0" w:color="auto"/>
                <w:right w:val="none" w:sz="0" w:space="0" w:color="auto"/>
              </w:divBdr>
            </w:div>
            <w:div w:id="962733888">
              <w:marLeft w:val="0"/>
              <w:marRight w:val="0"/>
              <w:marTop w:val="0"/>
              <w:marBottom w:val="0"/>
              <w:divBdr>
                <w:top w:val="none" w:sz="0" w:space="0" w:color="auto"/>
                <w:left w:val="none" w:sz="0" w:space="0" w:color="auto"/>
                <w:bottom w:val="none" w:sz="0" w:space="0" w:color="auto"/>
                <w:right w:val="none" w:sz="0" w:space="0" w:color="auto"/>
              </w:divBdr>
            </w:div>
            <w:div w:id="1172137782">
              <w:marLeft w:val="0"/>
              <w:marRight w:val="0"/>
              <w:marTop w:val="0"/>
              <w:marBottom w:val="0"/>
              <w:divBdr>
                <w:top w:val="none" w:sz="0" w:space="0" w:color="auto"/>
                <w:left w:val="none" w:sz="0" w:space="0" w:color="auto"/>
                <w:bottom w:val="none" w:sz="0" w:space="0" w:color="auto"/>
                <w:right w:val="none" w:sz="0" w:space="0" w:color="auto"/>
              </w:divBdr>
            </w:div>
            <w:div w:id="761992146">
              <w:marLeft w:val="0"/>
              <w:marRight w:val="0"/>
              <w:marTop w:val="0"/>
              <w:marBottom w:val="0"/>
              <w:divBdr>
                <w:top w:val="none" w:sz="0" w:space="0" w:color="auto"/>
                <w:left w:val="none" w:sz="0" w:space="0" w:color="auto"/>
                <w:bottom w:val="none" w:sz="0" w:space="0" w:color="auto"/>
                <w:right w:val="none" w:sz="0" w:space="0" w:color="auto"/>
              </w:divBdr>
            </w:div>
            <w:div w:id="1566333158">
              <w:marLeft w:val="0"/>
              <w:marRight w:val="0"/>
              <w:marTop w:val="0"/>
              <w:marBottom w:val="0"/>
              <w:divBdr>
                <w:top w:val="none" w:sz="0" w:space="0" w:color="auto"/>
                <w:left w:val="none" w:sz="0" w:space="0" w:color="auto"/>
                <w:bottom w:val="none" w:sz="0" w:space="0" w:color="auto"/>
                <w:right w:val="none" w:sz="0" w:space="0" w:color="auto"/>
              </w:divBdr>
            </w:div>
            <w:div w:id="463234528">
              <w:marLeft w:val="0"/>
              <w:marRight w:val="0"/>
              <w:marTop w:val="0"/>
              <w:marBottom w:val="0"/>
              <w:divBdr>
                <w:top w:val="none" w:sz="0" w:space="0" w:color="auto"/>
                <w:left w:val="none" w:sz="0" w:space="0" w:color="auto"/>
                <w:bottom w:val="none" w:sz="0" w:space="0" w:color="auto"/>
                <w:right w:val="none" w:sz="0" w:space="0" w:color="auto"/>
              </w:divBdr>
            </w:div>
            <w:div w:id="1894661162">
              <w:marLeft w:val="0"/>
              <w:marRight w:val="0"/>
              <w:marTop w:val="0"/>
              <w:marBottom w:val="0"/>
              <w:divBdr>
                <w:top w:val="none" w:sz="0" w:space="0" w:color="auto"/>
                <w:left w:val="none" w:sz="0" w:space="0" w:color="auto"/>
                <w:bottom w:val="none" w:sz="0" w:space="0" w:color="auto"/>
                <w:right w:val="none" w:sz="0" w:space="0" w:color="auto"/>
              </w:divBdr>
            </w:div>
            <w:div w:id="628164889">
              <w:marLeft w:val="0"/>
              <w:marRight w:val="0"/>
              <w:marTop w:val="0"/>
              <w:marBottom w:val="0"/>
              <w:divBdr>
                <w:top w:val="none" w:sz="0" w:space="0" w:color="auto"/>
                <w:left w:val="none" w:sz="0" w:space="0" w:color="auto"/>
                <w:bottom w:val="none" w:sz="0" w:space="0" w:color="auto"/>
                <w:right w:val="none" w:sz="0" w:space="0" w:color="auto"/>
              </w:divBdr>
            </w:div>
            <w:div w:id="2130314662">
              <w:marLeft w:val="0"/>
              <w:marRight w:val="0"/>
              <w:marTop w:val="0"/>
              <w:marBottom w:val="0"/>
              <w:divBdr>
                <w:top w:val="none" w:sz="0" w:space="0" w:color="auto"/>
                <w:left w:val="none" w:sz="0" w:space="0" w:color="auto"/>
                <w:bottom w:val="none" w:sz="0" w:space="0" w:color="auto"/>
                <w:right w:val="none" w:sz="0" w:space="0" w:color="auto"/>
              </w:divBdr>
            </w:div>
            <w:div w:id="924994389">
              <w:marLeft w:val="0"/>
              <w:marRight w:val="0"/>
              <w:marTop w:val="0"/>
              <w:marBottom w:val="0"/>
              <w:divBdr>
                <w:top w:val="none" w:sz="0" w:space="0" w:color="auto"/>
                <w:left w:val="none" w:sz="0" w:space="0" w:color="auto"/>
                <w:bottom w:val="none" w:sz="0" w:space="0" w:color="auto"/>
                <w:right w:val="none" w:sz="0" w:space="0" w:color="auto"/>
              </w:divBdr>
            </w:div>
            <w:div w:id="155532326">
              <w:marLeft w:val="0"/>
              <w:marRight w:val="0"/>
              <w:marTop w:val="0"/>
              <w:marBottom w:val="0"/>
              <w:divBdr>
                <w:top w:val="none" w:sz="0" w:space="0" w:color="auto"/>
                <w:left w:val="none" w:sz="0" w:space="0" w:color="auto"/>
                <w:bottom w:val="none" w:sz="0" w:space="0" w:color="auto"/>
                <w:right w:val="none" w:sz="0" w:space="0" w:color="auto"/>
              </w:divBdr>
            </w:div>
            <w:div w:id="379717245">
              <w:marLeft w:val="0"/>
              <w:marRight w:val="0"/>
              <w:marTop w:val="0"/>
              <w:marBottom w:val="0"/>
              <w:divBdr>
                <w:top w:val="none" w:sz="0" w:space="0" w:color="auto"/>
                <w:left w:val="none" w:sz="0" w:space="0" w:color="auto"/>
                <w:bottom w:val="none" w:sz="0" w:space="0" w:color="auto"/>
                <w:right w:val="none" w:sz="0" w:space="0" w:color="auto"/>
              </w:divBdr>
            </w:div>
            <w:div w:id="1880046431">
              <w:marLeft w:val="0"/>
              <w:marRight w:val="0"/>
              <w:marTop w:val="0"/>
              <w:marBottom w:val="0"/>
              <w:divBdr>
                <w:top w:val="none" w:sz="0" w:space="0" w:color="auto"/>
                <w:left w:val="none" w:sz="0" w:space="0" w:color="auto"/>
                <w:bottom w:val="none" w:sz="0" w:space="0" w:color="auto"/>
                <w:right w:val="none" w:sz="0" w:space="0" w:color="auto"/>
              </w:divBdr>
            </w:div>
            <w:div w:id="886264272">
              <w:marLeft w:val="0"/>
              <w:marRight w:val="0"/>
              <w:marTop w:val="0"/>
              <w:marBottom w:val="0"/>
              <w:divBdr>
                <w:top w:val="none" w:sz="0" w:space="0" w:color="auto"/>
                <w:left w:val="none" w:sz="0" w:space="0" w:color="auto"/>
                <w:bottom w:val="none" w:sz="0" w:space="0" w:color="auto"/>
                <w:right w:val="none" w:sz="0" w:space="0" w:color="auto"/>
              </w:divBdr>
            </w:div>
            <w:div w:id="874385085">
              <w:marLeft w:val="0"/>
              <w:marRight w:val="0"/>
              <w:marTop w:val="0"/>
              <w:marBottom w:val="0"/>
              <w:divBdr>
                <w:top w:val="none" w:sz="0" w:space="0" w:color="auto"/>
                <w:left w:val="none" w:sz="0" w:space="0" w:color="auto"/>
                <w:bottom w:val="none" w:sz="0" w:space="0" w:color="auto"/>
                <w:right w:val="none" w:sz="0" w:space="0" w:color="auto"/>
              </w:divBdr>
            </w:div>
            <w:div w:id="32734895">
              <w:marLeft w:val="0"/>
              <w:marRight w:val="0"/>
              <w:marTop w:val="0"/>
              <w:marBottom w:val="0"/>
              <w:divBdr>
                <w:top w:val="none" w:sz="0" w:space="0" w:color="auto"/>
                <w:left w:val="none" w:sz="0" w:space="0" w:color="auto"/>
                <w:bottom w:val="none" w:sz="0" w:space="0" w:color="auto"/>
                <w:right w:val="none" w:sz="0" w:space="0" w:color="auto"/>
              </w:divBdr>
            </w:div>
            <w:div w:id="614672203">
              <w:marLeft w:val="0"/>
              <w:marRight w:val="0"/>
              <w:marTop w:val="0"/>
              <w:marBottom w:val="0"/>
              <w:divBdr>
                <w:top w:val="none" w:sz="0" w:space="0" w:color="auto"/>
                <w:left w:val="none" w:sz="0" w:space="0" w:color="auto"/>
                <w:bottom w:val="none" w:sz="0" w:space="0" w:color="auto"/>
                <w:right w:val="none" w:sz="0" w:space="0" w:color="auto"/>
              </w:divBdr>
            </w:div>
            <w:div w:id="2029402713">
              <w:marLeft w:val="0"/>
              <w:marRight w:val="0"/>
              <w:marTop w:val="0"/>
              <w:marBottom w:val="0"/>
              <w:divBdr>
                <w:top w:val="none" w:sz="0" w:space="0" w:color="auto"/>
                <w:left w:val="none" w:sz="0" w:space="0" w:color="auto"/>
                <w:bottom w:val="none" w:sz="0" w:space="0" w:color="auto"/>
                <w:right w:val="none" w:sz="0" w:space="0" w:color="auto"/>
              </w:divBdr>
            </w:div>
            <w:div w:id="2098014512">
              <w:marLeft w:val="0"/>
              <w:marRight w:val="0"/>
              <w:marTop w:val="0"/>
              <w:marBottom w:val="0"/>
              <w:divBdr>
                <w:top w:val="none" w:sz="0" w:space="0" w:color="auto"/>
                <w:left w:val="none" w:sz="0" w:space="0" w:color="auto"/>
                <w:bottom w:val="none" w:sz="0" w:space="0" w:color="auto"/>
                <w:right w:val="none" w:sz="0" w:space="0" w:color="auto"/>
              </w:divBdr>
            </w:div>
            <w:div w:id="787234413">
              <w:marLeft w:val="0"/>
              <w:marRight w:val="0"/>
              <w:marTop w:val="0"/>
              <w:marBottom w:val="0"/>
              <w:divBdr>
                <w:top w:val="none" w:sz="0" w:space="0" w:color="auto"/>
                <w:left w:val="none" w:sz="0" w:space="0" w:color="auto"/>
                <w:bottom w:val="none" w:sz="0" w:space="0" w:color="auto"/>
                <w:right w:val="none" w:sz="0" w:space="0" w:color="auto"/>
              </w:divBdr>
            </w:div>
            <w:div w:id="92895957">
              <w:marLeft w:val="0"/>
              <w:marRight w:val="0"/>
              <w:marTop w:val="0"/>
              <w:marBottom w:val="0"/>
              <w:divBdr>
                <w:top w:val="none" w:sz="0" w:space="0" w:color="auto"/>
                <w:left w:val="none" w:sz="0" w:space="0" w:color="auto"/>
                <w:bottom w:val="none" w:sz="0" w:space="0" w:color="auto"/>
                <w:right w:val="none" w:sz="0" w:space="0" w:color="auto"/>
              </w:divBdr>
            </w:div>
            <w:div w:id="1985036833">
              <w:marLeft w:val="0"/>
              <w:marRight w:val="0"/>
              <w:marTop w:val="0"/>
              <w:marBottom w:val="0"/>
              <w:divBdr>
                <w:top w:val="none" w:sz="0" w:space="0" w:color="auto"/>
                <w:left w:val="none" w:sz="0" w:space="0" w:color="auto"/>
                <w:bottom w:val="none" w:sz="0" w:space="0" w:color="auto"/>
                <w:right w:val="none" w:sz="0" w:space="0" w:color="auto"/>
              </w:divBdr>
            </w:div>
            <w:div w:id="329795849">
              <w:marLeft w:val="0"/>
              <w:marRight w:val="0"/>
              <w:marTop w:val="0"/>
              <w:marBottom w:val="0"/>
              <w:divBdr>
                <w:top w:val="none" w:sz="0" w:space="0" w:color="auto"/>
                <w:left w:val="none" w:sz="0" w:space="0" w:color="auto"/>
                <w:bottom w:val="none" w:sz="0" w:space="0" w:color="auto"/>
                <w:right w:val="none" w:sz="0" w:space="0" w:color="auto"/>
              </w:divBdr>
            </w:div>
            <w:div w:id="197014899">
              <w:marLeft w:val="0"/>
              <w:marRight w:val="0"/>
              <w:marTop w:val="0"/>
              <w:marBottom w:val="0"/>
              <w:divBdr>
                <w:top w:val="none" w:sz="0" w:space="0" w:color="auto"/>
                <w:left w:val="none" w:sz="0" w:space="0" w:color="auto"/>
                <w:bottom w:val="none" w:sz="0" w:space="0" w:color="auto"/>
                <w:right w:val="none" w:sz="0" w:space="0" w:color="auto"/>
              </w:divBdr>
            </w:div>
            <w:div w:id="414136907">
              <w:marLeft w:val="0"/>
              <w:marRight w:val="0"/>
              <w:marTop w:val="0"/>
              <w:marBottom w:val="0"/>
              <w:divBdr>
                <w:top w:val="none" w:sz="0" w:space="0" w:color="auto"/>
                <w:left w:val="none" w:sz="0" w:space="0" w:color="auto"/>
                <w:bottom w:val="none" w:sz="0" w:space="0" w:color="auto"/>
                <w:right w:val="none" w:sz="0" w:space="0" w:color="auto"/>
              </w:divBdr>
            </w:div>
            <w:div w:id="1825312784">
              <w:marLeft w:val="0"/>
              <w:marRight w:val="0"/>
              <w:marTop w:val="0"/>
              <w:marBottom w:val="0"/>
              <w:divBdr>
                <w:top w:val="none" w:sz="0" w:space="0" w:color="auto"/>
                <w:left w:val="none" w:sz="0" w:space="0" w:color="auto"/>
                <w:bottom w:val="none" w:sz="0" w:space="0" w:color="auto"/>
                <w:right w:val="none" w:sz="0" w:space="0" w:color="auto"/>
              </w:divBdr>
            </w:div>
            <w:div w:id="1019163822">
              <w:marLeft w:val="0"/>
              <w:marRight w:val="0"/>
              <w:marTop w:val="0"/>
              <w:marBottom w:val="0"/>
              <w:divBdr>
                <w:top w:val="none" w:sz="0" w:space="0" w:color="auto"/>
                <w:left w:val="none" w:sz="0" w:space="0" w:color="auto"/>
                <w:bottom w:val="none" w:sz="0" w:space="0" w:color="auto"/>
                <w:right w:val="none" w:sz="0" w:space="0" w:color="auto"/>
              </w:divBdr>
            </w:div>
            <w:div w:id="569081212">
              <w:marLeft w:val="0"/>
              <w:marRight w:val="0"/>
              <w:marTop w:val="0"/>
              <w:marBottom w:val="0"/>
              <w:divBdr>
                <w:top w:val="none" w:sz="0" w:space="0" w:color="auto"/>
                <w:left w:val="none" w:sz="0" w:space="0" w:color="auto"/>
                <w:bottom w:val="none" w:sz="0" w:space="0" w:color="auto"/>
                <w:right w:val="none" w:sz="0" w:space="0" w:color="auto"/>
              </w:divBdr>
            </w:div>
            <w:div w:id="743575128">
              <w:marLeft w:val="0"/>
              <w:marRight w:val="0"/>
              <w:marTop w:val="0"/>
              <w:marBottom w:val="0"/>
              <w:divBdr>
                <w:top w:val="none" w:sz="0" w:space="0" w:color="auto"/>
                <w:left w:val="none" w:sz="0" w:space="0" w:color="auto"/>
                <w:bottom w:val="none" w:sz="0" w:space="0" w:color="auto"/>
                <w:right w:val="none" w:sz="0" w:space="0" w:color="auto"/>
              </w:divBdr>
            </w:div>
            <w:div w:id="1269199401">
              <w:marLeft w:val="0"/>
              <w:marRight w:val="0"/>
              <w:marTop w:val="0"/>
              <w:marBottom w:val="0"/>
              <w:divBdr>
                <w:top w:val="none" w:sz="0" w:space="0" w:color="auto"/>
                <w:left w:val="none" w:sz="0" w:space="0" w:color="auto"/>
                <w:bottom w:val="none" w:sz="0" w:space="0" w:color="auto"/>
                <w:right w:val="none" w:sz="0" w:space="0" w:color="auto"/>
              </w:divBdr>
            </w:div>
            <w:div w:id="1120413607">
              <w:marLeft w:val="0"/>
              <w:marRight w:val="0"/>
              <w:marTop w:val="0"/>
              <w:marBottom w:val="0"/>
              <w:divBdr>
                <w:top w:val="none" w:sz="0" w:space="0" w:color="auto"/>
                <w:left w:val="none" w:sz="0" w:space="0" w:color="auto"/>
                <w:bottom w:val="none" w:sz="0" w:space="0" w:color="auto"/>
                <w:right w:val="none" w:sz="0" w:space="0" w:color="auto"/>
              </w:divBdr>
            </w:div>
            <w:div w:id="1250000406">
              <w:marLeft w:val="0"/>
              <w:marRight w:val="0"/>
              <w:marTop w:val="0"/>
              <w:marBottom w:val="0"/>
              <w:divBdr>
                <w:top w:val="none" w:sz="0" w:space="0" w:color="auto"/>
                <w:left w:val="none" w:sz="0" w:space="0" w:color="auto"/>
                <w:bottom w:val="none" w:sz="0" w:space="0" w:color="auto"/>
                <w:right w:val="none" w:sz="0" w:space="0" w:color="auto"/>
              </w:divBdr>
            </w:div>
            <w:div w:id="1006590220">
              <w:marLeft w:val="0"/>
              <w:marRight w:val="0"/>
              <w:marTop w:val="0"/>
              <w:marBottom w:val="0"/>
              <w:divBdr>
                <w:top w:val="none" w:sz="0" w:space="0" w:color="auto"/>
                <w:left w:val="none" w:sz="0" w:space="0" w:color="auto"/>
                <w:bottom w:val="none" w:sz="0" w:space="0" w:color="auto"/>
                <w:right w:val="none" w:sz="0" w:space="0" w:color="auto"/>
              </w:divBdr>
            </w:div>
            <w:div w:id="1194879447">
              <w:marLeft w:val="0"/>
              <w:marRight w:val="0"/>
              <w:marTop w:val="0"/>
              <w:marBottom w:val="0"/>
              <w:divBdr>
                <w:top w:val="none" w:sz="0" w:space="0" w:color="auto"/>
                <w:left w:val="none" w:sz="0" w:space="0" w:color="auto"/>
                <w:bottom w:val="none" w:sz="0" w:space="0" w:color="auto"/>
                <w:right w:val="none" w:sz="0" w:space="0" w:color="auto"/>
              </w:divBdr>
            </w:div>
            <w:div w:id="2012021955">
              <w:marLeft w:val="0"/>
              <w:marRight w:val="0"/>
              <w:marTop w:val="0"/>
              <w:marBottom w:val="0"/>
              <w:divBdr>
                <w:top w:val="none" w:sz="0" w:space="0" w:color="auto"/>
                <w:left w:val="none" w:sz="0" w:space="0" w:color="auto"/>
                <w:bottom w:val="none" w:sz="0" w:space="0" w:color="auto"/>
                <w:right w:val="none" w:sz="0" w:space="0" w:color="auto"/>
              </w:divBdr>
            </w:div>
            <w:div w:id="1144547563">
              <w:marLeft w:val="0"/>
              <w:marRight w:val="0"/>
              <w:marTop w:val="0"/>
              <w:marBottom w:val="0"/>
              <w:divBdr>
                <w:top w:val="none" w:sz="0" w:space="0" w:color="auto"/>
                <w:left w:val="none" w:sz="0" w:space="0" w:color="auto"/>
                <w:bottom w:val="none" w:sz="0" w:space="0" w:color="auto"/>
                <w:right w:val="none" w:sz="0" w:space="0" w:color="auto"/>
              </w:divBdr>
            </w:div>
            <w:div w:id="855383425">
              <w:marLeft w:val="0"/>
              <w:marRight w:val="0"/>
              <w:marTop w:val="0"/>
              <w:marBottom w:val="0"/>
              <w:divBdr>
                <w:top w:val="none" w:sz="0" w:space="0" w:color="auto"/>
                <w:left w:val="none" w:sz="0" w:space="0" w:color="auto"/>
                <w:bottom w:val="none" w:sz="0" w:space="0" w:color="auto"/>
                <w:right w:val="none" w:sz="0" w:space="0" w:color="auto"/>
              </w:divBdr>
            </w:div>
            <w:div w:id="1619069881">
              <w:marLeft w:val="0"/>
              <w:marRight w:val="0"/>
              <w:marTop w:val="0"/>
              <w:marBottom w:val="0"/>
              <w:divBdr>
                <w:top w:val="none" w:sz="0" w:space="0" w:color="auto"/>
                <w:left w:val="none" w:sz="0" w:space="0" w:color="auto"/>
                <w:bottom w:val="none" w:sz="0" w:space="0" w:color="auto"/>
                <w:right w:val="none" w:sz="0" w:space="0" w:color="auto"/>
              </w:divBdr>
            </w:div>
            <w:div w:id="860624733">
              <w:marLeft w:val="0"/>
              <w:marRight w:val="0"/>
              <w:marTop w:val="0"/>
              <w:marBottom w:val="0"/>
              <w:divBdr>
                <w:top w:val="none" w:sz="0" w:space="0" w:color="auto"/>
                <w:left w:val="none" w:sz="0" w:space="0" w:color="auto"/>
                <w:bottom w:val="none" w:sz="0" w:space="0" w:color="auto"/>
                <w:right w:val="none" w:sz="0" w:space="0" w:color="auto"/>
              </w:divBdr>
            </w:div>
            <w:div w:id="1811509479">
              <w:marLeft w:val="0"/>
              <w:marRight w:val="0"/>
              <w:marTop w:val="0"/>
              <w:marBottom w:val="0"/>
              <w:divBdr>
                <w:top w:val="none" w:sz="0" w:space="0" w:color="auto"/>
                <w:left w:val="none" w:sz="0" w:space="0" w:color="auto"/>
                <w:bottom w:val="none" w:sz="0" w:space="0" w:color="auto"/>
                <w:right w:val="none" w:sz="0" w:space="0" w:color="auto"/>
              </w:divBdr>
            </w:div>
            <w:div w:id="1984196616">
              <w:marLeft w:val="0"/>
              <w:marRight w:val="0"/>
              <w:marTop w:val="0"/>
              <w:marBottom w:val="0"/>
              <w:divBdr>
                <w:top w:val="none" w:sz="0" w:space="0" w:color="auto"/>
                <w:left w:val="none" w:sz="0" w:space="0" w:color="auto"/>
                <w:bottom w:val="none" w:sz="0" w:space="0" w:color="auto"/>
                <w:right w:val="none" w:sz="0" w:space="0" w:color="auto"/>
              </w:divBdr>
            </w:div>
            <w:div w:id="392512112">
              <w:marLeft w:val="0"/>
              <w:marRight w:val="0"/>
              <w:marTop w:val="0"/>
              <w:marBottom w:val="0"/>
              <w:divBdr>
                <w:top w:val="none" w:sz="0" w:space="0" w:color="auto"/>
                <w:left w:val="none" w:sz="0" w:space="0" w:color="auto"/>
                <w:bottom w:val="none" w:sz="0" w:space="0" w:color="auto"/>
                <w:right w:val="none" w:sz="0" w:space="0" w:color="auto"/>
              </w:divBdr>
            </w:div>
            <w:div w:id="1286737440">
              <w:marLeft w:val="0"/>
              <w:marRight w:val="0"/>
              <w:marTop w:val="0"/>
              <w:marBottom w:val="0"/>
              <w:divBdr>
                <w:top w:val="none" w:sz="0" w:space="0" w:color="auto"/>
                <w:left w:val="none" w:sz="0" w:space="0" w:color="auto"/>
                <w:bottom w:val="none" w:sz="0" w:space="0" w:color="auto"/>
                <w:right w:val="none" w:sz="0" w:space="0" w:color="auto"/>
              </w:divBdr>
            </w:div>
            <w:div w:id="1993409622">
              <w:marLeft w:val="0"/>
              <w:marRight w:val="0"/>
              <w:marTop w:val="0"/>
              <w:marBottom w:val="0"/>
              <w:divBdr>
                <w:top w:val="none" w:sz="0" w:space="0" w:color="auto"/>
                <w:left w:val="none" w:sz="0" w:space="0" w:color="auto"/>
                <w:bottom w:val="none" w:sz="0" w:space="0" w:color="auto"/>
                <w:right w:val="none" w:sz="0" w:space="0" w:color="auto"/>
              </w:divBdr>
            </w:div>
            <w:div w:id="1531458267">
              <w:marLeft w:val="0"/>
              <w:marRight w:val="0"/>
              <w:marTop w:val="0"/>
              <w:marBottom w:val="0"/>
              <w:divBdr>
                <w:top w:val="none" w:sz="0" w:space="0" w:color="auto"/>
                <w:left w:val="none" w:sz="0" w:space="0" w:color="auto"/>
                <w:bottom w:val="none" w:sz="0" w:space="0" w:color="auto"/>
                <w:right w:val="none" w:sz="0" w:space="0" w:color="auto"/>
              </w:divBdr>
            </w:div>
            <w:div w:id="142966562">
              <w:marLeft w:val="0"/>
              <w:marRight w:val="0"/>
              <w:marTop w:val="0"/>
              <w:marBottom w:val="0"/>
              <w:divBdr>
                <w:top w:val="none" w:sz="0" w:space="0" w:color="auto"/>
                <w:left w:val="none" w:sz="0" w:space="0" w:color="auto"/>
                <w:bottom w:val="none" w:sz="0" w:space="0" w:color="auto"/>
                <w:right w:val="none" w:sz="0" w:space="0" w:color="auto"/>
              </w:divBdr>
            </w:div>
            <w:div w:id="1712530311">
              <w:marLeft w:val="0"/>
              <w:marRight w:val="0"/>
              <w:marTop w:val="0"/>
              <w:marBottom w:val="0"/>
              <w:divBdr>
                <w:top w:val="none" w:sz="0" w:space="0" w:color="auto"/>
                <w:left w:val="none" w:sz="0" w:space="0" w:color="auto"/>
                <w:bottom w:val="none" w:sz="0" w:space="0" w:color="auto"/>
                <w:right w:val="none" w:sz="0" w:space="0" w:color="auto"/>
              </w:divBdr>
            </w:div>
            <w:div w:id="161361319">
              <w:marLeft w:val="0"/>
              <w:marRight w:val="0"/>
              <w:marTop w:val="0"/>
              <w:marBottom w:val="0"/>
              <w:divBdr>
                <w:top w:val="none" w:sz="0" w:space="0" w:color="auto"/>
                <w:left w:val="none" w:sz="0" w:space="0" w:color="auto"/>
                <w:bottom w:val="none" w:sz="0" w:space="0" w:color="auto"/>
                <w:right w:val="none" w:sz="0" w:space="0" w:color="auto"/>
              </w:divBdr>
            </w:div>
            <w:div w:id="2010478245">
              <w:marLeft w:val="0"/>
              <w:marRight w:val="0"/>
              <w:marTop w:val="0"/>
              <w:marBottom w:val="0"/>
              <w:divBdr>
                <w:top w:val="none" w:sz="0" w:space="0" w:color="auto"/>
                <w:left w:val="none" w:sz="0" w:space="0" w:color="auto"/>
                <w:bottom w:val="none" w:sz="0" w:space="0" w:color="auto"/>
                <w:right w:val="none" w:sz="0" w:space="0" w:color="auto"/>
              </w:divBdr>
            </w:div>
            <w:div w:id="922566088">
              <w:marLeft w:val="0"/>
              <w:marRight w:val="0"/>
              <w:marTop w:val="0"/>
              <w:marBottom w:val="0"/>
              <w:divBdr>
                <w:top w:val="none" w:sz="0" w:space="0" w:color="auto"/>
                <w:left w:val="none" w:sz="0" w:space="0" w:color="auto"/>
                <w:bottom w:val="none" w:sz="0" w:space="0" w:color="auto"/>
                <w:right w:val="none" w:sz="0" w:space="0" w:color="auto"/>
              </w:divBdr>
            </w:div>
            <w:div w:id="833956671">
              <w:marLeft w:val="0"/>
              <w:marRight w:val="0"/>
              <w:marTop w:val="0"/>
              <w:marBottom w:val="0"/>
              <w:divBdr>
                <w:top w:val="none" w:sz="0" w:space="0" w:color="auto"/>
                <w:left w:val="none" w:sz="0" w:space="0" w:color="auto"/>
                <w:bottom w:val="none" w:sz="0" w:space="0" w:color="auto"/>
                <w:right w:val="none" w:sz="0" w:space="0" w:color="auto"/>
              </w:divBdr>
            </w:div>
            <w:div w:id="428279191">
              <w:marLeft w:val="0"/>
              <w:marRight w:val="0"/>
              <w:marTop w:val="0"/>
              <w:marBottom w:val="0"/>
              <w:divBdr>
                <w:top w:val="none" w:sz="0" w:space="0" w:color="auto"/>
                <w:left w:val="none" w:sz="0" w:space="0" w:color="auto"/>
                <w:bottom w:val="none" w:sz="0" w:space="0" w:color="auto"/>
                <w:right w:val="none" w:sz="0" w:space="0" w:color="auto"/>
              </w:divBdr>
            </w:div>
            <w:div w:id="1757022264">
              <w:marLeft w:val="0"/>
              <w:marRight w:val="0"/>
              <w:marTop w:val="0"/>
              <w:marBottom w:val="0"/>
              <w:divBdr>
                <w:top w:val="none" w:sz="0" w:space="0" w:color="auto"/>
                <w:left w:val="none" w:sz="0" w:space="0" w:color="auto"/>
                <w:bottom w:val="none" w:sz="0" w:space="0" w:color="auto"/>
                <w:right w:val="none" w:sz="0" w:space="0" w:color="auto"/>
              </w:divBdr>
            </w:div>
            <w:div w:id="1268201104">
              <w:marLeft w:val="0"/>
              <w:marRight w:val="0"/>
              <w:marTop w:val="0"/>
              <w:marBottom w:val="0"/>
              <w:divBdr>
                <w:top w:val="none" w:sz="0" w:space="0" w:color="auto"/>
                <w:left w:val="none" w:sz="0" w:space="0" w:color="auto"/>
                <w:bottom w:val="none" w:sz="0" w:space="0" w:color="auto"/>
                <w:right w:val="none" w:sz="0" w:space="0" w:color="auto"/>
              </w:divBdr>
            </w:div>
            <w:div w:id="1258364880">
              <w:marLeft w:val="0"/>
              <w:marRight w:val="0"/>
              <w:marTop w:val="0"/>
              <w:marBottom w:val="0"/>
              <w:divBdr>
                <w:top w:val="none" w:sz="0" w:space="0" w:color="auto"/>
                <w:left w:val="none" w:sz="0" w:space="0" w:color="auto"/>
                <w:bottom w:val="none" w:sz="0" w:space="0" w:color="auto"/>
                <w:right w:val="none" w:sz="0" w:space="0" w:color="auto"/>
              </w:divBdr>
            </w:div>
            <w:div w:id="49577260">
              <w:marLeft w:val="0"/>
              <w:marRight w:val="0"/>
              <w:marTop w:val="0"/>
              <w:marBottom w:val="0"/>
              <w:divBdr>
                <w:top w:val="none" w:sz="0" w:space="0" w:color="auto"/>
                <w:left w:val="none" w:sz="0" w:space="0" w:color="auto"/>
                <w:bottom w:val="none" w:sz="0" w:space="0" w:color="auto"/>
                <w:right w:val="none" w:sz="0" w:space="0" w:color="auto"/>
              </w:divBdr>
            </w:div>
            <w:div w:id="633415392">
              <w:marLeft w:val="0"/>
              <w:marRight w:val="0"/>
              <w:marTop w:val="0"/>
              <w:marBottom w:val="0"/>
              <w:divBdr>
                <w:top w:val="none" w:sz="0" w:space="0" w:color="auto"/>
                <w:left w:val="none" w:sz="0" w:space="0" w:color="auto"/>
                <w:bottom w:val="none" w:sz="0" w:space="0" w:color="auto"/>
                <w:right w:val="none" w:sz="0" w:space="0" w:color="auto"/>
              </w:divBdr>
            </w:div>
            <w:div w:id="2021812148">
              <w:marLeft w:val="0"/>
              <w:marRight w:val="0"/>
              <w:marTop w:val="0"/>
              <w:marBottom w:val="0"/>
              <w:divBdr>
                <w:top w:val="none" w:sz="0" w:space="0" w:color="auto"/>
                <w:left w:val="none" w:sz="0" w:space="0" w:color="auto"/>
                <w:bottom w:val="none" w:sz="0" w:space="0" w:color="auto"/>
                <w:right w:val="none" w:sz="0" w:space="0" w:color="auto"/>
              </w:divBdr>
            </w:div>
            <w:div w:id="227418184">
              <w:marLeft w:val="0"/>
              <w:marRight w:val="0"/>
              <w:marTop w:val="0"/>
              <w:marBottom w:val="0"/>
              <w:divBdr>
                <w:top w:val="none" w:sz="0" w:space="0" w:color="auto"/>
                <w:left w:val="none" w:sz="0" w:space="0" w:color="auto"/>
                <w:bottom w:val="none" w:sz="0" w:space="0" w:color="auto"/>
                <w:right w:val="none" w:sz="0" w:space="0" w:color="auto"/>
              </w:divBdr>
            </w:div>
            <w:div w:id="11959612">
              <w:marLeft w:val="0"/>
              <w:marRight w:val="0"/>
              <w:marTop w:val="0"/>
              <w:marBottom w:val="0"/>
              <w:divBdr>
                <w:top w:val="none" w:sz="0" w:space="0" w:color="auto"/>
                <w:left w:val="none" w:sz="0" w:space="0" w:color="auto"/>
                <w:bottom w:val="none" w:sz="0" w:space="0" w:color="auto"/>
                <w:right w:val="none" w:sz="0" w:space="0" w:color="auto"/>
              </w:divBdr>
            </w:div>
            <w:div w:id="173038074">
              <w:marLeft w:val="0"/>
              <w:marRight w:val="0"/>
              <w:marTop w:val="0"/>
              <w:marBottom w:val="0"/>
              <w:divBdr>
                <w:top w:val="none" w:sz="0" w:space="0" w:color="auto"/>
                <w:left w:val="none" w:sz="0" w:space="0" w:color="auto"/>
                <w:bottom w:val="none" w:sz="0" w:space="0" w:color="auto"/>
                <w:right w:val="none" w:sz="0" w:space="0" w:color="auto"/>
              </w:divBdr>
            </w:div>
            <w:div w:id="1721242625">
              <w:marLeft w:val="0"/>
              <w:marRight w:val="0"/>
              <w:marTop w:val="0"/>
              <w:marBottom w:val="0"/>
              <w:divBdr>
                <w:top w:val="none" w:sz="0" w:space="0" w:color="auto"/>
                <w:left w:val="none" w:sz="0" w:space="0" w:color="auto"/>
                <w:bottom w:val="none" w:sz="0" w:space="0" w:color="auto"/>
                <w:right w:val="none" w:sz="0" w:space="0" w:color="auto"/>
              </w:divBdr>
            </w:div>
            <w:div w:id="1868788223">
              <w:marLeft w:val="0"/>
              <w:marRight w:val="0"/>
              <w:marTop w:val="0"/>
              <w:marBottom w:val="0"/>
              <w:divBdr>
                <w:top w:val="none" w:sz="0" w:space="0" w:color="auto"/>
                <w:left w:val="none" w:sz="0" w:space="0" w:color="auto"/>
                <w:bottom w:val="none" w:sz="0" w:space="0" w:color="auto"/>
                <w:right w:val="none" w:sz="0" w:space="0" w:color="auto"/>
              </w:divBdr>
            </w:div>
            <w:div w:id="1625042783">
              <w:marLeft w:val="0"/>
              <w:marRight w:val="0"/>
              <w:marTop w:val="0"/>
              <w:marBottom w:val="0"/>
              <w:divBdr>
                <w:top w:val="none" w:sz="0" w:space="0" w:color="auto"/>
                <w:left w:val="none" w:sz="0" w:space="0" w:color="auto"/>
                <w:bottom w:val="none" w:sz="0" w:space="0" w:color="auto"/>
                <w:right w:val="none" w:sz="0" w:space="0" w:color="auto"/>
              </w:divBdr>
            </w:div>
            <w:div w:id="1461144295">
              <w:marLeft w:val="0"/>
              <w:marRight w:val="0"/>
              <w:marTop w:val="0"/>
              <w:marBottom w:val="0"/>
              <w:divBdr>
                <w:top w:val="none" w:sz="0" w:space="0" w:color="auto"/>
                <w:left w:val="none" w:sz="0" w:space="0" w:color="auto"/>
                <w:bottom w:val="none" w:sz="0" w:space="0" w:color="auto"/>
                <w:right w:val="none" w:sz="0" w:space="0" w:color="auto"/>
              </w:divBdr>
            </w:div>
            <w:div w:id="788668183">
              <w:marLeft w:val="0"/>
              <w:marRight w:val="0"/>
              <w:marTop w:val="0"/>
              <w:marBottom w:val="0"/>
              <w:divBdr>
                <w:top w:val="none" w:sz="0" w:space="0" w:color="auto"/>
                <w:left w:val="none" w:sz="0" w:space="0" w:color="auto"/>
                <w:bottom w:val="none" w:sz="0" w:space="0" w:color="auto"/>
                <w:right w:val="none" w:sz="0" w:space="0" w:color="auto"/>
              </w:divBdr>
            </w:div>
            <w:div w:id="1186871682">
              <w:marLeft w:val="0"/>
              <w:marRight w:val="0"/>
              <w:marTop w:val="0"/>
              <w:marBottom w:val="0"/>
              <w:divBdr>
                <w:top w:val="none" w:sz="0" w:space="0" w:color="auto"/>
                <w:left w:val="none" w:sz="0" w:space="0" w:color="auto"/>
                <w:bottom w:val="none" w:sz="0" w:space="0" w:color="auto"/>
                <w:right w:val="none" w:sz="0" w:space="0" w:color="auto"/>
              </w:divBdr>
            </w:div>
            <w:div w:id="1331325589">
              <w:marLeft w:val="0"/>
              <w:marRight w:val="0"/>
              <w:marTop w:val="0"/>
              <w:marBottom w:val="0"/>
              <w:divBdr>
                <w:top w:val="none" w:sz="0" w:space="0" w:color="auto"/>
                <w:left w:val="none" w:sz="0" w:space="0" w:color="auto"/>
                <w:bottom w:val="none" w:sz="0" w:space="0" w:color="auto"/>
                <w:right w:val="none" w:sz="0" w:space="0" w:color="auto"/>
              </w:divBdr>
            </w:div>
            <w:div w:id="132601429">
              <w:marLeft w:val="0"/>
              <w:marRight w:val="0"/>
              <w:marTop w:val="0"/>
              <w:marBottom w:val="0"/>
              <w:divBdr>
                <w:top w:val="none" w:sz="0" w:space="0" w:color="auto"/>
                <w:left w:val="none" w:sz="0" w:space="0" w:color="auto"/>
                <w:bottom w:val="none" w:sz="0" w:space="0" w:color="auto"/>
                <w:right w:val="none" w:sz="0" w:space="0" w:color="auto"/>
              </w:divBdr>
            </w:div>
            <w:div w:id="398065892">
              <w:marLeft w:val="0"/>
              <w:marRight w:val="0"/>
              <w:marTop w:val="0"/>
              <w:marBottom w:val="0"/>
              <w:divBdr>
                <w:top w:val="none" w:sz="0" w:space="0" w:color="auto"/>
                <w:left w:val="none" w:sz="0" w:space="0" w:color="auto"/>
                <w:bottom w:val="none" w:sz="0" w:space="0" w:color="auto"/>
                <w:right w:val="none" w:sz="0" w:space="0" w:color="auto"/>
              </w:divBdr>
            </w:div>
            <w:div w:id="1065033376">
              <w:marLeft w:val="0"/>
              <w:marRight w:val="0"/>
              <w:marTop w:val="0"/>
              <w:marBottom w:val="0"/>
              <w:divBdr>
                <w:top w:val="none" w:sz="0" w:space="0" w:color="auto"/>
                <w:left w:val="none" w:sz="0" w:space="0" w:color="auto"/>
                <w:bottom w:val="none" w:sz="0" w:space="0" w:color="auto"/>
                <w:right w:val="none" w:sz="0" w:space="0" w:color="auto"/>
              </w:divBdr>
            </w:div>
            <w:div w:id="1695572337">
              <w:marLeft w:val="0"/>
              <w:marRight w:val="0"/>
              <w:marTop w:val="0"/>
              <w:marBottom w:val="0"/>
              <w:divBdr>
                <w:top w:val="none" w:sz="0" w:space="0" w:color="auto"/>
                <w:left w:val="none" w:sz="0" w:space="0" w:color="auto"/>
                <w:bottom w:val="none" w:sz="0" w:space="0" w:color="auto"/>
                <w:right w:val="none" w:sz="0" w:space="0" w:color="auto"/>
              </w:divBdr>
            </w:div>
            <w:div w:id="1084574438">
              <w:marLeft w:val="0"/>
              <w:marRight w:val="0"/>
              <w:marTop w:val="0"/>
              <w:marBottom w:val="0"/>
              <w:divBdr>
                <w:top w:val="none" w:sz="0" w:space="0" w:color="auto"/>
                <w:left w:val="none" w:sz="0" w:space="0" w:color="auto"/>
                <w:bottom w:val="none" w:sz="0" w:space="0" w:color="auto"/>
                <w:right w:val="none" w:sz="0" w:space="0" w:color="auto"/>
              </w:divBdr>
            </w:div>
            <w:div w:id="135613002">
              <w:marLeft w:val="0"/>
              <w:marRight w:val="0"/>
              <w:marTop w:val="0"/>
              <w:marBottom w:val="0"/>
              <w:divBdr>
                <w:top w:val="none" w:sz="0" w:space="0" w:color="auto"/>
                <w:left w:val="none" w:sz="0" w:space="0" w:color="auto"/>
                <w:bottom w:val="none" w:sz="0" w:space="0" w:color="auto"/>
                <w:right w:val="none" w:sz="0" w:space="0" w:color="auto"/>
              </w:divBdr>
            </w:div>
            <w:div w:id="519851833">
              <w:marLeft w:val="0"/>
              <w:marRight w:val="0"/>
              <w:marTop w:val="0"/>
              <w:marBottom w:val="0"/>
              <w:divBdr>
                <w:top w:val="none" w:sz="0" w:space="0" w:color="auto"/>
                <w:left w:val="none" w:sz="0" w:space="0" w:color="auto"/>
                <w:bottom w:val="none" w:sz="0" w:space="0" w:color="auto"/>
                <w:right w:val="none" w:sz="0" w:space="0" w:color="auto"/>
              </w:divBdr>
            </w:div>
            <w:div w:id="1517424813">
              <w:marLeft w:val="0"/>
              <w:marRight w:val="0"/>
              <w:marTop w:val="0"/>
              <w:marBottom w:val="0"/>
              <w:divBdr>
                <w:top w:val="none" w:sz="0" w:space="0" w:color="auto"/>
                <w:left w:val="none" w:sz="0" w:space="0" w:color="auto"/>
                <w:bottom w:val="none" w:sz="0" w:space="0" w:color="auto"/>
                <w:right w:val="none" w:sz="0" w:space="0" w:color="auto"/>
              </w:divBdr>
            </w:div>
            <w:div w:id="1091007550">
              <w:marLeft w:val="0"/>
              <w:marRight w:val="0"/>
              <w:marTop w:val="0"/>
              <w:marBottom w:val="0"/>
              <w:divBdr>
                <w:top w:val="none" w:sz="0" w:space="0" w:color="auto"/>
                <w:left w:val="none" w:sz="0" w:space="0" w:color="auto"/>
                <w:bottom w:val="none" w:sz="0" w:space="0" w:color="auto"/>
                <w:right w:val="none" w:sz="0" w:space="0" w:color="auto"/>
              </w:divBdr>
            </w:div>
            <w:div w:id="431978613">
              <w:marLeft w:val="0"/>
              <w:marRight w:val="0"/>
              <w:marTop w:val="0"/>
              <w:marBottom w:val="0"/>
              <w:divBdr>
                <w:top w:val="none" w:sz="0" w:space="0" w:color="auto"/>
                <w:left w:val="none" w:sz="0" w:space="0" w:color="auto"/>
                <w:bottom w:val="none" w:sz="0" w:space="0" w:color="auto"/>
                <w:right w:val="none" w:sz="0" w:space="0" w:color="auto"/>
              </w:divBdr>
            </w:div>
            <w:div w:id="1093745973">
              <w:marLeft w:val="0"/>
              <w:marRight w:val="0"/>
              <w:marTop w:val="0"/>
              <w:marBottom w:val="0"/>
              <w:divBdr>
                <w:top w:val="none" w:sz="0" w:space="0" w:color="auto"/>
                <w:left w:val="none" w:sz="0" w:space="0" w:color="auto"/>
                <w:bottom w:val="none" w:sz="0" w:space="0" w:color="auto"/>
                <w:right w:val="none" w:sz="0" w:space="0" w:color="auto"/>
              </w:divBdr>
            </w:div>
            <w:div w:id="950014188">
              <w:marLeft w:val="0"/>
              <w:marRight w:val="0"/>
              <w:marTop w:val="0"/>
              <w:marBottom w:val="0"/>
              <w:divBdr>
                <w:top w:val="none" w:sz="0" w:space="0" w:color="auto"/>
                <w:left w:val="none" w:sz="0" w:space="0" w:color="auto"/>
                <w:bottom w:val="none" w:sz="0" w:space="0" w:color="auto"/>
                <w:right w:val="none" w:sz="0" w:space="0" w:color="auto"/>
              </w:divBdr>
            </w:div>
            <w:div w:id="920985771">
              <w:marLeft w:val="0"/>
              <w:marRight w:val="0"/>
              <w:marTop w:val="0"/>
              <w:marBottom w:val="0"/>
              <w:divBdr>
                <w:top w:val="none" w:sz="0" w:space="0" w:color="auto"/>
                <w:left w:val="none" w:sz="0" w:space="0" w:color="auto"/>
                <w:bottom w:val="none" w:sz="0" w:space="0" w:color="auto"/>
                <w:right w:val="none" w:sz="0" w:space="0" w:color="auto"/>
              </w:divBdr>
            </w:div>
            <w:div w:id="1553689576">
              <w:marLeft w:val="0"/>
              <w:marRight w:val="0"/>
              <w:marTop w:val="0"/>
              <w:marBottom w:val="0"/>
              <w:divBdr>
                <w:top w:val="none" w:sz="0" w:space="0" w:color="auto"/>
                <w:left w:val="none" w:sz="0" w:space="0" w:color="auto"/>
                <w:bottom w:val="none" w:sz="0" w:space="0" w:color="auto"/>
                <w:right w:val="none" w:sz="0" w:space="0" w:color="auto"/>
              </w:divBdr>
            </w:div>
            <w:div w:id="1292437159">
              <w:marLeft w:val="0"/>
              <w:marRight w:val="0"/>
              <w:marTop w:val="0"/>
              <w:marBottom w:val="0"/>
              <w:divBdr>
                <w:top w:val="none" w:sz="0" w:space="0" w:color="auto"/>
                <w:left w:val="none" w:sz="0" w:space="0" w:color="auto"/>
                <w:bottom w:val="none" w:sz="0" w:space="0" w:color="auto"/>
                <w:right w:val="none" w:sz="0" w:space="0" w:color="auto"/>
              </w:divBdr>
            </w:div>
            <w:div w:id="1145510667">
              <w:marLeft w:val="0"/>
              <w:marRight w:val="0"/>
              <w:marTop w:val="0"/>
              <w:marBottom w:val="0"/>
              <w:divBdr>
                <w:top w:val="none" w:sz="0" w:space="0" w:color="auto"/>
                <w:left w:val="none" w:sz="0" w:space="0" w:color="auto"/>
                <w:bottom w:val="none" w:sz="0" w:space="0" w:color="auto"/>
                <w:right w:val="none" w:sz="0" w:space="0" w:color="auto"/>
              </w:divBdr>
            </w:div>
            <w:div w:id="185290303">
              <w:marLeft w:val="0"/>
              <w:marRight w:val="0"/>
              <w:marTop w:val="0"/>
              <w:marBottom w:val="0"/>
              <w:divBdr>
                <w:top w:val="none" w:sz="0" w:space="0" w:color="auto"/>
                <w:left w:val="none" w:sz="0" w:space="0" w:color="auto"/>
                <w:bottom w:val="none" w:sz="0" w:space="0" w:color="auto"/>
                <w:right w:val="none" w:sz="0" w:space="0" w:color="auto"/>
              </w:divBdr>
            </w:div>
            <w:div w:id="1867674126">
              <w:marLeft w:val="0"/>
              <w:marRight w:val="0"/>
              <w:marTop w:val="0"/>
              <w:marBottom w:val="0"/>
              <w:divBdr>
                <w:top w:val="none" w:sz="0" w:space="0" w:color="auto"/>
                <w:left w:val="none" w:sz="0" w:space="0" w:color="auto"/>
                <w:bottom w:val="none" w:sz="0" w:space="0" w:color="auto"/>
                <w:right w:val="none" w:sz="0" w:space="0" w:color="auto"/>
              </w:divBdr>
            </w:div>
            <w:div w:id="1058240625">
              <w:marLeft w:val="0"/>
              <w:marRight w:val="0"/>
              <w:marTop w:val="0"/>
              <w:marBottom w:val="0"/>
              <w:divBdr>
                <w:top w:val="none" w:sz="0" w:space="0" w:color="auto"/>
                <w:left w:val="none" w:sz="0" w:space="0" w:color="auto"/>
                <w:bottom w:val="none" w:sz="0" w:space="0" w:color="auto"/>
                <w:right w:val="none" w:sz="0" w:space="0" w:color="auto"/>
              </w:divBdr>
            </w:div>
            <w:div w:id="742021469">
              <w:marLeft w:val="0"/>
              <w:marRight w:val="0"/>
              <w:marTop w:val="0"/>
              <w:marBottom w:val="0"/>
              <w:divBdr>
                <w:top w:val="none" w:sz="0" w:space="0" w:color="auto"/>
                <w:left w:val="none" w:sz="0" w:space="0" w:color="auto"/>
                <w:bottom w:val="none" w:sz="0" w:space="0" w:color="auto"/>
                <w:right w:val="none" w:sz="0" w:space="0" w:color="auto"/>
              </w:divBdr>
            </w:div>
            <w:div w:id="1564217181">
              <w:marLeft w:val="0"/>
              <w:marRight w:val="0"/>
              <w:marTop w:val="0"/>
              <w:marBottom w:val="0"/>
              <w:divBdr>
                <w:top w:val="none" w:sz="0" w:space="0" w:color="auto"/>
                <w:left w:val="none" w:sz="0" w:space="0" w:color="auto"/>
                <w:bottom w:val="none" w:sz="0" w:space="0" w:color="auto"/>
                <w:right w:val="none" w:sz="0" w:space="0" w:color="auto"/>
              </w:divBdr>
            </w:div>
            <w:div w:id="1919945287">
              <w:marLeft w:val="0"/>
              <w:marRight w:val="0"/>
              <w:marTop w:val="0"/>
              <w:marBottom w:val="0"/>
              <w:divBdr>
                <w:top w:val="none" w:sz="0" w:space="0" w:color="auto"/>
                <w:left w:val="none" w:sz="0" w:space="0" w:color="auto"/>
                <w:bottom w:val="none" w:sz="0" w:space="0" w:color="auto"/>
                <w:right w:val="none" w:sz="0" w:space="0" w:color="auto"/>
              </w:divBdr>
            </w:div>
            <w:div w:id="1443572262">
              <w:marLeft w:val="0"/>
              <w:marRight w:val="0"/>
              <w:marTop w:val="0"/>
              <w:marBottom w:val="0"/>
              <w:divBdr>
                <w:top w:val="none" w:sz="0" w:space="0" w:color="auto"/>
                <w:left w:val="none" w:sz="0" w:space="0" w:color="auto"/>
                <w:bottom w:val="none" w:sz="0" w:space="0" w:color="auto"/>
                <w:right w:val="none" w:sz="0" w:space="0" w:color="auto"/>
              </w:divBdr>
            </w:div>
            <w:div w:id="281884517">
              <w:marLeft w:val="0"/>
              <w:marRight w:val="0"/>
              <w:marTop w:val="0"/>
              <w:marBottom w:val="0"/>
              <w:divBdr>
                <w:top w:val="none" w:sz="0" w:space="0" w:color="auto"/>
                <w:left w:val="none" w:sz="0" w:space="0" w:color="auto"/>
                <w:bottom w:val="none" w:sz="0" w:space="0" w:color="auto"/>
                <w:right w:val="none" w:sz="0" w:space="0" w:color="auto"/>
              </w:divBdr>
            </w:div>
            <w:div w:id="902524282">
              <w:marLeft w:val="0"/>
              <w:marRight w:val="0"/>
              <w:marTop w:val="0"/>
              <w:marBottom w:val="0"/>
              <w:divBdr>
                <w:top w:val="none" w:sz="0" w:space="0" w:color="auto"/>
                <w:left w:val="none" w:sz="0" w:space="0" w:color="auto"/>
                <w:bottom w:val="none" w:sz="0" w:space="0" w:color="auto"/>
                <w:right w:val="none" w:sz="0" w:space="0" w:color="auto"/>
              </w:divBdr>
            </w:div>
            <w:div w:id="289213632">
              <w:marLeft w:val="0"/>
              <w:marRight w:val="0"/>
              <w:marTop w:val="0"/>
              <w:marBottom w:val="0"/>
              <w:divBdr>
                <w:top w:val="none" w:sz="0" w:space="0" w:color="auto"/>
                <w:left w:val="none" w:sz="0" w:space="0" w:color="auto"/>
                <w:bottom w:val="none" w:sz="0" w:space="0" w:color="auto"/>
                <w:right w:val="none" w:sz="0" w:space="0" w:color="auto"/>
              </w:divBdr>
            </w:div>
            <w:div w:id="461651522">
              <w:marLeft w:val="0"/>
              <w:marRight w:val="0"/>
              <w:marTop w:val="0"/>
              <w:marBottom w:val="0"/>
              <w:divBdr>
                <w:top w:val="none" w:sz="0" w:space="0" w:color="auto"/>
                <w:left w:val="none" w:sz="0" w:space="0" w:color="auto"/>
                <w:bottom w:val="none" w:sz="0" w:space="0" w:color="auto"/>
                <w:right w:val="none" w:sz="0" w:space="0" w:color="auto"/>
              </w:divBdr>
            </w:div>
            <w:div w:id="2001808043">
              <w:marLeft w:val="0"/>
              <w:marRight w:val="0"/>
              <w:marTop w:val="0"/>
              <w:marBottom w:val="0"/>
              <w:divBdr>
                <w:top w:val="none" w:sz="0" w:space="0" w:color="auto"/>
                <w:left w:val="none" w:sz="0" w:space="0" w:color="auto"/>
                <w:bottom w:val="none" w:sz="0" w:space="0" w:color="auto"/>
                <w:right w:val="none" w:sz="0" w:space="0" w:color="auto"/>
              </w:divBdr>
            </w:div>
            <w:div w:id="1950820366">
              <w:marLeft w:val="0"/>
              <w:marRight w:val="0"/>
              <w:marTop w:val="0"/>
              <w:marBottom w:val="0"/>
              <w:divBdr>
                <w:top w:val="none" w:sz="0" w:space="0" w:color="auto"/>
                <w:left w:val="none" w:sz="0" w:space="0" w:color="auto"/>
                <w:bottom w:val="none" w:sz="0" w:space="0" w:color="auto"/>
                <w:right w:val="none" w:sz="0" w:space="0" w:color="auto"/>
              </w:divBdr>
            </w:div>
            <w:div w:id="584385674">
              <w:marLeft w:val="0"/>
              <w:marRight w:val="0"/>
              <w:marTop w:val="0"/>
              <w:marBottom w:val="0"/>
              <w:divBdr>
                <w:top w:val="none" w:sz="0" w:space="0" w:color="auto"/>
                <w:left w:val="none" w:sz="0" w:space="0" w:color="auto"/>
                <w:bottom w:val="none" w:sz="0" w:space="0" w:color="auto"/>
                <w:right w:val="none" w:sz="0" w:space="0" w:color="auto"/>
              </w:divBdr>
            </w:div>
            <w:div w:id="695691620">
              <w:marLeft w:val="0"/>
              <w:marRight w:val="0"/>
              <w:marTop w:val="0"/>
              <w:marBottom w:val="0"/>
              <w:divBdr>
                <w:top w:val="none" w:sz="0" w:space="0" w:color="auto"/>
                <w:left w:val="none" w:sz="0" w:space="0" w:color="auto"/>
                <w:bottom w:val="none" w:sz="0" w:space="0" w:color="auto"/>
                <w:right w:val="none" w:sz="0" w:space="0" w:color="auto"/>
              </w:divBdr>
            </w:div>
            <w:div w:id="1516528833">
              <w:marLeft w:val="0"/>
              <w:marRight w:val="0"/>
              <w:marTop w:val="0"/>
              <w:marBottom w:val="0"/>
              <w:divBdr>
                <w:top w:val="none" w:sz="0" w:space="0" w:color="auto"/>
                <w:left w:val="none" w:sz="0" w:space="0" w:color="auto"/>
                <w:bottom w:val="none" w:sz="0" w:space="0" w:color="auto"/>
                <w:right w:val="none" w:sz="0" w:space="0" w:color="auto"/>
              </w:divBdr>
            </w:div>
            <w:div w:id="1889297709">
              <w:marLeft w:val="0"/>
              <w:marRight w:val="0"/>
              <w:marTop w:val="0"/>
              <w:marBottom w:val="0"/>
              <w:divBdr>
                <w:top w:val="none" w:sz="0" w:space="0" w:color="auto"/>
                <w:left w:val="none" w:sz="0" w:space="0" w:color="auto"/>
                <w:bottom w:val="none" w:sz="0" w:space="0" w:color="auto"/>
                <w:right w:val="none" w:sz="0" w:space="0" w:color="auto"/>
              </w:divBdr>
            </w:div>
            <w:div w:id="215438124">
              <w:marLeft w:val="0"/>
              <w:marRight w:val="0"/>
              <w:marTop w:val="0"/>
              <w:marBottom w:val="0"/>
              <w:divBdr>
                <w:top w:val="none" w:sz="0" w:space="0" w:color="auto"/>
                <w:left w:val="none" w:sz="0" w:space="0" w:color="auto"/>
                <w:bottom w:val="none" w:sz="0" w:space="0" w:color="auto"/>
                <w:right w:val="none" w:sz="0" w:space="0" w:color="auto"/>
              </w:divBdr>
            </w:div>
            <w:div w:id="1346639184">
              <w:marLeft w:val="0"/>
              <w:marRight w:val="0"/>
              <w:marTop w:val="0"/>
              <w:marBottom w:val="0"/>
              <w:divBdr>
                <w:top w:val="none" w:sz="0" w:space="0" w:color="auto"/>
                <w:left w:val="none" w:sz="0" w:space="0" w:color="auto"/>
                <w:bottom w:val="none" w:sz="0" w:space="0" w:color="auto"/>
                <w:right w:val="none" w:sz="0" w:space="0" w:color="auto"/>
              </w:divBdr>
            </w:div>
            <w:div w:id="950165261">
              <w:marLeft w:val="0"/>
              <w:marRight w:val="0"/>
              <w:marTop w:val="0"/>
              <w:marBottom w:val="0"/>
              <w:divBdr>
                <w:top w:val="none" w:sz="0" w:space="0" w:color="auto"/>
                <w:left w:val="none" w:sz="0" w:space="0" w:color="auto"/>
                <w:bottom w:val="none" w:sz="0" w:space="0" w:color="auto"/>
                <w:right w:val="none" w:sz="0" w:space="0" w:color="auto"/>
              </w:divBdr>
            </w:div>
            <w:div w:id="435175076">
              <w:marLeft w:val="0"/>
              <w:marRight w:val="0"/>
              <w:marTop w:val="0"/>
              <w:marBottom w:val="0"/>
              <w:divBdr>
                <w:top w:val="none" w:sz="0" w:space="0" w:color="auto"/>
                <w:left w:val="none" w:sz="0" w:space="0" w:color="auto"/>
                <w:bottom w:val="none" w:sz="0" w:space="0" w:color="auto"/>
                <w:right w:val="none" w:sz="0" w:space="0" w:color="auto"/>
              </w:divBdr>
            </w:div>
            <w:div w:id="963316764">
              <w:marLeft w:val="0"/>
              <w:marRight w:val="0"/>
              <w:marTop w:val="0"/>
              <w:marBottom w:val="0"/>
              <w:divBdr>
                <w:top w:val="none" w:sz="0" w:space="0" w:color="auto"/>
                <w:left w:val="none" w:sz="0" w:space="0" w:color="auto"/>
                <w:bottom w:val="none" w:sz="0" w:space="0" w:color="auto"/>
                <w:right w:val="none" w:sz="0" w:space="0" w:color="auto"/>
              </w:divBdr>
            </w:div>
            <w:div w:id="524056681">
              <w:marLeft w:val="0"/>
              <w:marRight w:val="0"/>
              <w:marTop w:val="0"/>
              <w:marBottom w:val="0"/>
              <w:divBdr>
                <w:top w:val="none" w:sz="0" w:space="0" w:color="auto"/>
                <w:left w:val="none" w:sz="0" w:space="0" w:color="auto"/>
                <w:bottom w:val="none" w:sz="0" w:space="0" w:color="auto"/>
                <w:right w:val="none" w:sz="0" w:space="0" w:color="auto"/>
              </w:divBdr>
            </w:div>
            <w:div w:id="1831941646">
              <w:marLeft w:val="0"/>
              <w:marRight w:val="0"/>
              <w:marTop w:val="0"/>
              <w:marBottom w:val="0"/>
              <w:divBdr>
                <w:top w:val="none" w:sz="0" w:space="0" w:color="auto"/>
                <w:left w:val="none" w:sz="0" w:space="0" w:color="auto"/>
                <w:bottom w:val="none" w:sz="0" w:space="0" w:color="auto"/>
                <w:right w:val="none" w:sz="0" w:space="0" w:color="auto"/>
              </w:divBdr>
            </w:div>
            <w:div w:id="1474521238">
              <w:marLeft w:val="0"/>
              <w:marRight w:val="0"/>
              <w:marTop w:val="0"/>
              <w:marBottom w:val="0"/>
              <w:divBdr>
                <w:top w:val="none" w:sz="0" w:space="0" w:color="auto"/>
                <w:left w:val="none" w:sz="0" w:space="0" w:color="auto"/>
                <w:bottom w:val="none" w:sz="0" w:space="0" w:color="auto"/>
                <w:right w:val="none" w:sz="0" w:space="0" w:color="auto"/>
              </w:divBdr>
            </w:div>
            <w:div w:id="1488935753">
              <w:marLeft w:val="0"/>
              <w:marRight w:val="0"/>
              <w:marTop w:val="0"/>
              <w:marBottom w:val="0"/>
              <w:divBdr>
                <w:top w:val="none" w:sz="0" w:space="0" w:color="auto"/>
                <w:left w:val="none" w:sz="0" w:space="0" w:color="auto"/>
                <w:bottom w:val="none" w:sz="0" w:space="0" w:color="auto"/>
                <w:right w:val="none" w:sz="0" w:space="0" w:color="auto"/>
              </w:divBdr>
            </w:div>
            <w:div w:id="476193704">
              <w:marLeft w:val="0"/>
              <w:marRight w:val="0"/>
              <w:marTop w:val="0"/>
              <w:marBottom w:val="0"/>
              <w:divBdr>
                <w:top w:val="none" w:sz="0" w:space="0" w:color="auto"/>
                <w:left w:val="none" w:sz="0" w:space="0" w:color="auto"/>
                <w:bottom w:val="none" w:sz="0" w:space="0" w:color="auto"/>
                <w:right w:val="none" w:sz="0" w:space="0" w:color="auto"/>
              </w:divBdr>
            </w:div>
            <w:div w:id="130245849">
              <w:marLeft w:val="0"/>
              <w:marRight w:val="0"/>
              <w:marTop w:val="0"/>
              <w:marBottom w:val="0"/>
              <w:divBdr>
                <w:top w:val="none" w:sz="0" w:space="0" w:color="auto"/>
                <w:left w:val="none" w:sz="0" w:space="0" w:color="auto"/>
                <w:bottom w:val="none" w:sz="0" w:space="0" w:color="auto"/>
                <w:right w:val="none" w:sz="0" w:space="0" w:color="auto"/>
              </w:divBdr>
            </w:div>
            <w:div w:id="75519095">
              <w:marLeft w:val="0"/>
              <w:marRight w:val="0"/>
              <w:marTop w:val="0"/>
              <w:marBottom w:val="0"/>
              <w:divBdr>
                <w:top w:val="none" w:sz="0" w:space="0" w:color="auto"/>
                <w:left w:val="none" w:sz="0" w:space="0" w:color="auto"/>
                <w:bottom w:val="none" w:sz="0" w:space="0" w:color="auto"/>
                <w:right w:val="none" w:sz="0" w:space="0" w:color="auto"/>
              </w:divBdr>
            </w:div>
            <w:div w:id="2078162185">
              <w:marLeft w:val="0"/>
              <w:marRight w:val="0"/>
              <w:marTop w:val="0"/>
              <w:marBottom w:val="0"/>
              <w:divBdr>
                <w:top w:val="none" w:sz="0" w:space="0" w:color="auto"/>
                <w:left w:val="none" w:sz="0" w:space="0" w:color="auto"/>
                <w:bottom w:val="none" w:sz="0" w:space="0" w:color="auto"/>
                <w:right w:val="none" w:sz="0" w:space="0" w:color="auto"/>
              </w:divBdr>
            </w:div>
            <w:div w:id="746265295">
              <w:marLeft w:val="0"/>
              <w:marRight w:val="0"/>
              <w:marTop w:val="0"/>
              <w:marBottom w:val="0"/>
              <w:divBdr>
                <w:top w:val="none" w:sz="0" w:space="0" w:color="auto"/>
                <w:left w:val="none" w:sz="0" w:space="0" w:color="auto"/>
                <w:bottom w:val="none" w:sz="0" w:space="0" w:color="auto"/>
                <w:right w:val="none" w:sz="0" w:space="0" w:color="auto"/>
              </w:divBdr>
            </w:div>
            <w:div w:id="33894557">
              <w:marLeft w:val="0"/>
              <w:marRight w:val="0"/>
              <w:marTop w:val="0"/>
              <w:marBottom w:val="0"/>
              <w:divBdr>
                <w:top w:val="none" w:sz="0" w:space="0" w:color="auto"/>
                <w:left w:val="none" w:sz="0" w:space="0" w:color="auto"/>
                <w:bottom w:val="none" w:sz="0" w:space="0" w:color="auto"/>
                <w:right w:val="none" w:sz="0" w:space="0" w:color="auto"/>
              </w:divBdr>
            </w:div>
            <w:div w:id="383912802">
              <w:marLeft w:val="0"/>
              <w:marRight w:val="0"/>
              <w:marTop w:val="0"/>
              <w:marBottom w:val="0"/>
              <w:divBdr>
                <w:top w:val="none" w:sz="0" w:space="0" w:color="auto"/>
                <w:left w:val="none" w:sz="0" w:space="0" w:color="auto"/>
                <w:bottom w:val="none" w:sz="0" w:space="0" w:color="auto"/>
                <w:right w:val="none" w:sz="0" w:space="0" w:color="auto"/>
              </w:divBdr>
            </w:div>
            <w:div w:id="766080303">
              <w:marLeft w:val="0"/>
              <w:marRight w:val="0"/>
              <w:marTop w:val="0"/>
              <w:marBottom w:val="0"/>
              <w:divBdr>
                <w:top w:val="none" w:sz="0" w:space="0" w:color="auto"/>
                <w:left w:val="none" w:sz="0" w:space="0" w:color="auto"/>
                <w:bottom w:val="none" w:sz="0" w:space="0" w:color="auto"/>
                <w:right w:val="none" w:sz="0" w:space="0" w:color="auto"/>
              </w:divBdr>
            </w:div>
            <w:div w:id="1243567731">
              <w:marLeft w:val="0"/>
              <w:marRight w:val="0"/>
              <w:marTop w:val="0"/>
              <w:marBottom w:val="0"/>
              <w:divBdr>
                <w:top w:val="none" w:sz="0" w:space="0" w:color="auto"/>
                <w:left w:val="none" w:sz="0" w:space="0" w:color="auto"/>
                <w:bottom w:val="none" w:sz="0" w:space="0" w:color="auto"/>
                <w:right w:val="none" w:sz="0" w:space="0" w:color="auto"/>
              </w:divBdr>
            </w:div>
            <w:div w:id="156849130">
              <w:marLeft w:val="0"/>
              <w:marRight w:val="0"/>
              <w:marTop w:val="0"/>
              <w:marBottom w:val="0"/>
              <w:divBdr>
                <w:top w:val="none" w:sz="0" w:space="0" w:color="auto"/>
                <w:left w:val="none" w:sz="0" w:space="0" w:color="auto"/>
                <w:bottom w:val="none" w:sz="0" w:space="0" w:color="auto"/>
                <w:right w:val="none" w:sz="0" w:space="0" w:color="auto"/>
              </w:divBdr>
            </w:div>
            <w:div w:id="1463885762">
              <w:marLeft w:val="0"/>
              <w:marRight w:val="0"/>
              <w:marTop w:val="0"/>
              <w:marBottom w:val="0"/>
              <w:divBdr>
                <w:top w:val="none" w:sz="0" w:space="0" w:color="auto"/>
                <w:left w:val="none" w:sz="0" w:space="0" w:color="auto"/>
                <w:bottom w:val="none" w:sz="0" w:space="0" w:color="auto"/>
                <w:right w:val="none" w:sz="0" w:space="0" w:color="auto"/>
              </w:divBdr>
            </w:div>
            <w:div w:id="1749569945">
              <w:marLeft w:val="0"/>
              <w:marRight w:val="0"/>
              <w:marTop w:val="0"/>
              <w:marBottom w:val="0"/>
              <w:divBdr>
                <w:top w:val="none" w:sz="0" w:space="0" w:color="auto"/>
                <w:left w:val="none" w:sz="0" w:space="0" w:color="auto"/>
                <w:bottom w:val="none" w:sz="0" w:space="0" w:color="auto"/>
                <w:right w:val="none" w:sz="0" w:space="0" w:color="auto"/>
              </w:divBdr>
            </w:div>
            <w:div w:id="2087222654">
              <w:marLeft w:val="0"/>
              <w:marRight w:val="0"/>
              <w:marTop w:val="0"/>
              <w:marBottom w:val="0"/>
              <w:divBdr>
                <w:top w:val="none" w:sz="0" w:space="0" w:color="auto"/>
                <w:left w:val="none" w:sz="0" w:space="0" w:color="auto"/>
                <w:bottom w:val="none" w:sz="0" w:space="0" w:color="auto"/>
                <w:right w:val="none" w:sz="0" w:space="0" w:color="auto"/>
              </w:divBdr>
            </w:div>
            <w:div w:id="1838840900">
              <w:marLeft w:val="0"/>
              <w:marRight w:val="0"/>
              <w:marTop w:val="0"/>
              <w:marBottom w:val="0"/>
              <w:divBdr>
                <w:top w:val="none" w:sz="0" w:space="0" w:color="auto"/>
                <w:left w:val="none" w:sz="0" w:space="0" w:color="auto"/>
                <w:bottom w:val="none" w:sz="0" w:space="0" w:color="auto"/>
                <w:right w:val="none" w:sz="0" w:space="0" w:color="auto"/>
              </w:divBdr>
            </w:div>
            <w:div w:id="1990162973">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827891698">
              <w:marLeft w:val="0"/>
              <w:marRight w:val="0"/>
              <w:marTop w:val="0"/>
              <w:marBottom w:val="0"/>
              <w:divBdr>
                <w:top w:val="none" w:sz="0" w:space="0" w:color="auto"/>
                <w:left w:val="none" w:sz="0" w:space="0" w:color="auto"/>
                <w:bottom w:val="none" w:sz="0" w:space="0" w:color="auto"/>
                <w:right w:val="none" w:sz="0" w:space="0" w:color="auto"/>
              </w:divBdr>
            </w:div>
            <w:div w:id="304312392">
              <w:marLeft w:val="0"/>
              <w:marRight w:val="0"/>
              <w:marTop w:val="0"/>
              <w:marBottom w:val="0"/>
              <w:divBdr>
                <w:top w:val="none" w:sz="0" w:space="0" w:color="auto"/>
                <w:left w:val="none" w:sz="0" w:space="0" w:color="auto"/>
                <w:bottom w:val="none" w:sz="0" w:space="0" w:color="auto"/>
                <w:right w:val="none" w:sz="0" w:space="0" w:color="auto"/>
              </w:divBdr>
            </w:div>
            <w:div w:id="284167190">
              <w:marLeft w:val="0"/>
              <w:marRight w:val="0"/>
              <w:marTop w:val="0"/>
              <w:marBottom w:val="0"/>
              <w:divBdr>
                <w:top w:val="none" w:sz="0" w:space="0" w:color="auto"/>
                <w:left w:val="none" w:sz="0" w:space="0" w:color="auto"/>
                <w:bottom w:val="none" w:sz="0" w:space="0" w:color="auto"/>
                <w:right w:val="none" w:sz="0" w:space="0" w:color="auto"/>
              </w:divBdr>
            </w:div>
            <w:div w:id="959602731">
              <w:marLeft w:val="0"/>
              <w:marRight w:val="0"/>
              <w:marTop w:val="0"/>
              <w:marBottom w:val="0"/>
              <w:divBdr>
                <w:top w:val="none" w:sz="0" w:space="0" w:color="auto"/>
                <w:left w:val="none" w:sz="0" w:space="0" w:color="auto"/>
                <w:bottom w:val="none" w:sz="0" w:space="0" w:color="auto"/>
                <w:right w:val="none" w:sz="0" w:space="0" w:color="auto"/>
              </w:divBdr>
            </w:div>
            <w:div w:id="103233026">
              <w:marLeft w:val="0"/>
              <w:marRight w:val="0"/>
              <w:marTop w:val="0"/>
              <w:marBottom w:val="0"/>
              <w:divBdr>
                <w:top w:val="none" w:sz="0" w:space="0" w:color="auto"/>
                <w:left w:val="none" w:sz="0" w:space="0" w:color="auto"/>
                <w:bottom w:val="none" w:sz="0" w:space="0" w:color="auto"/>
                <w:right w:val="none" w:sz="0" w:space="0" w:color="auto"/>
              </w:divBdr>
            </w:div>
            <w:div w:id="344749263">
              <w:marLeft w:val="0"/>
              <w:marRight w:val="0"/>
              <w:marTop w:val="0"/>
              <w:marBottom w:val="0"/>
              <w:divBdr>
                <w:top w:val="none" w:sz="0" w:space="0" w:color="auto"/>
                <w:left w:val="none" w:sz="0" w:space="0" w:color="auto"/>
                <w:bottom w:val="none" w:sz="0" w:space="0" w:color="auto"/>
                <w:right w:val="none" w:sz="0" w:space="0" w:color="auto"/>
              </w:divBdr>
            </w:div>
            <w:div w:id="1492133422">
              <w:marLeft w:val="0"/>
              <w:marRight w:val="0"/>
              <w:marTop w:val="0"/>
              <w:marBottom w:val="0"/>
              <w:divBdr>
                <w:top w:val="none" w:sz="0" w:space="0" w:color="auto"/>
                <w:left w:val="none" w:sz="0" w:space="0" w:color="auto"/>
                <w:bottom w:val="none" w:sz="0" w:space="0" w:color="auto"/>
                <w:right w:val="none" w:sz="0" w:space="0" w:color="auto"/>
              </w:divBdr>
            </w:div>
            <w:div w:id="892498957">
              <w:marLeft w:val="0"/>
              <w:marRight w:val="0"/>
              <w:marTop w:val="0"/>
              <w:marBottom w:val="0"/>
              <w:divBdr>
                <w:top w:val="none" w:sz="0" w:space="0" w:color="auto"/>
                <w:left w:val="none" w:sz="0" w:space="0" w:color="auto"/>
                <w:bottom w:val="none" w:sz="0" w:space="0" w:color="auto"/>
                <w:right w:val="none" w:sz="0" w:space="0" w:color="auto"/>
              </w:divBdr>
            </w:div>
            <w:div w:id="1388454779">
              <w:marLeft w:val="0"/>
              <w:marRight w:val="0"/>
              <w:marTop w:val="0"/>
              <w:marBottom w:val="0"/>
              <w:divBdr>
                <w:top w:val="none" w:sz="0" w:space="0" w:color="auto"/>
                <w:left w:val="none" w:sz="0" w:space="0" w:color="auto"/>
                <w:bottom w:val="none" w:sz="0" w:space="0" w:color="auto"/>
                <w:right w:val="none" w:sz="0" w:space="0" w:color="auto"/>
              </w:divBdr>
            </w:div>
            <w:div w:id="896817626">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1422096665">
              <w:marLeft w:val="0"/>
              <w:marRight w:val="0"/>
              <w:marTop w:val="0"/>
              <w:marBottom w:val="0"/>
              <w:divBdr>
                <w:top w:val="none" w:sz="0" w:space="0" w:color="auto"/>
                <w:left w:val="none" w:sz="0" w:space="0" w:color="auto"/>
                <w:bottom w:val="none" w:sz="0" w:space="0" w:color="auto"/>
                <w:right w:val="none" w:sz="0" w:space="0" w:color="auto"/>
              </w:divBdr>
            </w:div>
            <w:div w:id="1686056807">
              <w:marLeft w:val="0"/>
              <w:marRight w:val="0"/>
              <w:marTop w:val="0"/>
              <w:marBottom w:val="0"/>
              <w:divBdr>
                <w:top w:val="none" w:sz="0" w:space="0" w:color="auto"/>
                <w:left w:val="none" w:sz="0" w:space="0" w:color="auto"/>
                <w:bottom w:val="none" w:sz="0" w:space="0" w:color="auto"/>
                <w:right w:val="none" w:sz="0" w:space="0" w:color="auto"/>
              </w:divBdr>
            </w:div>
            <w:div w:id="327708027">
              <w:marLeft w:val="0"/>
              <w:marRight w:val="0"/>
              <w:marTop w:val="0"/>
              <w:marBottom w:val="0"/>
              <w:divBdr>
                <w:top w:val="none" w:sz="0" w:space="0" w:color="auto"/>
                <w:left w:val="none" w:sz="0" w:space="0" w:color="auto"/>
                <w:bottom w:val="none" w:sz="0" w:space="0" w:color="auto"/>
                <w:right w:val="none" w:sz="0" w:space="0" w:color="auto"/>
              </w:divBdr>
            </w:div>
            <w:div w:id="1045374587">
              <w:marLeft w:val="0"/>
              <w:marRight w:val="0"/>
              <w:marTop w:val="0"/>
              <w:marBottom w:val="0"/>
              <w:divBdr>
                <w:top w:val="none" w:sz="0" w:space="0" w:color="auto"/>
                <w:left w:val="none" w:sz="0" w:space="0" w:color="auto"/>
                <w:bottom w:val="none" w:sz="0" w:space="0" w:color="auto"/>
                <w:right w:val="none" w:sz="0" w:space="0" w:color="auto"/>
              </w:divBdr>
            </w:div>
            <w:div w:id="1526284150">
              <w:marLeft w:val="0"/>
              <w:marRight w:val="0"/>
              <w:marTop w:val="0"/>
              <w:marBottom w:val="0"/>
              <w:divBdr>
                <w:top w:val="none" w:sz="0" w:space="0" w:color="auto"/>
                <w:left w:val="none" w:sz="0" w:space="0" w:color="auto"/>
                <w:bottom w:val="none" w:sz="0" w:space="0" w:color="auto"/>
                <w:right w:val="none" w:sz="0" w:space="0" w:color="auto"/>
              </w:divBdr>
            </w:div>
            <w:div w:id="985355553">
              <w:marLeft w:val="0"/>
              <w:marRight w:val="0"/>
              <w:marTop w:val="0"/>
              <w:marBottom w:val="0"/>
              <w:divBdr>
                <w:top w:val="none" w:sz="0" w:space="0" w:color="auto"/>
                <w:left w:val="none" w:sz="0" w:space="0" w:color="auto"/>
                <w:bottom w:val="none" w:sz="0" w:space="0" w:color="auto"/>
                <w:right w:val="none" w:sz="0" w:space="0" w:color="auto"/>
              </w:divBdr>
            </w:div>
            <w:div w:id="1738162045">
              <w:marLeft w:val="0"/>
              <w:marRight w:val="0"/>
              <w:marTop w:val="0"/>
              <w:marBottom w:val="0"/>
              <w:divBdr>
                <w:top w:val="none" w:sz="0" w:space="0" w:color="auto"/>
                <w:left w:val="none" w:sz="0" w:space="0" w:color="auto"/>
                <w:bottom w:val="none" w:sz="0" w:space="0" w:color="auto"/>
                <w:right w:val="none" w:sz="0" w:space="0" w:color="auto"/>
              </w:divBdr>
            </w:div>
            <w:div w:id="958418068">
              <w:marLeft w:val="0"/>
              <w:marRight w:val="0"/>
              <w:marTop w:val="0"/>
              <w:marBottom w:val="0"/>
              <w:divBdr>
                <w:top w:val="none" w:sz="0" w:space="0" w:color="auto"/>
                <w:left w:val="none" w:sz="0" w:space="0" w:color="auto"/>
                <w:bottom w:val="none" w:sz="0" w:space="0" w:color="auto"/>
                <w:right w:val="none" w:sz="0" w:space="0" w:color="auto"/>
              </w:divBdr>
            </w:div>
            <w:div w:id="1835098969">
              <w:marLeft w:val="0"/>
              <w:marRight w:val="0"/>
              <w:marTop w:val="0"/>
              <w:marBottom w:val="0"/>
              <w:divBdr>
                <w:top w:val="none" w:sz="0" w:space="0" w:color="auto"/>
                <w:left w:val="none" w:sz="0" w:space="0" w:color="auto"/>
                <w:bottom w:val="none" w:sz="0" w:space="0" w:color="auto"/>
                <w:right w:val="none" w:sz="0" w:space="0" w:color="auto"/>
              </w:divBdr>
            </w:div>
            <w:div w:id="18089442">
              <w:marLeft w:val="0"/>
              <w:marRight w:val="0"/>
              <w:marTop w:val="0"/>
              <w:marBottom w:val="0"/>
              <w:divBdr>
                <w:top w:val="none" w:sz="0" w:space="0" w:color="auto"/>
                <w:left w:val="none" w:sz="0" w:space="0" w:color="auto"/>
                <w:bottom w:val="none" w:sz="0" w:space="0" w:color="auto"/>
                <w:right w:val="none" w:sz="0" w:space="0" w:color="auto"/>
              </w:divBdr>
            </w:div>
            <w:div w:id="1221594559">
              <w:marLeft w:val="0"/>
              <w:marRight w:val="0"/>
              <w:marTop w:val="0"/>
              <w:marBottom w:val="0"/>
              <w:divBdr>
                <w:top w:val="none" w:sz="0" w:space="0" w:color="auto"/>
                <w:left w:val="none" w:sz="0" w:space="0" w:color="auto"/>
                <w:bottom w:val="none" w:sz="0" w:space="0" w:color="auto"/>
                <w:right w:val="none" w:sz="0" w:space="0" w:color="auto"/>
              </w:divBdr>
            </w:div>
            <w:div w:id="1790928340">
              <w:marLeft w:val="0"/>
              <w:marRight w:val="0"/>
              <w:marTop w:val="0"/>
              <w:marBottom w:val="0"/>
              <w:divBdr>
                <w:top w:val="none" w:sz="0" w:space="0" w:color="auto"/>
                <w:left w:val="none" w:sz="0" w:space="0" w:color="auto"/>
                <w:bottom w:val="none" w:sz="0" w:space="0" w:color="auto"/>
                <w:right w:val="none" w:sz="0" w:space="0" w:color="auto"/>
              </w:divBdr>
            </w:div>
            <w:div w:id="666134682">
              <w:marLeft w:val="0"/>
              <w:marRight w:val="0"/>
              <w:marTop w:val="0"/>
              <w:marBottom w:val="0"/>
              <w:divBdr>
                <w:top w:val="none" w:sz="0" w:space="0" w:color="auto"/>
                <w:left w:val="none" w:sz="0" w:space="0" w:color="auto"/>
                <w:bottom w:val="none" w:sz="0" w:space="0" w:color="auto"/>
                <w:right w:val="none" w:sz="0" w:space="0" w:color="auto"/>
              </w:divBdr>
            </w:div>
            <w:div w:id="1911570910">
              <w:marLeft w:val="0"/>
              <w:marRight w:val="0"/>
              <w:marTop w:val="0"/>
              <w:marBottom w:val="0"/>
              <w:divBdr>
                <w:top w:val="none" w:sz="0" w:space="0" w:color="auto"/>
                <w:left w:val="none" w:sz="0" w:space="0" w:color="auto"/>
                <w:bottom w:val="none" w:sz="0" w:space="0" w:color="auto"/>
                <w:right w:val="none" w:sz="0" w:space="0" w:color="auto"/>
              </w:divBdr>
            </w:div>
            <w:div w:id="85393769">
              <w:marLeft w:val="0"/>
              <w:marRight w:val="0"/>
              <w:marTop w:val="0"/>
              <w:marBottom w:val="0"/>
              <w:divBdr>
                <w:top w:val="none" w:sz="0" w:space="0" w:color="auto"/>
                <w:left w:val="none" w:sz="0" w:space="0" w:color="auto"/>
                <w:bottom w:val="none" w:sz="0" w:space="0" w:color="auto"/>
                <w:right w:val="none" w:sz="0" w:space="0" w:color="auto"/>
              </w:divBdr>
            </w:div>
            <w:div w:id="296570294">
              <w:marLeft w:val="0"/>
              <w:marRight w:val="0"/>
              <w:marTop w:val="0"/>
              <w:marBottom w:val="0"/>
              <w:divBdr>
                <w:top w:val="none" w:sz="0" w:space="0" w:color="auto"/>
                <w:left w:val="none" w:sz="0" w:space="0" w:color="auto"/>
                <w:bottom w:val="none" w:sz="0" w:space="0" w:color="auto"/>
                <w:right w:val="none" w:sz="0" w:space="0" w:color="auto"/>
              </w:divBdr>
            </w:div>
            <w:div w:id="1748961475">
              <w:marLeft w:val="0"/>
              <w:marRight w:val="0"/>
              <w:marTop w:val="0"/>
              <w:marBottom w:val="0"/>
              <w:divBdr>
                <w:top w:val="none" w:sz="0" w:space="0" w:color="auto"/>
                <w:left w:val="none" w:sz="0" w:space="0" w:color="auto"/>
                <w:bottom w:val="none" w:sz="0" w:space="0" w:color="auto"/>
                <w:right w:val="none" w:sz="0" w:space="0" w:color="auto"/>
              </w:divBdr>
            </w:div>
            <w:div w:id="1044523842">
              <w:marLeft w:val="0"/>
              <w:marRight w:val="0"/>
              <w:marTop w:val="0"/>
              <w:marBottom w:val="0"/>
              <w:divBdr>
                <w:top w:val="none" w:sz="0" w:space="0" w:color="auto"/>
                <w:left w:val="none" w:sz="0" w:space="0" w:color="auto"/>
                <w:bottom w:val="none" w:sz="0" w:space="0" w:color="auto"/>
                <w:right w:val="none" w:sz="0" w:space="0" w:color="auto"/>
              </w:divBdr>
            </w:div>
            <w:div w:id="625817194">
              <w:marLeft w:val="0"/>
              <w:marRight w:val="0"/>
              <w:marTop w:val="0"/>
              <w:marBottom w:val="0"/>
              <w:divBdr>
                <w:top w:val="none" w:sz="0" w:space="0" w:color="auto"/>
                <w:left w:val="none" w:sz="0" w:space="0" w:color="auto"/>
                <w:bottom w:val="none" w:sz="0" w:space="0" w:color="auto"/>
                <w:right w:val="none" w:sz="0" w:space="0" w:color="auto"/>
              </w:divBdr>
            </w:div>
            <w:div w:id="689065101">
              <w:marLeft w:val="0"/>
              <w:marRight w:val="0"/>
              <w:marTop w:val="0"/>
              <w:marBottom w:val="0"/>
              <w:divBdr>
                <w:top w:val="none" w:sz="0" w:space="0" w:color="auto"/>
                <w:left w:val="none" w:sz="0" w:space="0" w:color="auto"/>
                <w:bottom w:val="none" w:sz="0" w:space="0" w:color="auto"/>
                <w:right w:val="none" w:sz="0" w:space="0" w:color="auto"/>
              </w:divBdr>
            </w:div>
            <w:div w:id="1466194724">
              <w:marLeft w:val="0"/>
              <w:marRight w:val="0"/>
              <w:marTop w:val="0"/>
              <w:marBottom w:val="0"/>
              <w:divBdr>
                <w:top w:val="none" w:sz="0" w:space="0" w:color="auto"/>
                <w:left w:val="none" w:sz="0" w:space="0" w:color="auto"/>
                <w:bottom w:val="none" w:sz="0" w:space="0" w:color="auto"/>
                <w:right w:val="none" w:sz="0" w:space="0" w:color="auto"/>
              </w:divBdr>
            </w:div>
            <w:div w:id="481578619">
              <w:marLeft w:val="0"/>
              <w:marRight w:val="0"/>
              <w:marTop w:val="0"/>
              <w:marBottom w:val="0"/>
              <w:divBdr>
                <w:top w:val="none" w:sz="0" w:space="0" w:color="auto"/>
                <w:left w:val="none" w:sz="0" w:space="0" w:color="auto"/>
                <w:bottom w:val="none" w:sz="0" w:space="0" w:color="auto"/>
                <w:right w:val="none" w:sz="0" w:space="0" w:color="auto"/>
              </w:divBdr>
            </w:div>
            <w:div w:id="1861895240">
              <w:marLeft w:val="0"/>
              <w:marRight w:val="0"/>
              <w:marTop w:val="0"/>
              <w:marBottom w:val="0"/>
              <w:divBdr>
                <w:top w:val="none" w:sz="0" w:space="0" w:color="auto"/>
                <w:left w:val="none" w:sz="0" w:space="0" w:color="auto"/>
                <w:bottom w:val="none" w:sz="0" w:space="0" w:color="auto"/>
                <w:right w:val="none" w:sz="0" w:space="0" w:color="auto"/>
              </w:divBdr>
            </w:div>
            <w:div w:id="462309693">
              <w:marLeft w:val="0"/>
              <w:marRight w:val="0"/>
              <w:marTop w:val="0"/>
              <w:marBottom w:val="0"/>
              <w:divBdr>
                <w:top w:val="none" w:sz="0" w:space="0" w:color="auto"/>
                <w:left w:val="none" w:sz="0" w:space="0" w:color="auto"/>
                <w:bottom w:val="none" w:sz="0" w:space="0" w:color="auto"/>
                <w:right w:val="none" w:sz="0" w:space="0" w:color="auto"/>
              </w:divBdr>
            </w:div>
            <w:div w:id="969241127">
              <w:marLeft w:val="0"/>
              <w:marRight w:val="0"/>
              <w:marTop w:val="0"/>
              <w:marBottom w:val="0"/>
              <w:divBdr>
                <w:top w:val="none" w:sz="0" w:space="0" w:color="auto"/>
                <w:left w:val="none" w:sz="0" w:space="0" w:color="auto"/>
                <w:bottom w:val="none" w:sz="0" w:space="0" w:color="auto"/>
                <w:right w:val="none" w:sz="0" w:space="0" w:color="auto"/>
              </w:divBdr>
            </w:div>
            <w:div w:id="1669819416">
              <w:marLeft w:val="0"/>
              <w:marRight w:val="0"/>
              <w:marTop w:val="0"/>
              <w:marBottom w:val="0"/>
              <w:divBdr>
                <w:top w:val="none" w:sz="0" w:space="0" w:color="auto"/>
                <w:left w:val="none" w:sz="0" w:space="0" w:color="auto"/>
                <w:bottom w:val="none" w:sz="0" w:space="0" w:color="auto"/>
                <w:right w:val="none" w:sz="0" w:space="0" w:color="auto"/>
              </w:divBdr>
            </w:div>
            <w:div w:id="201327679">
              <w:marLeft w:val="0"/>
              <w:marRight w:val="0"/>
              <w:marTop w:val="0"/>
              <w:marBottom w:val="0"/>
              <w:divBdr>
                <w:top w:val="none" w:sz="0" w:space="0" w:color="auto"/>
                <w:left w:val="none" w:sz="0" w:space="0" w:color="auto"/>
                <w:bottom w:val="none" w:sz="0" w:space="0" w:color="auto"/>
                <w:right w:val="none" w:sz="0" w:space="0" w:color="auto"/>
              </w:divBdr>
            </w:div>
            <w:div w:id="1745254962">
              <w:marLeft w:val="0"/>
              <w:marRight w:val="0"/>
              <w:marTop w:val="0"/>
              <w:marBottom w:val="0"/>
              <w:divBdr>
                <w:top w:val="none" w:sz="0" w:space="0" w:color="auto"/>
                <w:left w:val="none" w:sz="0" w:space="0" w:color="auto"/>
                <w:bottom w:val="none" w:sz="0" w:space="0" w:color="auto"/>
                <w:right w:val="none" w:sz="0" w:space="0" w:color="auto"/>
              </w:divBdr>
            </w:div>
            <w:div w:id="23403333">
              <w:marLeft w:val="0"/>
              <w:marRight w:val="0"/>
              <w:marTop w:val="0"/>
              <w:marBottom w:val="0"/>
              <w:divBdr>
                <w:top w:val="none" w:sz="0" w:space="0" w:color="auto"/>
                <w:left w:val="none" w:sz="0" w:space="0" w:color="auto"/>
                <w:bottom w:val="none" w:sz="0" w:space="0" w:color="auto"/>
                <w:right w:val="none" w:sz="0" w:space="0" w:color="auto"/>
              </w:divBdr>
            </w:div>
            <w:div w:id="939794479">
              <w:marLeft w:val="0"/>
              <w:marRight w:val="0"/>
              <w:marTop w:val="0"/>
              <w:marBottom w:val="0"/>
              <w:divBdr>
                <w:top w:val="none" w:sz="0" w:space="0" w:color="auto"/>
                <w:left w:val="none" w:sz="0" w:space="0" w:color="auto"/>
                <w:bottom w:val="none" w:sz="0" w:space="0" w:color="auto"/>
                <w:right w:val="none" w:sz="0" w:space="0" w:color="auto"/>
              </w:divBdr>
            </w:div>
            <w:div w:id="833179608">
              <w:marLeft w:val="0"/>
              <w:marRight w:val="0"/>
              <w:marTop w:val="0"/>
              <w:marBottom w:val="0"/>
              <w:divBdr>
                <w:top w:val="none" w:sz="0" w:space="0" w:color="auto"/>
                <w:left w:val="none" w:sz="0" w:space="0" w:color="auto"/>
                <w:bottom w:val="none" w:sz="0" w:space="0" w:color="auto"/>
                <w:right w:val="none" w:sz="0" w:space="0" w:color="auto"/>
              </w:divBdr>
            </w:div>
            <w:div w:id="1107000213">
              <w:marLeft w:val="0"/>
              <w:marRight w:val="0"/>
              <w:marTop w:val="0"/>
              <w:marBottom w:val="0"/>
              <w:divBdr>
                <w:top w:val="none" w:sz="0" w:space="0" w:color="auto"/>
                <w:left w:val="none" w:sz="0" w:space="0" w:color="auto"/>
                <w:bottom w:val="none" w:sz="0" w:space="0" w:color="auto"/>
                <w:right w:val="none" w:sz="0" w:space="0" w:color="auto"/>
              </w:divBdr>
            </w:div>
            <w:div w:id="760031155">
              <w:marLeft w:val="0"/>
              <w:marRight w:val="0"/>
              <w:marTop w:val="0"/>
              <w:marBottom w:val="0"/>
              <w:divBdr>
                <w:top w:val="none" w:sz="0" w:space="0" w:color="auto"/>
                <w:left w:val="none" w:sz="0" w:space="0" w:color="auto"/>
                <w:bottom w:val="none" w:sz="0" w:space="0" w:color="auto"/>
                <w:right w:val="none" w:sz="0" w:space="0" w:color="auto"/>
              </w:divBdr>
            </w:div>
            <w:div w:id="604114452">
              <w:marLeft w:val="0"/>
              <w:marRight w:val="0"/>
              <w:marTop w:val="0"/>
              <w:marBottom w:val="0"/>
              <w:divBdr>
                <w:top w:val="none" w:sz="0" w:space="0" w:color="auto"/>
                <w:left w:val="none" w:sz="0" w:space="0" w:color="auto"/>
                <w:bottom w:val="none" w:sz="0" w:space="0" w:color="auto"/>
                <w:right w:val="none" w:sz="0" w:space="0" w:color="auto"/>
              </w:divBdr>
            </w:div>
            <w:div w:id="861821993">
              <w:marLeft w:val="0"/>
              <w:marRight w:val="0"/>
              <w:marTop w:val="0"/>
              <w:marBottom w:val="0"/>
              <w:divBdr>
                <w:top w:val="none" w:sz="0" w:space="0" w:color="auto"/>
                <w:left w:val="none" w:sz="0" w:space="0" w:color="auto"/>
                <w:bottom w:val="none" w:sz="0" w:space="0" w:color="auto"/>
                <w:right w:val="none" w:sz="0" w:space="0" w:color="auto"/>
              </w:divBdr>
            </w:div>
            <w:div w:id="973830167">
              <w:marLeft w:val="0"/>
              <w:marRight w:val="0"/>
              <w:marTop w:val="0"/>
              <w:marBottom w:val="0"/>
              <w:divBdr>
                <w:top w:val="none" w:sz="0" w:space="0" w:color="auto"/>
                <w:left w:val="none" w:sz="0" w:space="0" w:color="auto"/>
                <w:bottom w:val="none" w:sz="0" w:space="0" w:color="auto"/>
                <w:right w:val="none" w:sz="0" w:space="0" w:color="auto"/>
              </w:divBdr>
            </w:div>
            <w:div w:id="598097652">
              <w:marLeft w:val="0"/>
              <w:marRight w:val="0"/>
              <w:marTop w:val="0"/>
              <w:marBottom w:val="0"/>
              <w:divBdr>
                <w:top w:val="none" w:sz="0" w:space="0" w:color="auto"/>
                <w:left w:val="none" w:sz="0" w:space="0" w:color="auto"/>
                <w:bottom w:val="none" w:sz="0" w:space="0" w:color="auto"/>
                <w:right w:val="none" w:sz="0" w:space="0" w:color="auto"/>
              </w:divBdr>
            </w:div>
            <w:div w:id="588467927">
              <w:marLeft w:val="0"/>
              <w:marRight w:val="0"/>
              <w:marTop w:val="0"/>
              <w:marBottom w:val="0"/>
              <w:divBdr>
                <w:top w:val="none" w:sz="0" w:space="0" w:color="auto"/>
                <w:left w:val="none" w:sz="0" w:space="0" w:color="auto"/>
                <w:bottom w:val="none" w:sz="0" w:space="0" w:color="auto"/>
                <w:right w:val="none" w:sz="0" w:space="0" w:color="auto"/>
              </w:divBdr>
            </w:div>
            <w:div w:id="882061774">
              <w:marLeft w:val="0"/>
              <w:marRight w:val="0"/>
              <w:marTop w:val="0"/>
              <w:marBottom w:val="0"/>
              <w:divBdr>
                <w:top w:val="none" w:sz="0" w:space="0" w:color="auto"/>
                <w:left w:val="none" w:sz="0" w:space="0" w:color="auto"/>
                <w:bottom w:val="none" w:sz="0" w:space="0" w:color="auto"/>
                <w:right w:val="none" w:sz="0" w:space="0" w:color="auto"/>
              </w:divBdr>
            </w:div>
            <w:div w:id="1159078440">
              <w:marLeft w:val="0"/>
              <w:marRight w:val="0"/>
              <w:marTop w:val="0"/>
              <w:marBottom w:val="0"/>
              <w:divBdr>
                <w:top w:val="none" w:sz="0" w:space="0" w:color="auto"/>
                <w:left w:val="none" w:sz="0" w:space="0" w:color="auto"/>
                <w:bottom w:val="none" w:sz="0" w:space="0" w:color="auto"/>
                <w:right w:val="none" w:sz="0" w:space="0" w:color="auto"/>
              </w:divBdr>
            </w:div>
            <w:div w:id="1634679936">
              <w:marLeft w:val="0"/>
              <w:marRight w:val="0"/>
              <w:marTop w:val="0"/>
              <w:marBottom w:val="0"/>
              <w:divBdr>
                <w:top w:val="none" w:sz="0" w:space="0" w:color="auto"/>
                <w:left w:val="none" w:sz="0" w:space="0" w:color="auto"/>
                <w:bottom w:val="none" w:sz="0" w:space="0" w:color="auto"/>
                <w:right w:val="none" w:sz="0" w:space="0" w:color="auto"/>
              </w:divBdr>
            </w:div>
            <w:div w:id="31468034">
              <w:marLeft w:val="0"/>
              <w:marRight w:val="0"/>
              <w:marTop w:val="0"/>
              <w:marBottom w:val="0"/>
              <w:divBdr>
                <w:top w:val="none" w:sz="0" w:space="0" w:color="auto"/>
                <w:left w:val="none" w:sz="0" w:space="0" w:color="auto"/>
                <w:bottom w:val="none" w:sz="0" w:space="0" w:color="auto"/>
                <w:right w:val="none" w:sz="0" w:space="0" w:color="auto"/>
              </w:divBdr>
            </w:div>
            <w:div w:id="450169838">
              <w:marLeft w:val="0"/>
              <w:marRight w:val="0"/>
              <w:marTop w:val="0"/>
              <w:marBottom w:val="0"/>
              <w:divBdr>
                <w:top w:val="none" w:sz="0" w:space="0" w:color="auto"/>
                <w:left w:val="none" w:sz="0" w:space="0" w:color="auto"/>
                <w:bottom w:val="none" w:sz="0" w:space="0" w:color="auto"/>
                <w:right w:val="none" w:sz="0" w:space="0" w:color="auto"/>
              </w:divBdr>
            </w:div>
            <w:div w:id="1058357987">
              <w:marLeft w:val="0"/>
              <w:marRight w:val="0"/>
              <w:marTop w:val="0"/>
              <w:marBottom w:val="0"/>
              <w:divBdr>
                <w:top w:val="none" w:sz="0" w:space="0" w:color="auto"/>
                <w:left w:val="none" w:sz="0" w:space="0" w:color="auto"/>
                <w:bottom w:val="none" w:sz="0" w:space="0" w:color="auto"/>
                <w:right w:val="none" w:sz="0" w:space="0" w:color="auto"/>
              </w:divBdr>
            </w:div>
            <w:div w:id="165748744">
              <w:marLeft w:val="0"/>
              <w:marRight w:val="0"/>
              <w:marTop w:val="0"/>
              <w:marBottom w:val="0"/>
              <w:divBdr>
                <w:top w:val="none" w:sz="0" w:space="0" w:color="auto"/>
                <w:left w:val="none" w:sz="0" w:space="0" w:color="auto"/>
                <w:bottom w:val="none" w:sz="0" w:space="0" w:color="auto"/>
                <w:right w:val="none" w:sz="0" w:space="0" w:color="auto"/>
              </w:divBdr>
            </w:div>
            <w:div w:id="1459452280">
              <w:marLeft w:val="0"/>
              <w:marRight w:val="0"/>
              <w:marTop w:val="0"/>
              <w:marBottom w:val="0"/>
              <w:divBdr>
                <w:top w:val="none" w:sz="0" w:space="0" w:color="auto"/>
                <w:left w:val="none" w:sz="0" w:space="0" w:color="auto"/>
                <w:bottom w:val="none" w:sz="0" w:space="0" w:color="auto"/>
                <w:right w:val="none" w:sz="0" w:space="0" w:color="auto"/>
              </w:divBdr>
            </w:div>
            <w:div w:id="686297800">
              <w:marLeft w:val="0"/>
              <w:marRight w:val="0"/>
              <w:marTop w:val="0"/>
              <w:marBottom w:val="0"/>
              <w:divBdr>
                <w:top w:val="none" w:sz="0" w:space="0" w:color="auto"/>
                <w:left w:val="none" w:sz="0" w:space="0" w:color="auto"/>
                <w:bottom w:val="none" w:sz="0" w:space="0" w:color="auto"/>
                <w:right w:val="none" w:sz="0" w:space="0" w:color="auto"/>
              </w:divBdr>
            </w:div>
            <w:div w:id="322976108">
              <w:marLeft w:val="0"/>
              <w:marRight w:val="0"/>
              <w:marTop w:val="0"/>
              <w:marBottom w:val="0"/>
              <w:divBdr>
                <w:top w:val="none" w:sz="0" w:space="0" w:color="auto"/>
                <w:left w:val="none" w:sz="0" w:space="0" w:color="auto"/>
                <w:bottom w:val="none" w:sz="0" w:space="0" w:color="auto"/>
                <w:right w:val="none" w:sz="0" w:space="0" w:color="auto"/>
              </w:divBdr>
            </w:div>
            <w:div w:id="169570266">
              <w:marLeft w:val="0"/>
              <w:marRight w:val="0"/>
              <w:marTop w:val="0"/>
              <w:marBottom w:val="0"/>
              <w:divBdr>
                <w:top w:val="none" w:sz="0" w:space="0" w:color="auto"/>
                <w:left w:val="none" w:sz="0" w:space="0" w:color="auto"/>
                <w:bottom w:val="none" w:sz="0" w:space="0" w:color="auto"/>
                <w:right w:val="none" w:sz="0" w:space="0" w:color="auto"/>
              </w:divBdr>
            </w:div>
            <w:div w:id="569313529">
              <w:marLeft w:val="0"/>
              <w:marRight w:val="0"/>
              <w:marTop w:val="0"/>
              <w:marBottom w:val="0"/>
              <w:divBdr>
                <w:top w:val="none" w:sz="0" w:space="0" w:color="auto"/>
                <w:left w:val="none" w:sz="0" w:space="0" w:color="auto"/>
                <w:bottom w:val="none" w:sz="0" w:space="0" w:color="auto"/>
                <w:right w:val="none" w:sz="0" w:space="0" w:color="auto"/>
              </w:divBdr>
            </w:div>
            <w:div w:id="1195575737">
              <w:marLeft w:val="0"/>
              <w:marRight w:val="0"/>
              <w:marTop w:val="0"/>
              <w:marBottom w:val="0"/>
              <w:divBdr>
                <w:top w:val="none" w:sz="0" w:space="0" w:color="auto"/>
                <w:left w:val="none" w:sz="0" w:space="0" w:color="auto"/>
                <w:bottom w:val="none" w:sz="0" w:space="0" w:color="auto"/>
                <w:right w:val="none" w:sz="0" w:space="0" w:color="auto"/>
              </w:divBdr>
            </w:div>
            <w:div w:id="1987784349">
              <w:marLeft w:val="0"/>
              <w:marRight w:val="0"/>
              <w:marTop w:val="0"/>
              <w:marBottom w:val="0"/>
              <w:divBdr>
                <w:top w:val="none" w:sz="0" w:space="0" w:color="auto"/>
                <w:left w:val="none" w:sz="0" w:space="0" w:color="auto"/>
                <w:bottom w:val="none" w:sz="0" w:space="0" w:color="auto"/>
                <w:right w:val="none" w:sz="0" w:space="0" w:color="auto"/>
              </w:divBdr>
            </w:div>
            <w:div w:id="1693532256">
              <w:marLeft w:val="0"/>
              <w:marRight w:val="0"/>
              <w:marTop w:val="0"/>
              <w:marBottom w:val="0"/>
              <w:divBdr>
                <w:top w:val="none" w:sz="0" w:space="0" w:color="auto"/>
                <w:left w:val="none" w:sz="0" w:space="0" w:color="auto"/>
                <w:bottom w:val="none" w:sz="0" w:space="0" w:color="auto"/>
                <w:right w:val="none" w:sz="0" w:space="0" w:color="auto"/>
              </w:divBdr>
            </w:div>
            <w:div w:id="1060130733">
              <w:marLeft w:val="0"/>
              <w:marRight w:val="0"/>
              <w:marTop w:val="0"/>
              <w:marBottom w:val="0"/>
              <w:divBdr>
                <w:top w:val="none" w:sz="0" w:space="0" w:color="auto"/>
                <w:left w:val="none" w:sz="0" w:space="0" w:color="auto"/>
                <w:bottom w:val="none" w:sz="0" w:space="0" w:color="auto"/>
                <w:right w:val="none" w:sz="0" w:space="0" w:color="auto"/>
              </w:divBdr>
            </w:div>
            <w:div w:id="1257250070">
              <w:marLeft w:val="0"/>
              <w:marRight w:val="0"/>
              <w:marTop w:val="0"/>
              <w:marBottom w:val="0"/>
              <w:divBdr>
                <w:top w:val="none" w:sz="0" w:space="0" w:color="auto"/>
                <w:left w:val="none" w:sz="0" w:space="0" w:color="auto"/>
                <w:bottom w:val="none" w:sz="0" w:space="0" w:color="auto"/>
                <w:right w:val="none" w:sz="0" w:space="0" w:color="auto"/>
              </w:divBdr>
            </w:div>
            <w:div w:id="1453938799">
              <w:marLeft w:val="0"/>
              <w:marRight w:val="0"/>
              <w:marTop w:val="0"/>
              <w:marBottom w:val="0"/>
              <w:divBdr>
                <w:top w:val="none" w:sz="0" w:space="0" w:color="auto"/>
                <w:left w:val="none" w:sz="0" w:space="0" w:color="auto"/>
                <w:bottom w:val="none" w:sz="0" w:space="0" w:color="auto"/>
                <w:right w:val="none" w:sz="0" w:space="0" w:color="auto"/>
              </w:divBdr>
            </w:div>
            <w:div w:id="1153720961">
              <w:marLeft w:val="0"/>
              <w:marRight w:val="0"/>
              <w:marTop w:val="0"/>
              <w:marBottom w:val="0"/>
              <w:divBdr>
                <w:top w:val="none" w:sz="0" w:space="0" w:color="auto"/>
                <w:left w:val="none" w:sz="0" w:space="0" w:color="auto"/>
                <w:bottom w:val="none" w:sz="0" w:space="0" w:color="auto"/>
                <w:right w:val="none" w:sz="0" w:space="0" w:color="auto"/>
              </w:divBdr>
            </w:div>
            <w:div w:id="63724330">
              <w:marLeft w:val="0"/>
              <w:marRight w:val="0"/>
              <w:marTop w:val="0"/>
              <w:marBottom w:val="0"/>
              <w:divBdr>
                <w:top w:val="none" w:sz="0" w:space="0" w:color="auto"/>
                <w:left w:val="none" w:sz="0" w:space="0" w:color="auto"/>
                <w:bottom w:val="none" w:sz="0" w:space="0" w:color="auto"/>
                <w:right w:val="none" w:sz="0" w:space="0" w:color="auto"/>
              </w:divBdr>
            </w:div>
            <w:div w:id="2120292369">
              <w:marLeft w:val="0"/>
              <w:marRight w:val="0"/>
              <w:marTop w:val="0"/>
              <w:marBottom w:val="0"/>
              <w:divBdr>
                <w:top w:val="none" w:sz="0" w:space="0" w:color="auto"/>
                <w:left w:val="none" w:sz="0" w:space="0" w:color="auto"/>
                <w:bottom w:val="none" w:sz="0" w:space="0" w:color="auto"/>
                <w:right w:val="none" w:sz="0" w:space="0" w:color="auto"/>
              </w:divBdr>
            </w:div>
            <w:div w:id="1142116125">
              <w:marLeft w:val="0"/>
              <w:marRight w:val="0"/>
              <w:marTop w:val="0"/>
              <w:marBottom w:val="0"/>
              <w:divBdr>
                <w:top w:val="none" w:sz="0" w:space="0" w:color="auto"/>
                <w:left w:val="none" w:sz="0" w:space="0" w:color="auto"/>
                <w:bottom w:val="none" w:sz="0" w:space="0" w:color="auto"/>
                <w:right w:val="none" w:sz="0" w:space="0" w:color="auto"/>
              </w:divBdr>
            </w:div>
            <w:div w:id="804660933">
              <w:marLeft w:val="0"/>
              <w:marRight w:val="0"/>
              <w:marTop w:val="0"/>
              <w:marBottom w:val="0"/>
              <w:divBdr>
                <w:top w:val="none" w:sz="0" w:space="0" w:color="auto"/>
                <w:left w:val="none" w:sz="0" w:space="0" w:color="auto"/>
                <w:bottom w:val="none" w:sz="0" w:space="0" w:color="auto"/>
                <w:right w:val="none" w:sz="0" w:space="0" w:color="auto"/>
              </w:divBdr>
            </w:div>
            <w:div w:id="1690789923">
              <w:marLeft w:val="0"/>
              <w:marRight w:val="0"/>
              <w:marTop w:val="0"/>
              <w:marBottom w:val="0"/>
              <w:divBdr>
                <w:top w:val="none" w:sz="0" w:space="0" w:color="auto"/>
                <w:left w:val="none" w:sz="0" w:space="0" w:color="auto"/>
                <w:bottom w:val="none" w:sz="0" w:space="0" w:color="auto"/>
                <w:right w:val="none" w:sz="0" w:space="0" w:color="auto"/>
              </w:divBdr>
            </w:div>
            <w:div w:id="662853903">
              <w:marLeft w:val="0"/>
              <w:marRight w:val="0"/>
              <w:marTop w:val="0"/>
              <w:marBottom w:val="0"/>
              <w:divBdr>
                <w:top w:val="none" w:sz="0" w:space="0" w:color="auto"/>
                <w:left w:val="none" w:sz="0" w:space="0" w:color="auto"/>
                <w:bottom w:val="none" w:sz="0" w:space="0" w:color="auto"/>
                <w:right w:val="none" w:sz="0" w:space="0" w:color="auto"/>
              </w:divBdr>
            </w:div>
            <w:div w:id="1170020044">
              <w:marLeft w:val="0"/>
              <w:marRight w:val="0"/>
              <w:marTop w:val="0"/>
              <w:marBottom w:val="0"/>
              <w:divBdr>
                <w:top w:val="none" w:sz="0" w:space="0" w:color="auto"/>
                <w:left w:val="none" w:sz="0" w:space="0" w:color="auto"/>
                <w:bottom w:val="none" w:sz="0" w:space="0" w:color="auto"/>
                <w:right w:val="none" w:sz="0" w:space="0" w:color="auto"/>
              </w:divBdr>
            </w:div>
            <w:div w:id="362366281">
              <w:marLeft w:val="0"/>
              <w:marRight w:val="0"/>
              <w:marTop w:val="0"/>
              <w:marBottom w:val="0"/>
              <w:divBdr>
                <w:top w:val="none" w:sz="0" w:space="0" w:color="auto"/>
                <w:left w:val="none" w:sz="0" w:space="0" w:color="auto"/>
                <w:bottom w:val="none" w:sz="0" w:space="0" w:color="auto"/>
                <w:right w:val="none" w:sz="0" w:space="0" w:color="auto"/>
              </w:divBdr>
            </w:div>
            <w:div w:id="230234652">
              <w:marLeft w:val="0"/>
              <w:marRight w:val="0"/>
              <w:marTop w:val="0"/>
              <w:marBottom w:val="0"/>
              <w:divBdr>
                <w:top w:val="none" w:sz="0" w:space="0" w:color="auto"/>
                <w:left w:val="none" w:sz="0" w:space="0" w:color="auto"/>
                <w:bottom w:val="none" w:sz="0" w:space="0" w:color="auto"/>
                <w:right w:val="none" w:sz="0" w:space="0" w:color="auto"/>
              </w:divBdr>
            </w:div>
            <w:div w:id="1088234763">
              <w:marLeft w:val="0"/>
              <w:marRight w:val="0"/>
              <w:marTop w:val="0"/>
              <w:marBottom w:val="0"/>
              <w:divBdr>
                <w:top w:val="none" w:sz="0" w:space="0" w:color="auto"/>
                <w:left w:val="none" w:sz="0" w:space="0" w:color="auto"/>
                <w:bottom w:val="none" w:sz="0" w:space="0" w:color="auto"/>
                <w:right w:val="none" w:sz="0" w:space="0" w:color="auto"/>
              </w:divBdr>
            </w:div>
            <w:div w:id="825711191">
              <w:marLeft w:val="0"/>
              <w:marRight w:val="0"/>
              <w:marTop w:val="0"/>
              <w:marBottom w:val="0"/>
              <w:divBdr>
                <w:top w:val="none" w:sz="0" w:space="0" w:color="auto"/>
                <w:left w:val="none" w:sz="0" w:space="0" w:color="auto"/>
                <w:bottom w:val="none" w:sz="0" w:space="0" w:color="auto"/>
                <w:right w:val="none" w:sz="0" w:space="0" w:color="auto"/>
              </w:divBdr>
            </w:div>
            <w:div w:id="1387148839">
              <w:marLeft w:val="0"/>
              <w:marRight w:val="0"/>
              <w:marTop w:val="0"/>
              <w:marBottom w:val="0"/>
              <w:divBdr>
                <w:top w:val="none" w:sz="0" w:space="0" w:color="auto"/>
                <w:left w:val="none" w:sz="0" w:space="0" w:color="auto"/>
                <w:bottom w:val="none" w:sz="0" w:space="0" w:color="auto"/>
                <w:right w:val="none" w:sz="0" w:space="0" w:color="auto"/>
              </w:divBdr>
            </w:div>
            <w:div w:id="58216851">
              <w:marLeft w:val="0"/>
              <w:marRight w:val="0"/>
              <w:marTop w:val="0"/>
              <w:marBottom w:val="0"/>
              <w:divBdr>
                <w:top w:val="none" w:sz="0" w:space="0" w:color="auto"/>
                <w:left w:val="none" w:sz="0" w:space="0" w:color="auto"/>
                <w:bottom w:val="none" w:sz="0" w:space="0" w:color="auto"/>
                <w:right w:val="none" w:sz="0" w:space="0" w:color="auto"/>
              </w:divBdr>
            </w:div>
            <w:div w:id="259148569">
              <w:marLeft w:val="0"/>
              <w:marRight w:val="0"/>
              <w:marTop w:val="0"/>
              <w:marBottom w:val="0"/>
              <w:divBdr>
                <w:top w:val="none" w:sz="0" w:space="0" w:color="auto"/>
                <w:left w:val="none" w:sz="0" w:space="0" w:color="auto"/>
                <w:bottom w:val="none" w:sz="0" w:space="0" w:color="auto"/>
                <w:right w:val="none" w:sz="0" w:space="0" w:color="auto"/>
              </w:divBdr>
            </w:div>
            <w:div w:id="763840242">
              <w:marLeft w:val="0"/>
              <w:marRight w:val="0"/>
              <w:marTop w:val="0"/>
              <w:marBottom w:val="0"/>
              <w:divBdr>
                <w:top w:val="none" w:sz="0" w:space="0" w:color="auto"/>
                <w:left w:val="none" w:sz="0" w:space="0" w:color="auto"/>
                <w:bottom w:val="none" w:sz="0" w:space="0" w:color="auto"/>
                <w:right w:val="none" w:sz="0" w:space="0" w:color="auto"/>
              </w:divBdr>
            </w:div>
            <w:div w:id="1367292578">
              <w:marLeft w:val="0"/>
              <w:marRight w:val="0"/>
              <w:marTop w:val="0"/>
              <w:marBottom w:val="0"/>
              <w:divBdr>
                <w:top w:val="none" w:sz="0" w:space="0" w:color="auto"/>
                <w:left w:val="none" w:sz="0" w:space="0" w:color="auto"/>
                <w:bottom w:val="none" w:sz="0" w:space="0" w:color="auto"/>
                <w:right w:val="none" w:sz="0" w:space="0" w:color="auto"/>
              </w:divBdr>
            </w:div>
            <w:div w:id="2136604694">
              <w:marLeft w:val="0"/>
              <w:marRight w:val="0"/>
              <w:marTop w:val="0"/>
              <w:marBottom w:val="0"/>
              <w:divBdr>
                <w:top w:val="none" w:sz="0" w:space="0" w:color="auto"/>
                <w:left w:val="none" w:sz="0" w:space="0" w:color="auto"/>
                <w:bottom w:val="none" w:sz="0" w:space="0" w:color="auto"/>
                <w:right w:val="none" w:sz="0" w:space="0" w:color="auto"/>
              </w:divBdr>
            </w:div>
            <w:div w:id="1150173860">
              <w:marLeft w:val="0"/>
              <w:marRight w:val="0"/>
              <w:marTop w:val="0"/>
              <w:marBottom w:val="0"/>
              <w:divBdr>
                <w:top w:val="none" w:sz="0" w:space="0" w:color="auto"/>
                <w:left w:val="none" w:sz="0" w:space="0" w:color="auto"/>
                <w:bottom w:val="none" w:sz="0" w:space="0" w:color="auto"/>
                <w:right w:val="none" w:sz="0" w:space="0" w:color="auto"/>
              </w:divBdr>
            </w:div>
            <w:div w:id="9684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957">
      <w:bodyDiv w:val="1"/>
      <w:marLeft w:val="0"/>
      <w:marRight w:val="0"/>
      <w:marTop w:val="0"/>
      <w:marBottom w:val="0"/>
      <w:divBdr>
        <w:top w:val="none" w:sz="0" w:space="0" w:color="auto"/>
        <w:left w:val="none" w:sz="0" w:space="0" w:color="auto"/>
        <w:bottom w:val="none" w:sz="0" w:space="0" w:color="auto"/>
        <w:right w:val="none" w:sz="0" w:space="0" w:color="auto"/>
      </w:divBdr>
      <w:divsChild>
        <w:div w:id="2116627458">
          <w:marLeft w:val="0"/>
          <w:marRight w:val="0"/>
          <w:marTop w:val="0"/>
          <w:marBottom w:val="0"/>
          <w:divBdr>
            <w:top w:val="none" w:sz="0" w:space="0" w:color="auto"/>
            <w:left w:val="none" w:sz="0" w:space="0" w:color="auto"/>
            <w:bottom w:val="none" w:sz="0" w:space="0" w:color="auto"/>
            <w:right w:val="none" w:sz="0" w:space="0" w:color="auto"/>
          </w:divBdr>
          <w:divsChild>
            <w:div w:id="2061049699">
              <w:marLeft w:val="0"/>
              <w:marRight w:val="0"/>
              <w:marTop w:val="0"/>
              <w:marBottom w:val="0"/>
              <w:divBdr>
                <w:top w:val="none" w:sz="0" w:space="0" w:color="auto"/>
                <w:left w:val="none" w:sz="0" w:space="0" w:color="auto"/>
                <w:bottom w:val="none" w:sz="0" w:space="0" w:color="auto"/>
                <w:right w:val="none" w:sz="0" w:space="0" w:color="auto"/>
              </w:divBdr>
            </w:div>
            <w:div w:id="680546226">
              <w:marLeft w:val="0"/>
              <w:marRight w:val="0"/>
              <w:marTop w:val="0"/>
              <w:marBottom w:val="0"/>
              <w:divBdr>
                <w:top w:val="none" w:sz="0" w:space="0" w:color="auto"/>
                <w:left w:val="none" w:sz="0" w:space="0" w:color="auto"/>
                <w:bottom w:val="none" w:sz="0" w:space="0" w:color="auto"/>
                <w:right w:val="none" w:sz="0" w:space="0" w:color="auto"/>
              </w:divBdr>
            </w:div>
            <w:div w:id="1824809473">
              <w:marLeft w:val="0"/>
              <w:marRight w:val="0"/>
              <w:marTop w:val="0"/>
              <w:marBottom w:val="0"/>
              <w:divBdr>
                <w:top w:val="none" w:sz="0" w:space="0" w:color="auto"/>
                <w:left w:val="none" w:sz="0" w:space="0" w:color="auto"/>
                <w:bottom w:val="none" w:sz="0" w:space="0" w:color="auto"/>
                <w:right w:val="none" w:sz="0" w:space="0" w:color="auto"/>
              </w:divBdr>
            </w:div>
            <w:div w:id="1806315913">
              <w:marLeft w:val="0"/>
              <w:marRight w:val="0"/>
              <w:marTop w:val="0"/>
              <w:marBottom w:val="0"/>
              <w:divBdr>
                <w:top w:val="none" w:sz="0" w:space="0" w:color="auto"/>
                <w:left w:val="none" w:sz="0" w:space="0" w:color="auto"/>
                <w:bottom w:val="none" w:sz="0" w:space="0" w:color="auto"/>
                <w:right w:val="none" w:sz="0" w:space="0" w:color="auto"/>
              </w:divBdr>
            </w:div>
            <w:div w:id="1679849353">
              <w:marLeft w:val="0"/>
              <w:marRight w:val="0"/>
              <w:marTop w:val="0"/>
              <w:marBottom w:val="0"/>
              <w:divBdr>
                <w:top w:val="none" w:sz="0" w:space="0" w:color="auto"/>
                <w:left w:val="none" w:sz="0" w:space="0" w:color="auto"/>
                <w:bottom w:val="none" w:sz="0" w:space="0" w:color="auto"/>
                <w:right w:val="none" w:sz="0" w:space="0" w:color="auto"/>
              </w:divBdr>
            </w:div>
            <w:div w:id="1577016518">
              <w:marLeft w:val="0"/>
              <w:marRight w:val="0"/>
              <w:marTop w:val="0"/>
              <w:marBottom w:val="0"/>
              <w:divBdr>
                <w:top w:val="none" w:sz="0" w:space="0" w:color="auto"/>
                <w:left w:val="none" w:sz="0" w:space="0" w:color="auto"/>
                <w:bottom w:val="none" w:sz="0" w:space="0" w:color="auto"/>
                <w:right w:val="none" w:sz="0" w:space="0" w:color="auto"/>
              </w:divBdr>
            </w:div>
            <w:div w:id="996954133">
              <w:marLeft w:val="0"/>
              <w:marRight w:val="0"/>
              <w:marTop w:val="0"/>
              <w:marBottom w:val="0"/>
              <w:divBdr>
                <w:top w:val="none" w:sz="0" w:space="0" w:color="auto"/>
                <w:left w:val="none" w:sz="0" w:space="0" w:color="auto"/>
                <w:bottom w:val="none" w:sz="0" w:space="0" w:color="auto"/>
                <w:right w:val="none" w:sz="0" w:space="0" w:color="auto"/>
              </w:divBdr>
            </w:div>
            <w:div w:id="1409111153">
              <w:marLeft w:val="0"/>
              <w:marRight w:val="0"/>
              <w:marTop w:val="0"/>
              <w:marBottom w:val="0"/>
              <w:divBdr>
                <w:top w:val="none" w:sz="0" w:space="0" w:color="auto"/>
                <w:left w:val="none" w:sz="0" w:space="0" w:color="auto"/>
                <w:bottom w:val="none" w:sz="0" w:space="0" w:color="auto"/>
                <w:right w:val="none" w:sz="0" w:space="0" w:color="auto"/>
              </w:divBdr>
            </w:div>
            <w:div w:id="235670484">
              <w:marLeft w:val="0"/>
              <w:marRight w:val="0"/>
              <w:marTop w:val="0"/>
              <w:marBottom w:val="0"/>
              <w:divBdr>
                <w:top w:val="none" w:sz="0" w:space="0" w:color="auto"/>
                <w:left w:val="none" w:sz="0" w:space="0" w:color="auto"/>
                <w:bottom w:val="none" w:sz="0" w:space="0" w:color="auto"/>
                <w:right w:val="none" w:sz="0" w:space="0" w:color="auto"/>
              </w:divBdr>
            </w:div>
            <w:div w:id="1596935656">
              <w:marLeft w:val="0"/>
              <w:marRight w:val="0"/>
              <w:marTop w:val="0"/>
              <w:marBottom w:val="0"/>
              <w:divBdr>
                <w:top w:val="none" w:sz="0" w:space="0" w:color="auto"/>
                <w:left w:val="none" w:sz="0" w:space="0" w:color="auto"/>
                <w:bottom w:val="none" w:sz="0" w:space="0" w:color="auto"/>
                <w:right w:val="none" w:sz="0" w:space="0" w:color="auto"/>
              </w:divBdr>
            </w:div>
            <w:div w:id="1355300796">
              <w:marLeft w:val="0"/>
              <w:marRight w:val="0"/>
              <w:marTop w:val="0"/>
              <w:marBottom w:val="0"/>
              <w:divBdr>
                <w:top w:val="none" w:sz="0" w:space="0" w:color="auto"/>
                <w:left w:val="none" w:sz="0" w:space="0" w:color="auto"/>
                <w:bottom w:val="none" w:sz="0" w:space="0" w:color="auto"/>
                <w:right w:val="none" w:sz="0" w:space="0" w:color="auto"/>
              </w:divBdr>
            </w:div>
            <w:div w:id="759256757">
              <w:marLeft w:val="0"/>
              <w:marRight w:val="0"/>
              <w:marTop w:val="0"/>
              <w:marBottom w:val="0"/>
              <w:divBdr>
                <w:top w:val="none" w:sz="0" w:space="0" w:color="auto"/>
                <w:left w:val="none" w:sz="0" w:space="0" w:color="auto"/>
                <w:bottom w:val="none" w:sz="0" w:space="0" w:color="auto"/>
                <w:right w:val="none" w:sz="0" w:space="0" w:color="auto"/>
              </w:divBdr>
            </w:div>
            <w:div w:id="1982150913">
              <w:marLeft w:val="0"/>
              <w:marRight w:val="0"/>
              <w:marTop w:val="0"/>
              <w:marBottom w:val="0"/>
              <w:divBdr>
                <w:top w:val="none" w:sz="0" w:space="0" w:color="auto"/>
                <w:left w:val="none" w:sz="0" w:space="0" w:color="auto"/>
                <w:bottom w:val="none" w:sz="0" w:space="0" w:color="auto"/>
                <w:right w:val="none" w:sz="0" w:space="0" w:color="auto"/>
              </w:divBdr>
            </w:div>
            <w:div w:id="1682967957">
              <w:marLeft w:val="0"/>
              <w:marRight w:val="0"/>
              <w:marTop w:val="0"/>
              <w:marBottom w:val="0"/>
              <w:divBdr>
                <w:top w:val="none" w:sz="0" w:space="0" w:color="auto"/>
                <w:left w:val="none" w:sz="0" w:space="0" w:color="auto"/>
                <w:bottom w:val="none" w:sz="0" w:space="0" w:color="auto"/>
                <w:right w:val="none" w:sz="0" w:space="0" w:color="auto"/>
              </w:divBdr>
            </w:div>
            <w:div w:id="590044172">
              <w:marLeft w:val="0"/>
              <w:marRight w:val="0"/>
              <w:marTop w:val="0"/>
              <w:marBottom w:val="0"/>
              <w:divBdr>
                <w:top w:val="none" w:sz="0" w:space="0" w:color="auto"/>
                <w:left w:val="none" w:sz="0" w:space="0" w:color="auto"/>
                <w:bottom w:val="none" w:sz="0" w:space="0" w:color="auto"/>
                <w:right w:val="none" w:sz="0" w:space="0" w:color="auto"/>
              </w:divBdr>
            </w:div>
            <w:div w:id="1539776228">
              <w:marLeft w:val="0"/>
              <w:marRight w:val="0"/>
              <w:marTop w:val="0"/>
              <w:marBottom w:val="0"/>
              <w:divBdr>
                <w:top w:val="none" w:sz="0" w:space="0" w:color="auto"/>
                <w:left w:val="none" w:sz="0" w:space="0" w:color="auto"/>
                <w:bottom w:val="none" w:sz="0" w:space="0" w:color="auto"/>
                <w:right w:val="none" w:sz="0" w:space="0" w:color="auto"/>
              </w:divBdr>
            </w:div>
            <w:div w:id="721096786">
              <w:marLeft w:val="0"/>
              <w:marRight w:val="0"/>
              <w:marTop w:val="0"/>
              <w:marBottom w:val="0"/>
              <w:divBdr>
                <w:top w:val="none" w:sz="0" w:space="0" w:color="auto"/>
                <w:left w:val="none" w:sz="0" w:space="0" w:color="auto"/>
                <w:bottom w:val="none" w:sz="0" w:space="0" w:color="auto"/>
                <w:right w:val="none" w:sz="0" w:space="0" w:color="auto"/>
              </w:divBdr>
            </w:div>
            <w:div w:id="467011752">
              <w:marLeft w:val="0"/>
              <w:marRight w:val="0"/>
              <w:marTop w:val="0"/>
              <w:marBottom w:val="0"/>
              <w:divBdr>
                <w:top w:val="none" w:sz="0" w:space="0" w:color="auto"/>
                <w:left w:val="none" w:sz="0" w:space="0" w:color="auto"/>
                <w:bottom w:val="none" w:sz="0" w:space="0" w:color="auto"/>
                <w:right w:val="none" w:sz="0" w:space="0" w:color="auto"/>
              </w:divBdr>
            </w:div>
            <w:div w:id="568656661">
              <w:marLeft w:val="0"/>
              <w:marRight w:val="0"/>
              <w:marTop w:val="0"/>
              <w:marBottom w:val="0"/>
              <w:divBdr>
                <w:top w:val="none" w:sz="0" w:space="0" w:color="auto"/>
                <w:left w:val="none" w:sz="0" w:space="0" w:color="auto"/>
                <w:bottom w:val="none" w:sz="0" w:space="0" w:color="auto"/>
                <w:right w:val="none" w:sz="0" w:space="0" w:color="auto"/>
              </w:divBdr>
            </w:div>
            <w:div w:id="1159076157">
              <w:marLeft w:val="0"/>
              <w:marRight w:val="0"/>
              <w:marTop w:val="0"/>
              <w:marBottom w:val="0"/>
              <w:divBdr>
                <w:top w:val="none" w:sz="0" w:space="0" w:color="auto"/>
                <w:left w:val="none" w:sz="0" w:space="0" w:color="auto"/>
                <w:bottom w:val="none" w:sz="0" w:space="0" w:color="auto"/>
                <w:right w:val="none" w:sz="0" w:space="0" w:color="auto"/>
              </w:divBdr>
            </w:div>
            <w:div w:id="1320843653">
              <w:marLeft w:val="0"/>
              <w:marRight w:val="0"/>
              <w:marTop w:val="0"/>
              <w:marBottom w:val="0"/>
              <w:divBdr>
                <w:top w:val="none" w:sz="0" w:space="0" w:color="auto"/>
                <w:left w:val="none" w:sz="0" w:space="0" w:color="auto"/>
                <w:bottom w:val="none" w:sz="0" w:space="0" w:color="auto"/>
                <w:right w:val="none" w:sz="0" w:space="0" w:color="auto"/>
              </w:divBdr>
            </w:div>
            <w:div w:id="259140128">
              <w:marLeft w:val="0"/>
              <w:marRight w:val="0"/>
              <w:marTop w:val="0"/>
              <w:marBottom w:val="0"/>
              <w:divBdr>
                <w:top w:val="none" w:sz="0" w:space="0" w:color="auto"/>
                <w:left w:val="none" w:sz="0" w:space="0" w:color="auto"/>
                <w:bottom w:val="none" w:sz="0" w:space="0" w:color="auto"/>
                <w:right w:val="none" w:sz="0" w:space="0" w:color="auto"/>
              </w:divBdr>
            </w:div>
            <w:div w:id="288096404">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527377249">
              <w:marLeft w:val="0"/>
              <w:marRight w:val="0"/>
              <w:marTop w:val="0"/>
              <w:marBottom w:val="0"/>
              <w:divBdr>
                <w:top w:val="none" w:sz="0" w:space="0" w:color="auto"/>
                <w:left w:val="none" w:sz="0" w:space="0" w:color="auto"/>
                <w:bottom w:val="none" w:sz="0" w:space="0" w:color="auto"/>
                <w:right w:val="none" w:sz="0" w:space="0" w:color="auto"/>
              </w:divBdr>
            </w:div>
            <w:div w:id="1504584093">
              <w:marLeft w:val="0"/>
              <w:marRight w:val="0"/>
              <w:marTop w:val="0"/>
              <w:marBottom w:val="0"/>
              <w:divBdr>
                <w:top w:val="none" w:sz="0" w:space="0" w:color="auto"/>
                <w:left w:val="none" w:sz="0" w:space="0" w:color="auto"/>
                <w:bottom w:val="none" w:sz="0" w:space="0" w:color="auto"/>
                <w:right w:val="none" w:sz="0" w:space="0" w:color="auto"/>
              </w:divBdr>
            </w:div>
            <w:div w:id="349335043">
              <w:marLeft w:val="0"/>
              <w:marRight w:val="0"/>
              <w:marTop w:val="0"/>
              <w:marBottom w:val="0"/>
              <w:divBdr>
                <w:top w:val="none" w:sz="0" w:space="0" w:color="auto"/>
                <w:left w:val="none" w:sz="0" w:space="0" w:color="auto"/>
                <w:bottom w:val="none" w:sz="0" w:space="0" w:color="auto"/>
                <w:right w:val="none" w:sz="0" w:space="0" w:color="auto"/>
              </w:divBdr>
            </w:div>
            <w:div w:id="477116841">
              <w:marLeft w:val="0"/>
              <w:marRight w:val="0"/>
              <w:marTop w:val="0"/>
              <w:marBottom w:val="0"/>
              <w:divBdr>
                <w:top w:val="none" w:sz="0" w:space="0" w:color="auto"/>
                <w:left w:val="none" w:sz="0" w:space="0" w:color="auto"/>
                <w:bottom w:val="none" w:sz="0" w:space="0" w:color="auto"/>
                <w:right w:val="none" w:sz="0" w:space="0" w:color="auto"/>
              </w:divBdr>
            </w:div>
            <w:div w:id="537351772">
              <w:marLeft w:val="0"/>
              <w:marRight w:val="0"/>
              <w:marTop w:val="0"/>
              <w:marBottom w:val="0"/>
              <w:divBdr>
                <w:top w:val="none" w:sz="0" w:space="0" w:color="auto"/>
                <w:left w:val="none" w:sz="0" w:space="0" w:color="auto"/>
                <w:bottom w:val="none" w:sz="0" w:space="0" w:color="auto"/>
                <w:right w:val="none" w:sz="0" w:space="0" w:color="auto"/>
              </w:divBdr>
            </w:div>
            <w:div w:id="462189752">
              <w:marLeft w:val="0"/>
              <w:marRight w:val="0"/>
              <w:marTop w:val="0"/>
              <w:marBottom w:val="0"/>
              <w:divBdr>
                <w:top w:val="none" w:sz="0" w:space="0" w:color="auto"/>
                <w:left w:val="none" w:sz="0" w:space="0" w:color="auto"/>
                <w:bottom w:val="none" w:sz="0" w:space="0" w:color="auto"/>
                <w:right w:val="none" w:sz="0" w:space="0" w:color="auto"/>
              </w:divBdr>
            </w:div>
            <w:div w:id="1673990803">
              <w:marLeft w:val="0"/>
              <w:marRight w:val="0"/>
              <w:marTop w:val="0"/>
              <w:marBottom w:val="0"/>
              <w:divBdr>
                <w:top w:val="none" w:sz="0" w:space="0" w:color="auto"/>
                <w:left w:val="none" w:sz="0" w:space="0" w:color="auto"/>
                <w:bottom w:val="none" w:sz="0" w:space="0" w:color="auto"/>
                <w:right w:val="none" w:sz="0" w:space="0" w:color="auto"/>
              </w:divBdr>
            </w:div>
            <w:div w:id="779252891">
              <w:marLeft w:val="0"/>
              <w:marRight w:val="0"/>
              <w:marTop w:val="0"/>
              <w:marBottom w:val="0"/>
              <w:divBdr>
                <w:top w:val="none" w:sz="0" w:space="0" w:color="auto"/>
                <w:left w:val="none" w:sz="0" w:space="0" w:color="auto"/>
                <w:bottom w:val="none" w:sz="0" w:space="0" w:color="auto"/>
                <w:right w:val="none" w:sz="0" w:space="0" w:color="auto"/>
              </w:divBdr>
            </w:div>
            <w:div w:id="109980209">
              <w:marLeft w:val="0"/>
              <w:marRight w:val="0"/>
              <w:marTop w:val="0"/>
              <w:marBottom w:val="0"/>
              <w:divBdr>
                <w:top w:val="none" w:sz="0" w:space="0" w:color="auto"/>
                <w:left w:val="none" w:sz="0" w:space="0" w:color="auto"/>
                <w:bottom w:val="none" w:sz="0" w:space="0" w:color="auto"/>
                <w:right w:val="none" w:sz="0" w:space="0" w:color="auto"/>
              </w:divBdr>
            </w:div>
            <w:div w:id="517276945">
              <w:marLeft w:val="0"/>
              <w:marRight w:val="0"/>
              <w:marTop w:val="0"/>
              <w:marBottom w:val="0"/>
              <w:divBdr>
                <w:top w:val="none" w:sz="0" w:space="0" w:color="auto"/>
                <w:left w:val="none" w:sz="0" w:space="0" w:color="auto"/>
                <w:bottom w:val="none" w:sz="0" w:space="0" w:color="auto"/>
                <w:right w:val="none" w:sz="0" w:space="0" w:color="auto"/>
              </w:divBdr>
            </w:div>
            <w:div w:id="1415325381">
              <w:marLeft w:val="0"/>
              <w:marRight w:val="0"/>
              <w:marTop w:val="0"/>
              <w:marBottom w:val="0"/>
              <w:divBdr>
                <w:top w:val="none" w:sz="0" w:space="0" w:color="auto"/>
                <w:left w:val="none" w:sz="0" w:space="0" w:color="auto"/>
                <w:bottom w:val="none" w:sz="0" w:space="0" w:color="auto"/>
                <w:right w:val="none" w:sz="0" w:space="0" w:color="auto"/>
              </w:divBdr>
            </w:div>
            <w:div w:id="1710446118">
              <w:marLeft w:val="0"/>
              <w:marRight w:val="0"/>
              <w:marTop w:val="0"/>
              <w:marBottom w:val="0"/>
              <w:divBdr>
                <w:top w:val="none" w:sz="0" w:space="0" w:color="auto"/>
                <w:left w:val="none" w:sz="0" w:space="0" w:color="auto"/>
                <w:bottom w:val="none" w:sz="0" w:space="0" w:color="auto"/>
                <w:right w:val="none" w:sz="0" w:space="0" w:color="auto"/>
              </w:divBdr>
            </w:div>
            <w:div w:id="46882367">
              <w:marLeft w:val="0"/>
              <w:marRight w:val="0"/>
              <w:marTop w:val="0"/>
              <w:marBottom w:val="0"/>
              <w:divBdr>
                <w:top w:val="none" w:sz="0" w:space="0" w:color="auto"/>
                <w:left w:val="none" w:sz="0" w:space="0" w:color="auto"/>
                <w:bottom w:val="none" w:sz="0" w:space="0" w:color="auto"/>
                <w:right w:val="none" w:sz="0" w:space="0" w:color="auto"/>
              </w:divBdr>
            </w:div>
            <w:div w:id="913273757">
              <w:marLeft w:val="0"/>
              <w:marRight w:val="0"/>
              <w:marTop w:val="0"/>
              <w:marBottom w:val="0"/>
              <w:divBdr>
                <w:top w:val="none" w:sz="0" w:space="0" w:color="auto"/>
                <w:left w:val="none" w:sz="0" w:space="0" w:color="auto"/>
                <w:bottom w:val="none" w:sz="0" w:space="0" w:color="auto"/>
                <w:right w:val="none" w:sz="0" w:space="0" w:color="auto"/>
              </w:divBdr>
            </w:div>
            <w:div w:id="1838036130">
              <w:marLeft w:val="0"/>
              <w:marRight w:val="0"/>
              <w:marTop w:val="0"/>
              <w:marBottom w:val="0"/>
              <w:divBdr>
                <w:top w:val="none" w:sz="0" w:space="0" w:color="auto"/>
                <w:left w:val="none" w:sz="0" w:space="0" w:color="auto"/>
                <w:bottom w:val="none" w:sz="0" w:space="0" w:color="auto"/>
                <w:right w:val="none" w:sz="0" w:space="0" w:color="auto"/>
              </w:divBdr>
            </w:div>
            <w:div w:id="857546609">
              <w:marLeft w:val="0"/>
              <w:marRight w:val="0"/>
              <w:marTop w:val="0"/>
              <w:marBottom w:val="0"/>
              <w:divBdr>
                <w:top w:val="none" w:sz="0" w:space="0" w:color="auto"/>
                <w:left w:val="none" w:sz="0" w:space="0" w:color="auto"/>
                <w:bottom w:val="none" w:sz="0" w:space="0" w:color="auto"/>
                <w:right w:val="none" w:sz="0" w:space="0" w:color="auto"/>
              </w:divBdr>
            </w:div>
            <w:div w:id="1288438311">
              <w:marLeft w:val="0"/>
              <w:marRight w:val="0"/>
              <w:marTop w:val="0"/>
              <w:marBottom w:val="0"/>
              <w:divBdr>
                <w:top w:val="none" w:sz="0" w:space="0" w:color="auto"/>
                <w:left w:val="none" w:sz="0" w:space="0" w:color="auto"/>
                <w:bottom w:val="none" w:sz="0" w:space="0" w:color="auto"/>
                <w:right w:val="none" w:sz="0" w:space="0" w:color="auto"/>
              </w:divBdr>
            </w:div>
            <w:div w:id="389500702">
              <w:marLeft w:val="0"/>
              <w:marRight w:val="0"/>
              <w:marTop w:val="0"/>
              <w:marBottom w:val="0"/>
              <w:divBdr>
                <w:top w:val="none" w:sz="0" w:space="0" w:color="auto"/>
                <w:left w:val="none" w:sz="0" w:space="0" w:color="auto"/>
                <w:bottom w:val="none" w:sz="0" w:space="0" w:color="auto"/>
                <w:right w:val="none" w:sz="0" w:space="0" w:color="auto"/>
              </w:divBdr>
            </w:div>
            <w:div w:id="1565021735">
              <w:marLeft w:val="0"/>
              <w:marRight w:val="0"/>
              <w:marTop w:val="0"/>
              <w:marBottom w:val="0"/>
              <w:divBdr>
                <w:top w:val="none" w:sz="0" w:space="0" w:color="auto"/>
                <w:left w:val="none" w:sz="0" w:space="0" w:color="auto"/>
                <w:bottom w:val="none" w:sz="0" w:space="0" w:color="auto"/>
                <w:right w:val="none" w:sz="0" w:space="0" w:color="auto"/>
              </w:divBdr>
            </w:div>
            <w:div w:id="1021514795">
              <w:marLeft w:val="0"/>
              <w:marRight w:val="0"/>
              <w:marTop w:val="0"/>
              <w:marBottom w:val="0"/>
              <w:divBdr>
                <w:top w:val="none" w:sz="0" w:space="0" w:color="auto"/>
                <w:left w:val="none" w:sz="0" w:space="0" w:color="auto"/>
                <w:bottom w:val="none" w:sz="0" w:space="0" w:color="auto"/>
                <w:right w:val="none" w:sz="0" w:space="0" w:color="auto"/>
              </w:divBdr>
            </w:div>
            <w:div w:id="1263879117">
              <w:marLeft w:val="0"/>
              <w:marRight w:val="0"/>
              <w:marTop w:val="0"/>
              <w:marBottom w:val="0"/>
              <w:divBdr>
                <w:top w:val="none" w:sz="0" w:space="0" w:color="auto"/>
                <w:left w:val="none" w:sz="0" w:space="0" w:color="auto"/>
                <w:bottom w:val="none" w:sz="0" w:space="0" w:color="auto"/>
                <w:right w:val="none" w:sz="0" w:space="0" w:color="auto"/>
              </w:divBdr>
            </w:div>
            <w:div w:id="973829584">
              <w:marLeft w:val="0"/>
              <w:marRight w:val="0"/>
              <w:marTop w:val="0"/>
              <w:marBottom w:val="0"/>
              <w:divBdr>
                <w:top w:val="none" w:sz="0" w:space="0" w:color="auto"/>
                <w:left w:val="none" w:sz="0" w:space="0" w:color="auto"/>
                <w:bottom w:val="none" w:sz="0" w:space="0" w:color="auto"/>
                <w:right w:val="none" w:sz="0" w:space="0" w:color="auto"/>
              </w:divBdr>
            </w:div>
            <w:div w:id="1712608207">
              <w:marLeft w:val="0"/>
              <w:marRight w:val="0"/>
              <w:marTop w:val="0"/>
              <w:marBottom w:val="0"/>
              <w:divBdr>
                <w:top w:val="none" w:sz="0" w:space="0" w:color="auto"/>
                <w:left w:val="none" w:sz="0" w:space="0" w:color="auto"/>
                <w:bottom w:val="none" w:sz="0" w:space="0" w:color="auto"/>
                <w:right w:val="none" w:sz="0" w:space="0" w:color="auto"/>
              </w:divBdr>
            </w:div>
            <w:div w:id="1512991852">
              <w:marLeft w:val="0"/>
              <w:marRight w:val="0"/>
              <w:marTop w:val="0"/>
              <w:marBottom w:val="0"/>
              <w:divBdr>
                <w:top w:val="none" w:sz="0" w:space="0" w:color="auto"/>
                <w:left w:val="none" w:sz="0" w:space="0" w:color="auto"/>
                <w:bottom w:val="none" w:sz="0" w:space="0" w:color="auto"/>
                <w:right w:val="none" w:sz="0" w:space="0" w:color="auto"/>
              </w:divBdr>
            </w:div>
            <w:div w:id="379206322">
              <w:marLeft w:val="0"/>
              <w:marRight w:val="0"/>
              <w:marTop w:val="0"/>
              <w:marBottom w:val="0"/>
              <w:divBdr>
                <w:top w:val="none" w:sz="0" w:space="0" w:color="auto"/>
                <w:left w:val="none" w:sz="0" w:space="0" w:color="auto"/>
                <w:bottom w:val="none" w:sz="0" w:space="0" w:color="auto"/>
                <w:right w:val="none" w:sz="0" w:space="0" w:color="auto"/>
              </w:divBdr>
            </w:div>
            <w:div w:id="1433744403">
              <w:marLeft w:val="0"/>
              <w:marRight w:val="0"/>
              <w:marTop w:val="0"/>
              <w:marBottom w:val="0"/>
              <w:divBdr>
                <w:top w:val="none" w:sz="0" w:space="0" w:color="auto"/>
                <w:left w:val="none" w:sz="0" w:space="0" w:color="auto"/>
                <w:bottom w:val="none" w:sz="0" w:space="0" w:color="auto"/>
                <w:right w:val="none" w:sz="0" w:space="0" w:color="auto"/>
              </w:divBdr>
            </w:div>
            <w:div w:id="1433626492">
              <w:marLeft w:val="0"/>
              <w:marRight w:val="0"/>
              <w:marTop w:val="0"/>
              <w:marBottom w:val="0"/>
              <w:divBdr>
                <w:top w:val="none" w:sz="0" w:space="0" w:color="auto"/>
                <w:left w:val="none" w:sz="0" w:space="0" w:color="auto"/>
                <w:bottom w:val="none" w:sz="0" w:space="0" w:color="auto"/>
                <w:right w:val="none" w:sz="0" w:space="0" w:color="auto"/>
              </w:divBdr>
            </w:div>
            <w:div w:id="909390824">
              <w:marLeft w:val="0"/>
              <w:marRight w:val="0"/>
              <w:marTop w:val="0"/>
              <w:marBottom w:val="0"/>
              <w:divBdr>
                <w:top w:val="none" w:sz="0" w:space="0" w:color="auto"/>
                <w:left w:val="none" w:sz="0" w:space="0" w:color="auto"/>
                <w:bottom w:val="none" w:sz="0" w:space="0" w:color="auto"/>
                <w:right w:val="none" w:sz="0" w:space="0" w:color="auto"/>
              </w:divBdr>
            </w:div>
            <w:div w:id="1973168627">
              <w:marLeft w:val="0"/>
              <w:marRight w:val="0"/>
              <w:marTop w:val="0"/>
              <w:marBottom w:val="0"/>
              <w:divBdr>
                <w:top w:val="none" w:sz="0" w:space="0" w:color="auto"/>
                <w:left w:val="none" w:sz="0" w:space="0" w:color="auto"/>
                <w:bottom w:val="none" w:sz="0" w:space="0" w:color="auto"/>
                <w:right w:val="none" w:sz="0" w:space="0" w:color="auto"/>
              </w:divBdr>
            </w:div>
            <w:div w:id="1517038701">
              <w:marLeft w:val="0"/>
              <w:marRight w:val="0"/>
              <w:marTop w:val="0"/>
              <w:marBottom w:val="0"/>
              <w:divBdr>
                <w:top w:val="none" w:sz="0" w:space="0" w:color="auto"/>
                <w:left w:val="none" w:sz="0" w:space="0" w:color="auto"/>
                <w:bottom w:val="none" w:sz="0" w:space="0" w:color="auto"/>
                <w:right w:val="none" w:sz="0" w:space="0" w:color="auto"/>
              </w:divBdr>
            </w:div>
            <w:div w:id="1629629793">
              <w:marLeft w:val="0"/>
              <w:marRight w:val="0"/>
              <w:marTop w:val="0"/>
              <w:marBottom w:val="0"/>
              <w:divBdr>
                <w:top w:val="none" w:sz="0" w:space="0" w:color="auto"/>
                <w:left w:val="none" w:sz="0" w:space="0" w:color="auto"/>
                <w:bottom w:val="none" w:sz="0" w:space="0" w:color="auto"/>
                <w:right w:val="none" w:sz="0" w:space="0" w:color="auto"/>
              </w:divBdr>
            </w:div>
            <w:div w:id="2007782475">
              <w:marLeft w:val="0"/>
              <w:marRight w:val="0"/>
              <w:marTop w:val="0"/>
              <w:marBottom w:val="0"/>
              <w:divBdr>
                <w:top w:val="none" w:sz="0" w:space="0" w:color="auto"/>
                <w:left w:val="none" w:sz="0" w:space="0" w:color="auto"/>
                <w:bottom w:val="none" w:sz="0" w:space="0" w:color="auto"/>
                <w:right w:val="none" w:sz="0" w:space="0" w:color="auto"/>
              </w:divBdr>
            </w:div>
            <w:div w:id="1925190291">
              <w:marLeft w:val="0"/>
              <w:marRight w:val="0"/>
              <w:marTop w:val="0"/>
              <w:marBottom w:val="0"/>
              <w:divBdr>
                <w:top w:val="none" w:sz="0" w:space="0" w:color="auto"/>
                <w:left w:val="none" w:sz="0" w:space="0" w:color="auto"/>
                <w:bottom w:val="none" w:sz="0" w:space="0" w:color="auto"/>
                <w:right w:val="none" w:sz="0" w:space="0" w:color="auto"/>
              </w:divBdr>
            </w:div>
            <w:div w:id="335620085">
              <w:marLeft w:val="0"/>
              <w:marRight w:val="0"/>
              <w:marTop w:val="0"/>
              <w:marBottom w:val="0"/>
              <w:divBdr>
                <w:top w:val="none" w:sz="0" w:space="0" w:color="auto"/>
                <w:left w:val="none" w:sz="0" w:space="0" w:color="auto"/>
                <w:bottom w:val="none" w:sz="0" w:space="0" w:color="auto"/>
                <w:right w:val="none" w:sz="0" w:space="0" w:color="auto"/>
              </w:divBdr>
            </w:div>
            <w:div w:id="1817067902">
              <w:marLeft w:val="0"/>
              <w:marRight w:val="0"/>
              <w:marTop w:val="0"/>
              <w:marBottom w:val="0"/>
              <w:divBdr>
                <w:top w:val="none" w:sz="0" w:space="0" w:color="auto"/>
                <w:left w:val="none" w:sz="0" w:space="0" w:color="auto"/>
                <w:bottom w:val="none" w:sz="0" w:space="0" w:color="auto"/>
                <w:right w:val="none" w:sz="0" w:space="0" w:color="auto"/>
              </w:divBdr>
            </w:div>
            <w:div w:id="636955900">
              <w:marLeft w:val="0"/>
              <w:marRight w:val="0"/>
              <w:marTop w:val="0"/>
              <w:marBottom w:val="0"/>
              <w:divBdr>
                <w:top w:val="none" w:sz="0" w:space="0" w:color="auto"/>
                <w:left w:val="none" w:sz="0" w:space="0" w:color="auto"/>
                <w:bottom w:val="none" w:sz="0" w:space="0" w:color="auto"/>
                <w:right w:val="none" w:sz="0" w:space="0" w:color="auto"/>
              </w:divBdr>
            </w:div>
            <w:div w:id="1459178111">
              <w:marLeft w:val="0"/>
              <w:marRight w:val="0"/>
              <w:marTop w:val="0"/>
              <w:marBottom w:val="0"/>
              <w:divBdr>
                <w:top w:val="none" w:sz="0" w:space="0" w:color="auto"/>
                <w:left w:val="none" w:sz="0" w:space="0" w:color="auto"/>
                <w:bottom w:val="none" w:sz="0" w:space="0" w:color="auto"/>
                <w:right w:val="none" w:sz="0" w:space="0" w:color="auto"/>
              </w:divBdr>
            </w:div>
            <w:div w:id="1978533265">
              <w:marLeft w:val="0"/>
              <w:marRight w:val="0"/>
              <w:marTop w:val="0"/>
              <w:marBottom w:val="0"/>
              <w:divBdr>
                <w:top w:val="none" w:sz="0" w:space="0" w:color="auto"/>
                <w:left w:val="none" w:sz="0" w:space="0" w:color="auto"/>
                <w:bottom w:val="none" w:sz="0" w:space="0" w:color="auto"/>
                <w:right w:val="none" w:sz="0" w:space="0" w:color="auto"/>
              </w:divBdr>
            </w:div>
            <w:div w:id="658536472">
              <w:marLeft w:val="0"/>
              <w:marRight w:val="0"/>
              <w:marTop w:val="0"/>
              <w:marBottom w:val="0"/>
              <w:divBdr>
                <w:top w:val="none" w:sz="0" w:space="0" w:color="auto"/>
                <w:left w:val="none" w:sz="0" w:space="0" w:color="auto"/>
                <w:bottom w:val="none" w:sz="0" w:space="0" w:color="auto"/>
                <w:right w:val="none" w:sz="0" w:space="0" w:color="auto"/>
              </w:divBdr>
            </w:div>
            <w:div w:id="1350989383">
              <w:marLeft w:val="0"/>
              <w:marRight w:val="0"/>
              <w:marTop w:val="0"/>
              <w:marBottom w:val="0"/>
              <w:divBdr>
                <w:top w:val="none" w:sz="0" w:space="0" w:color="auto"/>
                <w:left w:val="none" w:sz="0" w:space="0" w:color="auto"/>
                <w:bottom w:val="none" w:sz="0" w:space="0" w:color="auto"/>
                <w:right w:val="none" w:sz="0" w:space="0" w:color="auto"/>
              </w:divBdr>
            </w:div>
            <w:div w:id="723791688">
              <w:marLeft w:val="0"/>
              <w:marRight w:val="0"/>
              <w:marTop w:val="0"/>
              <w:marBottom w:val="0"/>
              <w:divBdr>
                <w:top w:val="none" w:sz="0" w:space="0" w:color="auto"/>
                <w:left w:val="none" w:sz="0" w:space="0" w:color="auto"/>
                <w:bottom w:val="none" w:sz="0" w:space="0" w:color="auto"/>
                <w:right w:val="none" w:sz="0" w:space="0" w:color="auto"/>
              </w:divBdr>
            </w:div>
            <w:div w:id="1771046273">
              <w:marLeft w:val="0"/>
              <w:marRight w:val="0"/>
              <w:marTop w:val="0"/>
              <w:marBottom w:val="0"/>
              <w:divBdr>
                <w:top w:val="none" w:sz="0" w:space="0" w:color="auto"/>
                <w:left w:val="none" w:sz="0" w:space="0" w:color="auto"/>
                <w:bottom w:val="none" w:sz="0" w:space="0" w:color="auto"/>
                <w:right w:val="none" w:sz="0" w:space="0" w:color="auto"/>
              </w:divBdr>
            </w:div>
            <w:div w:id="949700815">
              <w:marLeft w:val="0"/>
              <w:marRight w:val="0"/>
              <w:marTop w:val="0"/>
              <w:marBottom w:val="0"/>
              <w:divBdr>
                <w:top w:val="none" w:sz="0" w:space="0" w:color="auto"/>
                <w:left w:val="none" w:sz="0" w:space="0" w:color="auto"/>
                <w:bottom w:val="none" w:sz="0" w:space="0" w:color="auto"/>
                <w:right w:val="none" w:sz="0" w:space="0" w:color="auto"/>
              </w:divBdr>
            </w:div>
            <w:div w:id="1176723525">
              <w:marLeft w:val="0"/>
              <w:marRight w:val="0"/>
              <w:marTop w:val="0"/>
              <w:marBottom w:val="0"/>
              <w:divBdr>
                <w:top w:val="none" w:sz="0" w:space="0" w:color="auto"/>
                <w:left w:val="none" w:sz="0" w:space="0" w:color="auto"/>
                <w:bottom w:val="none" w:sz="0" w:space="0" w:color="auto"/>
                <w:right w:val="none" w:sz="0" w:space="0" w:color="auto"/>
              </w:divBdr>
            </w:div>
            <w:div w:id="1634361637">
              <w:marLeft w:val="0"/>
              <w:marRight w:val="0"/>
              <w:marTop w:val="0"/>
              <w:marBottom w:val="0"/>
              <w:divBdr>
                <w:top w:val="none" w:sz="0" w:space="0" w:color="auto"/>
                <w:left w:val="none" w:sz="0" w:space="0" w:color="auto"/>
                <w:bottom w:val="none" w:sz="0" w:space="0" w:color="auto"/>
                <w:right w:val="none" w:sz="0" w:space="0" w:color="auto"/>
              </w:divBdr>
            </w:div>
            <w:div w:id="7030678">
              <w:marLeft w:val="0"/>
              <w:marRight w:val="0"/>
              <w:marTop w:val="0"/>
              <w:marBottom w:val="0"/>
              <w:divBdr>
                <w:top w:val="none" w:sz="0" w:space="0" w:color="auto"/>
                <w:left w:val="none" w:sz="0" w:space="0" w:color="auto"/>
                <w:bottom w:val="none" w:sz="0" w:space="0" w:color="auto"/>
                <w:right w:val="none" w:sz="0" w:space="0" w:color="auto"/>
              </w:divBdr>
            </w:div>
            <w:div w:id="1386752776">
              <w:marLeft w:val="0"/>
              <w:marRight w:val="0"/>
              <w:marTop w:val="0"/>
              <w:marBottom w:val="0"/>
              <w:divBdr>
                <w:top w:val="none" w:sz="0" w:space="0" w:color="auto"/>
                <w:left w:val="none" w:sz="0" w:space="0" w:color="auto"/>
                <w:bottom w:val="none" w:sz="0" w:space="0" w:color="auto"/>
                <w:right w:val="none" w:sz="0" w:space="0" w:color="auto"/>
              </w:divBdr>
            </w:div>
            <w:div w:id="1714382927">
              <w:marLeft w:val="0"/>
              <w:marRight w:val="0"/>
              <w:marTop w:val="0"/>
              <w:marBottom w:val="0"/>
              <w:divBdr>
                <w:top w:val="none" w:sz="0" w:space="0" w:color="auto"/>
                <w:left w:val="none" w:sz="0" w:space="0" w:color="auto"/>
                <w:bottom w:val="none" w:sz="0" w:space="0" w:color="auto"/>
                <w:right w:val="none" w:sz="0" w:space="0" w:color="auto"/>
              </w:divBdr>
            </w:div>
            <w:div w:id="1381321371">
              <w:marLeft w:val="0"/>
              <w:marRight w:val="0"/>
              <w:marTop w:val="0"/>
              <w:marBottom w:val="0"/>
              <w:divBdr>
                <w:top w:val="none" w:sz="0" w:space="0" w:color="auto"/>
                <w:left w:val="none" w:sz="0" w:space="0" w:color="auto"/>
                <w:bottom w:val="none" w:sz="0" w:space="0" w:color="auto"/>
                <w:right w:val="none" w:sz="0" w:space="0" w:color="auto"/>
              </w:divBdr>
            </w:div>
            <w:div w:id="1150291388">
              <w:marLeft w:val="0"/>
              <w:marRight w:val="0"/>
              <w:marTop w:val="0"/>
              <w:marBottom w:val="0"/>
              <w:divBdr>
                <w:top w:val="none" w:sz="0" w:space="0" w:color="auto"/>
                <w:left w:val="none" w:sz="0" w:space="0" w:color="auto"/>
                <w:bottom w:val="none" w:sz="0" w:space="0" w:color="auto"/>
                <w:right w:val="none" w:sz="0" w:space="0" w:color="auto"/>
              </w:divBdr>
            </w:div>
            <w:div w:id="2051805062">
              <w:marLeft w:val="0"/>
              <w:marRight w:val="0"/>
              <w:marTop w:val="0"/>
              <w:marBottom w:val="0"/>
              <w:divBdr>
                <w:top w:val="none" w:sz="0" w:space="0" w:color="auto"/>
                <w:left w:val="none" w:sz="0" w:space="0" w:color="auto"/>
                <w:bottom w:val="none" w:sz="0" w:space="0" w:color="auto"/>
                <w:right w:val="none" w:sz="0" w:space="0" w:color="auto"/>
              </w:divBdr>
            </w:div>
            <w:div w:id="647898280">
              <w:marLeft w:val="0"/>
              <w:marRight w:val="0"/>
              <w:marTop w:val="0"/>
              <w:marBottom w:val="0"/>
              <w:divBdr>
                <w:top w:val="none" w:sz="0" w:space="0" w:color="auto"/>
                <w:left w:val="none" w:sz="0" w:space="0" w:color="auto"/>
                <w:bottom w:val="none" w:sz="0" w:space="0" w:color="auto"/>
                <w:right w:val="none" w:sz="0" w:space="0" w:color="auto"/>
              </w:divBdr>
            </w:div>
            <w:div w:id="1614553926">
              <w:marLeft w:val="0"/>
              <w:marRight w:val="0"/>
              <w:marTop w:val="0"/>
              <w:marBottom w:val="0"/>
              <w:divBdr>
                <w:top w:val="none" w:sz="0" w:space="0" w:color="auto"/>
                <w:left w:val="none" w:sz="0" w:space="0" w:color="auto"/>
                <w:bottom w:val="none" w:sz="0" w:space="0" w:color="auto"/>
                <w:right w:val="none" w:sz="0" w:space="0" w:color="auto"/>
              </w:divBdr>
            </w:div>
            <w:div w:id="1475679783">
              <w:marLeft w:val="0"/>
              <w:marRight w:val="0"/>
              <w:marTop w:val="0"/>
              <w:marBottom w:val="0"/>
              <w:divBdr>
                <w:top w:val="none" w:sz="0" w:space="0" w:color="auto"/>
                <w:left w:val="none" w:sz="0" w:space="0" w:color="auto"/>
                <w:bottom w:val="none" w:sz="0" w:space="0" w:color="auto"/>
                <w:right w:val="none" w:sz="0" w:space="0" w:color="auto"/>
              </w:divBdr>
            </w:div>
            <w:div w:id="1483737110">
              <w:marLeft w:val="0"/>
              <w:marRight w:val="0"/>
              <w:marTop w:val="0"/>
              <w:marBottom w:val="0"/>
              <w:divBdr>
                <w:top w:val="none" w:sz="0" w:space="0" w:color="auto"/>
                <w:left w:val="none" w:sz="0" w:space="0" w:color="auto"/>
                <w:bottom w:val="none" w:sz="0" w:space="0" w:color="auto"/>
                <w:right w:val="none" w:sz="0" w:space="0" w:color="auto"/>
              </w:divBdr>
            </w:div>
            <w:div w:id="735317093">
              <w:marLeft w:val="0"/>
              <w:marRight w:val="0"/>
              <w:marTop w:val="0"/>
              <w:marBottom w:val="0"/>
              <w:divBdr>
                <w:top w:val="none" w:sz="0" w:space="0" w:color="auto"/>
                <w:left w:val="none" w:sz="0" w:space="0" w:color="auto"/>
                <w:bottom w:val="none" w:sz="0" w:space="0" w:color="auto"/>
                <w:right w:val="none" w:sz="0" w:space="0" w:color="auto"/>
              </w:divBdr>
            </w:div>
            <w:div w:id="20671500">
              <w:marLeft w:val="0"/>
              <w:marRight w:val="0"/>
              <w:marTop w:val="0"/>
              <w:marBottom w:val="0"/>
              <w:divBdr>
                <w:top w:val="none" w:sz="0" w:space="0" w:color="auto"/>
                <w:left w:val="none" w:sz="0" w:space="0" w:color="auto"/>
                <w:bottom w:val="none" w:sz="0" w:space="0" w:color="auto"/>
                <w:right w:val="none" w:sz="0" w:space="0" w:color="auto"/>
              </w:divBdr>
            </w:div>
            <w:div w:id="721752956">
              <w:marLeft w:val="0"/>
              <w:marRight w:val="0"/>
              <w:marTop w:val="0"/>
              <w:marBottom w:val="0"/>
              <w:divBdr>
                <w:top w:val="none" w:sz="0" w:space="0" w:color="auto"/>
                <w:left w:val="none" w:sz="0" w:space="0" w:color="auto"/>
                <w:bottom w:val="none" w:sz="0" w:space="0" w:color="auto"/>
                <w:right w:val="none" w:sz="0" w:space="0" w:color="auto"/>
              </w:divBdr>
            </w:div>
            <w:div w:id="2063164882">
              <w:marLeft w:val="0"/>
              <w:marRight w:val="0"/>
              <w:marTop w:val="0"/>
              <w:marBottom w:val="0"/>
              <w:divBdr>
                <w:top w:val="none" w:sz="0" w:space="0" w:color="auto"/>
                <w:left w:val="none" w:sz="0" w:space="0" w:color="auto"/>
                <w:bottom w:val="none" w:sz="0" w:space="0" w:color="auto"/>
                <w:right w:val="none" w:sz="0" w:space="0" w:color="auto"/>
              </w:divBdr>
            </w:div>
            <w:div w:id="1043864847">
              <w:marLeft w:val="0"/>
              <w:marRight w:val="0"/>
              <w:marTop w:val="0"/>
              <w:marBottom w:val="0"/>
              <w:divBdr>
                <w:top w:val="none" w:sz="0" w:space="0" w:color="auto"/>
                <w:left w:val="none" w:sz="0" w:space="0" w:color="auto"/>
                <w:bottom w:val="none" w:sz="0" w:space="0" w:color="auto"/>
                <w:right w:val="none" w:sz="0" w:space="0" w:color="auto"/>
              </w:divBdr>
            </w:div>
            <w:div w:id="1465196845">
              <w:marLeft w:val="0"/>
              <w:marRight w:val="0"/>
              <w:marTop w:val="0"/>
              <w:marBottom w:val="0"/>
              <w:divBdr>
                <w:top w:val="none" w:sz="0" w:space="0" w:color="auto"/>
                <w:left w:val="none" w:sz="0" w:space="0" w:color="auto"/>
                <w:bottom w:val="none" w:sz="0" w:space="0" w:color="auto"/>
                <w:right w:val="none" w:sz="0" w:space="0" w:color="auto"/>
              </w:divBdr>
            </w:div>
            <w:div w:id="1615283359">
              <w:marLeft w:val="0"/>
              <w:marRight w:val="0"/>
              <w:marTop w:val="0"/>
              <w:marBottom w:val="0"/>
              <w:divBdr>
                <w:top w:val="none" w:sz="0" w:space="0" w:color="auto"/>
                <w:left w:val="none" w:sz="0" w:space="0" w:color="auto"/>
                <w:bottom w:val="none" w:sz="0" w:space="0" w:color="auto"/>
                <w:right w:val="none" w:sz="0" w:space="0" w:color="auto"/>
              </w:divBdr>
            </w:div>
            <w:div w:id="501118590">
              <w:marLeft w:val="0"/>
              <w:marRight w:val="0"/>
              <w:marTop w:val="0"/>
              <w:marBottom w:val="0"/>
              <w:divBdr>
                <w:top w:val="none" w:sz="0" w:space="0" w:color="auto"/>
                <w:left w:val="none" w:sz="0" w:space="0" w:color="auto"/>
                <w:bottom w:val="none" w:sz="0" w:space="0" w:color="auto"/>
                <w:right w:val="none" w:sz="0" w:space="0" w:color="auto"/>
              </w:divBdr>
            </w:div>
            <w:div w:id="2072263020">
              <w:marLeft w:val="0"/>
              <w:marRight w:val="0"/>
              <w:marTop w:val="0"/>
              <w:marBottom w:val="0"/>
              <w:divBdr>
                <w:top w:val="none" w:sz="0" w:space="0" w:color="auto"/>
                <w:left w:val="none" w:sz="0" w:space="0" w:color="auto"/>
                <w:bottom w:val="none" w:sz="0" w:space="0" w:color="auto"/>
                <w:right w:val="none" w:sz="0" w:space="0" w:color="auto"/>
              </w:divBdr>
            </w:div>
            <w:div w:id="1803962274">
              <w:marLeft w:val="0"/>
              <w:marRight w:val="0"/>
              <w:marTop w:val="0"/>
              <w:marBottom w:val="0"/>
              <w:divBdr>
                <w:top w:val="none" w:sz="0" w:space="0" w:color="auto"/>
                <w:left w:val="none" w:sz="0" w:space="0" w:color="auto"/>
                <w:bottom w:val="none" w:sz="0" w:space="0" w:color="auto"/>
                <w:right w:val="none" w:sz="0" w:space="0" w:color="auto"/>
              </w:divBdr>
            </w:div>
            <w:div w:id="986973878">
              <w:marLeft w:val="0"/>
              <w:marRight w:val="0"/>
              <w:marTop w:val="0"/>
              <w:marBottom w:val="0"/>
              <w:divBdr>
                <w:top w:val="none" w:sz="0" w:space="0" w:color="auto"/>
                <w:left w:val="none" w:sz="0" w:space="0" w:color="auto"/>
                <w:bottom w:val="none" w:sz="0" w:space="0" w:color="auto"/>
                <w:right w:val="none" w:sz="0" w:space="0" w:color="auto"/>
              </w:divBdr>
            </w:div>
            <w:div w:id="2087067142">
              <w:marLeft w:val="0"/>
              <w:marRight w:val="0"/>
              <w:marTop w:val="0"/>
              <w:marBottom w:val="0"/>
              <w:divBdr>
                <w:top w:val="none" w:sz="0" w:space="0" w:color="auto"/>
                <w:left w:val="none" w:sz="0" w:space="0" w:color="auto"/>
                <w:bottom w:val="none" w:sz="0" w:space="0" w:color="auto"/>
                <w:right w:val="none" w:sz="0" w:space="0" w:color="auto"/>
              </w:divBdr>
            </w:div>
            <w:div w:id="1541671800">
              <w:marLeft w:val="0"/>
              <w:marRight w:val="0"/>
              <w:marTop w:val="0"/>
              <w:marBottom w:val="0"/>
              <w:divBdr>
                <w:top w:val="none" w:sz="0" w:space="0" w:color="auto"/>
                <w:left w:val="none" w:sz="0" w:space="0" w:color="auto"/>
                <w:bottom w:val="none" w:sz="0" w:space="0" w:color="auto"/>
                <w:right w:val="none" w:sz="0" w:space="0" w:color="auto"/>
              </w:divBdr>
            </w:div>
            <w:div w:id="2009402722">
              <w:marLeft w:val="0"/>
              <w:marRight w:val="0"/>
              <w:marTop w:val="0"/>
              <w:marBottom w:val="0"/>
              <w:divBdr>
                <w:top w:val="none" w:sz="0" w:space="0" w:color="auto"/>
                <w:left w:val="none" w:sz="0" w:space="0" w:color="auto"/>
                <w:bottom w:val="none" w:sz="0" w:space="0" w:color="auto"/>
                <w:right w:val="none" w:sz="0" w:space="0" w:color="auto"/>
              </w:divBdr>
            </w:div>
            <w:div w:id="84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3564">
      <w:bodyDiv w:val="1"/>
      <w:marLeft w:val="0"/>
      <w:marRight w:val="0"/>
      <w:marTop w:val="0"/>
      <w:marBottom w:val="0"/>
      <w:divBdr>
        <w:top w:val="none" w:sz="0" w:space="0" w:color="auto"/>
        <w:left w:val="none" w:sz="0" w:space="0" w:color="auto"/>
        <w:bottom w:val="none" w:sz="0" w:space="0" w:color="auto"/>
        <w:right w:val="none" w:sz="0" w:space="0" w:color="auto"/>
      </w:divBdr>
    </w:div>
    <w:div w:id="1791778817">
      <w:bodyDiv w:val="1"/>
      <w:marLeft w:val="0"/>
      <w:marRight w:val="0"/>
      <w:marTop w:val="0"/>
      <w:marBottom w:val="0"/>
      <w:divBdr>
        <w:top w:val="none" w:sz="0" w:space="0" w:color="auto"/>
        <w:left w:val="none" w:sz="0" w:space="0" w:color="auto"/>
        <w:bottom w:val="none" w:sz="0" w:space="0" w:color="auto"/>
        <w:right w:val="none" w:sz="0" w:space="0" w:color="auto"/>
      </w:divBdr>
      <w:divsChild>
        <w:div w:id="881864096">
          <w:marLeft w:val="0"/>
          <w:marRight w:val="0"/>
          <w:marTop w:val="0"/>
          <w:marBottom w:val="0"/>
          <w:divBdr>
            <w:top w:val="none" w:sz="0" w:space="0" w:color="auto"/>
            <w:left w:val="none" w:sz="0" w:space="0" w:color="auto"/>
            <w:bottom w:val="none" w:sz="0" w:space="0" w:color="auto"/>
            <w:right w:val="none" w:sz="0" w:space="0" w:color="auto"/>
          </w:divBdr>
          <w:divsChild>
            <w:div w:id="1796094425">
              <w:marLeft w:val="0"/>
              <w:marRight w:val="0"/>
              <w:marTop w:val="0"/>
              <w:marBottom w:val="0"/>
              <w:divBdr>
                <w:top w:val="none" w:sz="0" w:space="0" w:color="auto"/>
                <w:left w:val="none" w:sz="0" w:space="0" w:color="auto"/>
                <w:bottom w:val="none" w:sz="0" w:space="0" w:color="auto"/>
                <w:right w:val="none" w:sz="0" w:space="0" w:color="auto"/>
              </w:divBdr>
            </w:div>
            <w:div w:id="1394087777">
              <w:marLeft w:val="0"/>
              <w:marRight w:val="0"/>
              <w:marTop w:val="0"/>
              <w:marBottom w:val="0"/>
              <w:divBdr>
                <w:top w:val="none" w:sz="0" w:space="0" w:color="auto"/>
                <w:left w:val="none" w:sz="0" w:space="0" w:color="auto"/>
                <w:bottom w:val="none" w:sz="0" w:space="0" w:color="auto"/>
                <w:right w:val="none" w:sz="0" w:space="0" w:color="auto"/>
              </w:divBdr>
            </w:div>
            <w:div w:id="1744142325">
              <w:marLeft w:val="0"/>
              <w:marRight w:val="0"/>
              <w:marTop w:val="0"/>
              <w:marBottom w:val="0"/>
              <w:divBdr>
                <w:top w:val="none" w:sz="0" w:space="0" w:color="auto"/>
                <w:left w:val="none" w:sz="0" w:space="0" w:color="auto"/>
                <w:bottom w:val="none" w:sz="0" w:space="0" w:color="auto"/>
                <w:right w:val="none" w:sz="0" w:space="0" w:color="auto"/>
              </w:divBdr>
            </w:div>
            <w:div w:id="281574255">
              <w:marLeft w:val="0"/>
              <w:marRight w:val="0"/>
              <w:marTop w:val="0"/>
              <w:marBottom w:val="0"/>
              <w:divBdr>
                <w:top w:val="none" w:sz="0" w:space="0" w:color="auto"/>
                <w:left w:val="none" w:sz="0" w:space="0" w:color="auto"/>
                <w:bottom w:val="none" w:sz="0" w:space="0" w:color="auto"/>
                <w:right w:val="none" w:sz="0" w:space="0" w:color="auto"/>
              </w:divBdr>
            </w:div>
            <w:div w:id="269819035">
              <w:marLeft w:val="0"/>
              <w:marRight w:val="0"/>
              <w:marTop w:val="0"/>
              <w:marBottom w:val="0"/>
              <w:divBdr>
                <w:top w:val="none" w:sz="0" w:space="0" w:color="auto"/>
                <w:left w:val="none" w:sz="0" w:space="0" w:color="auto"/>
                <w:bottom w:val="none" w:sz="0" w:space="0" w:color="auto"/>
                <w:right w:val="none" w:sz="0" w:space="0" w:color="auto"/>
              </w:divBdr>
            </w:div>
            <w:div w:id="1770395332">
              <w:marLeft w:val="0"/>
              <w:marRight w:val="0"/>
              <w:marTop w:val="0"/>
              <w:marBottom w:val="0"/>
              <w:divBdr>
                <w:top w:val="none" w:sz="0" w:space="0" w:color="auto"/>
                <w:left w:val="none" w:sz="0" w:space="0" w:color="auto"/>
                <w:bottom w:val="none" w:sz="0" w:space="0" w:color="auto"/>
                <w:right w:val="none" w:sz="0" w:space="0" w:color="auto"/>
              </w:divBdr>
            </w:div>
            <w:div w:id="1882549548">
              <w:marLeft w:val="0"/>
              <w:marRight w:val="0"/>
              <w:marTop w:val="0"/>
              <w:marBottom w:val="0"/>
              <w:divBdr>
                <w:top w:val="none" w:sz="0" w:space="0" w:color="auto"/>
                <w:left w:val="none" w:sz="0" w:space="0" w:color="auto"/>
                <w:bottom w:val="none" w:sz="0" w:space="0" w:color="auto"/>
                <w:right w:val="none" w:sz="0" w:space="0" w:color="auto"/>
              </w:divBdr>
            </w:div>
            <w:div w:id="1815945254">
              <w:marLeft w:val="0"/>
              <w:marRight w:val="0"/>
              <w:marTop w:val="0"/>
              <w:marBottom w:val="0"/>
              <w:divBdr>
                <w:top w:val="none" w:sz="0" w:space="0" w:color="auto"/>
                <w:left w:val="none" w:sz="0" w:space="0" w:color="auto"/>
                <w:bottom w:val="none" w:sz="0" w:space="0" w:color="auto"/>
                <w:right w:val="none" w:sz="0" w:space="0" w:color="auto"/>
              </w:divBdr>
            </w:div>
            <w:div w:id="1405369668">
              <w:marLeft w:val="0"/>
              <w:marRight w:val="0"/>
              <w:marTop w:val="0"/>
              <w:marBottom w:val="0"/>
              <w:divBdr>
                <w:top w:val="none" w:sz="0" w:space="0" w:color="auto"/>
                <w:left w:val="none" w:sz="0" w:space="0" w:color="auto"/>
                <w:bottom w:val="none" w:sz="0" w:space="0" w:color="auto"/>
                <w:right w:val="none" w:sz="0" w:space="0" w:color="auto"/>
              </w:divBdr>
            </w:div>
            <w:div w:id="1907572403">
              <w:marLeft w:val="0"/>
              <w:marRight w:val="0"/>
              <w:marTop w:val="0"/>
              <w:marBottom w:val="0"/>
              <w:divBdr>
                <w:top w:val="none" w:sz="0" w:space="0" w:color="auto"/>
                <w:left w:val="none" w:sz="0" w:space="0" w:color="auto"/>
                <w:bottom w:val="none" w:sz="0" w:space="0" w:color="auto"/>
                <w:right w:val="none" w:sz="0" w:space="0" w:color="auto"/>
              </w:divBdr>
            </w:div>
            <w:div w:id="1657108100">
              <w:marLeft w:val="0"/>
              <w:marRight w:val="0"/>
              <w:marTop w:val="0"/>
              <w:marBottom w:val="0"/>
              <w:divBdr>
                <w:top w:val="none" w:sz="0" w:space="0" w:color="auto"/>
                <w:left w:val="none" w:sz="0" w:space="0" w:color="auto"/>
                <w:bottom w:val="none" w:sz="0" w:space="0" w:color="auto"/>
                <w:right w:val="none" w:sz="0" w:space="0" w:color="auto"/>
              </w:divBdr>
            </w:div>
            <w:div w:id="1607424633">
              <w:marLeft w:val="0"/>
              <w:marRight w:val="0"/>
              <w:marTop w:val="0"/>
              <w:marBottom w:val="0"/>
              <w:divBdr>
                <w:top w:val="none" w:sz="0" w:space="0" w:color="auto"/>
                <w:left w:val="none" w:sz="0" w:space="0" w:color="auto"/>
                <w:bottom w:val="none" w:sz="0" w:space="0" w:color="auto"/>
                <w:right w:val="none" w:sz="0" w:space="0" w:color="auto"/>
              </w:divBdr>
            </w:div>
            <w:div w:id="152257598">
              <w:marLeft w:val="0"/>
              <w:marRight w:val="0"/>
              <w:marTop w:val="0"/>
              <w:marBottom w:val="0"/>
              <w:divBdr>
                <w:top w:val="none" w:sz="0" w:space="0" w:color="auto"/>
                <w:left w:val="none" w:sz="0" w:space="0" w:color="auto"/>
                <w:bottom w:val="none" w:sz="0" w:space="0" w:color="auto"/>
                <w:right w:val="none" w:sz="0" w:space="0" w:color="auto"/>
              </w:divBdr>
            </w:div>
            <w:div w:id="694963443">
              <w:marLeft w:val="0"/>
              <w:marRight w:val="0"/>
              <w:marTop w:val="0"/>
              <w:marBottom w:val="0"/>
              <w:divBdr>
                <w:top w:val="none" w:sz="0" w:space="0" w:color="auto"/>
                <w:left w:val="none" w:sz="0" w:space="0" w:color="auto"/>
                <w:bottom w:val="none" w:sz="0" w:space="0" w:color="auto"/>
                <w:right w:val="none" w:sz="0" w:space="0" w:color="auto"/>
              </w:divBdr>
            </w:div>
            <w:div w:id="906769483">
              <w:marLeft w:val="0"/>
              <w:marRight w:val="0"/>
              <w:marTop w:val="0"/>
              <w:marBottom w:val="0"/>
              <w:divBdr>
                <w:top w:val="none" w:sz="0" w:space="0" w:color="auto"/>
                <w:left w:val="none" w:sz="0" w:space="0" w:color="auto"/>
                <w:bottom w:val="none" w:sz="0" w:space="0" w:color="auto"/>
                <w:right w:val="none" w:sz="0" w:space="0" w:color="auto"/>
              </w:divBdr>
            </w:div>
            <w:div w:id="1139885126">
              <w:marLeft w:val="0"/>
              <w:marRight w:val="0"/>
              <w:marTop w:val="0"/>
              <w:marBottom w:val="0"/>
              <w:divBdr>
                <w:top w:val="none" w:sz="0" w:space="0" w:color="auto"/>
                <w:left w:val="none" w:sz="0" w:space="0" w:color="auto"/>
                <w:bottom w:val="none" w:sz="0" w:space="0" w:color="auto"/>
                <w:right w:val="none" w:sz="0" w:space="0" w:color="auto"/>
              </w:divBdr>
            </w:div>
            <w:div w:id="1022633799">
              <w:marLeft w:val="0"/>
              <w:marRight w:val="0"/>
              <w:marTop w:val="0"/>
              <w:marBottom w:val="0"/>
              <w:divBdr>
                <w:top w:val="none" w:sz="0" w:space="0" w:color="auto"/>
                <w:left w:val="none" w:sz="0" w:space="0" w:color="auto"/>
                <w:bottom w:val="none" w:sz="0" w:space="0" w:color="auto"/>
                <w:right w:val="none" w:sz="0" w:space="0" w:color="auto"/>
              </w:divBdr>
            </w:div>
            <w:div w:id="1890454901">
              <w:marLeft w:val="0"/>
              <w:marRight w:val="0"/>
              <w:marTop w:val="0"/>
              <w:marBottom w:val="0"/>
              <w:divBdr>
                <w:top w:val="none" w:sz="0" w:space="0" w:color="auto"/>
                <w:left w:val="none" w:sz="0" w:space="0" w:color="auto"/>
                <w:bottom w:val="none" w:sz="0" w:space="0" w:color="auto"/>
                <w:right w:val="none" w:sz="0" w:space="0" w:color="auto"/>
              </w:divBdr>
            </w:div>
            <w:div w:id="1309944666">
              <w:marLeft w:val="0"/>
              <w:marRight w:val="0"/>
              <w:marTop w:val="0"/>
              <w:marBottom w:val="0"/>
              <w:divBdr>
                <w:top w:val="none" w:sz="0" w:space="0" w:color="auto"/>
                <w:left w:val="none" w:sz="0" w:space="0" w:color="auto"/>
                <w:bottom w:val="none" w:sz="0" w:space="0" w:color="auto"/>
                <w:right w:val="none" w:sz="0" w:space="0" w:color="auto"/>
              </w:divBdr>
            </w:div>
            <w:div w:id="754669839">
              <w:marLeft w:val="0"/>
              <w:marRight w:val="0"/>
              <w:marTop w:val="0"/>
              <w:marBottom w:val="0"/>
              <w:divBdr>
                <w:top w:val="none" w:sz="0" w:space="0" w:color="auto"/>
                <w:left w:val="none" w:sz="0" w:space="0" w:color="auto"/>
                <w:bottom w:val="none" w:sz="0" w:space="0" w:color="auto"/>
                <w:right w:val="none" w:sz="0" w:space="0" w:color="auto"/>
              </w:divBdr>
            </w:div>
            <w:div w:id="761141407">
              <w:marLeft w:val="0"/>
              <w:marRight w:val="0"/>
              <w:marTop w:val="0"/>
              <w:marBottom w:val="0"/>
              <w:divBdr>
                <w:top w:val="none" w:sz="0" w:space="0" w:color="auto"/>
                <w:left w:val="none" w:sz="0" w:space="0" w:color="auto"/>
                <w:bottom w:val="none" w:sz="0" w:space="0" w:color="auto"/>
                <w:right w:val="none" w:sz="0" w:space="0" w:color="auto"/>
              </w:divBdr>
            </w:div>
            <w:div w:id="720322120">
              <w:marLeft w:val="0"/>
              <w:marRight w:val="0"/>
              <w:marTop w:val="0"/>
              <w:marBottom w:val="0"/>
              <w:divBdr>
                <w:top w:val="none" w:sz="0" w:space="0" w:color="auto"/>
                <w:left w:val="none" w:sz="0" w:space="0" w:color="auto"/>
                <w:bottom w:val="none" w:sz="0" w:space="0" w:color="auto"/>
                <w:right w:val="none" w:sz="0" w:space="0" w:color="auto"/>
              </w:divBdr>
            </w:div>
            <w:div w:id="2087921452">
              <w:marLeft w:val="0"/>
              <w:marRight w:val="0"/>
              <w:marTop w:val="0"/>
              <w:marBottom w:val="0"/>
              <w:divBdr>
                <w:top w:val="none" w:sz="0" w:space="0" w:color="auto"/>
                <w:left w:val="none" w:sz="0" w:space="0" w:color="auto"/>
                <w:bottom w:val="none" w:sz="0" w:space="0" w:color="auto"/>
                <w:right w:val="none" w:sz="0" w:space="0" w:color="auto"/>
              </w:divBdr>
            </w:div>
            <w:div w:id="1735079747">
              <w:marLeft w:val="0"/>
              <w:marRight w:val="0"/>
              <w:marTop w:val="0"/>
              <w:marBottom w:val="0"/>
              <w:divBdr>
                <w:top w:val="none" w:sz="0" w:space="0" w:color="auto"/>
                <w:left w:val="none" w:sz="0" w:space="0" w:color="auto"/>
                <w:bottom w:val="none" w:sz="0" w:space="0" w:color="auto"/>
                <w:right w:val="none" w:sz="0" w:space="0" w:color="auto"/>
              </w:divBdr>
            </w:div>
            <w:div w:id="515851569">
              <w:marLeft w:val="0"/>
              <w:marRight w:val="0"/>
              <w:marTop w:val="0"/>
              <w:marBottom w:val="0"/>
              <w:divBdr>
                <w:top w:val="none" w:sz="0" w:space="0" w:color="auto"/>
                <w:left w:val="none" w:sz="0" w:space="0" w:color="auto"/>
                <w:bottom w:val="none" w:sz="0" w:space="0" w:color="auto"/>
                <w:right w:val="none" w:sz="0" w:space="0" w:color="auto"/>
              </w:divBdr>
            </w:div>
            <w:div w:id="291981875">
              <w:marLeft w:val="0"/>
              <w:marRight w:val="0"/>
              <w:marTop w:val="0"/>
              <w:marBottom w:val="0"/>
              <w:divBdr>
                <w:top w:val="none" w:sz="0" w:space="0" w:color="auto"/>
                <w:left w:val="none" w:sz="0" w:space="0" w:color="auto"/>
                <w:bottom w:val="none" w:sz="0" w:space="0" w:color="auto"/>
                <w:right w:val="none" w:sz="0" w:space="0" w:color="auto"/>
              </w:divBdr>
            </w:div>
            <w:div w:id="429742969">
              <w:marLeft w:val="0"/>
              <w:marRight w:val="0"/>
              <w:marTop w:val="0"/>
              <w:marBottom w:val="0"/>
              <w:divBdr>
                <w:top w:val="none" w:sz="0" w:space="0" w:color="auto"/>
                <w:left w:val="none" w:sz="0" w:space="0" w:color="auto"/>
                <w:bottom w:val="none" w:sz="0" w:space="0" w:color="auto"/>
                <w:right w:val="none" w:sz="0" w:space="0" w:color="auto"/>
              </w:divBdr>
            </w:div>
            <w:div w:id="1616400015">
              <w:marLeft w:val="0"/>
              <w:marRight w:val="0"/>
              <w:marTop w:val="0"/>
              <w:marBottom w:val="0"/>
              <w:divBdr>
                <w:top w:val="none" w:sz="0" w:space="0" w:color="auto"/>
                <w:left w:val="none" w:sz="0" w:space="0" w:color="auto"/>
                <w:bottom w:val="none" w:sz="0" w:space="0" w:color="auto"/>
                <w:right w:val="none" w:sz="0" w:space="0" w:color="auto"/>
              </w:divBdr>
            </w:div>
            <w:div w:id="1904173584">
              <w:marLeft w:val="0"/>
              <w:marRight w:val="0"/>
              <w:marTop w:val="0"/>
              <w:marBottom w:val="0"/>
              <w:divBdr>
                <w:top w:val="none" w:sz="0" w:space="0" w:color="auto"/>
                <w:left w:val="none" w:sz="0" w:space="0" w:color="auto"/>
                <w:bottom w:val="none" w:sz="0" w:space="0" w:color="auto"/>
                <w:right w:val="none" w:sz="0" w:space="0" w:color="auto"/>
              </w:divBdr>
            </w:div>
            <w:div w:id="792478067">
              <w:marLeft w:val="0"/>
              <w:marRight w:val="0"/>
              <w:marTop w:val="0"/>
              <w:marBottom w:val="0"/>
              <w:divBdr>
                <w:top w:val="none" w:sz="0" w:space="0" w:color="auto"/>
                <w:left w:val="none" w:sz="0" w:space="0" w:color="auto"/>
                <w:bottom w:val="none" w:sz="0" w:space="0" w:color="auto"/>
                <w:right w:val="none" w:sz="0" w:space="0" w:color="auto"/>
              </w:divBdr>
            </w:div>
            <w:div w:id="1991716004">
              <w:marLeft w:val="0"/>
              <w:marRight w:val="0"/>
              <w:marTop w:val="0"/>
              <w:marBottom w:val="0"/>
              <w:divBdr>
                <w:top w:val="none" w:sz="0" w:space="0" w:color="auto"/>
                <w:left w:val="none" w:sz="0" w:space="0" w:color="auto"/>
                <w:bottom w:val="none" w:sz="0" w:space="0" w:color="auto"/>
                <w:right w:val="none" w:sz="0" w:space="0" w:color="auto"/>
              </w:divBdr>
            </w:div>
            <w:div w:id="813646186">
              <w:marLeft w:val="0"/>
              <w:marRight w:val="0"/>
              <w:marTop w:val="0"/>
              <w:marBottom w:val="0"/>
              <w:divBdr>
                <w:top w:val="none" w:sz="0" w:space="0" w:color="auto"/>
                <w:left w:val="none" w:sz="0" w:space="0" w:color="auto"/>
                <w:bottom w:val="none" w:sz="0" w:space="0" w:color="auto"/>
                <w:right w:val="none" w:sz="0" w:space="0" w:color="auto"/>
              </w:divBdr>
            </w:div>
            <w:div w:id="502281331">
              <w:marLeft w:val="0"/>
              <w:marRight w:val="0"/>
              <w:marTop w:val="0"/>
              <w:marBottom w:val="0"/>
              <w:divBdr>
                <w:top w:val="none" w:sz="0" w:space="0" w:color="auto"/>
                <w:left w:val="none" w:sz="0" w:space="0" w:color="auto"/>
                <w:bottom w:val="none" w:sz="0" w:space="0" w:color="auto"/>
                <w:right w:val="none" w:sz="0" w:space="0" w:color="auto"/>
              </w:divBdr>
            </w:div>
            <w:div w:id="1143082390">
              <w:marLeft w:val="0"/>
              <w:marRight w:val="0"/>
              <w:marTop w:val="0"/>
              <w:marBottom w:val="0"/>
              <w:divBdr>
                <w:top w:val="none" w:sz="0" w:space="0" w:color="auto"/>
                <w:left w:val="none" w:sz="0" w:space="0" w:color="auto"/>
                <w:bottom w:val="none" w:sz="0" w:space="0" w:color="auto"/>
                <w:right w:val="none" w:sz="0" w:space="0" w:color="auto"/>
              </w:divBdr>
            </w:div>
            <w:div w:id="1365401148">
              <w:marLeft w:val="0"/>
              <w:marRight w:val="0"/>
              <w:marTop w:val="0"/>
              <w:marBottom w:val="0"/>
              <w:divBdr>
                <w:top w:val="none" w:sz="0" w:space="0" w:color="auto"/>
                <w:left w:val="none" w:sz="0" w:space="0" w:color="auto"/>
                <w:bottom w:val="none" w:sz="0" w:space="0" w:color="auto"/>
                <w:right w:val="none" w:sz="0" w:space="0" w:color="auto"/>
              </w:divBdr>
            </w:div>
            <w:div w:id="1265727908">
              <w:marLeft w:val="0"/>
              <w:marRight w:val="0"/>
              <w:marTop w:val="0"/>
              <w:marBottom w:val="0"/>
              <w:divBdr>
                <w:top w:val="none" w:sz="0" w:space="0" w:color="auto"/>
                <w:left w:val="none" w:sz="0" w:space="0" w:color="auto"/>
                <w:bottom w:val="none" w:sz="0" w:space="0" w:color="auto"/>
                <w:right w:val="none" w:sz="0" w:space="0" w:color="auto"/>
              </w:divBdr>
            </w:div>
            <w:div w:id="1125537086">
              <w:marLeft w:val="0"/>
              <w:marRight w:val="0"/>
              <w:marTop w:val="0"/>
              <w:marBottom w:val="0"/>
              <w:divBdr>
                <w:top w:val="none" w:sz="0" w:space="0" w:color="auto"/>
                <w:left w:val="none" w:sz="0" w:space="0" w:color="auto"/>
                <w:bottom w:val="none" w:sz="0" w:space="0" w:color="auto"/>
                <w:right w:val="none" w:sz="0" w:space="0" w:color="auto"/>
              </w:divBdr>
            </w:div>
            <w:div w:id="1106198021">
              <w:marLeft w:val="0"/>
              <w:marRight w:val="0"/>
              <w:marTop w:val="0"/>
              <w:marBottom w:val="0"/>
              <w:divBdr>
                <w:top w:val="none" w:sz="0" w:space="0" w:color="auto"/>
                <w:left w:val="none" w:sz="0" w:space="0" w:color="auto"/>
                <w:bottom w:val="none" w:sz="0" w:space="0" w:color="auto"/>
                <w:right w:val="none" w:sz="0" w:space="0" w:color="auto"/>
              </w:divBdr>
            </w:div>
            <w:div w:id="1354381211">
              <w:marLeft w:val="0"/>
              <w:marRight w:val="0"/>
              <w:marTop w:val="0"/>
              <w:marBottom w:val="0"/>
              <w:divBdr>
                <w:top w:val="none" w:sz="0" w:space="0" w:color="auto"/>
                <w:left w:val="none" w:sz="0" w:space="0" w:color="auto"/>
                <w:bottom w:val="none" w:sz="0" w:space="0" w:color="auto"/>
                <w:right w:val="none" w:sz="0" w:space="0" w:color="auto"/>
              </w:divBdr>
            </w:div>
            <w:div w:id="1365323327">
              <w:marLeft w:val="0"/>
              <w:marRight w:val="0"/>
              <w:marTop w:val="0"/>
              <w:marBottom w:val="0"/>
              <w:divBdr>
                <w:top w:val="none" w:sz="0" w:space="0" w:color="auto"/>
                <w:left w:val="none" w:sz="0" w:space="0" w:color="auto"/>
                <w:bottom w:val="none" w:sz="0" w:space="0" w:color="auto"/>
                <w:right w:val="none" w:sz="0" w:space="0" w:color="auto"/>
              </w:divBdr>
            </w:div>
            <w:div w:id="1235120749">
              <w:marLeft w:val="0"/>
              <w:marRight w:val="0"/>
              <w:marTop w:val="0"/>
              <w:marBottom w:val="0"/>
              <w:divBdr>
                <w:top w:val="none" w:sz="0" w:space="0" w:color="auto"/>
                <w:left w:val="none" w:sz="0" w:space="0" w:color="auto"/>
                <w:bottom w:val="none" w:sz="0" w:space="0" w:color="auto"/>
                <w:right w:val="none" w:sz="0" w:space="0" w:color="auto"/>
              </w:divBdr>
            </w:div>
            <w:div w:id="2014644551">
              <w:marLeft w:val="0"/>
              <w:marRight w:val="0"/>
              <w:marTop w:val="0"/>
              <w:marBottom w:val="0"/>
              <w:divBdr>
                <w:top w:val="none" w:sz="0" w:space="0" w:color="auto"/>
                <w:left w:val="none" w:sz="0" w:space="0" w:color="auto"/>
                <w:bottom w:val="none" w:sz="0" w:space="0" w:color="auto"/>
                <w:right w:val="none" w:sz="0" w:space="0" w:color="auto"/>
              </w:divBdr>
            </w:div>
            <w:div w:id="17318707">
              <w:marLeft w:val="0"/>
              <w:marRight w:val="0"/>
              <w:marTop w:val="0"/>
              <w:marBottom w:val="0"/>
              <w:divBdr>
                <w:top w:val="none" w:sz="0" w:space="0" w:color="auto"/>
                <w:left w:val="none" w:sz="0" w:space="0" w:color="auto"/>
                <w:bottom w:val="none" w:sz="0" w:space="0" w:color="auto"/>
                <w:right w:val="none" w:sz="0" w:space="0" w:color="auto"/>
              </w:divBdr>
            </w:div>
            <w:div w:id="210730593">
              <w:marLeft w:val="0"/>
              <w:marRight w:val="0"/>
              <w:marTop w:val="0"/>
              <w:marBottom w:val="0"/>
              <w:divBdr>
                <w:top w:val="none" w:sz="0" w:space="0" w:color="auto"/>
                <w:left w:val="none" w:sz="0" w:space="0" w:color="auto"/>
                <w:bottom w:val="none" w:sz="0" w:space="0" w:color="auto"/>
                <w:right w:val="none" w:sz="0" w:space="0" w:color="auto"/>
              </w:divBdr>
            </w:div>
            <w:div w:id="243077279">
              <w:marLeft w:val="0"/>
              <w:marRight w:val="0"/>
              <w:marTop w:val="0"/>
              <w:marBottom w:val="0"/>
              <w:divBdr>
                <w:top w:val="none" w:sz="0" w:space="0" w:color="auto"/>
                <w:left w:val="none" w:sz="0" w:space="0" w:color="auto"/>
                <w:bottom w:val="none" w:sz="0" w:space="0" w:color="auto"/>
                <w:right w:val="none" w:sz="0" w:space="0" w:color="auto"/>
              </w:divBdr>
            </w:div>
            <w:div w:id="772172346">
              <w:marLeft w:val="0"/>
              <w:marRight w:val="0"/>
              <w:marTop w:val="0"/>
              <w:marBottom w:val="0"/>
              <w:divBdr>
                <w:top w:val="none" w:sz="0" w:space="0" w:color="auto"/>
                <w:left w:val="none" w:sz="0" w:space="0" w:color="auto"/>
                <w:bottom w:val="none" w:sz="0" w:space="0" w:color="auto"/>
                <w:right w:val="none" w:sz="0" w:space="0" w:color="auto"/>
              </w:divBdr>
            </w:div>
            <w:div w:id="1806971708">
              <w:marLeft w:val="0"/>
              <w:marRight w:val="0"/>
              <w:marTop w:val="0"/>
              <w:marBottom w:val="0"/>
              <w:divBdr>
                <w:top w:val="none" w:sz="0" w:space="0" w:color="auto"/>
                <w:left w:val="none" w:sz="0" w:space="0" w:color="auto"/>
                <w:bottom w:val="none" w:sz="0" w:space="0" w:color="auto"/>
                <w:right w:val="none" w:sz="0" w:space="0" w:color="auto"/>
              </w:divBdr>
            </w:div>
            <w:div w:id="312417883">
              <w:marLeft w:val="0"/>
              <w:marRight w:val="0"/>
              <w:marTop w:val="0"/>
              <w:marBottom w:val="0"/>
              <w:divBdr>
                <w:top w:val="none" w:sz="0" w:space="0" w:color="auto"/>
                <w:left w:val="none" w:sz="0" w:space="0" w:color="auto"/>
                <w:bottom w:val="none" w:sz="0" w:space="0" w:color="auto"/>
                <w:right w:val="none" w:sz="0" w:space="0" w:color="auto"/>
              </w:divBdr>
            </w:div>
            <w:div w:id="376665076">
              <w:marLeft w:val="0"/>
              <w:marRight w:val="0"/>
              <w:marTop w:val="0"/>
              <w:marBottom w:val="0"/>
              <w:divBdr>
                <w:top w:val="none" w:sz="0" w:space="0" w:color="auto"/>
                <w:left w:val="none" w:sz="0" w:space="0" w:color="auto"/>
                <w:bottom w:val="none" w:sz="0" w:space="0" w:color="auto"/>
                <w:right w:val="none" w:sz="0" w:space="0" w:color="auto"/>
              </w:divBdr>
            </w:div>
            <w:div w:id="2096703787">
              <w:marLeft w:val="0"/>
              <w:marRight w:val="0"/>
              <w:marTop w:val="0"/>
              <w:marBottom w:val="0"/>
              <w:divBdr>
                <w:top w:val="none" w:sz="0" w:space="0" w:color="auto"/>
                <w:left w:val="none" w:sz="0" w:space="0" w:color="auto"/>
                <w:bottom w:val="none" w:sz="0" w:space="0" w:color="auto"/>
                <w:right w:val="none" w:sz="0" w:space="0" w:color="auto"/>
              </w:divBdr>
            </w:div>
            <w:div w:id="1623418261">
              <w:marLeft w:val="0"/>
              <w:marRight w:val="0"/>
              <w:marTop w:val="0"/>
              <w:marBottom w:val="0"/>
              <w:divBdr>
                <w:top w:val="none" w:sz="0" w:space="0" w:color="auto"/>
                <w:left w:val="none" w:sz="0" w:space="0" w:color="auto"/>
                <w:bottom w:val="none" w:sz="0" w:space="0" w:color="auto"/>
                <w:right w:val="none" w:sz="0" w:space="0" w:color="auto"/>
              </w:divBdr>
            </w:div>
            <w:div w:id="675613905">
              <w:marLeft w:val="0"/>
              <w:marRight w:val="0"/>
              <w:marTop w:val="0"/>
              <w:marBottom w:val="0"/>
              <w:divBdr>
                <w:top w:val="none" w:sz="0" w:space="0" w:color="auto"/>
                <w:left w:val="none" w:sz="0" w:space="0" w:color="auto"/>
                <w:bottom w:val="none" w:sz="0" w:space="0" w:color="auto"/>
                <w:right w:val="none" w:sz="0" w:space="0" w:color="auto"/>
              </w:divBdr>
            </w:div>
            <w:div w:id="1214847243">
              <w:marLeft w:val="0"/>
              <w:marRight w:val="0"/>
              <w:marTop w:val="0"/>
              <w:marBottom w:val="0"/>
              <w:divBdr>
                <w:top w:val="none" w:sz="0" w:space="0" w:color="auto"/>
                <w:left w:val="none" w:sz="0" w:space="0" w:color="auto"/>
                <w:bottom w:val="none" w:sz="0" w:space="0" w:color="auto"/>
                <w:right w:val="none" w:sz="0" w:space="0" w:color="auto"/>
              </w:divBdr>
            </w:div>
            <w:div w:id="941186861">
              <w:marLeft w:val="0"/>
              <w:marRight w:val="0"/>
              <w:marTop w:val="0"/>
              <w:marBottom w:val="0"/>
              <w:divBdr>
                <w:top w:val="none" w:sz="0" w:space="0" w:color="auto"/>
                <w:left w:val="none" w:sz="0" w:space="0" w:color="auto"/>
                <w:bottom w:val="none" w:sz="0" w:space="0" w:color="auto"/>
                <w:right w:val="none" w:sz="0" w:space="0" w:color="auto"/>
              </w:divBdr>
            </w:div>
            <w:div w:id="1577471017">
              <w:marLeft w:val="0"/>
              <w:marRight w:val="0"/>
              <w:marTop w:val="0"/>
              <w:marBottom w:val="0"/>
              <w:divBdr>
                <w:top w:val="none" w:sz="0" w:space="0" w:color="auto"/>
                <w:left w:val="none" w:sz="0" w:space="0" w:color="auto"/>
                <w:bottom w:val="none" w:sz="0" w:space="0" w:color="auto"/>
                <w:right w:val="none" w:sz="0" w:space="0" w:color="auto"/>
              </w:divBdr>
            </w:div>
            <w:div w:id="1502231641">
              <w:marLeft w:val="0"/>
              <w:marRight w:val="0"/>
              <w:marTop w:val="0"/>
              <w:marBottom w:val="0"/>
              <w:divBdr>
                <w:top w:val="none" w:sz="0" w:space="0" w:color="auto"/>
                <w:left w:val="none" w:sz="0" w:space="0" w:color="auto"/>
                <w:bottom w:val="none" w:sz="0" w:space="0" w:color="auto"/>
                <w:right w:val="none" w:sz="0" w:space="0" w:color="auto"/>
              </w:divBdr>
            </w:div>
            <w:div w:id="1170608267">
              <w:marLeft w:val="0"/>
              <w:marRight w:val="0"/>
              <w:marTop w:val="0"/>
              <w:marBottom w:val="0"/>
              <w:divBdr>
                <w:top w:val="none" w:sz="0" w:space="0" w:color="auto"/>
                <w:left w:val="none" w:sz="0" w:space="0" w:color="auto"/>
                <w:bottom w:val="none" w:sz="0" w:space="0" w:color="auto"/>
                <w:right w:val="none" w:sz="0" w:space="0" w:color="auto"/>
              </w:divBdr>
            </w:div>
            <w:div w:id="506332539">
              <w:marLeft w:val="0"/>
              <w:marRight w:val="0"/>
              <w:marTop w:val="0"/>
              <w:marBottom w:val="0"/>
              <w:divBdr>
                <w:top w:val="none" w:sz="0" w:space="0" w:color="auto"/>
                <w:left w:val="none" w:sz="0" w:space="0" w:color="auto"/>
                <w:bottom w:val="none" w:sz="0" w:space="0" w:color="auto"/>
                <w:right w:val="none" w:sz="0" w:space="0" w:color="auto"/>
              </w:divBdr>
            </w:div>
            <w:div w:id="1450011650">
              <w:marLeft w:val="0"/>
              <w:marRight w:val="0"/>
              <w:marTop w:val="0"/>
              <w:marBottom w:val="0"/>
              <w:divBdr>
                <w:top w:val="none" w:sz="0" w:space="0" w:color="auto"/>
                <w:left w:val="none" w:sz="0" w:space="0" w:color="auto"/>
                <w:bottom w:val="none" w:sz="0" w:space="0" w:color="auto"/>
                <w:right w:val="none" w:sz="0" w:space="0" w:color="auto"/>
              </w:divBdr>
            </w:div>
            <w:div w:id="1002471112">
              <w:marLeft w:val="0"/>
              <w:marRight w:val="0"/>
              <w:marTop w:val="0"/>
              <w:marBottom w:val="0"/>
              <w:divBdr>
                <w:top w:val="none" w:sz="0" w:space="0" w:color="auto"/>
                <w:left w:val="none" w:sz="0" w:space="0" w:color="auto"/>
                <w:bottom w:val="none" w:sz="0" w:space="0" w:color="auto"/>
                <w:right w:val="none" w:sz="0" w:space="0" w:color="auto"/>
              </w:divBdr>
            </w:div>
            <w:div w:id="2030183936">
              <w:marLeft w:val="0"/>
              <w:marRight w:val="0"/>
              <w:marTop w:val="0"/>
              <w:marBottom w:val="0"/>
              <w:divBdr>
                <w:top w:val="none" w:sz="0" w:space="0" w:color="auto"/>
                <w:left w:val="none" w:sz="0" w:space="0" w:color="auto"/>
                <w:bottom w:val="none" w:sz="0" w:space="0" w:color="auto"/>
                <w:right w:val="none" w:sz="0" w:space="0" w:color="auto"/>
              </w:divBdr>
            </w:div>
            <w:div w:id="1629239245">
              <w:marLeft w:val="0"/>
              <w:marRight w:val="0"/>
              <w:marTop w:val="0"/>
              <w:marBottom w:val="0"/>
              <w:divBdr>
                <w:top w:val="none" w:sz="0" w:space="0" w:color="auto"/>
                <w:left w:val="none" w:sz="0" w:space="0" w:color="auto"/>
                <w:bottom w:val="none" w:sz="0" w:space="0" w:color="auto"/>
                <w:right w:val="none" w:sz="0" w:space="0" w:color="auto"/>
              </w:divBdr>
            </w:div>
            <w:div w:id="1324310731">
              <w:marLeft w:val="0"/>
              <w:marRight w:val="0"/>
              <w:marTop w:val="0"/>
              <w:marBottom w:val="0"/>
              <w:divBdr>
                <w:top w:val="none" w:sz="0" w:space="0" w:color="auto"/>
                <w:left w:val="none" w:sz="0" w:space="0" w:color="auto"/>
                <w:bottom w:val="none" w:sz="0" w:space="0" w:color="auto"/>
                <w:right w:val="none" w:sz="0" w:space="0" w:color="auto"/>
              </w:divBdr>
            </w:div>
            <w:div w:id="1880513725">
              <w:marLeft w:val="0"/>
              <w:marRight w:val="0"/>
              <w:marTop w:val="0"/>
              <w:marBottom w:val="0"/>
              <w:divBdr>
                <w:top w:val="none" w:sz="0" w:space="0" w:color="auto"/>
                <w:left w:val="none" w:sz="0" w:space="0" w:color="auto"/>
                <w:bottom w:val="none" w:sz="0" w:space="0" w:color="auto"/>
                <w:right w:val="none" w:sz="0" w:space="0" w:color="auto"/>
              </w:divBdr>
            </w:div>
            <w:div w:id="1543901376">
              <w:marLeft w:val="0"/>
              <w:marRight w:val="0"/>
              <w:marTop w:val="0"/>
              <w:marBottom w:val="0"/>
              <w:divBdr>
                <w:top w:val="none" w:sz="0" w:space="0" w:color="auto"/>
                <w:left w:val="none" w:sz="0" w:space="0" w:color="auto"/>
                <w:bottom w:val="none" w:sz="0" w:space="0" w:color="auto"/>
                <w:right w:val="none" w:sz="0" w:space="0" w:color="auto"/>
              </w:divBdr>
            </w:div>
            <w:div w:id="642122424">
              <w:marLeft w:val="0"/>
              <w:marRight w:val="0"/>
              <w:marTop w:val="0"/>
              <w:marBottom w:val="0"/>
              <w:divBdr>
                <w:top w:val="none" w:sz="0" w:space="0" w:color="auto"/>
                <w:left w:val="none" w:sz="0" w:space="0" w:color="auto"/>
                <w:bottom w:val="none" w:sz="0" w:space="0" w:color="auto"/>
                <w:right w:val="none" w:sz="0" w:space="0" w:color="auto"/>
              </w:divBdr>
            </w:div>
            <w:div w:id="1195920487">
              <w:marLeft w:val="0"/>
              <w:marRight w:val="0"/>
              <w:marTop w:val="0"/>
              <w:marBottom w:val="0"/>
              <w:divBdr>
                <w:top w:val="none" w:sz="0" w:space="0" w:color="auto"/>
                <w:left w:val="none" w:sz="0" w:space="0" w:color="auto"/>
                <w:bottom w:val="none" w:sz="0" w:space="0" w:color="auto"/>
                <w:right w:val="none" w:sz="0" w:space="0" w:color="auto"/>
              </w:divBdr>
            </w:div>
            <w:div w:id="438989089">
              <w:marLeft w:val="0"/>
              <w:marRight w:val="0"/>
              <w:marTop w:val="0"/>
              <w:marBottom w:val="0"/>
              <w:divBdr>
                <w:top w:val="none" w:sz="0" w:space="0" w:color="auto"/>
                <w:left w:val="none" w:sz="0" w:space="0" w:color="auto"/>
                <w:bottom w:val="none" w:sz="0" w:space="0" w:color="auto"/>
                <w:right w:val="none" w:sz="0" w:space="0" w:color="auto"/>
              </w:divBdr>
            </w:div>
            <w:div w:id="923609278">
              <w:marLeft w:val="0"/>
              <w:marRight w:val="0"/>
              <w:marTop w:val="0"/>
              <w:marBottom w:val="0"/>
              <w:divBdr>
                <w:top w:val="none" w:sz="0" w:space="0" w:color="auto"/>
                <w:left w:val="none" w:sz="0" w:space="0" w:color="auto"/>
                <w:bottom w:val="none" w:sz="0" w:space="0" w:color="auto"/>
                <w:right w:val="none" w:sz="0" w:space="0" w:color="auto"/>
              </w:divBdr>
            </w:div>
            <w:div w:id="41752790">
              <w:marLeft w:val="0"/>
              <w:marRight w:val="0"/>
              <w:marTop w:val="0"/>
              <w:marBottom w:val="0"/>
              <w:divBdr>
                <w:top w:val="none" w:sz="0" w:space="0" w:color="auto"/>
                <w:left w:val="none" w:sz="0" w:space="0" w:color="auto"/>
                <w:bottom w:val="none" w:sz="0" w:space="0" w:color="auto"/>
                <w:right w:val="none" w:sz="0" w:space="0" w:color="auto"/>
              </w:divBdr>
            </w:div>
            <w:div w:id="1774863095">
              <w:marLeft w:val="0"/>
              <w:marRight w:val="0"/>
              <w:marTop w:val="0"/>
              <w:marBottom w:val="0"/>
              <w:divBdr>
                <w:top w:val="none" w:sz="0" w:space="0" w:color="auto"/>
                <w:left w:val="none" w:sz="0" w:space="0" w:color="auto"/>
                <w:bottom w:val="none" w:sz="0" w:space="0" w:color="auto"/>
                <w:right w:val="none" w:sz="0" w:space="0" w:color="auto"/>
              </w:divBdr>
            </w:div>
            <w:div w:id="262224115">
              <w:marLeft w:val="0"/>
              <w:marRight w:val="0"/>
              <w:marTop w:val="0"/>
              <w:marBottom w:val="0"/>
              <w:divBdr>
                <w:top w:val="none" w:sz="0" w:space="0" w:color="auto"/>
                <w:left w:val="none" w:sz="0" w:space="0" w:color="auto"/>
                <w:bottom w:val="none" w:sz="0" w:space="0" w:color="auto"/>
                <w:right w:val="none" w:sz="0" w:space="0" w:color="auto"/>
              </w:divBdr>
            </w:div>
            <w:div w:id="1824152999">
              <w:marLeft w:val="0"/>
              <w:marRight w:val="0"/>
              <w:marTop w:val="0"/>
              <w:marBottom w:val="0"/>
              <w:divBdr>
                <w:top w:val="none" w:sz="0" w:space="0" w:color="auto"/>
                <w:left w:val="none" w:sz="0" w:space="0" w:color="auto"/>
                <w:bottom w:val="none" w:sz="0" w:space="0" w:color="auto"/>
                <w:right w:val="none" w:sz="0" w:space="0" w:color="auto"/>
              </w:divBdr>
            </w:div>
            <w:div w:id="1779638528">
              <w:marLeft w:val="0"/>
              <w:marRight w:val="0"/>
              <w:marTop w:val="0"/>
              <w:marBottom w:val="0"/>
              <w:divBdr>
                <w:top w:val="none" w:sz="0" w:space="0" w:color="auto"/>
                <w:left w:val="none" w:sz="0" w:space="0" w:color="auto"/>
                <w:bottom w:val="none" w:sz="0" w:space="0" w:color="auto"/>
                <w:right w:val="none" w:sz="0" w:space="0" w:color="auto"/>
              </w:divBdr>
            </w:div>
            <w:div w:id="381247203">
              <w:marLeft w:val="0"/>
              <w:marRight w:val="0"/>
              <w:marTop w:val="0"/>
              <w:marBottom w:val="0"/>
              <w:divBdr>
                <w:top w:val="none" w:sz="0" w:space="0" w:color="auto"/>
                <w:left w:val="none" w:sz="0" w:space="0" w:color="auto"/>
                <w:bottom w:val="none" w:sz="0" w:space="0" w:color="auto"/>
                <w:right w:val="none" w:sz="0" w:space="0" w:color="auto"/>
              </w:divBdr>
            </w:div>
            <w:div w:id="1251890492">
              <w:marLeft w:val="0"/>
              <w:marRight w:val="0"/>
              <w:marTop w:val="0"/>
              <w:marBottom w:val="0"/>
              <w:divBdr>
                <w:top w:val="none" w:sz="0" w:space="0" w:color="auto"/>
                <w:left w:val="none" w:sz="0" w:space="0" w:color="auto"/>
                <w:bottom w:val="none" w:sz="0" w:space="0" w:color="auto"/>
                <w:right w:val="none" w:sz="0" w:space="0" w:color="auto"/>
              </w:divBdr>
            </w:div>
            <w:div w:id="243030173">
              <w:marLeft w:val="0"/>
              <w:marRight w:val="0"/>
              <w:marTop w:val="0"/>
              <w:marBottom w:val="0"/>
              <w:divBdr>
                <w:top w:val="none" w:sz="0" w:space="0" w:color="auto"/>
                <w:left w:val="none" w:sz="0" w:space="0" w:color="auto"/>
                <w:bottom w:val="none" w:sz="0" w:space="0" w:color="auto"/>
                <w:right w:val="none" w:sz="0" w:space="0" w:color="auto"/>
              </w:divBdr>
            </w:div>
            <w:div w:id="499777685">
              <w:marLeft w:val="0"/>
              <w:marRight w:val="0"/>
              <w:marTop w:val="0"/>
              <w:marBottom w:val="0"/>
              <w:divBdr>
                <w:top w:val="none" w:sz="0" w:space="0" w:color="auto"/>
                <w:left w:val="none" w:sz="0" w:space="0" w:color="auto"/>
                <w:bottom w:val="none" w:sz="0" w:space="0" w:color="auto"/>
                <w:right w:val="none" w:sz="0" w:space="0" w:color="auto"/>
              </w:divBdr>
            </w:div>
            <w:div w:id="1754400931">
              <w:marLeft w:val="0"/>
              <w:marRight w:val="0"/>
              <w:marTop w:val="0"/>
              <w:marBottom w:val="0"/>
              <w:divBdr>
                <w:top w:val="none" w:sz="0" w:space="0" w:color="auto"/>
                <w:left w:val="none" w:sz="0" w:space="0" w:color="auto"/>
                <w:bottom w:val="none" w:sz="0" w:space="0" w:color="auto"/>
                <w:right w:val="none" w:sz="0" w:space="0" w:color="auto"/>
              </w:divBdr>
            </w:div>
            <w:div w:id="1344821261">
              <w:marLeft w:val="0"/>
              <w:marRight w:val="0"/>
              <w:marTop w:val="0"/>
              <w:marBottom w:val="0"/>
              <w:divBdr>
                <w:top w:val="none" w:sz="0" w:space="0" w:color="auto"/>
                <w:left w:val="none" w:sz="0" w:space="0" w:color="auto"/>
                <w:bottom w:val="none" w:sz="0" w:space="0" w:color="auto"/>
                <w:right w:val="none" w:sz="0" w:space="0" w:color="auto"/>
              </w:divBdr>
            </w:div>
            <w:div w:id="147484725">
              <w:marLeft w:val="0"/>
              <w:marRight w:val="0"/>
              <w:marTop w:val="0"/>
              <w:marBottom w:val="0"/>
              <w:divBdr>
                <w:top w:val="none" w:sz="0" w:space="0" w:color="auto"/>
                <w:left w:val="none" w:sz="0" w:space="0" w:color="auto"/>
                <w:bottom w:val="none" w:sz="0" w:space="0" w:color="auto"/>
                <w:right w:val="none" w:sz="0" w:space="0" w:color="auto"/>
              </w:divBdr>
            </w:div>
            <w:div w:id="998851633">
              <w:marLeft w:val="0"/>
              <w:marRight w:val="0"/>
              <w:marTop w:val="0"/>
              <w:marBottom w:val="0"/>
              <w:divBdr>
                <w:top w:val="none" w:sz="0" w:space="0" w:color="auto"/>
                <w:left w:val="none" w:sz="0" w:space="0" w:color="auto"/>
                <w:bottom w:val="none" w:sz="0" w:space="0" w:color="auto"/>
                <w:right w:val="none" w:sz="0" w:space="0" w:color="auto"/>
              </w:divBdr>
            </w:div>
            <w:div w:id="486212797">
              <w:marLeft w:val="0"/>
              <w:marRight w:val="0"/>
              <w:marTop w:val="0"/>
              <w:marBottom w:val="0"/>
              <w:divBdr>
                <w:top w:val="none" w:sz="0" w:space="0" w:color="auto"/>
                <w:left w:val="none" w:sz="0" w:space="0" w:color="auto"/>
                <w:bottom w:val="none" w:sz="0" w:space="0" w:color="auto"/>
                <w:right w:val="none" w:sz="0" w:space="0" w:color="auto"/>
              </w:divBdr>
            </w:div>
            <w:div w:id="1552840796">
              <w:marLeft w:val="0"/>
              <w:marRight w:val="0"/>
              <w:marTop w:val="0"/>
              <w:marBottom w:val="0"/>
              <w:divBdr>
                <w:top w:val="none" w:sz="0" w:space="0" w:color="auto"/>
                <w:left w:val="none" w:sz="0" w:space="0" w:color="auto"/>
                <w:bottom w:val="none" w:sz="0" w:space="0" w:color="auto"/>
                <w:right w:val="none" w:sz="0" w:space="0" w:color="auto"/>
              </w:divBdr>
            </w:div>
            <w:div w:id="535775295">
              <w:marLeft w:val="0"/>
              <w:marRight w:val="0"/>
              <w:marTop w:val="0"/>
              <w:marBottom w:val="0"/>
              <w:divBdr>
                <w:top w:val="none" w:sz="0" w:space="0" w:color="auto"/>
                <w:left w:val="none" w:sz="0" w:space="0" w:color="auto"/>
                <w:bottom w:val="none" w:sz="0" w:space="0" w:color="auto"/>
                <w:right w:val="none" w:sz="0" w:space="0" w:color="auto"/>
              </w:divBdr>
            </w:div>
            <w:div w:id="1200508877">
              <w:marLeft w:val="0"/>
              <w:marRight w:val="0"/>
              <w:marTop w:val="0"/>
              <w:marBottom w:val="0"/>
              <w:divBdr>
                <w:top w:val="none" w:sz="0" w:space="0" w:color="auto"/>
                <w:left w:val="none" w:sz="0" w:space="0" w:color="auto"/>
                <w:bottom w:val="none" w:sz="0" w:space="0" w:color="auto"/>
                <w:right w:val="none" w:sz="0" w:space="0" w:color="auto"/>
              </w:divBdr>
            </w:div>
            <w:div w:id="271790348">
              <w:marLeft w:val="0"/>
              <w:marRight w:val="0"/>
              <w:marTop w:val="0"/>
              <w:marBottom w:val="0"/>
              <w:divBdr>
                <w:top w:val="none" w:sz="0" w:space="0" w:color="auto"/>
                <w:left w:val="none" w:sz="0" w:space="0" w:color="auto"/>
                <w:bottom w:val="none" w:sz="0" w:space="0" w:color="auto"/>
                <w:right w:val="none" w:sz="0" w:space="0" w:color="auto"/>
              </w:divBdr>
            </w:div>
            <w:div w:id="680859270">
              <w:marLeft w:val="0"/>
              <w:marRight w:val="0"/>
              <w:marTop w:val="0"/>
              <w:marBottom w:val="0"/>
              <w:divBdr>
                <w:top w:val="none" w:sz="0" w:space="0" w:color="auto"/>
                <w:left w:val="none" w:sz="0" w:space="0" w:color="auto"/>
                <w:bottom w:val="none" w:sz="0" w:space="0" w:color="auto"/>
                <w:right w:val="none" w:sz="0" w:space="0" w:color="auto"/>
              </w:divBdr>
            </w:div>
            <w:div w:id="858274988">
              <w:marLeft w:val="0"/>
              <w:marRight w:val="0"/>
              <w:marTop w:val="0"/>
              <w:marBottom w:val="0"/>
              <w:divBdr>
                <w:top w:val="none" w:sz="0" w:space="0" w:color="auto"/>
                <w:left w:val="none" w:sz="0" w:space="0" w:color="auto"/>
                <w:bottom w:val="none" w:sz="0" w:space="0" w:color="auto"/>
                <w:right w:val="none" w:sz="0" w:space="0" w:color="auto"/>
              </w:divBdr>
            </w:div>
            <w:div w:id="967663804">
              <w:marLeft w:val="0"/>
              <w:marRight w:val="0"/>
              <w:marTop w:val="0"/>
              <w:marBottom w:val="0"/>
              <w:divBdr>
                <w:top w:val="none" w:sz="0" w:space="0" w:color="auto"/>
                <w:left w:val="none" w:sz="0" w:space="0" w:color="auto"/>
                <w:bottom w:val="none" w:sz="0" w:space="0" w:color="auto"/>
                <w:right w:val="none" w:sz="0" w:space="0" w:color="auto"/>
              </w:divBdr>
            </w:div>
            <w:div w:id="1131248185">
              <w:marLeft w:val="0"/>
              <w:marRight w:val="0"/>
              <w:marTop w:val="0"/>
              <w:marBottom w:val="0"/>
              <w:divBdr>
                <w:top w:val="none" w:sz="0" w:space="0" w:color="auto"/>
                <w:left w:val="none" w:sz="0" w:space="0" w:color="auto"/>
                <w:bottom w:val="none" w:sz="0" w:space="0" w:color="auto"/>
                <w:right w:val="none" w:sz="0" w:space="0" w:color="auto"/>
              </w:divBdr>
            </w:div>
            <w:div w:id="349573412">
              <w:marLeft w:val="0"/>
              <w:marRight w:val="0"/>
              <w:marTop w:val="0"/>
              <w:marBottom w:val="0"/>
              <w:divBdr>
                <w:top w:val="none" w:sz="0" w:space="0" w:color="auto"/>
                <w:left w:val="none" w:sz="0" w:space="0" w:color="auto"/>
                <w:bottom w:val="none" w:sz="0" w:space="0" w:color="auto"/>
                <w:right w:val="none" w:sz="0" w:space="0" w:color="auto"/>
              </w:divBdr>
            </w:div>
            <w:div w:id="418604477">
              <w:marLeft w:val="0"/>
              <w:marRight w:val="0"/>
              <w:marTop w:val="0"/>
              <w:marBottom w:val="0"/>
              <w:divBdr>
                <w:top w:val="none" w:sz="0" w:space="0" w:color="auto"/>
                <w:left w:val="none" w:sz="0" w:space="0" w:color="auto"/>
                <w:bottom w:val="none" w:sz="0" w:space="0" w:color="auto"/>
                <w:right w:val="none" w:sz="0" w:space="0" w:color="auto"/>
              </w:divBdr>
            </w:div>
            <w:div w:id="780105019">
              <w:marLeft w:val="0"/>
              <w:marRight w:val="0"/>
              <w:marTop w:val="0"/>
              <w:marBottom w:val="0"/>
              <w:divBdr>
                <w:top w:val="none" w:sz="0" w:space="0" w:color="auto"/>
                <w:left w:val="none" w:sz="0" w:space="0" w:color="auto"/>
                <w:bottom w:val="none" w:sz="0" w:space="0" w:color="auto"/>
                <w:right w:val="none" w:sz="0" w:space="0" w:color="auto"/>
              </w:divBdr>
            </w:div>
            <w:div w:id="98305327">
              <w:marLeft w:val="0"/>
              <w:marRight w:val="0"/>
              <w:marTop w:val="0"/>
              <w:marBottom w:val="0"/>
              <w:divBdr>
                <w:top w:val="none" w:sz="0" w:space="0" w:color="auto"/>
                <w:left w:val="none" w:sz="0" w:space="0" w:color="auto"/>
                <w:bottom w:val="none" w:sz="0" w:space="0" w:color="auto"/>
                <w:right w:val="none" w:sz="0" w:space="0" w:color="auto"/>
              </w:divBdr>
            </w:div>
            <w:div w:id="1781219305">
              <w:marLeft w:val="0"/>
              <w:marRight w:val="0"/>
              <w:marTop w:val="0"/>
              <w:marBottom w:val="0"/>
              <w:divBdr>
                <w:top w:val="none" w:sz="0" w:space="0" w:color="auto"/>
                <w:left w:val="none" w:sz="0" w:space="0" w:color="auto"/>
                <w:bottom w:val="none" w:sz="0" w:space="0" w:color="auto"/>
                <w:right w:val="none" w:sz="0" w:space="0" w:color="auto"/>
              </w:divBdr>
            </w:div>
            <w:div w:id="1530606403">
              <w:marLeft w:val="0"/>
              <w:marRight w:val="0"/>
              <w:marTop w:val="0"/>
              <w:marBottom w:val="0"/>
              <w:divBdr>
                <w:top w:val="none" w:sz="0" w:space="0" w:color="auto"/>
                <w:left w:val="none" w:sz="0" w:space="0" w:color="auto"/>
                <w:bottom w:val="none" w:sz="0" w:space="0" w:color="auto"/>
                <w:right w:val="none" w:sz="0" w:space="0" w:color="auto"/>
              </w:divBdr>
            </w:div>
            <w:div w:id="586574964">
              <w:marLeft w:val="0"/>
              <w:marRight w:val="0"/>
              <w:marTop w:val="0"/>
              <w:marBottom w:val="0"/>
              <w:divBdr>
                <w:top w:val="none" w:sz="0" w:space="0" w:color="auto"/>
                <w:left w:val="none" w:sz="0" w:space="0" w:color="auto"/>
                <w:bottom w:val="none" w:sz="0" w:space="0" w:color="auto"/>
                <w:right w:val="none" w:sz="0" w:space="0" w:color="auto"/>
              </w:divBdr>
            </w:div>
            <w:div w:id="1357929765">
              <w:marLeft w:val="0"/>
              <w:marRight w:val="0"/>
              <w:marTop w:val="0"/>
              <w:marBottom w:val="0"/>
              <w:divBdr>
                <w:top w:val="none" w:sz="0" w:space="0" w:color="auto"/>
                <w:left w:val="none" w:sz="0" w:space="0" w:color="auto"/>
                <w:bottom w:val="none" w:sz="0" w:space="0" w:color="auto"/>
                <w:right w:val="none" w:sz="0" w:space="0" w:color="auto"/>
              </w:divBdr>
            </w:div>
            <w:div w:id="1878272057">
              <w:marLeft w:val="0"/>
              <w:marRight w:val="0"/>
              <w:marTop w:val="0"/>
              <w:marBottom w:val="0"/>
              <w:divBdr>
                <w:top w:val="none" w:sz="0" w:space="0" w:color="auto"/>
                <w:left w:val="none" w:sz="0" w:space="0" w:color="auto"/>
                <w:bottom w:val="none" w:sz="0" w:space="0" w:color="auto"/>
                <w:right w:val="none" w:sz="0" w:space="0" w:color="auto"/>
              </w:divBdr>
            </w:div>
            <w:div w:id="897590951">
              <w:marLeft w:val="0"/>
              <w:marRight w:val="0"/>
              <w:marTop w:val="0"/>
              <w:marBottom w:val="0"/>
              <w:divBdr>
                <w:top w:val="none" w:sz="0" w:space="0" w:color="auto"/>
                <w:left w:val="none" w:sz="0" w:space="0" w:color="auto"/>
                <w:bottom w:val="none" w:sz="0" w:space="0" w:color="auto"/>
                <w:right w:val="none" w:sz="0" w:space="0" w:color="auto"/>
              </w:divBdr>
            </w:div>
            <w:div w:id="1987398003">
              <w:marLeft w:val="0"/>
              <w:marRight w:val="0"/>
              <w:marTop w:val="0"/>
              <w:marBottom w:val="0"/>
              <w:divBdr>
                <w:top w:val="none" w:sz="0" w:space="0" w:color="auto"/>
                <w:left w:val="none" w:sz="0" w:space="0" w:color="auto"/>
                <w:bottom w:val="none" w:sz="0" w:space="0" w:color="auto"/>
                <w:right w:val="none" w:sz="0" w:space="0" w:color="auto"/>
              </w:divBdr>
            </w:div>
            <w:div w:id="1885681010">
              <w:marLeft w:val="0"/>
              <w:marRight w:val="0"/>
              <w:marTop w:val="0"/>
              <w:marBottom w:val="0"/>
              <w:divBdr>
                <w:top w:val="none" w:sz="0" w:space="0" w:color="auto"/>
                <w:left w:val="none" w:sz="0" w:space="0" w:color="auto"/>
                <w:bottom w:val="none" w:sz="0" w:space="0" w:color="auto"/>
                <w:right w:val="none" w:sz="0" w:space="0" w:color="auto"/>
              </w:divBdr>
            </w:div>
            <w:div w:id="1917402067">
              <w:marLeft w:val="0"/>
              <w:marRight w:val="0"/>
              <w:marTop w:val="0"/>
              <w:marBottom w:val="0"/>
              <w:divBdr>
                <w:top w:val="none" w:sz="0" w:space="0" w:color="auto"/>
                <w:left w:val="none" w:sz="0" w:space="0" w:color="auto"/>
                <w:bottom w:val="none" w:sz="0" w:space="0" w:color="auto"/>
                <w:right w:val="none" w:sz="0" w:space="0" w:color="auto"/>
              </w:divBdr>
            </w:div>
            <w:div w:id="356660881">
              <w:marLeft w:val="0"/>
              <w:marRight w:val="0"/>
              <w:marTop w:val="0"/>
              <w:marBottom w:val="0"/>
              <w:divBdr>
                <w:top w:val="none" w:sz="0" w:space="0" w:color="auto"/>
                <w:left w:val="none" w:sz="0" w:space="0" w:color="auto"/>
                <w:bottom w:val="none" w:sz="0" w:space="0" w:color="auto"/>
                <w:right w:val="none" w:sz="0" w:space="0" w:color="auto"/>
              </w:divBdr>
            </w:div>
            <w:div w:id="1686395558">
              <w:marLeft w:val="0"/>
              <w:marRight w:val="0"/>
              <w:marTop w:val="0"/>
              <w:marBottom w:val="0"/>
              <w:divBdr>
                <w:top w:val="none" w:sz="0" w:space="0" w:color="auto"/>
                <w:left w:val="none" w:sz="0" w:space="0" w:color="auto"/>
                <w:bottom w:val="none" w:sz="0" w:space="0" w:color="auto"/>
                <w:right w:val="none" w:sz="0" w:space="0" w:color="auto"/>
              </w:divBdr>
            </w:div>
            <w:div w:id="622538972">
              <w:marLeft w:val="0"/>
              <w:marRight w:val="0"/>
              <w:marTop w:val="0"/>
              <w:marBottom w:val="0"/>
              <w:divBdr>
                <w:top w:val="none" w:sz="0" w:space="0" w:color="auto"/>
                <w:left w:val="none" w:sz="0" w:space="0" w:color="auto"/>
                <w:bottom w:val="none" w:sz="0" w:space="0" w:color="auto"/>
                <w:right w:val="none" w:sz="0" w:space="0" w:color="auto"/>
              </w:divBdr>
            </w:div>
            <w:div w:id="236599234">
              <w:marLeft w:val="0"/>
              <w:marRight w:val="0"/>
              <w:marTop w:val="0"/>
              <w:marBottom w:val="0"/>
              <w:divBdr>
                <w:top w:val="none" w:sz="0" w:space="0" w:color="auto"/>
                <w:left w:val="none" w:sz="0" w:space="0" w:color="auto"/>
                <w:bottom w:val="none" w:sz="0" w:space="0" w:color="auto"/>
                <w:right w:val="none" w:sz="0" w:space="0" w:color="auto"/>
              </w:divBdr>
            </w:div>
            <w:div w:id="683629190">
              <w:marLeft w:val="0"/>
              <w:marRight w:val="0"/>
              <w:marTop w:val="0"/>
              <w:marBottom w:val="0"/>
              <w:divBdr>
                <w:top w:val="none" w:sz="0" w:space="0" w:color="auto"/>
                <w:left w:val="none" w:sz="0" w:space="0" w:color="auto"/>
                <w:bottom w:val="none" w:sz="0" w:space="0" w:color="auto"/>
                <w:right w:val="none" w:sz="0" w:space="0" w:color="auto"/>
              </w:divBdr>
            </w:div>
            <w:div w:id="1558199706">
              <w:marLeft w:val="0"/>
              <w:marRight w:val="0"/>
              <w:marTop w:val="0"/>
              <w:marBottom w:val="0"/>
              <w:divBdr>
                <w:top w:val="none" w:sz="0" w:space="0" w:color="auto"/>
                <w:left w:val="none" w:sz="0" w:space="0" w:color="auto"/>
                <w:bottom w:val="none" w:sz="0" w:space="0" w:color="auto"/>
                <w:right w:val="none" w:sz="0" w:space="0" w:color="auto"/>
              </w:divBdr>
            </w:div>
            <w:div w:id="1542210010">
              <w:marLeft w:val="0"/>
              <w:marRight w:val="0"/>
              <w:marTop w:val="0"/>
              <w:marBottom w:val="0"/>
              <w:divBdr>
                <w:top w:val="none" w:sz="0" w:space="0" w:color="auto"/>
                <w:left w:val="none" w:sz="0" w:space="0" w:color="auto"/>
                <w:bottom w:val="none" w:sz="0" w:space="0" w:color="auto"/>
                <w:right w:val="none" w:sz="0" w:space="0" w:color="auto"/>
              </w:divBdr>
            </w:div>
            <w:div w:id="1584679634">
              <w:marLeft w:val="0"/>
              <w:marRight w:val="0"/>
              <w:marTop w:val="0"/>
              <w:marBottom w:val="0"/>
              <w:divBdr>
                <w:top w:val="none" w:sz="0" w:space="0" w:color="auto"/>
                <w:left w:val="none" w:sz="0" w:space="0" w:color="auto"/>
                <w:bottom w:val="none" w:sz="0" w:space="0" w:color="auto"/>
                <w:right w:val="none" w:sz="0" w:space="0" w:color="auto"/>
              </w:divBdr>
            </w:div>
            <w:div w:id="1888910920">
              <w:marLeft w:val="0"/>
              <w:marRight w:val="0"/>
              <w:marTop w:val="0"/>
              <w:marBottom w:val="0"/>
              <w:divBdr>
                <w:top w:val="none" w:sz="0" w:space="0" w:color="auto"/>
                <w:left w:val="none" w:sz="0" w:space="0" w:color="auto"/>
                <w:bottom w:val="none" w:sz="0" w:space="0" w:color="auto"/>
                <w:right w:val="none" w:sz="0" w:space="0" w:color="auto"/>
              </w:divBdr>
            </w:div>
            <w:div w:id="1108698603">
              <w:marLeft w:val="0"/>
              <w:marRight w:val="0"/>
              <w:marTop w:val="0"/>
              <w:marBottom w:val="0"/>
              <w:divBdr>
                <w:top w:val="none" w:sz="0" w:space="0" w:color="auto"/>
                <w:left w:val="none" w:sz="0" w:space="0" w:color="auto"/>
                <w:bottom w:val="none" w:sz="0" w:space="0" w:color="auto"/>
                <w:right w:val="none" w:sz="0" w:space="0" w:color="auto"/>
              </w:divBdr>
            </w:div>
            <w:div w:id="533150633">
              <w:marLeft w:val="0"/>
              <w:marRight w:val="0"/>
              <w:marTop w:val="0"/>
              <w:marBottom w:val="0"/>
              <w:divBdr>
                <w:top w:val="none" w:sz="0" w:space="0" w:color="auto"/>
                <w:left w:val="none" w:sz="0" w:space="0" w:color="auto"/>
                <w:bottom w:val="none" w:sz="0" w:space="0" w:color="auto"/>
                <w:right w:val="none" w:sz="0" w:space="0" w:color="auto"/>
              </w:divBdr>
            </w:div>
            <w:div w:id="1393121681">
              <w:marLeft w:val="0"/>
              <w:marRight w:val="0"/>
              <w:marTop w:val="0"/>
              <w:marBottom w:val="0"/>
              <w:divBdr>
                <w:top w:val="none" w:sz="0" w:space="0" w:color="auto"/>
                <w:left w:val="none" w:sz="0" w:space="0" w:color="auto"/>
                <w:bottom w:val="none" w:sz="0" w:space="0" w:color="auto"/>
                <w:right w:val="none" w:sz="0" w:space="0" w:color="auto"/>
              </w:divBdr>
            </w:div>
            <w:div w:id="694229529">
              <w:marLeft w:val="0"/>
              <w:marRight w:val="0"/>
              <w:marTop w:val="0"/>
              <w:marBottom w:val="0"/>
              <w:divBdr>
                <w:top w:val="none" w:sz="0" w:space="0" w:color="auto"/>
                <w:left w:val="none" w:sz="0" w:space="0" w:color="auto"/>
                <w:bottom w:val="none" w:sz="0" w:space="0" w:color="auto"/>
                <w:right w:val="none" w:sz="0" w:space="0" w:color="auto"/>
              </w:divBdr>
            </w:div>
            <w:div w:id="923340822">
              <w:marLeft w:val="0"/>
              <w:marRight w:val="0"/>
              <w:marTop w:val="0"/>
              <w:marBottom w:val="0"/>
              <w:divBdr>
                <w:top w:val="none" w:sz="0" w:space="0" w:color="auto"/>
                <w:left w:val="none" w:sz="0" w:space="0" w:color="auto"/>
                <w:bottom w:val="none" w:sz="0" w:space="0" w:color="auto"/>
                <w:right w:val="none" w:sz="0" w:space="0" w:color="auto"/>
              </w:divBdr>
            </w:div>
            <w:div w:id="997073773">
              <w:marLeft w:val="0"/>
              <w:marRight w:val="0"/>
              <w:marTop w:val="0"/>
              <w:marBottom w:val="0"/>
              <w:divBdr>
                <w:top w:val="none" w:sz="0" w:space="0" w:color="auto"/>
                <w:left w:val="none" w:sz="0" w:space="0" w:color="auto"/>
                <w:bottom w:val="none" w:sz="0" w:space="0" w:color="auto"/>
                <w:right w:val="none" w:sz="0" w:space="0" w:color="auto"/>
              </w:divBdr>
            </w:div>
            <w:div w:id="421797765">
              <w:marLeft w:val="0"/>
              <w:marRight w:val="0"/>
              <w:marTop w:val="0"/>
              <w:marBottom w:val="0"/>
              <w:divBdr>
                <w:top w:val="none" w:sz="0" w:space="0" w:color="auto"/>
                <w:left w:val="none" w:sz="0" w:space="0" w:color="auto"/>
                <w:bottom w:val="none" w:sz="0" w:space="0" w:color="auto"/>
                <w:right w:val="none" w:sz="0" w:space="0" w:color="auto"/>
              </w:divBdr>
            </w:div>
            <w:div w:id="1195580987">
              <w:marLeft w:val="0"/>
              <w:marRight w:val="0"/>
              <w:marTop w:val="0"/>
              <w:marBottom w:val="0"/>
              <w:divBdr>
                <w:top w:val="none" w:sz="0" w:space="0" w:color="auto"/>
                <w:left w:val="none" w:sz="0" w:space="0" w:color="auto"/>
                <w:bottom w:val="none" w:sz="0" w:space="0" w:color="auto"/>
                <w:right w:val="none" w:sz="0" w:space="0" w:color="auto"/>
              </w:divBdr>
            </w:div>
            <w:div w:id="1195773182">
              <w:marLeft w:val="0"/>
              <w:marRight w:val="0"/>
              <w:marTop w:val="0"/>
              <w:marBottom w:val="0"/>
              <w:divBdr>
                <w:top w:val="none" w:sz="0" w:space="0" w:color="auto"/>
                <w:left w:val="none" w:sz="0" w:space="0" w:color="auto"/>
                <w:bottom w:val="none" w:sz="0" w:space="0" w:color="auto"/>
                <w:right w:val="none" w:sz="0" w:space="0" w:color="auto"/>
              </w:divBdr>
            </w:div>
            <w:div w:id="1855611220">
              <w:marLeft w:val="0"/>
              <w:marRight w:val="0"/>
              <w:marTop w:val="0"/>
              <w:marBottom w:val="0"/>
              <w:divBdr>
                <w:top w:val="none" w:sz="0" w:space="0" w:color="auto"/>
                <w:left w:val="none" w:sz="0" w:space="0" w:color="auto"/>
                <w:bottom w:val="none" w:sz="0" w:space="0" w:color="auto"/>
                <w:right w:val="none" w:sz="0" w:space="0" w:color="auto"/>
              </w:divBdr>
            </w:div>
            <w:div w:id="2078747568">
              <w:marLeft w:val="0"/>
              <w:marRight w:val="0"/>
              <w:marTop w:val="0"/>
              <w:marBottom w:val="0"/>
              <w:divBdr>
                <w:top w:val="none" w:sz="0" w:space="0" w:color="auto"/>
                <w:left w:val="none" w:sz="0" w:space="0" w:color="auto"/>
                <w:bottom w:val="none" w:sz="0" w:space="0" w:color="auto"/>
                <w:right w:val="none" w:sz="0" w:space="0" w:color="auto"/>
              </w:divBdr>
            </w:div>
            <w:div w:id="608514820">
              <w:marLeft w:val="0"/>
              <w:marRight w:val="0"/>
              <w:marTop w:val="0"/>
              <w:marBottom w:val="0"/>
              <w:divBdr>
                <w:top w:val="none" w:sz="0" w:space="0" w:color="auto"/>
                <w:left w:val="none" w:sz="0" w:space="0" w:color="auto"/>
                <w:bottom w:val="none" w:sz="0" w:space="0" w:color="auto"/>
                <w:right w:val="none" w:sz="0" w:space="0" w:color="auto"/>
              </w:divBdr>
            </w:div>
            <w:div w:id="852305251">
              <w:marLeft w:val="0"/>
              <w:marRight w:val="0"/>
              <w:marTop w:val="0"/>
              <w:marBottom w:val="0"/>
              <w:divBdr>
                <w:top w:val="none" w:sz="0" w:space="0" w:color="auto"/>
                <w:left w:val="none" w:sz="0" w:space="0" w:color="auto"/>
                <w:bottom w:val="none" w:sz="0" w:space="0" w:color="auto"/>
                <w:right w:val="none" w:sz="0" w:space="0" w:color="auto"/>
              </w:divBdr>
            </w:div>
            <w:div w:id="1700350689">
              <w:marLeft w:val="0"/>
              <w:marRight w:val="0"/>
              <w:marTop w:val="0"/>
              <w:marBottom w:val="0"/>
              <w:divBdr>
                <w:top w:val="none" w:sz="0" w:space="0" w:color="auto"/>
                <w:left w:val="none" w:sz="0" w:space="0" w:color="auto"/>
                <w:bottom w:val="none" w:sz="0" w:space="0" w:color="auto"/>
                <w:right w:val="none" w:sz="0" w:space="0" w:color="auto"/>
              </w:divBdr>
            </w:div>
            <w:div w:id="896479445">
              <w:marLeft w:val="0"/>
              <w:marRight w:val="0"/>
              <w:marTop w:val="0"/>
              <w:marBottom w:val="0"/>
              <w:divBdr>
                <w:top w:val="none" w:sz="0" w:space="0" w:color="auto"/>
                <w:left w:val="none" w:sz="0" w:space="0" w:color="auto"/>
                <w:bottom w:val="none" w:sz="0" w:space="0" w:color="auto"/>
                <w:right w:val="none" w:sz="0" w:space="0" w:color="auto"/>
              </w:divBdr>
            </w:div>
            <w:div w:id="1860462545">
              <w:marLeft w:val="0"/>
              <w:marRight w:val="0"/>
              <w:marTop w:val="0"/>
              <w:marBottom w:val="0"/>
              <w:divBdr>
                <w:top w:val="none" w:sz="0" w:space="0" w:color="auto"/>
                <w:left w:val="none" w:sz="0" w:space="0" w:color="auto"/>
                <w:bottom w:val="none" w:sz="0" w:space="0" w:color="auto"/>
                <w:right w:val="none" w:sz="0" w:space="0" w:color="auto"/>
              </w:divBdr>
            </w:div>
            <w:div w:id="1995260963">
              <w:marLeft w:val="0"/>
              <w:marRight w:val="0"/>
              <w:marTop w:val="0"/>
              <w:marBottom w:val="0"/>
              <w:divBdr>
                <w:top w:val="none" w:sz="0" w:space="0" w:color="auto"/>
                <w:left w:val="none" w:sz="0" w:space="0" w:color="auto"/>
                <w:bottom w:val="none" w:sz="0" w:space="0" w:color="auto"/>
                <w:right w:val="none" w:sz="0" w:space="0" w:color="auto"/>
              </w:divBdr>
            </w:div>
            <w:div w:id="139658560">
              <w:marLeft w:val="0"/>
              <w:marRight w:val="0"/>
              <w:marTop w:val="0"/>
              <w:marBottom w:val="0"/>
              <w:divBdr>
                <w:top w:val="none" w:sz="0" w:space="0" w:color="auto"/>
                <w:left w:val="none" w:sz="0" w:space="0" w:color="auto"/>
                <w:bottom w:val="none" w:sz="0" w:space="0" w:color="auto"/>
                <w:right w:val="none" w:sz="0" w:space="0" w:color="auto"/>
              </w:divBdr>
            </w:div>
            <w:div w:id="1631596394">
              <w:marLeft w:val="0"/>
              <w:marRight w:val="0"/>
              <w:marTop w:val="0"/>
              <w:marBottom w:val="0"/>
              <w:divBdr>
                <w:top w:val="none" w:sz="0" w:space="0" w:color="auto"/>
                <w:left w:val="none" w:sz="0" w:space="0" w:color="auto"/>
                <w:bottom w:val="none" w:sz="0" w:space="0" w:color="auto"/>
                <w:right w:val="none" w:sz="0" w:space="0" w:color="auto"/>
              </w:divBdr>
            </w:div>
            <w:div w:id="264651785">
              <w:marLeft w:val="0"/>
              <w:marRight w:val="0"/>
              <w:marTop w:val="0"/>
              <w:marBottom w:val="0"/>
              <w:divBdr>
                <w:top w:val="none" w:sz="0" w:space="0" w:color="auto"/>
                <w:left w:val="none" w:sz="0" w:space="0" w:color="auto"/>
                <w:bottom w:val="none" w:sz="0" w:space="0" w:color="auto"/>
                <w:right w:val="none" w:sz="0" w:space="0" w:color="auto"/>
              </w:divBdr>
            </w:div>
            <w:div w:id="409738936">
              <w:marLeft w:val="0"/>
              <w:marRight w:val="0"/>
              <w:marTop w:val="0"/>
              <w:marBottom w:val="0"/>
              <w:divBdr>
                <w:top w:val="none" w:sz="0" w:space="0" w:color="auto"/>
                <w:left w:val="none" w:sz="0" w:space="0" w:color="auto"/>
                <w:bottom w:val="none" w:sz="0" w:space="0" w:color="auto"/>
                <w:right w:val="none" w:sz="0" w:space="0" w:color="auto"/>
              </w:divBdr>
            </w:div>
            <w:div w:id="2085175062">
              <w:marLeft w:val="0"/>
              <w:marRight w:val="0"/>
              <w:marTop w:val="0"/>
              <w:marBottom w:val="0"/>
              <w:divBdr>
                <w:top w:val="none" w:sz="0" w:space="0" w:color="auto"/>
                <w:left w:val="none" w:sz="0" w:space="0" w:color="auto"/>
                <w:bottom w:val="none" w:sz="0" w:space="0" w:color="auto"/>
                <w:right w:val="none" w:sz="0" w:space="0" w:color="auto"/>
              </w:divBdr>
            </w:div>
            <w:div w:id="1081761002">
              <w:marLeft w:val="0"/>
              <w:marRight w:val="0"/>
              <w:marTop w:val="0"/>
              <w:marBottom w:val="0"/>
              <w:divBdr>
                <w:top w:val="none" w:sz="0" w:space="0" w:color="auto"/>
                <w:left w:val="none" w:sz="0" w:space="0" w:color="auto"/>
                <w:bottom w:val="none" w:sz="0" w:space="0" w:color="auto"/>
                <w:right w:val="none" w:sz="0" w:space="0" w:color="auto"/>
              </w:divBdr>
            </w:div>
            <w:div w:id="716667371">
              <w:marLeft w:val="0"/>
              <w:marRight w:val="0"/>
              <w:marTop w:val="0"/>
              <w:marBottom w:val="0"/>
              <w:divBdr>
                <w:top w:val="none" w:sz="0" w:space="0" w:color="auto"/>
                <w:left w:val="none" w:sz="0" w:space="0" w:color="auto"/>
                <w:bottom w:val="none" w:sz="0" w:space="0" w:color="auto"/>
                <w:right w:val="none" w:sz="0" w:space="0" w:color="auto"/>
              </w:divBdr>
            </w:div>
            <w:div w:id="1412043027">
              <w:marLeft w:val="0"/>
              <w:marRight w:val="0"/>
              <w:marTop w:val="0"/>
              <w:marBottom w:val="0"/>
              <w:divBdr>
                <w:top w:val="none" w:sz="0" w:space="0" w:color="auto"/>
                <w:left w:val="none" w:sz="0" w:space="0" w:color="auto"/>
                <w:bottom w:val="none" w:sz="0" w:space="0" w:color="auto"/>
                <w:right w:val="none" w:sz="0" w:space="0" w:color="auto"/>
              </w:divBdr>
            </w:div>
            <w:div w:id="341979446">
              <w:marLeft w:val="0"/>
              <w:marRight w:val="0"/>
              <w:marTop w:val="0"/>
              <w:marBottom w:val="0"/>
              <w:divBdr>
                <w:top w:val="none" w:sz="0" w:space="0" w:color="auto"/>
                <w:left w:val="none" w:sz="0" w:space="0" w:color="auto"/>
                <w:bottom w:val="none" w:sz="0" w:space="0" w:color="auto"/>
                <w:right w:val="none" w:sz="0" w:space="0" w:color="auto"/>
              </w:divBdr>
            </w:div>
            <w:div w:id="1778939038">
              <w:marLeft w:val="0"/>
              <w:marRight w:val="0"/>
              <w:marTop w:val="0"/>
              <w:marBottom w:val="0"/>
              <w:divBdr>
                <w:top w:val="none" w:sz="0" w:space="0" w:color="auto"/>
                <w:left w:val="none" w:sz="0" w:space="0" w:color="auto"/>
                <w:bottom w:val="none" w:sz="0" w:space="0" w:color="auto"/>
                <w:right w:val="none" w:sz="0" w:space="0" w:color="auto"/>
              </w:divBdr>
            </w:div>
            <w:div w:id="1900893604">
              <w:marLeft w:val="0"/>
              <w:marRight w:val="0"/>
              <w:marTop w:val="0"/>
              <w:marBottom w:val="0"/>
              <w:divBdr>
                <w:top w:val="none" w:sz="0" w:space="0" w:color="auto"/>
                <w:left w:val="none" w:sz="0" w:space="0" w:color="auto"/>
                <w:bottom w:val="none" w:sz="0" w:space="0" w:color="auto"/>
                <w:right w:val="none" w:sz="0" w:space="0" w:color="auto"/>
              </w:divBdr>
            </w:div>
            <w:div w:id="229925754">
              <w:marLeft w:val="0"/>
              <w:marRight w:val="0"/>
              <w:marTop w:val="0"/>
              <w:marBottom w:val="0"/>
              <w:divBdr>
                <w:top w:val="none" w:sz="0" w:space="0" w:color="auto"/>
                <w:left w:val="none" w:sz="0" w:space="0" w:color="auto"/>
                <w:bottom w:val="none" w:sz="0" w:space="0" w:color="auto"/>
                <w:right w:val="none" w:sz="0" w:space="0" w:color="auto"/>
              </w:divBdr>
            </w:div>
            <w:div w:id="1861813957">
              <w:marLeft w:val="0"/>
              <w:marRight w:val="0"/>
              <w:marTop w:val="0"/>
              <w:marBottom w:val="0"/>
              <w:divBdr>
                <w:top w:val="none" w:sz="0" w:space="0" w:color="auto"/>
                <w:left w:val="none" w:sz="0" w:space="0" w:color="auto"/>
                <w:bottom w:val="none" w:sz="0" w:space="0" w:color="auto"/>
                <w:right w:val="none" w:sz="0" w:space="0" w:color="auto"/>
              </w:divBdr>
            </w:div>
            <w:div w:id="1181970044">
              <w:marLeft w:val="0"/>
              <w:marRight w:val="0"/>
              <w:marTop w:val="0"/>
              <w:marBottom w:val="0"/>
              <w:divBdr>
                <w:top w:val="none" w:sz="0" w:space="0" w:color="auto"/>
                <w:left w:val="none" w:sz="0" w:space="0" w:color="auto"/>
                <w:bottom w:val="none" w:sz="0" w:space="0" w:color="auto"/>
                <w:right w:val="none" w:sz="0" w:space="0" w:color="auto"/>
              </w:divBdr>
            </w:div>
            <w:div w:id="828910704">
              <w:marLeft w:val="0"/>
              <w:marRight w:val="0"/>
              <w:marTop w:val="0"/>
              <w:marBottom w:val="0"/>
              <w:divBdr>
                <w:top w:val="none" w:sz="0" w:space="0" w:color="auto"/>
                <w:left w:val="none" w:sz="0" w:space="0" w:color="auto"/>
                <w:bottom w:val="none" w:sz="0" w:space="0" w:color="auto"/>
                <w:right w:val="none" w:sz="0" w:space="0" w:color="auto"/>
              </w:divBdr>
            </w:div>
            <w:div w:id="1612516599">
              <w:marLeft w:val="0"/>
              <w:marRight w:val="0"/>
              <w:marTop w:val="0"/>
              <w:marBottom w:val="0"/>
              <w:divBdr>
                <w:top w:val="none" w:sz="0" w:space="0" w:color="auto"/>
                <w:left w:val="none" w:sz="0" w:space="0" w:color="auto"/>
                <w:bottom w:val="none" w:sz="0" w:space="0" w:color="auto"/>
                <w:right w:val="none" w:sz="0" w:space="0" w:color="auto"/>
              </w:divBdr>
            </w:div>
            <w:div w:id="1873764325">
              <w:marLeft w:val="0"/>
              <w:marRight w:val="0"/>
              <w:marTop w:val="0"/>
              <w:marBottom w:val="0"/>
              <w:divBdr>
                <w:top w:val="none" w:sz="0" w:space="0" w:color="auto"/>
                <w:left w:val="none" w:sz="0" w:space="0" w:color="auto"/>
                <w:bottom w:val="none" w:sz="0" w:space="0" w:color="auto"/>
                <w:right w:val="none" w:sz="0" w:space="0" w:color="auto"/>
              </w:divBdr>
            </w:div>
            <w:div w:id="1711148758">
              <w:marLeft w:val="0"/>
              <w:marRight w:val="0"/>
              <w:marTop w:val="0"/>
              <w:marBottom w:val="0"/>
              <w:divBdr>
                <w:top w:val="none" w:sz="0" w:space="0" w:color="auto"/>
                <w:left w:val="none" w:sz="0" w:space="0" w:color="auto"/>
                <w:bottom w:val="none" w:sz="0" w:space="0" w:color="auto"/>
                <w:right w:val="none" w:sz="0" w:space="0" w:color="auto"/>
              </w:divBdr>
            </w:div>
            <w:div w:id="636179548">
              <w:marLeft w:val="0"/>
              <w:marRight w:val="0"/>
              <w:marTop w:val="0"/>
              <w:marBottom w:val="0"/>
              <w:divBdr>
                <w:top w:val="none" w:sz="0" w:space="0" w:color="auto"/>
                <w:left w:val="none" w:sz="0" w:space="0" w:color="auto"/>
                <w:bottom w:val="none" w:sz="0" w:space="0" w:color="auto"/>
                <w:right w:val="none" w:sz="0" w:space="0" w:color="auto"/>
              </w:divBdr>
            </w:div>
            <w:div w:id="1693679346">
              <w:marLeft w:val="0"/>
              <w:marRight w:val="0"/>
              <w:marTop w:val="0"/>
              <w:marBottom w:val="0"/>
              <w:divBdr>
                <w:top w:val="none" w:sz="0" w:space="0" w:color="auto"/>
                <w:left w:val="none" w:sz="0" w:space="0" w:color="auto"/>
                <w:bottom w:val="none" w:sz="0" w:space="0" w:color="auto"/>
                <w:right w:val="none" w:sz="0" w:space="0" w:color="auto"/>
              </w:divBdr>
            </w:div>
            <w:div w:id="631835257">
              <w:marLeft w:val="0"/>
              <w:marRight w:val="0"/>
              <w:marTop w:val="0"/>
              <w:marBottom w:val="0"/>
              <w:divBdr>
                <w:top w:val="none" w:sz="0" w:space="0" w:color="auto"/>
                <w:left w:val="none" w:sz="0" w:space="0" w:color="auto"/>
                <w:bottom w:val="none" w:sz="0" w:space="0" w:color="auto"/>
                <w:right w:val="none" w:sz="0" w:space="0" w:color="auto"/>
              </w:divBdr>
            </w:div>
            <w:div w:id="1240096765">
              <w:marLeft w:val="0"/>
              <w:marRight w:val="0"/>
              <w:marTop w:val="0"/>
              <w:marBottom w:val="0"/>
              <w:divBdr>
                <w:top w:val="none" w:sz="0" w:space="0" w:color="auto"/>
                <w:left w:val="none" w:sz="0" w:space="0" w:color="auto"/>
                <w:bottom w:val="none" w:sz="0" w:space="0" w:color="auto"/>
                <w:right w:val="none" w:sz="0" w:space="0" w:color="auto"/>
              </w:divBdr>
            </w:div>
            <w:div w:id="134301262">
              <w:marLeft w:val="0"/>
              <w:marRight w:val="0"/>
              <w:marTop w:val="0"/>
              <w:marBottom w:val="0"/>
              <w:divBdr>
                <w:top w:val="none" w:sz="0" w:space="0" w:color="auto"/>
                <w:left w:val="none" w:sz="0" w:space="0" w:color="auto"/>
                <w:bottom w:val="none" w:sz="0" w:space="0" w:color="auto"/>
                <w:right w:val="none" w:sz="0" w:space="0" w:color="auto"/>
              </w:divBdr>
            </w:div>
            <w:div w:id="1092818320">
              <w:marLeft w:val="0"/>
              <w:marRight w:val="0"/>
              <w:marTop w:val="0"/>
              <w:marBottom w:val="0"/>
              <w:divBdr>
                <w:top w:val="none" w:sz="0" w:space="0" w:color="auto"/>
                <w:left w:val="none" w:sz="0" w:space="0" w:color="auto"/>
                <w:bottom w:val="none" w:sz="0" w:space="0" w:color="auto"/>
                <w:right w:val="none" w:sz="0" w:space="0" w:color="auto"/>
              </w:divBdr>
            </w:div>
            <w:div w:id="1012099852">
              <w:marLeft w:val="0"/>
              <w:marRight w:val="0"/>
              <w:marTop w:val="0"/>
              <w:marBottom w:val="0"/>
              <w:divBdr>
                <w:top w:val="none" w:sz="0" w:space="0" w:color="auto"/>
                <w:left w:val="none" w:sz="0" w:space="0" w:color="auto"/>
                <w:bottom w:val="none" w:sz="0" w:space="0" w:color="auto"/>
                <w:right w:val="none" w:sz="0" w:space="0" w:color="auto"/>
              </w:divBdr>
            </w:div>
            <w:div w:id="1471481560">
              <w:marLeft w:val="0"/>
              <w:marRight w:val="0"/>
              <w:marTop w:val="0"/>
              <w:marBottom w:val="0"/>
              <w:divBdr>
                <w:top w:val="none" w:sz="0" w:space="0" w:color="auto"/>
                <w:left w:val="none" w:sz="0" w:space="0" w:color="auto"/>
                <w:bottom w:val="none" w:sz="0" w:space="0" w:color="auto"/>
                <w:right w:val="none" w:sz="0" w:space="0" w:color="auto"/>
              </w:divBdr>
            </w:div>
            <w:div w:id="550310159">
              <w:marLeft w:val="0"/>
              <w:marRight w:val="0"/>
              <w:marTop w:val="0"/>
              <w:marBottom w:val="0"/>
              <w:divBdr>
                <w:top w:val="none" w:sz="0" w:space="0" w:color="auto"/>
                <w:left w:val="none" w:sz="0" w:space="0" w:color="auto"/>
                <w:bottom w:val="none" w:sz="0" w:space="0" w:color="auto"/>
                <w:right w:val="none" w:sz="0" w:space="0" w:color="auto"/>
              </w:divBdr>
            </w:div>
            <w:div w:id="2029333969">
              <w:marLeft w:val="0"/>
              <w:marRight w:val="0"/>
              <w:marTop w:val="0"/>
              <w:marBottom w:val="0"/>
              <w:divBdr>
                <w:top w:val="none" w:sz="0" w:space="0" w:color="auto"/>
                <w:left w:val="none" w:sz="0" w:space="0" w:color="auto"/>
                <w:bottom w:val="none" w:sz="0" w:space="0" w:color="auto"/>
                <w:right w:val="none" w:sz="0" w:space="0" w:color="auto"/>
              </w:divBdr>
            </w:div>
            <w:div w:id="1058044478">
              <w:marLeft w:val="0"/>
              <w:marRight w:val="0"/>
              <w:marTop w:val="0"/>
              <w:marBottom w:val="0"/>
              <w:divBdr>
                <w:top w:val="none" w:sz="0" w:space="0" w:color="auto"/>
                <w:left w:val="none" w:sz="0" w:space="0" w:color="auto"/>
                <w:bottom w:val="none" w:sz="0" w:space="0" w:color="auto"/>
                <w:right w:val="none" w:sz="0" w:space="0" w:color="auto"/>
              </w:divBdr>
            </w:div>
            <w:div w:id="1329865471">
              <w:marLeft w:val="0"/>
              <w:marRight w:val="0"/>
              <w:marTop w:val="0"/>
              <w:marBottom w:val="0"/>
              <w:divBdr>
                <w:top w:val="none" w:sz="0" w:space="0" w:color="auto"/>
                <w:left w:val="none" w:sz="0" w:space="0" w:color="auto"/>
                <w:bottom w:val="none" w:sz="0" w:space="0" w:color="auto"/>
                <w:right w:val="none" w:sz="0" w:space="0" w:color="auto"/>
              </w:divBdr>
            </w:div>
            <w:div w:id="456876259">
              <w:marLeft w:val="0"/>
              <w:marRight w:val="0"/>
              <w:marTop w:val="0"/>
              <w:marBottom w:val="0"/>
              <w:divBdr>
                <w:top w:val="none" w:sz="0" w:space="0" w:color="auto"/>
                <w:left w:val="none" w:sz="0" w:space="0" w:color="auto"/>
                <w:bottom w:val="none" w:sz="0" w:space="0" w:color="auto"/>
                <w:right w:val="none" w:sz="0" w:space="0" w:color="auto"/>
              </w:divBdr>
            </w:div>
            <w:div w:id="437994648">
              <w:marLeft w:val="0"/>
              <w:marRight w:val="0"/>
              <w:marTop w:val="0"/>
              <w:marBottom w:val="0"/>
              <w:divBdr>
                <w:top w:val="none" w:sz="0" w:space="0" w:color="auto"/>
                <w:left w:val="none" w:sz="0" w:space="0" w:color="auto"/>
                <w:bottom w:val="none" w:sz="0" w:space="0" w:color="auto"/>
                <w:right w:val="none" w:sz="0" w:space="0" w:color="auto"/>
              </w:divBdr>
            </w:div>
            <w:div w:id="643966920">
              <w:marLeft w:val="0"/>
              <w:marRight w:val="0"/>
              <w:marTop w:val="0"/>
              <w:marBottom w:val="0"/>
              <w:divBdr>
                <w:top w:val="none" w:sz="0" w:space="0" w:color="auto"/>
                <w:left w:val="none" w:sz="0" w:space="0" w:color="auto"/>
                <w:bottom w:val="none" w:sz="0" w:space="0" w:color="auto"/>
                <w:right w:val="none" w:sz="0" w:space="0" w:color="auto"/>
              </w:divBdr>
            </w:div>
            <w:div w:id="779495610">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 w:id="1329942690">
              <w:marLeft w:val="0"/>
              <w:marRight w:val="0"/>
              <w:marTop w:val="0"/>
              <w:marBottom w:val="0"/>
              <w:divBdr>
                <w:top w:val="none" w:sz="0" w:space="0" w:color="auto"/>
                <w:left w:val="none" w:sz="0" w:space="0" w:color="auto"/>
                <w:bottom w:val="none" w:sz="0" w:space="0" w:color="auto"/>
                <w:right w:val="none" w:sz="0" w:space="0" w:color="auto"/>
              </w:divBdr>
            </w:div>
            <w:div w:id="2056464787">
              <w:marLeft w:val="0"/>
              <w:marRight w:val="0"/>
              <w:marTop w:val="0"/>
              <w:marBottom w:val="0"/>
              <w:divBdr>
                <w:top w:val="none" w:sz="0" w:space="0" w:color="auto"/>
                <w:left w:val="none" w:sz="0" w:space="0" w:color="auto"/>
                <w:bottom w:val="none" w:sz="0" w:space="0" w:color="auto"/>
                <w:right w:val="none" w:sz="0" w:space="0" w:color="auto"/>
              </w:divBdr>
            </w:div>
            <w:div w:id="53163695">
              <w:marLeft w:val="0"/>
              <w:marRight w:val="0"/>
              <w:marTop w:val="0"/>
              <w:marBottom w:val="0"/>
              <w:divBdr>
                <w:top w:val="none" w:sz="0" w:space="0" w:color="auto"/>
                <w:left w:val="none" w:sz="0" w:space="0" w:color="auto"/>
                <w:bottom w:val="none" w:sz="0" w:space="0" w:color="auto"/>
                <w:right w:val="none" w:sz="0" w:space="0" w:color="auto"/>
              </w:divBdr>
            </w:div>
            <w:div w:id="2035228922">
              <w:marLeft w:val="0"/>
              <w:marRight w:val="0"/>
              <w:marTop w:val="0"/>
              <w:marBottom w:val="0"/>
              <w:divBdr>
                <w:top w:val="none" w:sz="0" w:space="0" w:color="auto"/>
                <w:left w:val="none" w:sz="0" w:space="0" w:color="auto"/>
                <w:bottom w:val="none" w:sz="0" w:space="0" w:color="auto"/>
                <w:right w:val="none" w:sz="0" w:space="0" w:color="auto"/>
              </w:divBdr>
            </w:div>
            <w:div w:id="614749865">
              <w:marLeft w:val="0"/>
              <w:marRight w:val="0"/>
              <w:marTop w:val="0"/>
              <w:marBottom w:val="0"/>
              <w:divBdr>
                <w:top w:val="none" w:sz="0" w:space="0" w:color="auto"/>
                <w:left w:val="none" w:sz="0" w:space="0" w:color="auto"/>
                <w:bottom w:val="none" w:sz="0" w:space="0" w:color="auto"/>
                <w:right w:val="none" w:sz="0" w:space="0" w:color="auto"/>
              </w:divBdr>
            </w:div>
            <w:div w:id="847209147">
              <w:marLeft w:val="0"/>
              <w:marRight w:val="0"/>
              <w:marTop w:val="0"/>
              <w:marBottom w:val="0"/>
              <w:divBdr>
                <w:top w:val="none" w:sz="0" w:space="0" w:color="auto"/>
                <w:left w:val="none" w:sz="0" w:space="0" w:color="auto"/>
                <w:bottom w:val="none" w:sz="0" w:space="0" w:color="auto"/>
                <w:right w:val="none" w:sz="0" w:space="0" w:color="auto"/>
              </w:divBdr>
            </w:div>
            <w:div w:id="1199930628">
              <w:marLeft w:val="0"/>
              <w:marRight w:val="0"/>
              <w:marTop w:val="0"/>
              <w:marBottom w:val="0"/>
              <w:divBdr>
                <w:top w:val="none" w:sz="0" w:space="0" w:color="auto"/>
                <w:left w:val="none" w:sz="0" w:space="0" w:color="auto"/>
                <w:bottom w:val="none" w:sz="0" w:space="0" w:color="auto"/>
                <w:right w:val="none" w:sz="0" w:space="0" w:color="auto"/>
              </w:divBdr>
            </w:div>
            <w:div w:id="536890137">
              <w:marLeft w:val="0"/>
              <w:marRight w:val="0"/>
              <w:marTop w:val="0"/>
              <w:marBottom w:val="0"/>
              <w:divBdr>
                <w:top w:val="none" w:sz="0" w:space="0" w:color="auto"/>
                <w:left w:val="none" w:sz="0" w:space="0" w:color="auto"/>
                <w:bottom w:val="none" w:sz="0" w:space="0" w:color="auto"/>
                <w:right w:val="none" w:sz="0" w:space="0" w:color="auto"/>
              </w:divBdr>
            </w:div>
            <w:div w:id="248008130">
              <w:marLeft w:val="0"/>
              <w:marRight w:val="0"/>
              <w:marTop w:val="0"/>
              <w:marBottom w:val="0"/>
              <w:divBdr>
                <w:top w:val="none" w:sz="0" w:space="0" w:color="auto"/>
                <w:left w:val="none" w:sz="0" w:space="0" w:color="auto"/>
                <w:bottom w:val="none" w:sz="0" w:space="0" w:color="auto"/>
                <w:right w:val="none" w:sz="0" w:space="0" w:color="auto"/>
              </w:divBdr>
            </w:div>
            <w:div w:id="487749205">
              <w:marLeft w:val="0"/>
              <w:marRight w:val="0"/>
              <w:marTop w:val="0"/>
              <w:marBottom w:val="0"/>
              <w:divBdr>
                <w:top w:val="none" w:sz="0" w:space="0" w:color="auto"/>
                <w:left w:val="none" w:sz="0" w:space="0" w:color="auto"/>
                <w:bottom w:val="none" w:sz="0" w:space="0" w:color="auto"/>
                <w:right w:val="none" w:sz="0" w:space="0" w:color="auto"/>
              </w:divBdr>
            </w:div>
            <w:div w:id="1190725103">
              <w:marLeft w:val="0"/>
              <w:marRight w:val="0"/>
              <w:marTop w:val="0"/>
              <w:marBottom w:val="0"/>
              <w:divBdr>
                <w:top w:val="none" w:sz="0" w:space="0" w:color="auto"/>
                <w:left w:val="none" w:sz="0" w:space="0" w:color="auto"/>
                <w:bottom w:val="none" w:sz="0" w:space="0" w:color="auto"/>
                <w:right w:val="none" w:sz="0" w:space="0" w:color="auto"/>
              </w:divBdr>
            </w:div>
            <w:div w:id="681207834">
              <w:marLeft w:val="0"/>
              <w:marRight w:val="0"/>
              <w:marTop w:val="0"/>
              <w:marBottom w:val="0"/>
              <w:divBdr>
                <w:top w:val="none" w:sz="0" w:space="0" w:color="auto"/>
                <w:left w:val="none" w:sz="0" w:space="0" w:color="auto"/>
                <w:bottom w:val="none" w:sz="0" w:space="0" w:color="auto"/>
                <w:right w:val="none" w:sz="0" w:space="0" w:color="auto"/>
              </w:divBdr>
            </w:div>
            <w:div w:id="1502089008">
              <w:marLeft w:val="0"/>
              <w:marRight w:val="0"/>
              <w:marTop w:val="0"/>
              <w:marBottom w:val="0"/>
              <w:divBdr>
                <w:top w:val="none" w:sz="0" w:space="0" w:color="auto"/>
                <w:left w:val="none" w:sz="0" w:space="0" w:color="auto"/>
                <w:bottom w:val="none" w:sz="0" w:space="0" w:color="auto"/>
                <w:right w:val="none" w:sz="0" w:space="0" w:color="auto"/>
              </w:divBdr>
            </w:div>
            <w:div w:id="836656997">
              <w:marLeft w:val="0"/>
              <w:marRight w:val="0"/>
              <w:marTop w:val="0"/>
              <w:marBottom w:val="0"/>
              <w:divBdr>
                <w:top w:val="none" w:sz="0" w:space="0" w:color="auto"/>
                <w:left w:val="none" w:sz="0" w:space="0" w:color="auto"/>
                <w:bottom w:val="none" w:sz="0" w:space="0" w:color="auto"/>
                <w:right w:val="none" w:sz="0" w:space="0" w:color="auto"/>
              </w:divBdr>
            </w:div>
            <w:div w:id="1409620350">
              <w:marLeft w:val="0"/>
              <w:marRight w:val="0"/>
              <w:marTop w:val="0"/>
              <w:marBottom w:val="0"/>
              <w:divBdr>
                <w:top w:val="none" w:sz="0" w:space="0" w:color="auto"/>
                <w:left w:val="none" w:sz="0" w:space="0" w:color="auto"/>
                <w:bottom w:val="none" w:sz="0" w:space="0" w:color="auto"/>
                <w:right w:val="none" w:sz="0" w:space="0" w:color="auto"/>
              </w:divBdr>
            </w:div>
            <w:div w:id="18119743">
              <w:marLeft w:val="0"/>
              <w:marRight w:val="0"/>
              <w:marTop w:val="0"/>
              <w:marBottom w:val="0"/>
              <w:divBdr>
                <w:top w:val="none" w:sz="0" w:space="0" w:color="auto"/>
                <w:left w:val="none" w:sz="0" w:space="0" w:color="auto"/>
                <w:bottom w:val="none" w:sz="0" w:space="0" w:color="auto"/>
                <w:right w:val="none" w:sz="0" w:space="0" w:color="auto"/>
              </w:divBdr>
            </w:div>
            <w:div w:id="953712291">
              <w:marLeft w:val="0"/>
              <w:marRight w:val="0"/>
              <w:marTop w:val="0"/>
              <w:marBottom w:val="0"/>
              <w:divBdr>
                <w:top w:val="none" w:sz="0" w:space="0" w:color="auto"/>
                <w:left w:val="none" w:sz="0" w:space="0" w:color="auto"/>
                <w:bottom w:val="none" w:sz="0" w:space="0" w:color="auto"/>
                <w:right w:val="none" w:sz="0" w:space="0" w:color="auto"/>
              </w:divBdr>
            </w:div>
            <w:div w:id="1775435865">
              <w:marLeft w:val="0"/>
              <w:marRight w:val="0"/>
              <w:marTop w:val="0"/>
              <w:marBottom w:val="0"/>
              <w:divBdr>
                <w:top w:val="none" w:sz="0" w:space="0" w:color="auto"/>
                <w:left w:val="none" w:sz="0" w:space="0" w:color="auto"/>
                <w:bottom w:val="none" w:sz="0" w:space="0" w:color="auto"/>
                <w:right w:val="none" w:sz="0" w:space="0" w:color="auto"/>
              </w:divBdr>
            </w:div>
            <w:div w:id="1630159800">
              <w:marLeft w:val="0"/>
              <w:marRight w:val="0"/>
              <w:marTop w:val="0"/>
              <w:marBottom w:val="0"/>
              <w:divBdr>
                <w:top w:val="none" w:sz="0" w:space="0" w:color="auto"/>
                <w:left w:val="none" w:sz="0" w:space="0" w:color="auto"/>
                <w:bottom w:val="none" w:sz="0" w:space="0" w:color="auto"/>
                <w:right w:val="none" w:sz="0" w:space="0" w:color="auto"/>
              </w:divBdr>
            </w:div>
            <w:div w:id="1980063596">
              <w:marLeft w:val="0"/>
              <w:marRight w:val="0"/>
              <w:marTop w:val="0"/>
              <w:marBottom w:val="0"/>
              <w:divBdr>
                <w:top w:val="none" w:sz="0" w:space="0" w:color="auto"/>
                <w:left w:val="none" w:sz="0" w:space="0" w:color="auto"/>
                <w:bottom w:val="none" w:sz="0" w:space="0" w:color="auto"/>
                <w:right w:val="none" w:sz="0" w:space="0" w:color="auto"/>
              </w:divBdr>
            </w:div>
            <w:div w:id="1517577905">
              <w:marLeft w:val="0"/>
              <w:marRight w:val="0"/>
              <w:marTop w:val="0"/>
              <w:marBottom w:val="0"/>
              <w:divBdr>
                <w:top w:val="none" w:sz="0" w:space="0" w:color="auto"/>
                <w:left w:val="none" w:sz="0" w:space="0" w:color="auto"/>
                <w:bottom w:val="none" w:sz="0" w:space="0" w:color="auto"/>
                <w:right w:val="none" w:sz="0" w:space="0" w:color="auto"/>
              </w:divBdr>
            </w:div>
            <w:div w:id="978194276">
              <w:marLeft w:val="0"/>
              <w:marRight w:val="0"/>
              <w:marTop w:val="0"/>
              <w:marBottom w:val="0"/>
              <w:divBdr>
                <w:top w:val="none" w:sz="0" w:space="0" w:color="auto"/>
                <w:left w:val="none" w:sz="0" w:space="0" w:color="auto"/>
                <w:bottom w:val="none" w:sz="0" w:space="0" w:color="auto"/>
                <w:right w:val="none" w:sz="0" w:space="0" w:color="auto"/>
              </w:divBdr>
            </w:div>
            <w:div w:id="124155158">
              <w:marLeft w:val="0"/>
              <w:marRight w:val="0"/>
              <w:marTop w:val="0"/>
              <w:marBottom w:val="0"/>
              <w:divBdr>
                <w:top w:val="none" w:sz="0" w:space="0" w:color="auto"/>
                <w:left w:val="none" w:sz="0" w:space="0" w:color="auto"/>
                <w:bottom w:val="none" w:sz="0" w:space="0" w:color="auto"/>
                <w:right w:val="none" w:sz="0" w:space="0" w:color="auto"/>
              </w:divBdr>
            </w:div>
            <w:div w:id="1924561782">
              <w:marLeft w:val="0"/>
              <w:marRight w:val="0"/>
              <w:marTop w:val="0"/>
              <w:marBottom w:val="0"/>
              <w:divBdr>
                <w:top w:val="none" w:sz="0" w:space="0" w:color="auto"/>
                <w:left w:val="none" w:sz="0" w:space="0" w:color="auto"/>
                <w:bottom w:val="none" w:sz="0" w:space="0" w:color="auto"/>
                <w:right w:val="none" w:sz="0" w:space="0" w:color="auto"/>
              </w:divBdr>
            </w:div>
            <w:div w:id="201136154">
              <w:marLeft w:val="0"/>
              <w:marRight w:val="0"/>
              <w:marTop w:val="0"/>
              <w:marBottom w:val="0"/>
              <w:divBdr>
                <w:top w:val="none" w:sz="0" w:space="0" w:color="auto"/>
                <w:left w:val="none" w:sz="0" w:space="0" w:color="auto"/>
                <w:bottom w:val="none" w:sz="0" w:space="0" w:color="auto"/>
                <w:right w:val="none" w:sz="0" w:space="0" w:color="auto"/>
              </w:divBdr>
            </w:div>
            <w:div w:id="1042948375">
              <w:marLeft w:val="0"/>
              <w:marRight w:val="0"/>
              <w:marTop w:val="0"/>
              <w:marBottom w:val="0"/>
              <w:divBdr>
                <w:top w:val="none" w:sz="0" w:space="0" w:color="auto"/>
                <w:left w:val="none" w:sz="0" w:space="0" w:color="auto"/>
                <w:bottom w:val="none" w:sz="0" w:space="0" w:color="auto"/>
                <w:right w:val="none" w:sz="0" w:space="0" w:color="auto"/>
              </w:divBdr>
            </w:div>
            <w:div w:id="2125075470">
              <w:marLeft w:val="0"/>
              <w:marRight w:val="0"/>
              <w:marTop w:val="0"/>
              <w:marBottom w:val="0"/>
              <w:divBdr>
                <w:top w:val="none" w:sz="0" w:space="0" w:color="auto"/>
                <w:left w:val="none" w:sz="0" w:space="0" w:color="auto"/>
                <w:bottom w:val="none" w:sz="0" w:space="0" w:color="auto"/>
                <w:right w:val="none" w:sz="0" w:space="0" w:color="auto"/>
              </w:divBdr>
            </w:div>
            <w:div w:id="2018195706">
              <w:marLeft w:val="0"/>
              <w:marRight w:val="0"/>
              <w:marTop w:val="0"/>
              <w:marBottom w:val="0"/>
              <w:divBdr>
                <w:top w:val="none" w:sz="0" w:space="0" w:color="auto"/>
                <w:left w:val="none" w:sz="0" w:space="0" w:color="auto"/>
                <w:bottom w:val="none" w:sz="0" w:space="0" w:color="auto"/>
                <w:right w:val="none" w:sz="0" w:space="0" w:color="auto"/>
              </w:divBdr>
            </w:div>
            <w:div w:id="1488594932">
              <w:marLeft w:val="0"/>
              <w:marRight w:val="0"/>
              <w:marTop w:val="0"/>
              <w:marBottom w:val="0"/>
              <w:divBdr>
                <w:top w:val="none" w:sz="0" w:space="0" w:color="auto"/>
                <w:left w:val="none" w:sz="0" w:space="0" w:color="auto"/>
                <w:bottom w:val="none" w:sz="0" w:space="0" w:color="auto"/>
                <w:right w:val="none" w:sz="0" w:space="0" w:color="auto"/>
              </w:divBdr>
            </w:div>
            <w:div w:id="1201432918">
              <w:marLeft w:val="0"/>
              <w:marRight w:val="0"/>
              <w:marTop w:val="0"/>
              <w:marBottom w:val="0"/>
              <w:divBdr>
                <w:top w:val="none" w:sz="0" w:space="0" w:color="auto"/>
                <w:left w:val="none" w:sz="0" w:space="0" w:color="auto"/>
                <w:bottom w:val="none" w:sz="0" w:space="0" w:color="auto"/>
                <w:right w:val="none" w:sz="0" w:space="0" w:color="auto"/>
              </w:divBdr>
            </w:div>
            <w:div w:id="510686797">
              <w:marLeft w:val="0"/>
              <w:marRight w:val="0"/>
              <w:marTop w:val="0"/>
              <w:marBottom w:val="0"/>
              <w:divBdr>
                <w:top w:val="none" w:sz="0" w:space="0" w:color="auto"/>
                <w:left w:val="none" w:sz="0" w:space="0" w:color="auto"/>
                <w:bottom w:val="none" w:sz="0" w:space="0" w:color="auto"/>
                <w:right w:val="none" w:sz="0" w:space="0" w:color="auto"/>
              </w:divBdr>
            </w:div>
            <w:div w:id="385418192">
              <w:marLeft w:val="0"/>
              <w:marRight w:val="0"/>
              <w:marTop w:val="0"/>
              <w:marBottom w:val="0"/>
              <w:divBdr>
                <w:top w:val="none" w:sz="0" w:space="0" w:color="auto"/>
                <w:left w:val="none" w:sz="0" w:space="0" w:color="auto"/>
                <w:bottom w:val="none" w:sz="0" w:space="0" w:color="auto"/>
                <w:right w:val="none" w:sz="0" w:space="0" w:color="auto"/>
              </w:divBdr>
            </w:div>
            <w:div w:id="1584415296">
              <w:marLeft w:val="0"/>
              <w:marRight w:val="0"/>
              <w:marTop w:val="0"/>
              <w:marBottom w:val="0"/>
              <w:divBdr>
                <w:top w:val="none" w:sz="0" w:space="0" w:color="auto"/>
                <w:left w:val="none" w:sz="0" w:space="0" w:color="auto"/>
                <w:bottom w:val="none" w:sz="0" w:space="0" w:color="auto"/>
                <w:right w:val="none" w:sz="0" w:space="0" w:color="auto"/>
              </w:divBdr>
            </w:div>
            <w:div w:id="910771204">
              <w:marLeft w:val="0"/>
              <w:marRight w:val="0"/>
              <w:marTop w:val="0"/>
              <w:marBottom w:val="0"/>
              <w:divBdr>
                <w:top w:val="none" w:sz="0" w:space="0" w:color="auto"/>
                <w:left w:val="none" w:sz="0" w:space="0" w:color="auto"/>
                <w:bottom w:val="none" w:sz="0" w:space="0" w:color="auto"/>
                <w:right w:val="none" w:sz="0" w:space="0" w:color="auto"/>
              </w:divBdr>
            </w:div>
            <w:div w:id="1691488063">
              <w:marLeft w:val="0"/>
              <w:marRight w:val="0"/>
              <w:marTop w:val="0"/>
              <w:marBottom w:val="0"/>
              <w:divBdr>
                <w:top w:val="none" w:sz="0" w:space="0" w:color="auto"/>
                <w:left w:val="none" w:sz="0" w:space="0" w:color="auto"/>
                <w:bottom w:val="none" w:sz="0" w:space="0" w:color="auto"/>
                <w:right w:val="none" w:sz="0" w:space="0" w:color="auto"/>
              </w:divBdr>
            </w:div>
            <w:div w:id="1683044982">
              <w:marLeft w:val="0"/>
              <w:marRight w:val="0"/>
              <w:marTop w:val="0"/>
              <w:marBottom w:val="0"/>
              <w:divBdr>
                <w:top w:val="none" w:sz="0" w:space="0" w:color="auto"/>
                <w:left w:val="none" w:sz="0" w:space="0" w:color="auto"/>
                <w:bottom w:val="none" w:sz="0" w:space="0" w:color="auto"/>
                <w:right w:val="none" w:sz="0" w:space="0" w:color="auto"/>
              </w:divBdr>
            </w:div>
            <w:div w:id="1604529683">
              <w:marLeft w:val="0"/>
              <w:marRight w:val="0"/>
              <w:marTop w:val="0"/>
              <w:marBottom w:val="0"/>
              <w:divBdr>
                <w:top w:val="none" w:sz="0" w:space="0" w:color="auto"/>
                <w:left w:val="none" w:sz="0" w:space="0" w:color="auto"/>
                <w:bottom w:val="none" w:sz="0" w:space="0" w:color="auto"/>
                <w:right w:val="none" w:sz="0" w:space="0" w:color="auto"/>
              </w:divBdr>
            </w:div>
            <w:div w:id="880290902">
              <w:marLeft w:val="0"/>
              <w:marRight w:val="0"/>
              <w:marTop w:val="0"/>
              <w:marBottom w:val="0"/>
              <w:divBdr>
                <w:top w:val="none" w:sz="0" w:space="0" w:color="auto"/>
                <w:left w:val="none" w:sz="0" w:space="0" w:color="auto"/>
                <w:bottom w:val="none" w:sz="0" w:space="0" w:color="auto"/>
                <w:right w:val="none" w:sz="0" w:space="0" w:color="auto"/>
              </w:divBdr>
            </w:div>
            <w:div w:id="2130734735">
              <w:marLeft w:val="0"/>
              <w:marRight w:val="0"/>
              <w:marTop w:val="0"/>
              <w:marBottom w:val="0"/>
              <w:divBdr>
                <w:top w:val="none" w:sz="0" w:space="0" w:color="auto"/>
                <w:left w:val="none" w:sz="0" w:space="0" w:color="auto"/>
                <w:bottom w:val="none" w:sz="0" w:space="0" w:color="auto"/>
                <w:right w:val="none" w:sz="0" w:space="0" w:color="auto"/>
              </w:divBdr>
            </w:div>
            <w:div w:id="292829313">
              <w:marLeft w:val="0"/>
              <w:marRight w:val="0"/>
              <w:marTop w:val="0"/>
              <w:marBottom w:val="0"/>
              <w:divBdr>
                <w:top w:val="none" w:sz="0" w:space="0" w:color="auto"/>
                <w:left w:val="none" w:sz="0" w:space="0" w:color="auto"/>
                <w:bottom w:val="none" w:sz="0" w:space="0" w:color="auto"/>
                <w:right w:val="none" w:sz="0" w:space="0" w:color="auto"/>
              </w:divBdr>
            </w:div>
            <w:div w:id="1121145395">
              <w:marLeft w:val="0"/>
              <w:marRight w:val="0"/>
              <w:marTop w:val="0"/>
              <w:marBottom w:val="0"/>
              <w:divBdr>
                <w:top w:val="none" w:sz="0" w:space="0" w:color="auto"/>
                <w:left w:val="none" w:sz="0" w:space="0" w:color="auto"/>
                <w:bottom w:val="none" w:sz="0" w:space="0" w:color="auto"/>
                <w:right w:val="none" w:sz="0" w:space="0" w:color="auto"/>
              </w:divBdr>
            </w:div>
            <w:div w:id="56249687">
              <w:marLeft w:val="0"/>
              <w:marRight w:val="0"/>
              <w:marTop w:val="0"/>
              <w:marBottom w:val="0"/>
              <w:divBdr>
                <w:top w:val="none" w:sz="0" w:space="0" w:color="auto"/>
                <w:left w:val="none" w:sz="0" w:space="0" w:color="auto"/>
                <w:bottom w:val="none" w:sz="0" w:space="0" w:color="auto"/>
                <w:right w:val="none" w:sz="0" w:space="0" w:color="auto"/>
              </w:divBdr>
            </w:div>
            <w:div w:id="399713095">
              <w:marLeft w:val="0"/>
              <w:marRight w:val="0"/>
              <w:marTop w:val="0"/>
              <w:marBottom w:val="0"/>
              <w:divBdr>
                <w:top w:val="none" w:sz="0" w:space="0" w:color="auto"/>
                <w:left w:val="none" w:sz="0" w:space="0" w:color="auto"/>
                <w:bottom w:val="none" w:sz="0" w:space="0" w:color="auto"/>
                <w:right w:val="none" w:sz="0" w:space="0" w:color="auto"/>
              </w:divBdr>
            </w:div>
            <w:div w:id="1972664145">
              <w:marLeft w:val="0"/>
              <w:marRight w:val="0"/>
              <w:marTop w:val="0"/>
              <w:marBottom w:val="0"/>
              <w:divBdr>
                <w:top w:val="none" w:sz="0" w:space="0" w:color="auto"/>
                <w:left w:val="none" w:sz="0" w:space="0" w:color="auto"/>
                <w:bottom w:val="none" w:sz="0" w:space="0" w:color="auto"/>
                <w:right w:val="none" w:sz="0" w:space="0" w:color="auto"/>
              </w:divBdr>
            </w:div>
            <w:div w:id="410781627">
              <w:marLeft w:val="0"/>
              <w:marRight w:val="0"/>
              <w:marTop w:val="0"/>
              <w:marBottom w:val="0"/>
              <w:divBdr>
                <w:top w:val="none" w:sz="0" w:space="0" w:color="auto"/>
                <w:left w:val="none" w:sz="0" w:space="0" w:color="auto"/>
                <w:bottom w:val="none" w:sz="0" w:space="0" w:color="auto"/>
                <w:right w:val="none" w:sz="0" w:space="0" w:color="auto"/>
              </w:divBdr>
            </w:div>
            <w:div w:id="570045294">
              <w:marLeft w:val="0"/>
              <w:marRight w:val="0"/>
              <w:marTop w:val="0"/>
              <w:marBottom w:val="0"/>
              <w:divBdr>
                <w:top w:val="none" w:sz="0" w:space="0" w:color="auto"/>
                <w:left w:val="none" w:sz="0" w:space="0" w:color="auto"/>
                <w:bottom w:val="none" w:sz="0" w:space="0" w:color="auto"/>
                <w:right w:val="none" w:sz="0" w:space="0" w:color="auto"/>
              </w:divBdr>
            </w:div>
            <w:div w:id="241644208">
              <w:marLeft w:val="0"/>
              <w:marRight w:val="0"/>
              <w:marTop w:val="0"/>
              <w:marBottom w:val="0"/>
              <w:divBdr>
                <w:top w:val="none" w:sz="0" w:space="0" w:color="auto"/>
                <w:left w:val="none" w:sz="0" w:space="0" w:color="auto"/>
                <w:bottom w:val="none" w:sz="0" w:space="0" w:color="auto"/>
                <w:right w:val="none" w:sz="0" w:space="0" w:color="auto"/>
              </w:divBdr>
            </w:div>
            <w:div w:id="778525003">
              <w:marLeft w:val="0"/>
              <w:marRight w:val="0"/>
              <w:marTop w:val="0"/>
              <w:marBottom w:val="0"/>
              <w:divBdr>
                <w:top w:val="none" w:sz="0" w:space="0" w:color="auto"/>
                <w:left w:val="none" w:sz="0" w:space="0" w:color="auto"/>
                <w:bottom w:val="none" w:sz="0" w:space="0" w:color="auto"/>
                <w:right w:val="none" w:sz="0" w:space="0" w:color="auto"/>
              </w:divBdr>
            </w:div>
            <w:div w:id="742071532">
              <w:marLeft w:val="0"/>
              <w:marRight w:val="0"/>
              <w:marTop w:val="0"/>
              <w:marBottom w:val="0"/>
              <w:divBdr>
                <w:top w:val="none" w:sz="0" w:space="0" w:color="auto"/>
                <w:left w:val="none" w:sz="0" w:space="0" w:color="auto"/>
                <w:bottom w:val="none" w:sz="0" w:space="0" w:color="auto"/>
                <w:right w:val="none" w:sz="0" w:space="0" w:color="auto"/>
              </w:divBdr>
            </w:div>
            <w:div w:id="356737135">
              <w:marLeft w:val="0"/>
              <w:marRight w:val="0"/>
              <w:marTop w:val="0"/>
              <w:marBottom w:val="0"/>
              <w:divBdr>
                <w:top w:val="none" w:sz="0" w:space="0" w:color="auto"/>
                <w:left w:val="none" w:sz="0" w:space="0" w:color="auto"/>
                <w:bottom w:val="none" w:sz="0" w:space="0" w:color="auto"/>
                <w:right w:val="none" w:sz="0" w:space="0" w:color="auto"/>
              </w:divBdr>
            </w:div>
            <w:div w:id="603194248">
              <w:marLeft w:val="0"/>
              <w:marRight w:val="0"/>
              <w:marTop w:val="0"/>
              <w:marBottom w:val="0"/>
              <w:divBdr>
                <w:top w:val="none" w:sz="0" w:space="0" w:color="auto"/>
                <w:left w:val="none" w:sz="0" w:space="0" w:color="auto"/>
                <w:bottom w:val="none" w:sz="0" w:space="0" w:color="auto"/>
                <w:right w:val="none" w:sz="0" w:space="0" w:color="auto"/>
              </w:divBdr>
            </w:div>
            <w:div w:id="284121584">
              <w:marLeft w:val="0"/>
              <w:marRight w:val="0"/>
              <w:marTop w:val="0"/>
              <w:marBottom w:val="0"/>
              <w:divBdr>
                <w:top w:val="none" w:sz="0" w:space="0" w:color="auto"/>
                <w:left w:val="none" w:sz="0" w:space="0" w:color="auto"/>
                <w:bottom w:val="none" w:sz="0" w:space="0" w:color="auto"/>
                <w:right w:val="none" w:sz="0" w:space="0" w:color="auto"/>
              </w:divBdr>
            </w:div>
            <w:div w:id="1975476194">
              <w:marLeft w:val="0"/>
              <w:marRight w:val="0"/>
              <w:marTop w:val="0"/>
              <w:marBottom w:val="0"/>
              <w:divBdr>
                <w:top w:val="none" w:sz="0" w:space="0" w:color="auto"/>
                <w:left w:val="none" w:sz="0" w:space="0" w:color="auto"/>
                <w:bottom w:val="none" w:sz="0" w:space="0" w:color="auto"/>
                <w:right w:val="none" w:sz="0" w:space="0" w:color="auto"/>
              </w:divBdr>
            </w:div>
            <w:div w:id="258216573">
              <w:marLeft w:val="0"/>
              <w:marRight w:val="0"/>
              <w:marTop w:val="0"/>
              <w:marBottom w:val="0"/>
              <w:divBdr>
                <w:top w:val="none" w:sz="0" w:space="0" w:color="auto"/>
                <w:left w:val="none" w:sz="0" w:space="0" w:color="auto"/>
                <w:bottom w:val="none" w:sz="0" w:space="0" w:color="auto"/>
                <w:right w:val="none" w:sz="0" w:space="0" w:color="auto"/>
              </w:divBdr>
            </w:div>
            <w:div w:id="1117064272">
              <w:marLeft w:val="0"/>
              <w:marRight w:val="0"/>
              <w:marTop w:val="0"/>
              <w:marBottom w:val="0"/>
              <w:divBdr>
                <w:top w:val="none" w:sz="0" w:space="0" w:color="auto"/>
                <w:left w:val="none" w:sz="0" w:space="0" w:color="auto"/>
                <w:bottom w:val="none" w:sz="0" w:space="0" w:color="auto"/>
                <w:right w:val="none" w:sz="0" w:space="0" w:color="auto"/>
              </w:divBdr>
            </w:div>
            <w:div w:id="1575042505">
              <w:marLeft w:val="0"/>
              <w:marRight w:val="0"/>
              <w:marTop w:val="0"/>
              <w:marBottom w:val="0"/>
              <w:divBdr>
                <w:top w:val="none" w:sz="0" w:space="0" w:color="auto"/>
                <w:left w:val="none" w:sz="0" w:space="0" w:color="auto"/>
                <w:bottom w:val="none" w:sz="0" w:space="0" w:color="auto"/>
                <w:right w:val="none" w:sz="0" w:space="0" w:color="auto"/>
              </w:divBdr>
            </w:div>
            <w:div w:id="1950813710">
              <w:marLeft w:val="0"/>
              <w:marRight w:val="0"/>
              <w:marTop w:val="0"/>
              <w:marBottom w:val="0"/>
              <w:divBdr>
                <w:top w:val="none" w:sz="0" w:space="0" w:color="auto"/>
                <w:left w:val="none" w:sz="0" w:space="0" w:color="auto"/>
                <w:bottom w:val="none" w:sz="0" w:space="0" w:color="auto"/>
                <w:right w:val="none" w:sz="0" w:space="0" w:color="auto"/>
              </w:divBdr>
            </w:div>
            <w:div w:id="863713509">
              <w:marLeft w:val="0"/>
              <w:marRight w:val="0"/>
              <w:marTop w:val="0"/>
              <w:marBottom w:val="0"/>
              <w:divBdr>
                <w:top w:val="none" w:sz="0" w:space="0" w:color="auto"/>
                <w:left w:val="none" w:sz="0" w:space="0" w:color="auto"/>
                <w:bottom w:val="none" w:sz="0" w:space="0" w:color="auto"/>
                <w:right w:val="none" w:sz="0" w:space="0" w:color="auto"/>
              </w:divBdr>
            </w:div>
            <w:div w:id="1195650933">
              <w:marLeft w:val="0"/>
              <w:marRight w:val="0"/>
              <w:marTop w:val="0"/>
              <w:marBottom w:val="0"/>
              <w:divBdr>
                <w:top w:val="none" w:sz="0" w:space="0" w:color="auto"/>
                <w:left w:val="none" w:sz="0" w:space="0" w:color="auto"/>
                <w:bottom w:val="none" w:sz="0" w:space="0" w:color="auto"/>
                <w:right w:val="none" w:sz="0" w:space="0" w:color="auto"/>
              </w:divBdr>
            </w:div>
            <w:div w:id="806582885">
              <w:marLeft w:val="0"/>
              <w:marRight w:val="0"/>
              <w:marTop w:val="0"/>
              <w:marBottom w:val="0"/>
              <w:divBdr>
                <w:top w:val="none" w:sz="0" w:space="0" w:color="auto"/>
                <w:left w:val="none" w:sz="0" w:space="0" w:color="auto"/>
                <w:bottom w:val="none" w:sz="0" w:space="0" w:color="auto"/>
                <w:right w:val="none" w:sz="0" w:space="0" w:color="auto"/>
              </w:divBdr>
            </w:div>
            <w:div w:id="283075394">
              <w:marLeft w:val="0"/>
              <w:marRight w:val="0"/>
              <w:marTop w:val="0"/>
              <w:marBottom w:val="0"/>
              <w:divBdr>
                <w:top w:val="none" w:sz="0" w:space="0" w:color="auto"/>
                <w:left w:val="none" w:sz="0" w:space="0" w:color="auto"/>
                <w:bottom w:val="none" w:sz="0" w:space="0" w:color="auto"/>
                <w:right w:val="none" w:sz="0" w:space="0" w:color="auto"/>
              </w:divBdr>
            </w:div>
            <w:div w:id="1952321462">
              <w:marLeft w:val="0"/>
              <w:marRight w:val="0"/>
              <w:marTop w:val="0"/>
              <w:marBottom w:val="0"/>
              <w:divBdr>
                <w:top w:val="none" w:sz="0" w:space="0" w:color="auto"/>
                <w:left w:val="none" w:sz="0" w:space="0" w:color="auto"/>
                <w:bottom w:val="none" w:sz="0" w:space="0" w:color="auto"/>
                <w:right w:val="none" w:sz="0" w:space="0" w:color="auto"/>
              </w:divBdr>
            </w:div>
            <w:div w:id="1028141822">
              <w:marLeft w:val="0"/>
              <w:marRight w:val="0"/>
              <w:marTop w:val="0"/>
              <w:marBottom w:val="0"/>
              <w:divBdr>
                <w:top w:val="none" w:sz="0" w:space="0" w:color="auto"/>
                <w:left w:val="none" w:sz="0" w:space="0" w:color="auto"/>
                <w:bottom w:val="none" w:sz="0" w:space="0" w:color="auto"/>
                <w:right w:val="none" w:sz="0" w:space="0" w:color="auto"/>
              </w:divBdr>
            </w:div>
            <w:div w:id="1472939373">
              <w:marLeft w:val="0"/>
              <w:marRight w:val="0"/>
              <w:marTop w:val="0"/>
              <w:marBottom w:val="0"/>
              <w:divBdr>
                <w:top w:val="none" w:sz="0" w:space="0" w:color="auto"/>
                <w:left w:val="none" w:sz="0" w:space="0" w:color="auto"/>
                <w:bottom w:val="none" w:sz="0" w:space="0" w:color="auto"/>
                <w:right w:val="none" w:sz="0" w:space="0" w:color="auto"/>
              </w:divBdr>
            </w:div>
            <w:div w:id="304898339">
              <w:marLeft w:val="0"/>
              <w:marRight w:val="0"/>
              <w:marTop w:val="0"/>
              <w:marBottom w:val="0"/>
              <w:divBdr>
                <w:top w:val="none" w:sz="0" w:space="0" w:color="auto"/>
                <w:left w:val="none" w:sz="0" w:space="0" w:color="auto"/>
                <w:bottom w:val="none" w:sz="0" w:space="0" w:color="auto"/>
                <w:right w:val="none" w:sz="0" w:space="0" w:color="auto"/>
              </w:divBdr>
            </w:div>
            <w:div w:id="400251988">
              <w:marLeft w:val="0"/>
              <w:marRight w:val="0"/>
              <w:marTop w:val="0"/>
              <w:marBottom w:val="0"/>
              <w:divBdr>
                <w:top w:val="none" w:sz="0" w:space="0" w:color="auto"/>
                <w:left w:val="none" w:sz="0" w:space="0" w:color="auto"/>
                <w:bottom w:val="none" w:sz="0" w:space="0" w:color="auto"/>
                <w:right w:val="none" w:sz="0" w:space="0" w:color="auto"/>
              </w:divBdr>
            </w:div>
            <w:div w:id="417557359">
              <w:marLeft w:val="0"/>
              <w:marRight w:val="0"/>
              <w:marTop w:val="0"/>
              <w:marBottom w:val="0"/>
              <w:divBdr>
                <w:top w:val="none" w:sz="0" w:space="0" w:color="auto"/>
                <w:left w:val="none" w:sz="0" w:space="0" w:color="auto"/>
                <w:bottom w:val="none" w:sz="0" w:space="0" w:color="auto"/>
                <w:right w:val="none" w:sz="0" w:space="0" w:color="auto"/>
              </w:divBdr>
            </w:div>
            <w:div w:id="449712294">
              <w:marLeft w:val="0"/>
              <w:marRight w:val="0"/>
              <w:marTop w:val="0"/>
              <w:marBottom w:val="0"/>
              <w:divBdr>
                <w:top w:val="none" w:sz="0" w:space="0" w:color="auto"/>
                <w:left w:val="none" w:sz="0" w:space="0" w:color="auto"/>
                <w:bottom w:val="none" w:sz="0" w:space="0" w:color="auto"/>
                <w:right w:val="none" w:sz="0" w:space="0" w:color="auto"/>
              </w:divBdr>
            </w:div>
            <w:div w:id="1302419399">
              <w:marLeft w:val="0"/>
              <w:marRight w:val="0"/>
              <w:marTop w:val="0"/>
              <w:marBottom w:val="0"/>
              <w:divBdr>
                <w:top w:val="none" w:sz="0" w:space="0" w:color="auto"/>
                <w:left w:val="none" w:sz="0" w:space="0" w:color="auto"/>
                <w:bottom w:val="none" w:sz="0" w:space="0" w:color="auto"/>
                <w:right w:val="none" w:sz="0" w:space="0" w:color="auto"/>
              </w:divBdr>
            </w:div>
            <w:div w:id="58402213">
              <w:marLeft w:val="0"/>
              <w:marRight w:val="0"/>
              <w:marTop w:val="0"/>
              <w:marBottom w:val="0"/>
              <w:divBdr>
                <w:top w:val="none" w:sz="0" w:space="0" w:color="auto"/>
                <w:left w:val="none" w:sz="0" w:space="0" w:color="auto"/>
                <w:bottom w:val="none" w:sz="0" w:space="0" w:color="auto"/>
                <w:right w:val="none" w:sz="0" w:space="0" w:color="auto"/>
              </w:divBdr>
            </w:div>
            <w:div w:id="775953478">
              <w:marLeft w:val="0"/>
              <w:marRight w:val="0"/>
              <w:marTop w:val="0"/>
              <w:marBottom w:val="0"/>
              <w:divBdr>
                <w:top w:val="none" w:sz="0" w:space="0" w:color="auto"/>
                <w:left w:val="none" w:sz="0" w:space="0" w:color="auto"/>
                <w:bottom w:val="none" w:sz="0" w:space="0" w:color="auto"/>
                <w:right w:val="none" w:sz="0" w:space="0" w:color="auto"/>
              </w:divBdr>
            </w:div>
            <w:div w:id="987437216">
              <w:marLeft w:val="0"/>
              <w:marRight w:val="0"/>
              <w:marTop w:val="0"/>
              <w:marBottom w:val="0"/>
              <w:divBdr>
                <w:top w:val="none" w:sz="0" w:space="0" w:color="auto"/>
                <w:left w:val="none" w:sz="0" w:space="0" w:color="auto"/>
                <w:bottom w:val="none" w:sz="0" w:space="0" w:color="auto"/>
                <w:right w:val="none" w:sz="0" w:space="0" w:color="auto"/>
              </w:divBdr>
            </w:div>
            <w:div w:id="1243181255">
              <w:marLeft w:val="0"/>
              <w:marRight w:val="0"/>
              <w:marTop w:val="0"/>
              <w:marBottom w:val="0"/>
              <w:divBdr>
                <w:top w:val="none" w:sz="0" w:space="0" w:color="auto"/>
                <w:left w:val="none" w:sz="0" w:space="0" w:color="auto"/>
                <w:bottom w:val="none" w:sz="0" w:space="0" w:color="auto"/>
                <w:right w:val="none" w:sz="0" w:space="0" w:color="auto"/>
              </w:divBdr>
            </w:div>
            <w:div w:id="945113405">
              <w:marLeft w:val="0"/>
              <w:marRight w:val="0"/>
              <w:marTop w:val="0"/>
              <w:marBottom w:val="0"/>
              <w:divBdr>
                <w:top w:val="none" w:sz="0" w:space="0" w:color="auto"/>
                <w:left w:val="none" w:sz="0" w:space="0" w:color="auto"/>
                <w:bottom w:val="none" w:sz="0" w:space="0" w:color="auto"/>
                <w:right w:val="none" w:sz="0" w:space="0" w:color="auto"/>
              </w:divBdr>
            </w:div>
            <w:div w:id="950094242">
              <w:marLeft w:val="0"/>
              <w:marRight w:val="0"/>
              <w:marTop w:val="0"/>
              <w:marBottom w:val="0"/>
              <w:divBdr>
                <w:top w:val="none" w:sz="0" w:space="0" w:color="auto"/>
                <w:left w:val="none" w:sz="0" w:space="0" w:color="auto"/>
                <w:bottom w:val="none" w:sz="0" w:space="0" w:color="auto"/>
                <w:right w:val="none" w:sz="0" w:space="0" w:color="auto"/>
              </w:divBdr>
            </w:div>
            <w:div w:id="1971084339">
              <w:marLeft w:val="0"/>
              <w:marRight w:val="0"/>
              <w:marTop w:val="0"/>
              <w:marBottom w:val="0"/>
              <w:divBdr>
                <w:top w:val="none" w:sz="0" w:space="0" w:color="auto"/>
                <w:left w:val="none" w:sz="0" w:space="0" w:color="auto"/>
                <w:bottom w:val="none" w:sz="0" w:space="0" w:color="auto"/>
                <w:right w:val="none" w:sz="0" w:space="0" w:color="auto"/>
              </w:divBdr>
            </w:div>
            <w:div w:id="672027817">
              <w:marLeft w:val="0"/>
              <w:marRight w:val="0"/>
              <w:marTop w:val="0"/>
              <w:marBottom w:val="0"/>
              <w:divBdr>
                <w:top w:val="none" w:sz="0" w:space="0" w:color="auto"/>
                <w:left w:val="none" w:sz="0" w:space="0" w:color="auto"/>
                <w:bottom w:val="none" w:sz="0" w:space="0" w:color="auto"/>
                <w:right w:val="none" w:sz="0" w:space="0" w:color="auto"/>
              </w:divBdr>
            </w:div>
            <w:div w:id="2518122">
              <w:marLeft w:val="0"/>
              <w:marRight w:val="0"/>
              <w:marTop w:val="0"/>
              <w:marBottom w:val="0"/>
              <w:divBdr>
                <w:top w:val="none" w:sz="0" w:space="0" w:color="auto"/>
                <w:left w:val="none" w:sz="0" w:space="0" w:color="auto"/>
                <w:bottom w:val="none" w:sz="0" w:space="0" w:color="auto"/>
                <w:right w:val="none" w:sz="0" w:space="0" w:color="auto"/>
              </w:divBdr>
            </w:div>
            <w:div w:id="1063068657">
              <w:marLeft w:val="0"/>
              <w:marRight w:val="0"/>
              <w:marTop w:val="0"/>
              <w:marBottom w:val="0"/>
              <w:divBdr>
                <w:top w:val="none" w:sz="0" w:space="0" w:color="auto"/>
                <w:left w:val="none" w:sz="0" w:space="0" w:color="auto"/>
                <w:bottom w:val="none" w:sz="0" w:space="0" w:color="auto"/>
                <w:right w:val="none" w:sz="0" w:space="0" w:color="auto"/>
              </w:divBdr>
            </w:div>
            <w:div w:id="1811896212">
              <w:marLeft w:val="0"/>
              <w:marRight w:val="0"/>
              <w:marTop w:val="0"/>
              <w:marBottom w:val="0"/>
              <w:divBdr>
                <w:top w:val="none" w:sz="0" w:space="0" w:color="auto"/>
                <w:left w:val="none" w:sz="0" w:space="0" w:color="auto"/>
                <w:bottom w:val="none" w:sz="0" w:space="0" w:color="auto"/>
                <w:right w:val="none" w:sz="0" w:space="0" w:color="auto"/>
              </w:divBdr>
            </w:div>
            <w:div w:id="2048987858">
              <w:marLeft w:val="0"/>
              <w:marRight w:val="0"/>
              <w:marTop w:val="0"/>
              <w:marBottom w:val="0"/>
              <w:divBdr>
                <w:top w:val="none" w:sz="0" w:space="0" w:color="auto"/>
                <w:left w:val="none" w:sz="0" w:space="0" w:color="auto"/>
                <w:bottom w:val="none" w:sz="0" w:space="0" w:color="auto"/>
                <w:right w:val="none" w:sz="0" w:space="0" w:color="auto"/>
              </w:divBdr>
            </w:div>
            <w:div w:id="265694044">
              <w:marLeft w:val="0"/>
              <w:marRight w:val="0"/>
              <w:marTop w:val="0"/>
              <w:marBottom w:val="0"/>
              <w:divBdr>
                <w:top w:val="none" w:sz="0" w:space="0" w:color="auto"/>
                <w:left w:val="none" w:sz="0" w:space="0" w:color="auto"/>
                <w:bottom w:val="none" w:sz="0" w:space="0" w:color="auto"/>
                <w:right w:val="none" w:sz="0" w:space="0" w:color="auto"/>
              </w:divBdr>
            </w:div>
            <w:div w:id="2114476391">
              <w:marLeft w:val="0"/>
              <w:marRight w:val="0"/>
              <w:marTop w:val="0"/>
              <w:marBottom w:val="0"/>
              <w:divBdr>
                <w:top w:val="none" w:sz="0" w:space="0" w:color="auto"/>
                <w:left w:val="none" w:sz="0" w:space="0" w:color="auto"/>
                <w:bottom w:val="none" w:sz="0" w:space="0" w:color="auto"/>
                <w:right w:val="none" w:sz="0" w:space="0" w:color="auto"/>
              </w:divBdr>
            </w:div>
            <w:div w:id="1955552933">
              <w:marLeft w:val="0"/>
              <w:marRight w:val="0"/>
              <w:marTop w:val="0"/>
              <w:marBottom w:val="0"/>
              <w:divBdr>
                <w:top w:val="none" w:sz="0" w:space="0" w:color="auto"/>
                <w:left w:val="none" w:sz="0" w:space="0" w:color="auto"/>
                <w:bottom w:val="none" w:sz="0" w:space="0" w:color="auto"/>
                <w:right w:val="none" w:sz="0" w:space="0" w:color="auto"/>
              </w:divBdr>
            </w:div>
            <w:div w:id="64380248">
              <w:marLeft w:val="0"/>
              <w:marRight w:val="0"/>
              <w:marTop w:val="0"/>
              <w:marBottom w:val="0"/>
              <w:divBdr>
                <w:top w:val="none" w:sz="0" w:space="0" w:color="auto"/>
                <w:left w:val="none" w:sz="0" w:space="0" w:color="auto"/>
                <w:bottom w:val="none" w:sz="0" w:space="0" w:color="auto"/>
                <w:right w:val="none" w:sz="0" w:space="0" w:color="auto"/>
              </w:divBdr>
            </w:div>
            <w:div w:id="213546619">
              <w:marLeft w:val="0"/>
              <w:marRight w:val="0"/>
              <w:marTop w:val="0"/>
              <w:marBottom w:val="0"/>
              <w:divBdr>
                <w:top w:val="none" w:sz="0" w:space="0" w:color="auto"/>
                <w:left w:val="none" w:sz="0" w:space="0" w:color="auto"/>
                <w:bottom w:val="none" w:sz="0" w:space="0" w:color="auto"/>
                <w:right w:val="none" w:sz="0" w:space="0" w:color="auto"/>
              </w:divBdr>
            </w:div>
            <w:div w:id="1973748194">
              <w:marLeft w:val="0"/>
              <w:marRight w:val="0"/>
              <w:marTop w:val="0"/>
              <w:marBottom w:val="0"/>
              <w:divBdr>
                <w:top w:val="none" w:sz="0" w:space="0" w:color="auto"/>
                <w:left w:val="none" w:sz="0" w:space="0" w:color="auto"/>
                <w:bottom w:val="none" w:sz="0" w:space="0" w:color="auto"/>
                <w:right w:val="none" w:sz="0" w:space="0" w:color="auto"/>
              </w:divBdr>
            </w:div>
            <w:div w:id="1361130935">
              <w:marLeft w:val="0"/>
              <w:marRight w:val="0"/>
              <w:marTop w:val="0"/>
              <w:marBottom w:val="0"/>
              <w:divBdr>
                <w:top w:val="none" w:sz="0" w:space="0" w:color="auto"/>
                <w:left w:val="none" w:sz="0" w:space="0" w:color="auto"/>
                <w:bottom w:val="none" w:sz="0" w:space="0" w:color="auto"/>
                <w:right w:val="none" w:sz="0" w:space="0" w:color="auto"/>
              </w:divBdr>
            </w:div>
            <w:div w:id="1254163434">
              <w:marLeft w:val="0"/>
              <w:marRight w:val="0"/>
              <w:marTop w:val="0"/>
              <w:marBottom w:val="0"/>
              <w:divBdr>
                <w:top w:val="none" w:sz="0" w:space="0" w:color="auto"/>
                <w:left w:val="none" w:sz="0" w:space="0" w:color="auto"/>
                <w:bottom w:val="none" w:sz="0" w:space="0" w:color="auto"/>
                <w:right w:val="none" w:sz="0" w:space="0" w:color="auto"/>
              </w:divBdr>
            </w:div>
            <w:div w:id="605768141">
              <w:marLeft w:val="0"/>
              <w:marRight w:val="0"/>
              <w:marTop w:val="0"/>
              <w:marBottom w:val="0"/>
              <w:divBdr>
                <w:top w:val="none" w:sz="0" w:space="0" w:color="auto"/>
                <w:left w:val="none" w:sz="0" w:space="0" w:color="auto"/>
                <w:bottom w:val="none" w:sz="0" w:space="0" w:color="auto"/>
                <w:right w:val="none" w:sz="0" w:space="0" w:color="auto"/>
              </w:divBdr>
            </w:div>
            <w:div w:id="1712025241">
              <w:marLeft w:val="0"/>
              <w:marRight w:val="0"/>
              <w:marTop w:val="0"/>
              <w:marBottom w:val="0"/>
              <w:divBdr>
                <w:top w:val="none" w:sz="0" w:space="0" w:color="auto"/>
                <w:left w:val="none" w:sz="0" w:space="0" w:color="auto"/>
                <w:bottom w:val="none" w:sz="0" w:space="0" w:color="auto"/>
                <w:right w:val="none" w:sz="0" w:space="0" w:color="auto"/>
              </w:divBdr>
            </w:div>
            <w:div w:id="2059236948">
              <w:marLeft w:val="0"/>
              <w:marRight w:val="0"/>
              <w:marTop w:val="0"/>
              <w:marBottom w:val="0"/>
              <w:divBdr>
                <w:top w:val="none" w:sz="0" w:space="0" w:color="auto"/>
                <w:left w:val="none" w:sz="0" w:space="0" w:color="auto"/>
                <w:bottom w:val="none" w:sz="0" w:space="0" w:color="auto"/>
                <w:right w:val="none" w:sz="0" w:space="0" w:color="auto"/>
              </w:divBdr>
            </w:div>
            <w:div w:id="324552740">
              <w:marLeft w:val="0"/>
              <w:marRight w:val="0"/>
              <w:marTop w:val="0"/>
              <w:marBottom w:val="0"/>
              <w:divBdr>
                <w:top w:val="none" w:sz="0" w:space="0" w:color="auto"/>
                <w:left w:val="none" w:sz="0" w:space="0" w:color="auto"/>
                <w:bottom w:val="none" w:sz="0" w:space="0" w:color="auto"/>
                <w:right w:val="none" w:sz="0" w:space="0" w:color="auto"/>
              </w:divBdr>
            </w:div>
            <w:div w:id="724991556">
              <w:marLeft w:val="0"/>
              <w:marRight w:val="0"/>
              <w:marTop w:val="0"/>
              <w:marBottom w:val="0"/>
              <w:divBdr>
                <w:top w:val="none" w:sz="0" w:space="0" w:color="auto"/>
                <w:left w:val="none" w:sz="0" w:space="0" w:color="auto"/>
                <w:bottom w:val="none" w:sz="0" w:space="0" w:color="auto"/>
                <w:right w:val="none" w:sz="0" w:space="0" w:color="auto"/>
              </w:divBdr>
            </w:div>
            <w:div w:id="568810067">
              <w:marLeft w:val="0"/>
              <w:marRight w:val="0"/>
              <w:marTop w:val="0"/>
              <w:marBottom w:val="0"/>
              <w:divBdr>
                <w:top w:val="none" w:sz="0" w:space="0" w:color="auto"/>
                <w:left w:val="none" w:sz="0" w:space="0" w:color="auto"/>
                <w:bottom w:val="none" w:sz="0" w:space="0" w:color="auto"/>
                <w:right w:val="none" w:sz="0" w:space="0" w:color="auto"/>
              </w:divBdr>
            </w:div>
            <w:div w:id="1083143192">
              <w:marLeft w:val="0"/>
              <w:marRight w:val="0"/>
              <w:marTop w:val="0"/>
              <w:marBottom w:val="0"/>
              <w:divBdr>
                <w:top w:val="none" w:sz="0" w:space="0" w:color="auto"/>
                <w:left w:val="none" w:sz="0" w:space="0" w:color="auto"/>
                <w:bottom w:val="none" w:sz="0" w:space="0" w:color="auto"/>
                <w:right w:val="none" w:sz="0" w:space="0" w:color="auto"/>
              </w:divBdr>
            </w:div>
            <w:div w:id="1581256104">
              <w:marLeft w:val="0"/>
              <w:marRight w:val="0"/>
              <w:marTop w:val="0"/>
              <w:marBottom w:val="0"/>
              <w:divBdr>
                <w:top w:val="none" w:sz="0" w:space="0" w:color="auto"/>
                <w:left w:val="none" w:sz="0" w:space="0" w:color="auto"/>
                <w:bottom w:val="none" w:sz="0" w:space="0" w:color="auto"/>
                <w:right w:val="none" w:sz="0" w:space="0" w:color="auto"/>
              </w:divBdr>
            </w:div>
            <w:div w:id="1947468910">
              <w:marLeft w:val="0"/>
              <w:marRight w:val="0"/>
              <w:marTop w:val="0"/>
              <w:marBottom w:val="0"/>
              <w:divBdr>
                <w:top w:val="none" w:sz="0" w:space="0" w:color="auto"/>
                <w:left w:val="none" w:sz="0" w:space="0" w:color="auto"/>
                <w:bottom w:val="none" w:sz="0" w:space="0" w:color="auto"/>
                <w:right w:val="none" w:sz="0" w:space="0" w:color="auto"/>
              </w:divBdr>
            </w:div>
            <w:div w:id="134417785">
              <w:marLeft w:val="0"/>
              <w:marRight w:val="0"/>
              <w:marTop w:val="0"/>
              <w:marBottom w:val="0"/>
              <w:divBdr>
                <w:top w:val="none" w:sz="0" w:space="0" w:color="auto"/>
                <w:left w:val="none" w:sz="0" w:space="0" w:color="auto"/>
                <w:bottom w:val="none" w:sz="0" w:space="0" w:color="auto"/>
                <w:right w:val="none" w:sz="0" w:space="0" w:color="auto"/>
              </w:divBdr>
            </w:div>
            <w:div w:id="1579245764">
              <w:marLeft w:val="0"/>
              <w:marRight w:val="0"/>
              <w:marTop w:val="0"/>
              <w:marBottom w:val="0"/>
              <w:divBdr>
                <w:top w:val="none" w:sz="0" w:space="0" w:color="auto"/>
                <w:left w:val="none" w:sz="0" w:space="0" w:color="auto"/>
                <w:bottom w:val="none" w:sz="0" w:space="0" w:color="auto"/>
                <w:right w:val="none" w:sz="0" w:space="0" w:color="auto"/>
              </w:divBdr>
            </w:div>
            <w:div w:id="1877698818">
              <w:marLeft w:val="0"/>
              <w:marRight w:val="0"/>
              <w:marTop w:val="0"/>
              <w:marBottom w:val="0"/>
              <w:divBdr>
                <w:top w:val="none" w:sz="0" w:space="0" w:color="auto"/>
                <w:left w:val="none" w:sz="0" w:space="0" w:color="auto"/>
                <w:bottom w:val="none" w:sz="0" w:space="0" w:color="auto"/>
                <w:right w:val="none" w:sz="0" w:space="0" w:color="auto"/>
              </w:divBdr>
            </w:div>
            <w:div w:id="183523007">
              <w:marLeft w:val="0"/>
              <w:marRight w:val="0"/>
              <w:marTop w:val="0"/>
              <w:marBottom w:val="0"/>
              <w:divBdr>
                <w:top w:val="none" w:sz="0" w:space="0" w:color="auto"/>
                <w:left w:val="none" w:sz="0" w:space="0" w:color="auto"/>
                <w:bottom w:val="none" w:sz="0" w:space="0" w:color="auto"/>
                <w:right w:val="none" w:sz="0" w:space="0" w:color="auto"/>
              </w:divBdr>
            </w:div>
            <w:div w:id="197547595">
              <w:marLeft w:val="0"/>
              <w:marRight w:val="0"/>
              <w:marTop w:val="0"/>
              <w:marBottom w:val="0"/>
              <w:divBdr>
                <w:top w:val="none" w:sz="0" w:space="0" w:color="auto"/>
                <w:left w:val="none" w:sz="0" w:space="0" w:color="auto"/>
                <w:bottom w:val="none" w:sz="0" w:space="0" w:color="auto"/>
                <w:right w:val="none" w:sz="0" w:space="0" w:color="auto"/>
              </w:divBdr>
            </w:div>
            <w:div w:id="665016257">
              <w:marLeft w:val="0"/>
              <w:marRight w:val="0"/>
              <w:marTop w:val="0"/>
              <w:marBottom w:val="0"/>
              <w:divBdr>
                <w:top w:val="none" w:sz="0" w:space="0" w:color="auto"/>
                <w:left w:val="none" w:sz="0" w:space="0" w:color="auto"/>
                <w:bottom w:val="none" w:sz="0" w:space="0" w:color="auto"/>
                <w:right w:val="none" w:sz="0" w:space="0" w:color="auto"/>
              </w:divBdr>
            </w:div>
            <w:div w:id="752051485">
              <w:marLeft w:val="0"/>
              <w:marRight w:val="0"/>
              <w:marTop w:val="0"/>
              <w:marBottom w:val="0"/>
              <w:divBdr>
                <w:top w:val="none" w:sz="0" w:space="0" w:color="auto"/>
                <w:left w:val="none" w:sz="0" w:space="0" w:color="auto"/>
                <w:bottom w:val="none" w:sz="0" w:space="0" w:color="auto"/>
                <w:right w:val="none" w:sz="0" w:space="0" w:color="auto"/>
              </w:divBdr>
            </w:div>
            <w:div w:id="606500854">
              <w:marLeft w:val="0"/>
              <w:marRight w:val="0"/>
              <w:marTop w:val="0"/>
              <w:marBottom w:val="0"/>
              <w:divBdr>
                <w:top w:val="none" w:sz="0" w:space="0" w:color="auto"/>
                <w:left w:val="none" w:sz="0" w:space="0" w:color="auto"/>
                <w:bottom w:val="none" w:sz="0" w:space="0" w:color="auto"/>
                <w:right w:val="none" w:sz="0" w:space="0" w:color="auto"/>
              </w:divBdr>
            </w:div>
            <w:div w:id="1110274695">
              <w:marLeft w:val="0"/>
              <w:marRight w:val="0"/>
              <w:marTop w:val="0"/>
              <w:marBottom w:val="0"/>
              <w:divBdr>
                <w:top w:val="none" w:sz="0" w:space="0" w:color="auto"/>
                <w:left w:val="none" w:sz="0" w:space="0" w:color="auto"/>
                <w:bottom w:val="none" w:sz="0" w:space="0" w:color="auto"/>
                <w:right w:val="none" w:sz="0" w:space="0" w:color="auto"/>
              </w:divBdr>
            </w:div>
            <w:div w:id="1495099014">
              <w:marLeft w:val="0"/>
              <w:marRight w:val="0"/>
              <w:marTop w:val="0"/>
              <w:marBottom w:val="0"/>
              <w:divBdr>
                <w:top w:val="none" w:sz="0" w:space="0" w:color="auto"/>
                <w:left w:val="none" w:sz="0" w:space="0" w:color="auto"/>
                <w:bottom w:val="none" w:sz="0" w:space="0" w:color="auto"/>
                <w:right w:val="none" w:sz="0" w:space="0" w:color="auto"/>
              </w:divBdr>
            </w:div>
            <w:div w:id="1448115112">
              <w:marLeft w:val="0"/>
              <w:marRight w:val="0"/>
              <w:marTop w:val="0"/>
              <w:marBottom w:val="0"/>
              <w:divBdr>
                <w:top w:val="none" w:sz="0" w:space="0" w:color="auto"/>
                <w:left w:val="none" w:sz="0" w:space="0" w:color="auto"/>
                <w:bottom w:val="none" w:sz="0" w:space="0" w:color="auto"/>
                <w:right w:val="none" w:sz="0" w:space="0" w:color="auto"/>
              </w:divBdr>
            </w:div>
            <w:div w:id="82190712">
              <w:marLeft w:val="0"/>
              <w:marRight w:val="0"/>
              <w:marTop w:val="0"/>
              <w:marBottom w:val="0"/>
              <w:divBdr>
                <w:top w:val="none" w:sz="0" w:space="0" w:color="auto"/>
                <w:left w:val="none" w:sz="0" w:space="0" w:color="auto"/>
                <w:bottom w:val="none" w:sz="0" w:space="0" w:color="auto"/>
                <w:right w:val="none" w:sz="0" w:space="0" w:color="auto"/>
              </w:divBdr>
            </w:div>
            <w:div w:id="2112629618">
              <w:marLeft w:val="0"/>
              <w:marRight w:val="0"/>
              <w:marTop w:val="0"/>
              <w:marBottom w:val="0"/>
              <w:divBdr>
                <w:top w:val="none" w:sz="0" w:space="0" w:color="auto"/>
                <w:left w:val="none" w:sz="0" w:space="0" w:color="auto"/>
                <w:bottom w:val="none" w:sz="0" w:space="0" w:color="auto"/>
                <w:right w:val="none" w:sz="0" w:space="0" w:color="auto"/>
              </w:divBdr>
            </w:div>
            <w:div w:id="1451433773">
              <w:marLeft w:val="0"/>
              <w:marRight w:val="0"/>
              <w:marTop w:val="0"/>
              <w:marBottom w:val="0"/>
              <w:divBdr>
                <w:top w:val="none" w:sz="0" w:space="0" w:color="auto"/>
                <w:left w:val="none" w:sz="0" w:space="0" w:color="auto"/>
                <w:bottom w:val="none" w:sz="0" w:space="0" w:color="auto"/>
                <w:right w:val="none" w:sz="0" w:space="0" w:color="auto"/>
              </w:divBdr>
            </w:div>
            <w:div w:id="169806742">
              <w:marLeft w:val="0"/>
              <w:marRight w:val="0"/>
              <w:marTop w:val="0"/>
              <w:marBottom w:val="0"/>
              <w:divBdr>
                <w:top w:val="none" w:sz="0" w:space="0" w:color="auto"/>
                <w:left w:val="none" w:sz="0" w:space="0" w:color="auto"/>
                <w:bottom w:val="none" w:sz="0" w:space="0" w:color="auto"/>
                <w:right w:val="none" w:sz="0" w:space="0" w:color="auto"/>
              </w:divBdr>
            </w:div>
            <w:div w:id="143863130">
              <w:marLeft w:val="0"/>
              <w:marRight w:val="0"/>
              <w:marTop w:val="0"/>
              <w:marBottom w:val="0"/>
              <w:divBdr>
                <w:top w:val="none" w:sz="0" w:space="0" w:color="auto"/>
                <w:left w:val="none" w:sz="0" w:space="0" w:color="auto"/>
                <w:bottom w:val="none" w:sz="0" w:space="0" w:color="auto"/>
                <w:right w:val="none" w:sz="0" w:space="0" w:color="auto"/>
              </w:divBdr>
            </w:div>
            <w:div w:id="2047485768">
              <w:marLeft w:val="0"/>
              <w:marRight w:val="0"/>
              <w:marTop w:val="0"/>
              <w:marBottom w:val="0"/>
              <w:divBdr>
                <w:top w:val="none" w:sz="0" w:space="0" w:color="auto"/>
                <w:left w:val="none" w:sz="0" w:space="0" w:color="auto"/>
                <w:bottom w:val="none" w:sz="0" w:space="0" w:color="auto"/>
                <w:right w:val="none" w:sz="0" w:space="0" w:color="auto"/>
              </w:divBdr>
            </w:div>
            <w:div w:id="1990550087">
              <w:marLeft w:val="0"/>
              <w:marRight w:val="0"/>
              <w:marTop w:val="0"/>
              <w:marBottom w:val="0"/>
              <w:divBdr>
                <w:top w:val="none" w:sz="0" w:space="0" w:color="auto"/>
                <w:left w:val="none" w:sz="0" w:space="0" w:color="auto"/>
                <w:bottom w:val="none" w:sz="0" w:space="0" w:color="auto"/>
                <w:right w:val="none" w:sz="0" w:space="0" w:color="auto"/>
              </w:divBdr>
            </w:div>
            <w:div w:id="1747146390">
              <w:marLeft w:val="0"/>
              <w:marRight w:val="0"/>
              <w:marTop w:val="0"/>
              <w:marBottom w:val="0"/>
              <w:divBdr>
                <w:top w:val="none" w:sz="0" w:space="0" w:color="auto"/>
                <w:left w:val="none" w:sz="0" w:space="0" w:color="auto"/>
                <w:bottom w:val="none" w:sz="0" w:space="0" w:color="auto"/>
                <w:right w:val="none" w:sz="0" w:space="0" w:color="auto"/>
              </w:divBdr>
            </w:div>
            <w:div w:id="1700661659">
              <w:marLeft w:val="0"/>
              <w:marRight w:val="0"/>
              <w:marTop w:val="0"/>
              <w:marBottom w:val="0"/>
              <w:divBdr>
                <w:top w:val="none" w:sz="0" w:space="0" w:color="auto"/>
                <w:left w:val="none" w:sz="0" w:space="0" w:color="auto"/>
                <w:bottom w:val="none" w:sz="0" w:space="0" w:color="auto"/>
                <w:right w:val="none" w:sz="0" w:space="0" w:color="auto"/>
              </w:divBdr>
            </w:div>
            <w:div w:id="38943434">
              <w:marLeft w:val="0"/>
              <w:marRight w:val="0"/>
              <w:marTop w:val="0"/>
              <w:marBottom w:val="0"/>
              <w:divBdr>
                <w:top w:val="none" w:sz="0" w:space="0" w:color="auto"/>
                <w:left w:val="none" w:sz="0" w:space="0" w:color="auto"/>
                <w:bottom w:val="none" w:sz="0" w:space="0" w:color="auto"/>
                <w:right w:val="none" w:sz="0" w:space="0" w:color="auto"/>
              </w:divBdr>
            </w:div>
            <w:div w:id="2003851494">
              <w:marLeft w:val="0"/>
              <w:marRight w:val="0"/>
              <w:marTop w:val="0"/>
              <w:marBottom w:val="0"/>
              <w:divBdr>
                <w:top w:val="none" w:sz="0" w:space="0" w:color="auto"/>
                <w:left w:val="none" w:sz="0" w:space="0" w:color="auto"/>
                <w:bottom w:val="none" w:sz="0" w:space="0" w:color="auto"/>
                <w:right w:val="none" w:sz="0" w:space="0" w:color="auto"/>
              </w:divBdr>
            </w:div>
            <w:div w:id="72435621">
              <w:marLeft w:val="0"/>
              <w:marRight w:val="0"/>
              <w:marTop w:val="0"/>
              <w:marBottom w:val="0"/>
              <w:divBdr>
                <w:top w:val="none" w:sz="0" w:space="0" w:color="auto"/>
                <w:left w:val="none" w:sz="0" w:space="0" w:color="auto"/>
                <w:bottom w:val="none" w:sz="0" w:space="0" w:color="auto"/>
                <w:right w:val="none" w:sz="0" w:space="0" w:color="auto"/>
              </w:divBdr>
            </w:div>
            <w:div w:id="545065841">
              <w:marLeft w:val="0"/>
              <w:marRight w:val="0"/>
              <w:marTop w:val="0"/>
              <w:marBottom w:val="0"/>
              <w:divBdr>
                <w:top w:val="none" w:sz="0" w:space="0" w:color="auto"/>
                <w:left w:val="none" w:sz="0" w:space="0" w:color="auto"/>
                <w:bottom w:val="none" w:sz="0" w:space="0" w:color="auto"/>
                <w:right w:val="none" w:sz="0" w:space="0" w:color="auto"/>
              </w:divBdr>
            </w:div>
            <w:div w:id="2118331101">
              <w:marLeft w:val="0"/>
              <w:marRight w:val="0"/>
              <w:marTop w:val="0"/>
              <w:marBottom w:val="0"/>
              <w:divBdr>
                <w:top w:val="none" w:sz="0" w:space="0" w:color="auto"/>
                <w:left w:val="none" w:sz="0" w:space="0" w:color="auto"/>
                <w:bottom w:val="none" w:sz="0" w:space="0" w:color="auto"/>
                <w:right w:val="none" w:sz="0" w:space="0" w:color="auto"/>
              </w:divBdr>
            </w:div>
            <w:div w:id="1679312029">
              <w:marLeft w:val="0"/>
              <w:marRight w:val="0"/>
              <w:marTop w:val="0"/>
              <w:marBottom w:val="0"/>
              <w:divBdr>
                <w:top w:val="none" w:sz="0" w:space="0" w:color="auto"/>
                <w:left w:val="none" w:sz="0" w:space="0" w:color="auto"/>
                <w:bottom w:val="none" w:sz="0" w:space="0" w:color="auto"/>
                <w:right w:val="none" w:sz="0" w:space="0" w:color="auto"/>
              </w:divBdr>
            </w:div>
            <w:div w:id="1474835942">
              <w:marLeft w:val="0"/>
              <w:marRight w:val="0"/>
              <w:marTop w:val="0"/>
              <w:marBottom w:val="0"/>
              <w:divBdr>
                <w:top w:val="none" w:sz="0" w:space="0" w:color="auto"/>
                <w:left w:val="none" w:sz="0" w:space="0" w:color="auto"/>
                <w:bottom w:val="none" w:sz="0" w:space="0" w:color="auto"/>
                <w:right w:val="none" w:sz="0" w:space="0" w:color="auto"/>
              </w:divBdr>
            </w:div>
            <w:div w:id="1318415352">
              <w:marLeft w:val="0"/>
              <w:marRight w:val="0"/>
              <w:marTop w:val="0"/>
              <w:marBottom w:val="0"/>
              <w:divBdr>
                <w:top w:val="none" w:sz="0" w:space="0" w:color="auto"/>
                <w:left w:val="none" w:sz="0" w:space="0" w:color="auto"/>
                <w:bottom w:val="none" w:sz="0" w:space="0" w:color="auto"/>
                <w:right w:val="none" w:sz="0" w:space="0" w:color="auto"/>
              </w:divBdr>
            </w:div>
            <w:div w:id="926620996">
              <w:marLeft w:val="0"/>
              <w:marRight w:val="0"/>
              <w:marTop w:val="0"/>
              <w:marBottom w:val="0"/>
              <w:divBdr>
                <w:top w:val="none" w:sz="0" w:space="0" w:color="auto"/>
                <w:left w:val="none" w:sz="0" w:space="0" w:color="auto"/>
                <w:bottom w:val="none" w:sz="0" w:space="0" w:color="auto"/>
                <w:right w:val="none" w:sz="0" w:space="0" w:color="auto"/>
              </w:divBdr>
            </w:div>
            <w:div w:id="1422070006">
              <w:marLeft w:val="0"/>
              <w:marRight w:val="0"/>
              <w:marTop w:val="0"/>
              <w:marBottom w:val="0"/>
              <w:divBdr>
                <w:top w:val="none" w:sz="0" w:space="0" w:color="auto"/>
                <w:left w:val="none" w:sz="0" w:space="0" w:color="auto"/>
                <w:bottom w:val="none" w:sz="0" w:space="0" w:color="auto"/>
                <w:right w:val="none" w:sz="0" w:space="0" w:color="auto"/>
              </w:divBdr>
            </w:div>
            <w:div w:id="872766263">
              <w:marLeft w:val="0"/>
              <w:marRight w:val="0"/>
              <w:marTop w:val="0"/>
              <w:marBottom w:val="0"/>
              <w:divBdr>
                <w:top w:val="none" w:sz="0" w:space="0" w:color="auto"/>
                <w:left w:val="none" w:sz="0" w:space="0" w:color="auto"/>
                <w:bottom w:val="none" w:sz="0" w:space="0" w:color="auto"/>
                <w:right w:val="none" w:sz="0" w:space="0" w:color="auto"/>
              </w:divBdr>
            </w:div>
            <w:div w:id="1816069703">
              <w:marLeft w:val="0"/>
              <w:marRight w:val="0"/>
              <w:marTop w:val="0"/>
              <w:marBottom w:val="0"/>
              <w:divBdr>
                <w:top w:val="none" w:sz="0" w:space="0" w:color="auto"/>
                <w:left w:val="none" w:sz="0" w:space="0" w:color="auto"/>
                <w:bottom w:val="none" w:sz="0" w:space="0" w:color="auto"/>
                <w:right w:val="none" w:sz="0" w:space="0" w:color="auto"/>
              </w:divBdr>
            </w:div>
            <w:div w:id="1719355214">
              <w:marLeft w:val="0"/>
              <w:marRight w:val="0"/>
              <w:marTop w:val="0"/>
              <w:marBottom w:val="0"/>
              <w:divBdr>
                <w:top w:val="none" w:sz="0" w:space="0" w:color="auto"/>
                <w:left w:val="none" w:sz="0" w:space="0" w:color="auto"/>
                <w:bottom w:val="none" w:sz="0" w:space="0" w:color="auto"/>
                <w:right w:val="none" w:sz="0" w:space="0" w:color="auto"/>
              </w:divBdr>
            </w:div>
            <w:div w:id="452139105">
              <w:marLeft w:val="0"/>
              <w:marRight w:val="0"/>
              <w:marTop w:val="0"/>
              <w:marBottom w:val="0"/>
              <w:divBdr>
                <w:top w:val="none" w:sz="0" w:space="0" w:color="auto"/>
                <w:left w:val="none" w:sz="0" w:space="0" w:color="auto"/>
                <w:bottom w:val="none" w:sz="0" w:space="0" w:color="auto"/>
                <w:right w:val="none" w:sz="0" w:space="0" w:color="auto"/>
              </w:divBdr>
            </w:div>
            <w:div w:id="1492527518">
              <w:marLeft w:val="0"/>
              <w:marRight w:val="0"/>
              <w:marTop w:val="0"/>
              <w:marBottom w:val="0"/>
              <w:divBdr>
                <w:top w:val="none" w:sz="0" w:space="0" w:color="auto"/>
                <w:left w:val="none" w:sz="0" w:space="0" w:color="auto"/>
                <w:bottom w:val="none" w:sz="0" w:space="0" w:color="auto"/>
                <w:right w:val="none" w:sz="0" w:space="0" w:color="auto"/>
              </w:divBdr>
            </w:div>
            <w:div w:id="818766759">
              <w:marLeft w:val="0"/>
              <w:marRight w:val="0"/>
              <w:marTop w:val="0"/>
              <w:marBottom w:val="0"/>
              <w:divBdr>
                <w:top w:val="none" w:sz="0" w:space="0" w:color="auto"/>
                <w:left w:val="none" w:sz="0" w:space="0" w:color="auto"/>
                <w:bottom w:val="none" w:sz="0" w:space="0" w:color="auto"/>
                <w:right w:val="none" w:sz="0" w:space="0" w:color="auto"/>
              </w:divBdr>
            </w:div>
            <w:div w:id="745037398">
              <w:marLeft w:val="0"/>
              <w:marRight w:val="0"/>
              <w:marTop w:val="0"/>
              <w:marBottom w:val="0"/>
              <w:divBdr>
                <w:top w:val="none" w:sz="0" w:space="0" w:color="auto"/>
                <w:left w:val="none" w:sz="0" w:space="0" w:color="auto"/>
                <w:bottom w:val="none" w:sz="0" w:space="0" w:color="auto"/>
                <w:right w:val="none" w:sz="0" w:space="0" w:color="auto"/>
              </w:divBdr>
            </w:div>
            <w:div w:id="846483439">
              <w:marLeft w:val="0"/>
              <w:marRight w:val="0"/>
              <w:marTop w:val="0"/>
              <w:marBottom w:val="0"/>
              <w:divBdr>
                <w:top w:val="none" w:sz="0" w:space="0" w:color="auto"/>
                <w:left w:val="none" w:sz="0" w:space="0" w:color="auto"/>
                <w:bottom w:val="none" w:sz="0" w:space="0" w:color="auto"/>
                <w:right w:val="none" w:sz="0" w:space="0" w:color="auto"/>
              </w:divBdr>
            </w:div>
            <w:div w:id="387261346">
              <w:marLeft w:val="0"/>
              <w:marRight w:val="0"/>
              <w:marTop w:val="0"/>
              <w:marBottom w:val="0"/>
              <w:divBdr>
                <w:top w:val="none" w:sz="0" w:space="0" w:color="auto"/>
                <w:left w:val="none" w:sz="0" w:space="0" w:color="auto"/>
                <w:bottom w:val="none" w:sz="0" w:space="0" w:color="auto"/>
                <w:right w:val="none" w:sz="0" w:space="0" w:color="auto"/>
              </w:divBdr>
            </w:div>
            <w:div w:id="492256627">
              <w:marLeft w:val="0"/>
              <w:marRight w:val="0"/>
              <w:marTop w:val="0"/>
              <w:marBottom w:val="0"/>
              <w:divBdr>
                <w:top w:val="none" w:sz="0" w:space="0" w:color="auto"/>
                <w:left w:val="none" w:sz="0" w:space="0" w:color="auto"/>
                <w:bottom w:val="none" w:sz="0" w:space="0" w:color="auto"/>
                <w:right w:val="none" w:sz="0" w:space="0" w:color="auto"/>
              </w:divBdr>
            </w:div>
            <w:div w:id="268435605">
              <w:marLeft w:val="0"/>
              <w:marRight w:val="0"/>
              <w:marTop w:val="0"/>
              <w:marBottom w:val="0"/>
              <w:divBdr>
                <w:top w:val="none" w:sz="0" w:space="0" w:color="auto"/>
                <w:left w:val="none" w:sz="0" w:space="0" w:color="auto"/>
                <w:bottom w:val="none" w:sz="0" w:space="0" w:color="auto"/>
                <w:right w:val="none" w:sz="0" w:space="0" w:color="auto"/>
              </w:divBdr>
            </w:div>
            <w:div w:id="1236863156">
              <w:marLeft w:val="0"/>
              <w:marRight w:val="0"/>
              <w:marTop w:val="0"/>
              <w:marBottom w:val="0"/>
              <w:divBdr>
                <w:top w:val="none" w:sz="0" w:space="0" w:color="auto"/>
                <w:left w:val="none" w:sz="0" w:space="0" w:color="auto"/>
                <w:bottom w:val="none" w:sz="0" w:space="0" w:color="auto"/>
                <w:right w:val="none" w:sz="0" w:space="0" w:color="auto"/>
              </w:divBdr>
            </w:div>
            <w:div w:id="1957326893">
              <w:marLeft w:val="0"/>
              <w:marRight w:val="0"/>
              <w:marTop w:val="0"/>
              <w:marBottom w:val="0"/>
              <w:divBdr>
                <w:top w:val="none" w:sz="0" w:space="0" w:color="auto"/>
                <w:left w:val="none" w:sz="0" w:space="0" w:color="auto"/>
                <w:bottom w:val="none" w:sz="0" w:space="0" w:color="auto"/>
                <w:right w:val="none" w:sz="0" w:space="0" w:color="auto"/>
              </w:divBdr>
            </w:div>
            <w:div w:id="127750396">
              <w:marLeft w:val="0"/>
              <w:marRight w:val="0"/>
              <w:marTop w:val="0"/>
              <w:marBottom w:val="0"/>
              <w:divBdr>
                <w:top w:val="none" w:sz="0" w:space="0" w:color="auto"/>
                <w:left w:val="none" w:sz="0" w:space="0" w:color="auto"/>
                <w:bottom w:val="none" w:sz="0" w:space="0" w:color="auto"/>
                <w:right w:val="none" w:sz="0" w:space="0" w:color="auto"/>
              </w:divBdr>
            </w:div>
            <w:div w:id="1712537421">
              <w:marLeft w:val="0"/>
              <w:marRight w:val="0"/>
              <w:marTop w:val="0"/>
              <w:marBottom w:val="0"/>
              <w:divBdr>
                <w:top w:val="none" w:sz="0" w:space="0" w:color="auto"/>
                <w:left w:val="none" w:sz="0" w:space="0" w:color="auto"/>
                <w:bottom w:val="none" w:sz="0" w:space="0" w:color="auto"/>
                <w:right w:val="none" w:sz="0" w:space="0" w:color="auto"/>
              </w:divBdr>
            </w:div>
            <w:div w:id="198669826">
              <w:marLeft w:val="0"/>
              <w:marRight w:val="0"/>
              <w:marTop w:val="0"/>
              <w:marBottom w:val="0"/>
              <w:divBdr>
                <w:top w:val="none" w:sz="0" w:space="0" w:color="auto"/>
                <w:left w:val="none" w:sz="0" w:space="0" w:color="auto"/>
                <w:bottom w:val="none" w:sz="0" w:space="0" w:color="auto"/>
                <w:right w:val="none" w:sz="0" w:space="0" w:color="auto"/>
              </w:divBdr>
            </w:div>
            <w:div w:id="1542209202">
              <w:marLeft w:val="0"/>
              <w:marRight w:val="0"/>
              <w:marTop w:val="0"/>
              <w:marBottom w:val="0"/>
              <w:divBdr>
                <w:top w:val="none" w:sz="0" w:space="0" w:color="auto"/>
                <w:left w:val="none" w:sz="0" w:space="0" w:color="auto"/>
                <w:bottom w:val="none" w:sz="0" w:space="0" w:color="auto"/>
                <w:right w:val="none" w:sz="0" w:space="0" w:color="auto"/>
              </w:divBdr>
            </w:div>
            <w:div w:id="1368457472">
              <w:marLeft w:val="0"/>
              <w:marRight w:val="0"/>
              <w:marTop w:val="0"/>
              <w:marBottom w:val="0"/>
              <w:divBdr>
                <w:top w:val="none" w:sz="0" w:space="0" w:color="auto"/>
                <w:left w:val="none" w:sz="0" w:space="0" w:color="auto"/>
                <w:bottom w:val="none" w:sz="0" w:space="0" w:color="auto"/>
                <w:right w:val="none" w:sz="0" w:space="0" w:color="auto"/>
              </w:divBdr>
            </w:div>
            <w:div w:id="1437948113">
              <w:marLeft w:val="0"/>
              <w:marRight w:val="0"/>
              <w:marTop w:val="0"/>
              <w:marBottom w:val="0"/>
              <w:divBdr>
                <w:top w:val="none" w:sz="0" w:space="0" w:color="auto"/>
                <w:left w:val="none" w:sz="0" w:space="0" w:color="auto"/>
                <w:bottom w:val="none" w:sz="0" w:space="0" w:color="auto"/>
                <w:right w:val="none" w:sz="0" w:space="0" w:color="auto"/>
              </w:divBdr>
            </w:div>
            <w:div w:id="2140487142">
              <w:marLeft w:val="0"/>
              <w:marRight w:val="0"/>
              <w:marTop w:val="0"/>
              <w:marBottom w:val="0"/>
              <w:divBdr>
                <w:top w:val="none" w:sz="0" w:space="0" w:color="auto"/>
                <w:left w:val="none" w:sz="0" w:space="0" w:color="auto"/>
                <w:bottom w:val="none" w:sz="0" w:space="0" w:color="auto"/>
                <w:right w:val="none" w:sz="0" w:space="0" w:color="auto"/>
              </w:divBdr>
            </w:div>
            <w:div w:id="1252155296">
              <w:marLeft w:val="0"/>
              <w:marRight w:val="0"/>
              <w:marTop w:val="0"/>
              <w:marBottom w:val="0"/>
              <w:divBdr>
                <w:top w:val="none" w:sz="0" w:space="0" w:color="auto"/>
                <w:left w:val="none" w:sz="0" w:space="0" w:color="auto"/>
                <w:bottom w:val="none" w:sz="0" w:space="0" w:color="auto"/>
                <w:right w:val="none" w:sz="0" w:space="0" w:color="auto"/>
              </w:divBdr>
            </w:div>
            <w:div w:id="702636074">
              <w:marLeft w:val="0"/>
              <w:marRight w:val="0"/>
              <w:marTop w:val="0"/>
              <w:marBottom w:val="0"/>
              <w:divBdr>
                <w:top w:val="none" w:sz="0" w:space="0" w:color="auto"/>
                <w:left w:val="none" w:sz="0" w:space="0" w:color="auto"/>
                <w:bottom w:val="none" w:sz="0" w:space="0" w:color="auto"/>
                <w:right w:val="none" w:sz="0" w:space="0" w:color="auto"/>
              </w:divBdr>
            </w:div>
            <w:div w:id="1395473089">
              <w:marLeft w:val="0"/>
              <w:marRight w:val="0"/>
              <w:marTop w:val="0"/>
              <w:marBottom w:val="0"/>
              <w:divBdr>
                <w:top w:val="none" w:sz="0" w:space="0" w:color="auto"/>
                <w:left w:val="none" w:sz="0" w:space="0" w:color="auto"/>
                <w:bottom w:val="none" w:sz="0" w:space="0" w:color="auto"/>
                <w:right w:val="none" w:sz="0" w:space="0" w:color="auto"/>
              </w:divBdr>
            </w:div>
            <w:div w:id="460003582">
              <w:marLeft w:val="0"/>
              <w:marRight w:val="0"/>
              <w:marTop w:val="0"/>
              <w:marBottom w:val="0"/>
              <w:divBdr>
                <w:top w:val="none" w:sz="0" w:space="0" w:color="auto"/>
                <w:left w:val="none" w:sz="0" w:space="0" w:color="auto"/>
                <w:bottom w:val="none" w:sz="0" w:space="0" w:color="auto"/>
                <w:right w:val="none" w:sz="0" w:space="0" w:color="auto"/>
              </w:divBdr>
            </w:div>
            <w:div w:id="11841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9766">
      <w:bodyDiv w:val="1"/>
      <w:marLeft w:val="0"/>
      <w:marRight w:val="0"/>
      <w:marTop w:val="0"/>
      <w:marBottom w:val="0"/>
      <w:divBdr>
        <w:top w:val="none" w:sz="0" w:space="0" w:color="auto"/>
        <w:left w:val="none" w:sz="0" w:space="0" w:color="auto"/>
        <w:bottom w:val="none" w:sz="0" w:space="0" w:color="auto"/>
        <w:right w:val="none" w:sz="0" w:space="0" w:color="auto"/>
      </w:divBdr>
      <w:divsChild>
        <w:div w:id="446511518">
          <w:marLeft w:val="0"/>
          <w:marRight w:val="0"/>
          <w:marTop w:val="0"/>
          <w:marBottom w:val="0"/>
          <w:divBdr>
            <w:top w:val="none" w:sz="0" w:space="0" w:color="auto"/>
            <w:left w:val="none" w:sz="0" w:space="0" w:color="auto"/>
            <w:bottom w:val="none" w:sz="0" w:space="0" w:color="auto"/>
            <w:right w:val="none" w:sz="0" w:space="0" w:color="auto"/>
          </w:divBdr>
          <w:divsChild>
            <w:div w:id="855852831">
              <w:marLeft w:val="0"/>
              <w:marRight w:val="0"/>
              <w:marTop w:val="0"/>
              <w:marBottom w:val="0"/>
              <w:divBdr>
                <w:top w:val="none" w:sz="0" w:space="0" w:color="auto"/>
                <w:left w:val="none" w:sz="0" w:space="0" w:color="auto"/>
                <w:bottom w:val="none" w:sz="0" w:space="0" w:color="auto"/>
                <w:right w:val="none" w:sz="0" w:space="0" w:color="auto"/>
              </w:divBdr>
            </w:div>
            <w:div w:id="413208937">
              <w:marLeft w:val="0"/>
              <w:marRight w:val="0"/>
              <w:marTop w:val="0"/>
              <w:marBottom w:val="0"/>
              <w:divBdr>
                <w:top w:val="none" w:sz="0" w:space="0" w:color="auto"/>
                <w:left w:val="none" w:sz="0" w:space="0" w:color="auto"/>
                <w:bottom w:val="none" w:sz="0" w:space="0" w:color="auto"/>
                <w:right w:val="none" w:sz="0" w:space="0" w:color="auto"/>
              </w:divBdr>
            </w:div>
            <w:div w:id="1800107886">
              <w:marLeft w:val="0"/>
              <w:marRight w:val="0"/>
              <w:marTop w:val="0"/>
              <w:marBottom w:val="0"/>
              <w:divBdr>
                <w:top w:val="none" w:sz="0" w:space="0" w:color="auto"/>
                <w:left w:val="none" w:sz="0" w:space="0" w:color="auto"/>
                <w:bottom w:val="none" w:sz="0" w:space="0" w:color="auto"/>
                <w:right w:val="none" w:sz="0" w:space="0" w:color="auto"/>
              </w:divBdr>
            </w:div>
            <w:div w:id="1824811952">
              <w:marLeft w:val="0"/>
              <w:marRight w:val="0"/>
              <w:marTop w:val="0"/>
              <w:marBottom w:val="0"/>
              <w:divBdr>
                <w:top w:val="none" w:sz="0" w:space="0" w:color="auto"/>
                <w:left w:val="none" w:sz="0" w:space="0" w:color="auto"/>
                <w:bottom w:val="none" w:sz="0" w:space="0" w:color="auto"/>
                <w:right w:val="none" w:sz="0" w:space="0" w:color="auto"/>
              </w:divBdr>
            </w:div>
            <w:div w:id="1746026339">
              <w:marLeft w:val="0"/>
              <w:marRight w:val="0"/>
              <w:marTop w:val="0"/>
              <w:marBottom w:val="0"/>
              <w:divBdr>
                <w:top w:val="none" w:sz="0" w:space="0" w:color="auto"/>
                <w:left w:val="none" w:sz="0" w:space="0" w:color="auto"/>
                <w:bottom w:val="none" w:sz="0" w:space="0" w:color="auto"/>
                <w:right w:val="none" w:sz="0" w:space="0" w:color="auto"/>
              </w:divBdr>
            </w:div>
            <w:div w:id="1422069432">
              <w:marLeft w:val="0"/>
              <w:marRight w:val="0"/>
              <w:marTop w:val="0"/>
              <w:marBottom w:val="0"/>
              <w:divBdr>
                <w:top w:val="none" w:sz="0" w:space="0" w:color="auto"/>
                <w:left w:val="none" w:sz="0" w:space="0" w:color="auto"/>
                <w:bottom w:val="none" w:sz="0" w:space="0" w:color="auto"/>
                <w:right w:val="none" w:sz="0" w:space="0" w:color="auto"/>
              </w:divBdr>
            </w:div>
            <w:div w:id="1207256992">
              <w:marLeft w:val="0"/>
              <w:marRight w:val="0"/>
              <w:marTop w:val="0"/>
              <w:marBottom w:val="0"/>
              <w:divBdr>
                <w:top w:val="none" w:sz="0" w:space="0" w:color="auto"/>
                <w:left w:val="none" w:sz="0" w:space="0" w:color="auto"/>
                <w:bottom w:val="none" w:sz="0" w:space="0" w:color="auto"/>
                <w:right w:val="none" w:sz="0" w:space="0" w:color="auto"/>
              </w:divBdr>
            </w:div>
            <w:div w:id="1637639395">
              <w:marLeft w:val="0"/>
              <w:marRight w:val="0"/>
              <w:marTop w:val="0"/>
              <w:marBottom w:val="0"/>
              <w:divBdr>
                <w:top w:val="none" w:sz="0" w:space="0" w:color="auto"/>
                <w:left w:val="none" w:sz="0" w:space="0" w:color="auto"/>
                <w:bottom w:val="none" w:sz="0" w:space="0" w:color="auto"/>
                <w:right w:val="none" w:sz="0" w:space="0" w:color="auto"/>
              </w:divBdr>
            </w:div>
            <w:div w:id="2137866905">
              <w:marLeft w:val="0"/>
              <w:marRight w:val="0"/>
              <w:marTop w:val="0"/>
              <w:marBottom w:val="0"/>
              <w:divBdr>
                <w:top w:val="none" w:sz="0" w:space="0" w:color="auto"/>
                <w:left w:val="none" w:sz="0" w:space="0" w:color="auto"/>
                <w:bottom w:val="none" w:sz="0" w:space="0" w:color="auto"/>
                <w:right w:val="none" w:sz="0" w:space="0" w:color="auto"/>
              </w:divBdr>
            </w:div>
            <w:div w:id="2073113216">
              <w:marLeft w:val="0"/>
              <w:marRight w:val="0"/>
              <w:marTop w:val="0"/>
              <w:marBottom w:val="0"/>
              <w:divBdr>
                <w:top w:val="none" w:sz="0" w:space="0" w:color="auto"/>
                <w:left w:val="none" w:sz="0" w:space="0" w:color="auto"/>
                <w:bottom w:val="none" w:sz="0" w:space="0" w:color="auto"/>
                <w:right w:val="none" w:sz="0" w:space="0" w:color="auto"/>
              </w:divBdr>
            </w:div>
            <w:div w:id="35013240">
              <w:marLeft w:val="0"/>
              <w:marRight w:val="0"/>
              <w:marTop w:val="0"/>
              <w:marBottom w:val="0"/>
              <w:divBdr>
                <w:top w:val="none" w:sz="0" w:space="0" w:color="auto"/>
                <w:left w:val="none" w:sz="0" w:space="0" w:color="auto"/>
                <w:bottom w:val="none" w:sz="0" w:space="0" w:color="auto"/>
                <w:right w:val="none" w:sz="0" w:space="0" w:color="auto"/>
              </w:divBdr>
            </w:div>
            <w:div w:id="73627181">
              <w:marLeft w:val="0"/>
              <w:marRight w:val="0"/>
              <w:marTop w:val="0"/>
              <w:marBottom w:val="0"/>
              <w:divBdr>
                <w:top w:val="none" w:sz="0" w:space="0" w:color="auto"/>
                <w:left w:val="none" w:sz="0" w:space="0" w:color="auto"/>
                <w:bottom w:val="none" w:sz="0" w:space="0" w:color="auto"/>
                <w:right w:val="none" w:sz="0" w:space="0" w:color="auto"/>
              </w:divBdr>
            </w:div>
            <w:div w:id="1478953859">
              <w:marLeft w:val="0"/>
              <w:marRight w:val="0"/>
              <w:marTop w:val="0"/>
              <w:marBottom w:val="0"/>
              <w:divBdr>
                <w:top w:val="none" w:sz="0" w:space="0" w:color="auto"/>
                <w:left w:val="none" w:sz="0" w:space="0" w:color="auto"/>
                <w:bottom w:val="none" w:sz="0" w:space="0" w:color="auto"/>
                <w:right w:val="none" w:sz="0" w:space="0" w:color="auto"/>
              </w:divBdr>
            </w:div>
            <w:div w:id="559707224">
              <w:marLeft w:val="0"/>
              <w:marRight w:val="0"/>
              <w:marTop w:val="0"/>
              <w:marBottom w:val="0"/>
              <w:divBdr>
                <w:top w:val="none" w:sz="0" w:space="0" w:color="auto"/>
                <w:left w:val="none" w:sz="0" w:space="0" w:color="auto"/>
                <w:bottom w:val="none" w:sz="0" w:space="0" w:color="auto"/>
                <w:right w:val="none" w:sz="0" w:space="0" w:color="auto"/>
              </w:divBdr>
            </w:div>
            <w:div w:id="2110470463">
              <w:marLeft w:val="0"/>
              <w:marRight w:val="0"/>
              <w:marTop w:val="0"/>
              <w:marBottom w:val="0"/>
              <w:divBdr>
                <w:top w:val="none" w:sz="0" w:space="0" w:color="auto"/>
                <w:left w:val="none" w:sz="0" w:space="0" w:color="auto"/>
                <w:bottom w:val="none" w:sz="0" w:space="0" w:color="auto"/>
                <w:right w:val="none" w:sz="0" w:space="0" w:color="auto"/>
              </w:divBdr>
            </w:div>
            <w:div w:id="747770016">
              <w:marLeft w:val="0"/>
              <w:marRight w:val="0"/>
              <w:marTop w:val="0"/>
              <w:marBottom w:val="0"/>
              <w:divBdr>
                <w:top w:val="none" w:sz="0" w:space="0" w:color="auto"/>
                <w:left w:val="none" w:sz="0" w:space="0" w:color="auto"/>
                <w:bottom w:val="none" w:sz="0" w:space="0" w:color="auto"/>
                <w:right w:val="none" w:sz="0" w:space="0" w:color="auto"/>
              </w:divBdr>
            </w:div>
            <w:div w:id="1278216821">
              <w:marLeft w:val="0"/>
              <w:marRight w:val="0"/>
              <w:marTop w:val="0"/>
              <w:marBottom w:val="0"/>
              <w:divBdr>
                <w:top w:val="none" w:sz="0" w:space="0" w:color="auto"/>
                <w:left w:val="none" w:sz="0" w:space="0" w:color="auto"/>
                <w:bottom w:val="none" w:sz="0" w:space="0" w:color="auto"/>
                <w:right w:val="none" w:sz="0" w:space="0" w:color="auto"/>
              </w:divBdr>
            </w:div>
            <w:div w:id="862285057">
              <w:marLeft w:val="0"/>
              <w:marRight w:val="0"/>
              <w:marTop w:val="0"/>
              <w:marBottom w:val="0"/>
              <w:divBdr>
                <w:top w:val="none" w:sz="0" w:space="0" w:color="auto"/>
                <w:left w:val="none" w:sz="0" w:space="0" w:color="auto"/>
                <w:bottom w:val="none" w:sz="0" w:space="0" w:color="auto"/>
                <w:right w:val="none" w:sz="0" w:space="0" w:color="auto"/>
              </w:divBdr>
            </w:div>
            <w:div w:id="1487016662">
              <w:marLeft w:val="0"/>
              <w:marRight w:val="0"/>
              <w:marTop w:val="0"/>
              <w:marBottom w:val="0"/>
              <w:divBdr>
                <w:top w:val="none" w:sz="0" w:space="0" w:color="auto"/>
                <w:left w:val="none" w:sz="0" w:space="0" w:color="auto"/>
                <w:bottom w:val="none" w:sz="0" w:space="0" w:color="auto"/>
                <w:right w:val="none" w:sz="0" w:space="0" w:color="auto"/>
              </w:divBdr>
            </w:div>
            <w:div w:id="826284883">
              <w:marLeft w:val="0"/>
              <w:marRight w:val="0"/>
              <w:marTop w:val="0"/>
              <w:marBottom w:val="0"/>
              <w:divBdr>
                <w:top w:val="none" w:sz="0" w:space="0" w:color="auto"/>
                <w:left w:val="none" w:sz="0" w:space="0" w:color="auto"/>
                <w:bottom w:val="none" w:sz="0" w:space="0" w:color="auto"/>
                <w:right w:val="none" w:sz="0" w:space="0" w:color="auto"/>
              </w:divBdr>
            </w:div>
            <w:div w:id="1136490457">
              <w:marLeft w:val="0"/>
              <w:marRight w:val="0"/>
              <w:marTop w:val="0"/>
              <w:marBottom w:val="0"/>
              <w:divBdr>
                <w:top w:val="none" w:sz="0" w:space="0" w:color="auto"/>
                <w:left w:val="none" w:sz="0" w:space="0" w:color="auto"/>
                <w:bottom w:val="none" w:sz="0" w:space="0" w:color="auto"/>
                <w:right w:val="none" w:sz="0" w:space="0" w:color="auto"/>
              </w:divBdr>
            </w:div>
            <w:div w:id="1612394994">
              <w:marLeft w:val="0"/>
              <w:marRight w:val="0"/>
              <w:marTop w:val="0"/>
              <w:marBottom w:val="0"/>
              <w:divBdr>
                <w:top w:val="none" w:sz="0" w:space="0" w:color="auto"/>
                <w:left w:val="none" w:sz="0" w:space="0" w:color="auto"/>
                <w:bottom w:val="none" w:sz="0" w:space="0" w:color="auto"/>
                <w:right w:val="none" w:sz="0" w:space="0" w:color="auto"/>
              </w:divBdr>
            </w:div>
            <w:div w:id="347410262">
              <w:marLeft w:val="0"/>
              <w:marRight w:val="0"/>
              <w:marTop w:val="0"/>
              <w:marBottom w:val="0"/>
              <w:divBdr>
                <w:top w:val="none" w:sz="0" w:space="0" w:color="auto"/>
                <w:left w:val="none" w:sz="0" w:space="0" w:color="auto"/>
                <w:bottom w:val="none" w:sz="0" w:space="0" w:color="auto"/>
                <w:right w:val="none" w:sz="0" w:space="0" w:color="auto"/>
              </w:divBdr>
            </w:div>
            <w:div w:id="1624115105">
              <w:marLeft w:val="0"/>
              <w:marRight w:val="0"/>
              <w:marTop w:val="0"/>
              <w:marBottom w:val="0"/>
              <w:divBdr>
                <w:top w:val="none" w:sz="0" w:space="0" w:color="auto"/>
                <w:left w:val="none" w:sz="0" w:space="0" w:color="auto"/>
                <w:bottom w:val="none" w:sz="0" w:space="0" w:color="auto"/>
                <w:right w:val="none" w:sz="0" w:space="0" w:color="auto"/>
              </w:divBdr>
            </w:div>
            <w:div w:id="1090783581">
              <w:marLeft w:val="0"/>
              <w:marRight w:val="0"/>
              <w:marTop w:val="0"/>
              <w:marBottom w:val="0"/>
              <w:divBdr>
                <w:top w:val="none" w:sz="0" w:space="0" w:color="auto"/>
                <w:left w:val="none" w:sz="0" w:space="0" w:color="auto"/>
                <w:bottom w:val="none" w:sz="0" w:space="0" w:color="auto"/>
                <w:right w:val="none" w:sz="0" w:space="0" w:color="auto"/>
              </w:divBdr>
            </w:div>
            <w:div w:id="877396989">
              <w:marLeft w:val="0"/>
              <w:marRight w:val="0"/>
              <w:marTop w:val="0"/>
              <w:marBottom w:val="0"/>
              <w:divBdr>
                <w:top w:val="none" w:sz="0" w:space="0" w:color="auto"/>
                <w:left w:val="none" w:sz="0" w:space="0" w:color="auto"/>
                <w:bottom w:val="none" w:sz="0" w:space="0" w:color="auto"/>
                <w:right w:val="none" w:sz="0" w:space="0" w:color="auto"/>
              </w:divBdr>
            </w:div>
            <w:div w:id="311713785">
              <w:marLeft w:val="0"/>
              <w:marRight w:val="0"/>
              <w:marTop w:val="0"/>
              <w:marBottom w:val="0"/>
              <w:divBdr>
                <w:top w:val="none" w:sz="0" w:space="0" w:color="auto"/>
                <w:left w:val="none" w:sz="0" w:space="0" w:color="auto"/>
                <w:bottom w:val="none" w:sz="0" w:space="0" w:color="auto"/>
                <w:right w:val="none" w:sz="0" w:space="0" w:color="auto"/>
              </w:divBdr>
            </w:div>
            <w:div w:id="1845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odejs.org/en/learn/getting-started/introduction-to-nodej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xpressjs.com/en/guide/database-integration.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react.dev/learn/tutorial-tic-tac-to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etbootstrap.com/"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man\AppData\Local\Microsoft\Office\16.0\DTS\en-US%7bDCBDB07E-281E-49CE-BAC3-4017F7AF987F%7d\%7b0D9EC823-33BD-46F8-8A40-86AEB0B72E40%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902DA1-9481-4B37-87A6-81E53C79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{0D9EC823-33BD-46F8-8A40-86AEB0B72E40}tf02786999_win32</Template>
  <TotalTime>197</TotalTime>
  <Pages>59</Pages>
  <Words>11639</Words>
  <Characters>66343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dc:creator>
  <cp:keywords/>
  <dc:description/>
  <cp:lastModifiedBy>MD</cp:lastModifiedBy>
  <cp:revision>8</cp:revision>
  <cp:lastPrinted>2024-02-24T09:22:00Z</cp:lastPrinted>
  <dcterms:created xsi:type="dcterms:W3CDTF">2024-02-24T07:11:00Z</dcterms:created>
  <dcterms:modified xsi:type="dcterms:W3CDTF">2024-02-24T11:09:00Z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